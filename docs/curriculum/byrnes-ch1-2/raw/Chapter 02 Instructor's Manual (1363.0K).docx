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70930C" w14:textId="4A24D595" w:rsidR="00B53117" w:rsidRPr="009830E1" w:rsidRDefault="4AA1C552" w:rsidP="4AA1C552">
      <w:pPr>
        <w:pStyle w:val="Title"/>
        <w:rPr>
          <w:rFonts w:asciiTheme="minorHAnsi" w:eastAsiaTheme="minorEastAsia" w:hAnsiTheme="minorHAnsi" w:cstheme="minorHAnsi"/>
          <w:sz w:val="40"/>
          <w:szCs w:val="40"/>
        </w:rPr>
      </w:pPr>
      <w:bookmarkStart w:id="0" w:name="_GoBack"/>
      <w:bookmarkEnd w:id="0"/>
      <w:r w:rsidRPr="009830E1">
        <w:rPr>
          <w:rFonts w:asciiTheme="minorHAnsi" w:eastAsiaTheme="minorEastAsia" w:hAnsiTheme="minorHAnsi" w:cstheme="minorHAnsi"/>
          <w:sz w:val="40"/>
          <w:szCs w:val="40"/>
        </w:rPr>
        <w:t xml:space="preserve">Chapter </w:t>
      </w:r>
      <w:r w:rsidR="00F3163E" w:rsidRPr="009830E1">
        <w:rPr>
          <w:rFonts w:asciiTheme="minorHAnsi" w:eastAsiaTheme="minorEastAsia" w:hAnsiTheme="minorHAnsi" w:cstheme="minorHAnsi"/>
          <w:sz w:val="40"/>
          <w:szCs w:val="40"/>
        </w:rPr>
        <w:t>2</w:t>
      </w:r>
      <w:r w:rsidRPr="009830E1">
        <w:rPr>
          <w:rFonts w:asciiTheme="minorHAnsi" w:eastAsiaTheme="minorEastAsia" w:hAnsiTheme="minorHAnsi" w:cstheme="minorHAnsi"/>
          <w:sz w:val="40"/>
          <w:szCs w:val="40"/>
        </w:rPr>
        <w:t xml:space="preserve">: </w:t>
      </w:r>
      <w:r w:rsidR="00F3163E" w:rsidRPr="009830E1">
        <w:rPr>
          <w:rFonts w:asciiTheme="minorHAnsi" w:eastAsiaTheme="minorEastAsia" w:hAnsiTheme="minorHAnsi" w:cstheme="minorHAnsi"/>
          <w:sz w:val="40"/>
          <w:szCs w:val="40"/>
        </w:rPr>
        <w:t xml:space="preserve">Understanding Economics and How </w:t>
      </w:r>
      <w:r w:rsidR="00570BD1" w:rsidRPr="009830E1">
        <w:rPr>
          <w:rFonts w:asciiTheme="minorHAnsi" w:eastAsiaTheme="minorEastAsia" w:hAnsiTheme="minorHAnsi" w:cstheme="minorHAnsi"/>
          <w:sz w:val="40"/>
          <w:szCs w:val="40"/>
        </w:rPr>
        <w:t>It</w:t>
      </w:r>
      <w:r w:rsidR="00F3163E" w:rsidRPr="009830E1">
        <w:rPr>
          <w:rFonts w:asciiTheme="minorHAnsi" w:eastAsiaTheme="minorEastAsia" w:hAnsiTheme="minorHAnsi" w:cstheme="minorHAnsi"/>
          <w:sz w:val="40"/>
          <w:szCs w:val="40"/>
        </w:rPr>
        <w:t xml:space="preserve"> Affects Business</w:t>
      </w:r>
    </w:p>
    <w:p w14:paraId="05822EC4" w14:textId="3518EA2F" w:rsidR="00835D65" w:rsidRPr="009830E1" w:rsidRDefault="00835D65" w:rsidP="002F157E">
      <w:pPr>
        <w:pStyle w:val="ALLCAPSHDG1"/>
        <w:ind w:right="0"/>
        <w:rPr>
          <w:rFonts w:asciiTheme="minorHAnsi" w:hAnsiTheme="minorHAnsi" w:cstheme="minorHAnsi"/>
          <w:color w:val="FF0000"/>
        </w:rPr>
      </w:pPr>
      <w:r w:rsidRPr="009830E1">
        <w:rPr>
          <w:rFonts w:asciiTheme="minorHAnsi" w:hAnsiTheme="minorHAnsi" w:cstheme="minorHAnsi"/>
          <w:color w:val="FF0000"/>
        </w:rPr>
        <w:t>introduction</w:t>
      </w:r>
    </w:p>
    <w:p w14:paraId="611A9B52" w14:textId="014431C9" w:rsidR="00835D65" w:rsidRPr="009830E1" w:rsidRDefault="00835D65" w:rsidP="005E6CED">
      <w:pPr>
        <w:pStyle w:val="ALLCAPSHDG1"/>
        <w:spacing w:before="0" w:after="0"/>
        <w:ind w:right="0"/>
        <w:rPr>
          <w:rFonts w:asciiTheme="minorHAnsi" w:hAnsiTheme="minorHAnsi" w:cstheme="minorHAnsi"/>
          <w:b w:val="0"/>
          <w:caps w:val="0"/>
          <w:color w:val="000000" w:themeColor="text1"/>
          <w:spacing w:val="0"/>
          <w:sz w:val="22"/>
        </w:rPr>
      </w:pPr>
      <w:r w:rsidRPr="009830E1">
        <w:rPr>
          <w:rFonts w:asciiTheme="minorHAnsi" w:hAnsiTheme="minorHAnsi" w:cstheme="minorHAnsi"/>
          <w:b w:val="0"/>
          <w:caps w:val="0"/>
          <w:color w:val="000000" w:themeColor="text1"/>
          <w:spacing w:val="0"/>
          <w:sz w:val="22"/>
        </w:rPr>
        <w:t xml:space="preserve">This Instructor’s Manual has been revised to include all teaching resources offered for your course. It is organized for ease of use, so you can follow along in the classroom and </w:t>
      </w:r>
      <w:r w:rsidR="005E6CED" w:rsidRPr="009830E1">
        <w:rPr>
          <w:rFonts w:asciiTheme="minorHAnsi" w:hAnsiTheme="minorHAnsi" w:cstheme="minorHAnsi"/>
          <w:b w:val="0"/>
          <w:caps w:val="0"/>
          <w:color w:val="000000" w:themeColor="text1"/>
          <w:spacing w:val="0"/>
          <w:sz w:val="22"/>
        </w:rPr>
        <w:t>use</w:t>
      </w:r>
      <w:r w:rsidRPr="009830E1">
        <w:rPr>
          <w:rFonts w:asciiTheme="minorHAnsi" w:hAnsiTheme="minorHAnsi" w:cstheme="minorHAnsi"/>
          <w:b w:val="0"/>
          <w:caps w:val="0"/>
          <w:color w:val="000000" w:themeColor="text1"/>
          <w:spacing w:val="0"/>
          <w:sz w:val="22"/>
        </w:rPr>
        <w:t xml:space="preserve"> relevant materials as they are needed.</w:t>
      </w:r>
    </w:p>
    <w:p w14:paraId="1BA9F4E2" w14:textId="2849E821" w:rsidR="00835D65" w:rsidRPr="009830E1" w:rsidRDefault="00835D65" w:rsidP="009830E1">
      <w:pPr>
        <w:pStyle w:val="ALLCAPSHDG1"/>
        <w:ind w:right="0"/>
        <w:rPr>
          <w:rFonts w:asciiTheme="minorHAnsi" w:hAnsiTheme="minorHAnsi" w:cstheme="minorHAnsi"/>
          <w:color w:val="FF0000"/>
        </w:rPr>
      </w:pPr>
      <w:r w:rsidRPr="009830E1">
        <w:rPr>
          <w:rFonts w:asciiTheme="minorHAnsi" w:hAnsiTheme="minorHAnsi" w:cstheme="minorHAnsi"/>
          <w:color w:val="FF0000"/>
        </w:rPr>
        <w:t>contents</w:t>
      </w:r>
    </w:p>
    <w:p w14:paraId="285E22FB" w14:textId="77777777" w:rsidR="00DB73CF" w:rsidRPr="00C31B31" w:rsidRDefault="00DB73CF" w:rsidP="005E6CED">
      <w:pPr>
        <w:pStyle w:val="ALLCAPSHDG1"/>
        <w:spacing w:before="0" w:after="0"/>
        <w:ind w:right="0"/>
        <w:rPr>
          <w:rFonts w:asciiTheme="minorHAnsi" w:hAnsiTheme="minorHAnsi" w:cstheme="minorHAnsi"/>
          <w:b w:val="0"/>
          <w:caps w:val="0"/>
          <w:color w:val="000000" w:themeColor="text1"/>
          <w:spacing w:val="0"/>
          <w:sz w:val="22"/>
          <w:szCs w:val="22"/>
        </w:rPr>
      </w:pPr>
      <w:r w:rsidRPr="00C31B31">
        <w:rPr>
          <w:rFonts w:asciiTheme="minorHAnsi" w:hAnsiTheme="minorHAnsi" w:cstheme="minorHAnsi"/>
          <w:b w:val="0"/>
          <w:caps w:val="0"/>
          <w:color w:val="000000" w:themeColor="text1"/>
          <w:spacing w:val="0"/>
          <w:sz w:val="22"/>
          <w:szCs w:val="22"/>
        </w:rPr>
        <w:t>Icebreaker Activity</w:t>
      </w:r>
    </w:p>
    <w:p w14:paraId="7B38820D" w14:textId="681C35DB" w:rsidR="00DB73CF" w:rsidRPr="00C31B31" w:rsidRDefault="00835D65" w:rsidP="005E6CED">
      <w:pPr>
        <w:pStyle w:val="ALLCAPSHDG1"/>
        <w:spacing w:before="0" w:after="0"/>
        <w:ind w:right="0"/>
        <w:rPr>
          <w:rFonts w:asciiTheme="minorHAnsi" w:hAnsiTheme="minorHAnsi" w:cstheme="minorHAnsi"/>
          <w:b w:val="0"/>
          <w:caps w:val="0"/>
          <w:color w:val="000000" w:themeColor="text1"/>
          <w:spacing w:val="0"/>
          <w:sz w:val="22"/>
          <w:szCs w:val="22"/>
        </w:rPr>
      </w:pPr>
      <w:r w:rsidRPr="00C31B31">
        <w:rPr>
          <w:rFonts w:asciiTheme="minorHAnsi" w:hAnsiTheme="minorHAnsi" w:cstheme="minorHAnsi"/>
          <w:b w:val="0"/>
          <w:caps w:val="0"/>
          <w:color w:val="000000" w:themeColor="text1"/>
          <w:spacing w:val="0"/>
          <w:sz w:val="22"/>
          <w:szCs w:val="22"/>
        </w:rPr>
        <w:t>Brief Chapter Outline, Learning Objectives, and Classroom Activities</w:t>
      </w:r>
    </w:p>
    <w:p w14:paraId="4B273D1E" w14:textId="65B316AD" w:rsidR="00FA1C53" w:rsidRPr="00C31B31" w:rsidRDefault="00FA1C53" w:rsidP="005E6CED">
      <w:pPr>
        <w:pStyle w:val="Heading1"/>
        <w:spacing w:before="0"/>
        <w:rPr>
          <w:rFonts w:asciiTheme="minorHAnsi" w:hAnsiTheme="minorHAnsi" w:cstheme="minorHAnsi"/>
          <w:b w:val="0"/>
          <w:color w:val="000000" w:themeColor="text1"/>
          <w:sz w:val="22"/>
          <w:szCs w:val="22"/>
          <w:lang w:eastAsia="ja-JP"/>
        </w:rPr>
      </w:pPr>
      <w:r w:rsidRPr="00C31B31">
        <w:rPr>
          <w:rFonts w:asciiTheme="minorHAnsi" w:hAnsiTheme="minorHAnsi" w:cstheme="minorHAnsi"/>
          <w:b w:val="0"/>
          <w:color w:val="000000" w:themeColor="text1"/>
          <w:sz w:val="22"/>
          <w:szCs w:val="22"/>
          <w:lang w:eastAsia="ja-JP"/>
        </w:rPr>
        <w:t>Lecture Enhancers</w:t>
      </w:r>
    </w:p>
    <w:p w14:paraId="53820411" w14:textId="00D85D6D" w:rsidR="005E6CED" w:rsidRPr="00925D23" w:rsidRDefault="005E6CED" w:rsidP="005E6CED">
      <w:pPr>
        <w:rPr>
          <w:rFonts w:asciiTheme="minorHAnsi" w:hAnsiTheme="minorHAnsi" w:cstheme="minorHAnsi"/>
          <w:sz w:val="22"/>
          <w:szCs w:val="22"/>
          <w:lang w:eastAsia="ja-JP"/>
        </w:rPr>
      </w:pPr>
      <w:r w:rsidRPr="00925D23">
        <w:rPr>
          <w:rFonts w:asciiTheme="minorHAnsi" w:hAnsiTheme="minorHAnsi" w:cstheme="minorHAnsi"/>
          <w:sz w:val="22"/>
          <w:szCs w:val="22"/>
          <w:lang w:eastAsia="ja-JP"/>
        </w:rPr>
        <w:t>Critical Thinking Exercises</w:t>
      </w:r>
    </w:p>
    <w:p w14:paraId="0784E1AA" w14:textId="4FDF3BB9" w:rsidR="00A102F4" w:rsidRPr="00925D23" w:rsidRDefault="00A102F4" w:rsidP="005E6CED">
      <w:pPr>
        <w:rPr>
          <w:rFonts w:asciiTheme="minorHAnsi" w:hAnsiTheme="minorHAnsi" w:cstheme="minorHAnsi"/>
          <w:sz w:val="22"/>
          <w:szCs w:val="22"/>
          <w:lang w:eastAsia="ja-JP"/>
        </w:rPr>
      </w:pPr>
      <w:r w:rsidRPr="00925D23">
        <w:rPr>
          <w:rFonts w:asciiTheme="minorHAnsi" w:hAnsiTheme="minorHAnsi" w:cstheme="minorHAnsi"/>
          <w:sz w:val="22"/>
          <w:szCs w:val="22"/>
          <w:lang w:eastAsia="ja-JP"/>
        </w:rPr>
        <w:t>Bonus Cases</w:t>
      </w:r>
    </w:p>
    <w:p w14:paraId="15DF9733" w14:textId="5695C41A" w:rsidR="008124BB" w:rsidRPr="00925D23" w:rsidRDefault="00DB73CF" w:rsidP="005E6CED">
      <w:pPr>
        <w:rPr>
          <w:rFonts w:asciiTheme="minorHAnsi" w:hAnsiTheme="minorHAnsi" w:cstheme="minorHAnsi"/>
          <w:color w:val="000000" w:themeColor="text1"/>
          <w:sz w:val="22"/>
          <w:szCs w:val="22"/>
        </w:rPr>
      </w:pPr>
      <w:r w:rsidRPr="00925D23">
        <w:rPr>
          <w:rFonts w:asciiTheme="minorHAnsi" w:hAnsiTheme="minorHAnsi" w:cstheme="minorHAnsi"/>
          <w:color w:val="000000" w:themeColor="text1"/>
          <w:sz w:val="22"/>
          <w:szCs w:val="22"/>
        </w:rPr>
        <w:t>Connect Instructor’s Manual</w:t>
      </w:r>
    </w:p>
    <w:p w14:paraId="4A910BC9" w14:textId="397DFEE7" w:rsidR="005F7466" w:rsidRPr="009830E1" w:rsidRDefault="005F7466" w:rsidP="005F7466">
      <w:pPr>
        <w:pStyle w:val="ALLCAPSHDG1"/>
        <w:rPr>
          <w:rFonts w:asciiTheme="minorHAnsi" w:hAnsiTheme="minorHAnsi" w:cstheme="minorHAnsi"/>
          <w:color w:val="FF0000"/>
        </w:rPr>
      </w:pPr>
      <w:r w:rsidRPr="009830E1">
        <w:rPr>
          <w:rFonts w:asciiTheme="minorHAnsi" w:hAnsiTheme="minorHAnsi" w:cstheme="minorHAnsi"/>
          <w:color w:val="FF0000"/>
        </w:rPr>
        <w:t>additional resource</w:t>
      </w:r>
    </w:p>
    <w:p w14:paraId="554EAD96" w14:textId="26618462" w:rsidR="005E6CED" w:rsidRPr="00925D23" w:rsidRDefault="005F7466" w:rsidP="008C2855">
      <w:pPr>
        <w:spacing w:after="200" w:line="276" w:lineRule="auto"/>
        <w:rPr>
          <w:rFonts w:asciiTheme="minorHAnsi" w:hAnsiTheme="minorHAnsi" w:cstheme="minorHAnsi"/>
          <w:sz w:val="22"/>
          <w:szCs w:val="22"/>
          <w:lang w:eastAsia="ja-JP"/>
        </w:rPr>
      </w:pPr>
      <w:r w:rsidRPr="00925D23">
        <w:rPr>
          <w:rFonts w:asciiTheme="minorHAnsi" w:hAnsiTheme="minorHAnsi" w:cstheme="minorHAnsi"/>
          <w:sz w:val="22"/>
          <w:szCs w:val="22"/>
          <w:lang w:eastAsia="ja-JP"/>
        </w:rPr>
        <w:t xml:space="preserve">For more lecture-enhancing </w:t>
      </w:r>
      <w:r w:rsidR="0049379C" w:rsidRPr="00925D23">
        <w:rPr>
          <w:rFonts w:asciiTheme="minorHAnsi" w:hAnsiTheme="minorHAnsi" w:cstheme="minorHAnsi"/>
          <w:sz w:val="22"/>
          <w:szCs w:val="22"/>
          <w:lang w:eastAsia="ja-JP"/>
        </w:rPr>
        <w:t xml:space="preserve">examples and videos, visit our blog at </w:t>
      </w:r>
      <w:hyperlink r:id="rId8" w:history="1">
        <w:r w:rsidR="00EA03A0" w:rsidRPr="00A6620A">
          <w:rPr>
            <w:rStyle w:val="Hyperlink"/>
            <w:rFonts w:asciiTheme="minorHAnsi" w:hAnsiTheme="minorHAnsi" w:cstheme="minorHAnsi"/>
            <w:sz w:val="22"/>
            <w:szCs w:val="22"/>
          </w:rPr>
          <w:t>http://understandingbiz.com</w:t>
        </w:r>
      </w:hyperlink>
      <w:r w:rsidR="0049379C" w:rsidRPr="00925D23">
        <w:rPr>
          <w:rFonts w:asciiTheme="minorHAnsi" w:hAnsiTheme="minorHAnsi" w:cstheme="minorHAnsi"/>
          <w:sz w:val="22"/>
          <w:szCs w:val="22"/>
          <w:lang w:eastAsia="ja-JP"/>
        </w:rPr>
        <w:t xml:space="preserve">. </w:t>
      </w:r>
      <w:r w:rsidR="00C31B31" w:rsidRPr="00925D23">
        <w:rPr>
          <w:rFonts w:asciiTheme="minorHAnsi" w:hAnsiTheme="minorHAnsi" w:cstheme="minorHAnsi"/>
          <w:sz w:val="22"/>
          <w:szCs w:val="22"/>
          <w:lang w:eastAsia="ja-JP"/>
        </w:rPr>
        <w:t xml:space="preserve">For answers to the Thinking </w:t>
      </w:r>
      <w:r w:rsidR="005E0FA4" w:rsidRPr="00925D23">
        <w:rPr>
          <w:rFonts w:asciiTheme="minorHAnsi" w:hAnsiTheme="minorHAnsi" w:cstheme="minorHAnsi"/>
          <w:sz w:val="22"/>
          <w:szCs w:val="22"/>
          <w:lang w:eastAsia="ja-JP"/>
        </w:rPr>
        <w:t xml:space="preserve">It </w:t>
      </w:r>
      <w:r w:rsidR="00C31B31" w:rsidRPr="00925D23">
        <w:rPr>
          <w:rFonts w:asciiTheme="minorHAnsi" w:hAnsiTheme="minorHAnsi" w:cstheme="minorHAnsi"/>
          <w:sz w:val="22"/>
          <w:szCs w:val="22"/>
          <w:lang w:eastAsia="ja-JP"/>
        </w:rPr>
        <w:t xml:space="preserve">Over questions following the video cases in the text, go to </w:t>
      </w:r>
      <w:hyperlink r:id="rId9" w:history="1">
        <w:r w:rsidR="00C31B31" w:rsidRPr="00925D23">
          <w:rPr>
            <w:rStyle w:val="Hyperlink"/>
            <w:rFonts w:asciiTheme="minorHAnsi" w:hAnsiTheme="minorHAnsi" w:cstheme="minorHAnsi"/>
            <w:sz w:val="22"/>
            <w:szCs w:val="22"/>
          </w:rPr>
          <w:t>https://highered.mheducation.com/sites/1260894851/instructor_view0/video_library.htm</w:t>
        </w:r>
      </w:hyperlink>
      <w:r w:rsidR="00C31B31" w:rsidRPr="00925D23">
        <w:rPr>
          <w:rFonts w:asciiTheme="minorHAnsi" w:hAnsiTheme="minorHAnsi" w:cstheme="minorHAnsi"/>
          <w:sz w:val="22"/>
          <w:szCs w:val="22"/>
        </w:rPr>
        <w:t xml:space="preserve">. </w:t>
      </w:r>
    </w:p>
    <w:p w14:paraId="12C13741" w14:textId="30E48A2B" w:rsidR="007E5400" w:rsidRPr="009830E1" w:rsidRDefault="007E5400" w:rsidP="009830E1">
      <w:pPr>
        <w:pStyle w:val="ALLCAPSHDG1"/>
        <w:ind w:right="0"/>
        <w:rPr>
          <w:rFonts w:asciiTheme="minorHAnsi" w:hAnsiTheme="minorHAnsi" w:cstheme="minorHAnsi"/>
          <w:color w:val="FF0000"/>
        </w:rPr>
      </w:pPr>
      <w:r w:rsidRPr="009830E1">
        <w:rPr>
          <w:rFonts w:asciiTheme="minorHAnsi" w:hAnsiTheme="minorHAnsi" w:cstheme="minorHAnsi"/>
          <w:color w:val="FF0000"/>
        </w:rPr>
        <w:t xml:space="preserve">what’s new in this </w:t>
      </w:r>
      <w:r w:rsidR="00C12F9A">
        <w:rPr>
          <w:rFonts w:asciiTheme="minorHAnsi" w:hAnsiTheme="minorHAnsi" w:cstheme="minorHAnsi"/>
          <w:color w:val="FF0000"/>
        </w:rPr>
        <w:t>RELEASE</w:t>
      </w:r>
    </w:p>
    <w:p w14:paraId="0586B38F" w14:textId="77777777" w:rsidR="00953036" w:rsidRPr="00466E1B" w:rsidRDefault="00953036" w:rsidP="00466E1B">
      <w:pPr>
        <w:spacing w:before="120"/>
        <w:ind w:left="360" w:hanging="360"/>
        <w:contextualSpacing/>
        <w:rPr>
          <w:rFonts w:asciiTheme="minorHAnsi" w:hAnsiTheme="minorHAnsi" w:cstheme="minorHAnsi"/>
          <w:b/>
          <w:sz w:val="22"/>
          <w:szCs w:val="22"/>
        </w:rPr>
      </w:pPr>
      <w:r w:rsidRPr="00466E1B">
        <w:rPr>
          <w:rFonts w:asciiTheme="minorHAnsi" w:hAnsiTheme="minorHAnsi" w:cstheme="minorHAnsi"/>
          <w:b/>
          <w:sz w:val="22"/>
          <w:szCs w:val="22"/>
        </w:rPr>
        <w:t>Additions:</w:t>
      </w:r>
    </w:p>
    <w:p w14:paraId="1BA33311" w14:textId="4F4A2E50" w:rsidR="00953036" w:rsidRPr="00466E1B" w:rsidRDefault="00953036" w:rsidP="00466E1B">
      <w:pPr>
        <w:pStyle w:val="ListParagraph"/>
        <w:numPr>
          <w:ilvl w:val="0"/>
          <w:numId w:val="32"/>
        </w:numPr>
        <w:spacing w:before="120"/>
        <w:ind w:left="360"/>
        <w:rPr>
          <w:rFonts w:asciiTheme="minorHAnsi" w:hAnsiTheme="minorHAnsi" w:cstheme="minorHAnsi"/>
          <w:sz w:val="22"/>
          <w:szCs w:val="22"/>
          <w:u w:val="single"/>
        </w:rPr>
      </w:pPr>
      <w:r w:rsidRPr="00466E1B">
        <w:rPr>
          <w:rFonts w:asciiTheme="minorHAnsi" w:hAnsiTheme="minorHAnsi" w:cstheme="minorHAnsi"/>
          <w:bCs/>
          <w:sz w:val="22"/>
          <w:szCs w:val="22"/>
        </w:rPr>
        <w:t xml:space="preserve">Getting to Know </w:t>
      </w:r>
      <w:r w:rsidR="003D25E8">
        <w:rPr>
          <w:rFonts w:asciiTheme="minorHAnsi" w:hAnsiTheme="minorHAnsi" w:cstheme="minorHAnsi"/>
          <w:sz w:val="22"/>
          <w:szCs w:val="22"/>
        </w:rPr>
        <w:t>Heather Boushey, Council of Economic Advisers</w:t>
      </w:r>
    </w:p>
    <w:p w14:paraId="5EEADCE7" w14:textId="6BDFA4E0" w:rsidR="00953036" w:rsidRPr="00466E1B" w:rsidRDefault="00953036" w:rsidP="00466E1B">
      <w:pPr>
        <w:pStyle w:val="ListParagraph"/>
        <w:numPr>
          <w:ilvl w:val="0"/>
          <w:numId w:val="32"/>
        </w:numPr>
        <w:spacing w:before="120"/>
        <w:ind w:left="360"/>
        <w:rPr>
          <w:rFonts w:asciiTheme="minorHAnsi" w:hAnsiTheme="minorHAnsi" w:cstheme="minorHAnsi"/>
          <w:sz w:val="22"/>
          <w:szCs w:val="22"/>
          <w:u w:val="single"/>
        </w:rPr>
      </w:pPr>
      <w:r w:rsidRPr="00466E1B">
        <w:rPr>
          <w:rFonts w:asciiTheme="minorHAnsi" w:hAnsiTheme="minorHAnsi" w:cstheme="minorHAnsi"/>
          <w:sz w:val="22"/>
          <w:szCs w:val="22"/>
        </w:rPr>
        <w:t xml:space="preserve">Name That Company: </w:t>
      </w:r>
      <w:r w:rsidR="003D25E8">
        <w:rPr>
          <w:rFonts w:asciiTheme="minorHAnsi" w:hAnsiTheme="minorHAnsi" w:cstheme="minorHAnsi"/>
          <w:sz w:val="22"/>
          <w:szCs w:val="22"/>
        </w:rPr>
        <w:t>Whole Foods</w:t>
      </w:r>
    </w:p>
    <w:p w14:paraId="73297FED" w14:textId="7DC52234" w:rsidR="00953036" w:rsidRPr="003D25E8" w:rsidRDefault="00953036" w:rsidP="00466E1B">
      <w:pPr>
        <w:pStyle w:val="ListParagraph"/>
        <w:numPr>
          <w:ilvl w:val="0"/>
          <w:numId w:val="32"/>
        </w:numPr>
        <w:spacing w:before="120"/>
        <w:ind w:left="360"/>
        <w:rPr>
          <w:rFonts w:asciiTheme="minorHAnsi" w:hAnsiTheme="minorHAnsi" w:cstheme="minorHAnsi"/>
          <w:sz w:val="22"/>
          <w:szCs w:val="22"/>
          <w:u w:val="single"/>
        </w:rPr>
      </w:pPr>
      <w:r w:rsidRPr="00466E1B">
        <w:rPr>
          <w:rFonts w:asciiTheme="minorHAnsi" w:hAnsiTheme="minorHAnsi" w:cstheme="minorHAnsi"/>
          <w:sz w:val="22"/>
          <w:szCs w:val="22"/>
        </w:rPr>
        <w:t xml:space="preserve">Adapting to Change box: </w:t>
      </w:r>
      <w:r w:rsidR="003D25E8">
        <w:rPr>
          <w:rFonts w:asciiTheme="minorHAnsi" w:hAnsiTheme="minorHAnsi" w:cstheme="minorHAnsi"/>
          <w:sz w:val="22"/>
          <w:szCs w:val="22"/>
        </w:rPr>
        <w:t>The Rise and Fall of World Population</w:t>
      </w:r>
    </w:p>
    <w:p w14:paraId="34DD8076" w14:textId="67193880" w:rsidR="003D25E8" w:rsidRPr="00466E1B" w:rsidRDefault="003D25E8" w:rsidP="00466E1B">
      <w:pPr>
        <w:pStyle w:val="ListParagraph"/>
        <w:numPr>
          <w:ilvl w:val="0"/>
          <w:numId w:val="32"/>
        </w:numPr>
        <w:spacing w:before="120"/>
        <w:ind w:left="360"/>
        <w:rPr>
          <w:rFonts w:asciiTheme="minorHAnsi" w:hAnsiTheme="minorHAnsi" w:cstheme="minorHAnsi"/>
          <w:sz w:val="22"/>
          <w:szCs w:val="22"/>
          <w:u w:val="single"/>
        </w:rPr>
      </w:pPr>
      <w:r>
        <w:rPr>
          <w:rFonts w:asciiTheme="minorHAnsi" w:hAnsiTheme="minorHAnsi" w:cstheme="minorHAnsi"/>
          <w:sz w:val="22"/>
          <w:szCs w:val="22"/>
        </w:rPr>
        <w:t>Making Ethical Decisions box: Bad Medicine for Consumers?</w:t>
      </w:r>
    </w:p>
    <w:p w14:paraId="1A1DAA86" w14:textId="2BBDACFB" w:rsidR="00953036" w:rsidRPr="00466E1B" w:rsidRDefault="00953036" w:rsidP="00466E1B">
      <w:pPr>
        <w:pStyle w:val="ListParagraph"/>
        <w:numPr>
          <w:ilvl w:val="0"/>
          <w:numId w:val="32"/>
        </w:numPr>
        <w:spacing w:before="120"/>
        <w:ind w:left="360"/>
        <w:rPr>
          <w:rFonts w:asciiTheme="minorHAnsi" w:hAnsiTheme="minorHAnsi" w:cstheme="minorHAnsi"/>
          <w:sz w:val="22"/>
          <w:szCs w:val="22"/>
          <w:u w:val="single"/>
        </w:rPr>
      </w:pPr>
      <w:r w:rsidRPr="00466E1B">
        <w:rPr>
          <w:rFonts w:asciiTheme="minorHAnsi" w:hAnsiTheme="minorHAnsi" w:cstheme="minorHAnsi"/>
          <w:sz w:val="22"/>
          <w:szCs w:val="22"/>
        </w:rPr>
        <w:t xml:space="preserve">Reaching Beyond Our Borders box: </w:t>
      </w:r>
      <w:r w:rsidR="003D25E8">
        <w:rPr>
          <w:rFonts w:asciiTheme="minorHAnsi" w:hAnsiTheme="minorHAnsi" w:cstheme="minorHAnsi"/>
          <w:sz w:val="22"/>
          <w:szCs w:val="22"/>
        </w:rPr>
        <w:t xml:space="preserve">Passing on Costs to Customers </w:t>
      </w:r>
      <w:r w:rsidR="00D91D60">
        <w:rPr>
          <w:rFonts w:asciiTheme="minorHAnsi" w:hAnsiTheme="minorHAnsi" w:cstheme="minorHAnsi"/>
          <w:sz w:val="22"/>
          <w:szCs w:val="22"/>
        </w:rPr>
        <w:t>W</w:t>
      </w:r>
      <w:r w:rsidR="003D25E8">
        <w:rPr>
          <w:rFonts w:asciiTheme="minorHAnsi" w:hAnsiTheme="minorHAnsi" w:cstheme="minorHAnsi"/>
          <w:sz w:val="22"/>
          <w:szCs w:val="22"/>
        </w:rPr>
        <w:t>ith Shrinkflation</w:t>
      </w:r>
    </w:p>
    <w:p w14:paraId="7F23A13B" w14:textId="2D6E74D1" w:rsidR="00953036" w:rsidRPr="00A3248E" w:rsidRDefault="00953036" w:rsidP="00466E1B">
      <w:pPr>
        <w:pStyle w:val="ListParagraph"/>
        <w:numPr>
          <w:ilvl w:val="0"/>
          <w:numId w:val="32"/>
        </w:numPr>
        <w:spacing w:before="120"/>
        <w:ind w:left="360"/>
        <w:rPr>
          <w:rFonts w:asciiTheme="minorHAnsi" w:hAnsiTheme="minorHAnsi" w:cstheme="minorHAnsi"/>
          <w:sz w:val="22"/>
          <w:szCs w:val="22"/>
          <w:u w:val="single"/>
        </w:rPr>
      </w:pPr>
      <w:r w:rsidRPr="00466E1B">
        <w:rPr>
          <w:rFonts w:asciiTheme="minorHAnsi" w:hAnsiTheme="minorHAnsi" w:cstheme="minorHAnsi"/>
          <w:sz w:val="22"/>
          <w:szCs w:val="22"/>
        </w:rPr>
        <w:t xml:space="preserve">Video Case: </w:t>
      </w:r>
      <w:r w:rsidR="003D25E8">
        <w:rPr>
          <w:rFonts w:asciiTheme="minorHAnsi" w:hAnsiTheme="minorHAnsi" w:cstheme="minorHAnsi"/>
          <w:sz w:val="22"/>
          <w:szCs w:val="22"/>
        </w:rPr>
        <w:t>Using Fiscal Policy to Stimulate the Economy</w:t>
      </w:r>
    </w:p>
    <w:p w14:paraId="114E4655" w14:textId="78A3E23C" w:rsidR="00A3248E" w:rsidRPr="00466E1B" w:rsidRDefault="00A3248E" w:rsidP="00466E1B">
      <w:pPr>
        <w:pStyle w:val="ListParagraph"/>
        <w:numPr>
          <w:ilvl w:val="0"/>
          <w:numId w:val="32"/>
        </w:numPr>
        <w:spacing w:before="120"/>
        <w:ind w:left="360"/>
        <w:rPr>
          <w:rFonts w:asciiTheme="minorHAnsi" w:hAnsiTheme="minorHAnsi" w:cstheme="minorHAnsi"/>
          <w:sz w:val="22"/>
          <w:szCs w:val="22"/>
          <w:u w:val="single"/>
        </w:rPr>
      </w:pPr>
      <w:r>
        <w:rPr>
          <w:rFonts w:asciiTheme="minorHAnsi" w:hAnsiTheme="minorHAnsi" w:cstheme="minorHAnsi"/>
          <w:sz w:val="22"/>
          <w:szCs w:val="22"/>
        </w:rPr>
        <w:t>Subsection: The United States-Mexico-Canada Agreement (USMCA)</w:t>
      </w:r>
    </w:p>
    <w:p w14:paraId="14ED4A60" w14:textId="77777777" w:rsidR="00953036" w:rsidRPr="00466E1B" w:rsidRDefault="00953036" w:rsidP="00466E1B">
      <w:pPr>
        <w:spacing w:before="120"/>
        <w:ind w:left="360" w:hanging="360"/>
        <w:contextualSpacing/>
        <w:rPr>
          <w:rFonts w:asciiTheme="minorHAnsi" w:hAnsiTheme="minorHAnsi" w:cstheme="minorHAnsi"/>
          <w:sz w:val="22"/>
          <w:szCs w:val="22"/>
          <w:u w:val="single"/>
        </w:rPr>
      </w:pPr>
    </w:p>
    <w:p w14:paraId="6E4AF4C0" w14:textId="77777777" w:rsidR="00953036" w:rsidRPr="00466E1B" w:rsidRDefault="00953036" w:rsidP="00466E1B">
      <w:pPr>
        <w:spacing w:before="120"/>
        <w:ind w:left="360" w:hanging="360"/>
        <w:contextualSpacing/>
        <w:rPr>
          <w:rFonts w:asciiTheme="minorHAnsi" w:hAnsiTheme="minorHAnsi" w:cstheme="minorHAnsi"/>
          <w:b/>
          <w:bCs/>
          <w:sz w:val="22"/>
          <w:szCs w:val="22"/>
        </w:rPr>
      </w:pPr>
      <w:r w:rsidRPr="00466E1B">
        <w:rPr>
          <w:rFonts w:asciiTheme="minorHAnsi" w:hAnsiTheme="minorHAnsi" w:cstheme="minorHAnsi"/>
          <w:b/>
          <w:bCs/>
          <w:sz w:val="22"/>
          <w:szCs w:val="22"/>
        </w:rPr>
        <w:t>Revisions:</w:t>
      </w:r>
    </w:p>
    <w:p w14:paraId="27FE22F0" w14:textId="1CC1EF79" w:rsidR="00953036" w:rsidRPr="00466E1B" w:rsidRDefault="00953036" w:rsidP="00A3248E">
      <w:pPr>
        <w:spacing w:before="120"/>
        <w:ind w:left="360" w:hanging="360"/>
        <w:contextualSpacing/>
        <w:rPr>
          <w:rFonts w:asciiTheme="minorHAnsi" w:hAnsiTheme="minorHAnsi" w:cstheme="minorHAnsi"/>
          <w:sz w:val="22"/>
          <w:szCs w:val="22"/>
        </w:rPr>
      </w:pPr>
      <w:r w:rsidRPr="00466E1B">
        <w:rPr>
          <w:rFonts w:asciiTheme="minorHAnsi" w:hAnsiTheme="minorHAnsi" w:cstheme="minorHAnsi"/>
          <w:sz w:val="22"/>
          <w:szCs w:val="22"/>
        </w:rPr>
        <w:t xml:space="preserve">Statistical data and examples throughout the chapter were updated to reflect current information. </w:t>
      </w:r>
    </w:p>
    <w:p w14:paraId="5B8F1B5D" w14:textId="77777777" w:rsidR="00953036" w:rsidRPr="00466E1B" w:rsidRDefault="00953036" w:rsidP="00466E1B">
      <w:pPr>
        <w:spacing w:before="120"/>
        <w:ind w:left="360" w:hanging="360"/>
        <w:contextualSpacing/>
        <w:rPr>
          <w:rFonts w:asciiTheme="minorHAnsi" w:hAnsiTheme="minorHAnsi" w:cstheme="minorHAnsi"/>
          <w:b/>
          <w:bCs/>
          <w:sz w:val="22"/>
          <w:szCs w:val="22"/>
        </w:rPr>
      </w:pPr>
    </w:p>
    <w:p w14:paraId="1C19B83F" w14:textId="77777777" w:rsidR="00953036" w:rsidRPr="00466E1B" w:rsidRDefault="00953036" w:rsidP="00466E1B">
      <w:pPr>
        <w:spacing w:before="120"/>
        <w:ind w:left="360" w:hanging="360"/>
        <w:contextualSpacing/>
        <w:rPr>
          <w:rFonts w:asciiTheme="minorHAnsi" w:hAnsiTheme="minorHAnsi" w:cstheme="minorHAnsi"/>
          <w:sz w:val="22"/>
          <w:szCs w:val="22"/>
        </w:rPr>
      </w:pPr>
      <w:r w:rsidRPr="00466E1B">
        <w:rPr>
          <w:rFonts w:asciiTheme="minorHAnsi" w:hAnsiTheme="minorHAnsi" w:cstheme="minorHAnsi"/>
          <w:b/>
          <w:bCs/>
          <w:sz w:val="22"/>
          <w:szCs w:val="22"/>
        </w:rPr>
        <w:t>Deletions:</w:t>
      </w:r>
    </w:p>
    <w:p w14:paraId="21BE0D39" w14:textId="1C97F123" w:rsidR="00953036" w:rsidRPr="00466E1B" w:rsidRDefault="00953036" w:rsidP="00466E1B">
      <w:pPr>
        <w:pStyle w:val="ListParagraph"/>
        <w:numPr>
          <w:ilvl w:val="0"/>
          <w:numId w:val="33"/>
        </w:numPr>
        <w:spacing w:before="120"/>
        <w:ind w:left="360"/>
        <w:rPr>
          <w:rFonts w:asciiTheme="minorHAnsi" w:hAnsiTheme="minorHAnsi" w:cstheme="minorHAnsi"/>
          <w:sz w:val="22"/>
          <w:szCs w:val="22"/>
        </w:rPr>
      </w:pPr>
      <w:r w:rsidRPr="00466E1B">
        <w:rPr>
          <w:rFonts w:asciiTheme="minorHAnsi" w:hAnsiTheme="minorHAnsi" w:cstheme="minorHAnsi"/>
          <w:sz w:val="22"/>
          <w:szCs w:val="22"/>
        </w:rPr>
        <w:t>Box: Reaching Beyond Our Borders</w:t>
      </w:r>
    </w:p>
    <w:p w14:paraId="130E105D" w14:textId="176E420F" w:rsidR="00953036" w:rsidRPr="00466E1B" w:rsidRDefault="00A3248E" w:rsidP="00466E1B">
      <w:pPr>
        <w:pStyle w:val="ListParagraph"/>
        <w:numPr>
          <w:ilvl w:val="0"/>
          <w:numId w:val="33"/>
        </w:numPr>
        <w:spacing w:before="120"/>
        <w:ind w:left="360"/>
        <w:rPr>
          <w:rFonts w:asciiTheme="minorHAnsi" w:hAnsiTheme="minorHAnsi" w:cstheme="minorHAnsi"/>
          <w:sz w:val="22"/>
          <w:szCs w:val="22"/>
        </w:rPr>
      </w:pPr>
      <w:r>
        <w:rPr>
          <w:rFonts w:asciiTheme="minorHAnsi" w:hAnsiTheme="minorHAnsi" w:cstheme="minorHAnsi"/>
          <w:sz w:val="22"/>
          <w:szCs w:val="22"/>
        </w:rPr>
        <w:t xml:space="preserve">Kiva </w:t>
      </w:r>
      <w:r w:rsidR="00953036" w:rsidRPr="00466E1B">
        <w:rPr>
          <w:rFonts w:asciiTheme="minorHAnsi" w:hAnsiTheme="minorHAnsi" w:cstheme="minorHAnsi"/>
          <w:sz w:val="22"/>
          <w:szCs w:val="22"/>
        </w:rPr>
        <w:t>Video Case</w:t>
      </w:r>
      <w:r>
        <w:rPr>
          <w:rFonts w:asciiTheme="minorHAnsi" w:hAnsiTheme="minorHAnsi" w:cstheme="minorHAnsi"/>
          <w:sz w:val="22"/>
          <w:szCs w:val="22"/>
        </w:rPr>
        <w:t xml:space="preserve"> (moved online)</w:t>
      </w:r>
    </w:p>
    <w:p w14:paraId="5F15D5B8" w14:textId="502CCBEB" w:rsidR="007E5400" w:rsidRPr="009830E1" w:rsidRDefault="007E5400" w:rsidP="007E5400">
      <w:pPr>
        <w:spacing w:line="360" w:lineRule="auto"/>
        <w:rPr>
          <w:rFonts w:asciiTheme="minorHAnsi" w:hAnsiTheme="minorHAnsi" w:cstheme="minorHAnsi"/>
          <w:b/>
        </w:rPr>
      </w:pPr>
    </w:p>
    <w:p w14:paraId="73A99DB3" w14:textId="77777777" w:rsidR="00FB3356" w:rsidRPr="009830E1" w:rsidRDefault="00FB3356" w:rsidP="00466E1B">
      <w:pPr>
        <w:spacing w:line="360" w:lineRule="auto"/>
        <w:ind w:left="720"/>
        <w:rPr>
          <w:rFonts w:asciiTheme="minorHAnsi" w:hAnsiTheme="minorHAnsi" w:cstheme="minorHAnsi"/>
          <w:sz w:val="22"/>
          <w:szCs w:val="22"/>
        </w:rPr>
      </w:pPr>
    </w:p>
    <w:p w14:paraId="3A0F29B4" w14:textId="77777777" w:rsidR="00FB444B" w:rsidRDefault="00FB444B">
      <w:pPr>
        <w:spacing w:after="200" w:line="276" w:lineRule="auto"/>
        <w:rPr>
          <w:rFonts w:asciiTheme="minorHAnsi" w:eastAsia="Times New Roman" w:hAnsiTheme="minorHAnsi" w:cstheme="minorHAnsi"/>
          <w:b/>
          <w:bCs/>
          <w:caps/>
          <w:color w:val="FF0000"/>
          <w:spacing w:val="60"/>
          <w:szCs w:val="21"/>
          <w:lang w:eastAsia="ja-JP"/>
        </w:rPr>
      </w:pPr>
      <w:r>
        <w:rPr>
          <w:rFonts w:asciiTheme="minorHAnsi" w:hAnsiTheme="minorHAnsi" w:cstheme="minorHAnsi"/>
          <w:color w:val="FF0000"/>
        </w:rPr>
        <w:br w:type="page"/>
      </w:r>
    </w:p>
    <w:p w14:paraId="26F782DD" w14:textId="6F8D28C6" w:rsidR="00DB73CF" w:rsidRPr="009830E1" w:rsidRDefault="00DB73CF" w:rsidP="009830E1">
      <w:pPr>
        <w:pStyle w:val="ALLCAPSHDG1"/>
        <w:ind w:right="0"/>
        <w:rPr>
          <w:rFonts w:asciiTheme="minorHAnsi" w:hAnsiTheme="minorHAnsi" w:cstheme="minorHAnsi"/>
          <w:color w:val="FF0000"/>
        </w:rPr>
      </w:pPr>
      <w:r w:rsidRPr="009830E1">
        <w:rPr>
          <w:rFonts w:asciiTheme="minorHAnsi" w:hAnsiTheme="minorHAnsi" w:cstheme="minorHAnsi"/>
          <w:color w:val="FF0000"/>
        </w:rPr>
        <w:t>icebreaker Activity</w:t>
      </w:r>
    </w:p>
    <w:p w14:paraId="78CEB4AC" w14:textId="1EE0B4AD" w:rsidR="002B5F15" w:rsidRPr="009830E1" w:rsidRDefault="002B5F15" w:rsidP="00E66435">
      <w:pPr>
        <w:rPr>
          <w:rFonts w:asciiTheme="minorHAnsi" w:hAnsiTheme="minorHAnsi" w:cstheme="minorHAnsi"/>
          <w:b/>
          <w:sz w:val="22"/>
          <w:szCs w:val="22"/>
        </w:rPr>
      </w:pPr>
      <w:r w:rsidRPr="009830E1">
        <w:rPr>
          <w:rFonts w:asciiTheme="minorHAnsi" w:hAnsiTheme="minorHAnsi" w:cstheme="minorHAnsi"/>
          <w:b/>
          <w:sz w:val="22"/>
          <w:szCs w:val="22"/>
        </w:rPr>
        <w:t>Money and the Financial System</w:t>
      </w:r>
    </w:p>
    <w:tbl>
      <w:tblPr>
        <w:tblStyle w:val="LightList-Accent1"/>
        <w:tblW w:w="0" w:type="auto"/>
        <w:tblLook w:val="04A0" w:firstRow="1" w:lastRow="0" w:firstColumn="1" w:lastColumn="0" w:noHBand="0" w:noVBand="1"/>
      </w:tblPr>
      <w:tblGrid>
        <w:gridCol w:w="2610"/>
        <w:gridCol w:w="8900"/>
      </w:tblGrid>
      <w:tr w:rsidR="002B5F15" w:rsidRPr="009830E1" w14:paraId="2E1B2083" w14:textId="77777777" w:rsidTr="002B5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CF62179" w14:textId="6CE68EB2"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 xml:space="preserve">Exercise: </w:t>
            </w:r>
          </w:p>
        </w:tc>
        <w:tc>
          <w:tcPr>
            <w:tcW w:w="8900" w:type="dxa"/>
          </w:tcPr>
          <w:p w14:paraId="796EE383" w14:textId="048F0234" w:rsidR="002B5F15" w:rsidRPr="009830E1" w:rsidRDefault="002B5F15" w:rsidP="002B5F15">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Create a video.</w:t>
            </w:r>
          </w:p>
        </w:tc>
      </w:tr>
      <w:tr w:rsidR="002B5F15" w:rsidRPr="009830E1" w14:paraId="0BA5683C" w14:textId="77777777" w:rsidTr="002B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1BB083F" w14:textId="77777777"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 xml:space="preserve">Learning Objectives: </w:t>
            </w:r>
          </w:p>
        </w:tc>
        <w:tc>
          <w:tcPr>
            <w:tcW w:w="8900" w:type="dxa"/>
          </w:tcPr>
          <w:p w14:paraId="5F383DBD" w14:textId="1E17EBE3" w:rsidR="002B5F15" w:rsidRPr="009830E1" w:rsidRDefault="002B5F15" w:rsidP="00DF502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2-</w:t>
            </w:r>
            <w:r w:rsidR="00DF502E" w:rsidRPr="009830E1">
              <w:rPr>
                <w:rFonts w:asciiTheme="minorHAnsi" w:hAnsiTheme="minorHAnsi" w:cstheme="minorHAnsi"/>
                <w:sz w:val="22"/>
                <w:szCs w:val="22"/>
              </w:rPr>
              <w:t>6 Contrast fiscal policy and monetary policy, and explain how each affects the economy.</w:t>
            </w:r>
          </w:p>
        </w:tc>
      </w:tr>
      <w:tr w:rsidR="002B5F15" w:rsidRPr="009830E1" w14:paraId="6C3A39CA" w14:textId="77777777" w:rsidTr="002B5F15">
        <w:tc>
          <w:tcPr>
            <w:cnfStyle w:val="001000000000" w:firstRow="0" w:lastRow="0" w:firstColumn="1" w:lastColumn="0" w:oddVBand="0" w:evenVBand="0" w:oddHBand="0" w:evenHBand="0" w:firstRowFirstColumn="0" w:firstRowLastColumn="0" w:lastRowFirstColumn="0" w:lastRowLastColumn="0"/>
            <w:tcW w:w="2610" w:type="dxa"/>
          </w:tcPr>
          <w:p w14:paraId="639C80D7" w14:textId="77777777"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Instructor Prep Time:</w:t>
            </w:r>
          </w:p>
        </w:tc>
        <w:tc>
          <w:tcPr>
            <w:tcW w:w="8900" w:type="dxa"/>
          </w:tcPr>
          <w:p w14:paraId="0607970B" w14:textId="62691686" w:rsidR="002B5F15" w:rsidRPr="009830E1" w:rsidRDefault="002B5F15" w:rsidP="002B5F1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10</w:t>
            </w:r>
            <w:r w:rsidR="00845074">
              <w:rPr>
                <w:rFonts w:ascii="Arial" w:hAnsi="Arial" w:cs="Arial"/>
                <w:sz w:val="22"/>
                <w:szCs w:val="22"/>
              </w:rPr>
              <w:t>–</w:t>
            </w:r>
            <w:r w:rsidRPr="009830E1">
              <w:rPr>
                <w:rFonts w:asciiTheme="minorHAnsi" w:hAnsiTheme="minorHAnsi" w:cstheme="minorHAnsi"/>
                <w:sz w:val="22"/>
                <w:szCs w:val="22"/>
              </w:rPr>
              <w:t>20 min</w:t>
            </w:r>
          </w:p>
        </w:tc>
      </w:tr>
      <w:tr w:rsidR="002B5F15" w:rsidRPr="009830E1" w14:paraId="4236E83B" w14:textId="77777777" w:rsidTr="002B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0C7EE73" w14:textId="77777777"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 xml:space="preserve">Supplies: </w:t>
            </w:r>
          </w:p>
        </w:tc>
        <w:tc>
          <w:tcPr>
            <w:tcW w:w="8900" w:type="dxa"/>
          </w:tcPr>
          <w:p w14:paraId="61137330" w14:textId="77777777" w:rsidR="002B5F15" w:rsidRPr="009830E1" w:rsidRDefault="002B5F15" w:rsidP="002B5F1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N/A</w:t>
            </w:r>
          </w:p>
        </w:tc>
      </w:tr>
      <w:tr w:rsidR="002B5F15" w:rsidRPr="009830E1" w14:paraId="60639A65" w14:textId="77777777" w:rsidTr="002B5F15">
        <w:tc>
          <w:tcPr>
            <w:cnfStyle w:val="001000000000" w:firstRow="0" w:lastRow="0" w:firstColumn="1" w:lastColumn="0" w:oddVBand="0" w:evenVBand="0" w:oddHBand="0" w:evenHBand="0" w:firstRowFirstColumn="0" w:firstRowLastColumn="0" w:lastRowFirstColumn="0" w:lastRowLastColumn="0"/>
            <w:tcW w:w="2610" w:type="dxa"/>
          </w:tcPr>
          <w:p w14:paraId="4F77F992" w14:textId="77777777"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Class Type:</w:t>
            </w:r>
          </w:p>
        </w:tc>
        <w:tc>
          <w:tcPr>
            <w:tcW w:w="8900" w:type="dxa"/>
          </w:tcPr>
          <w:p w14:paraId="48AE4396" w14:textId="77777777" w:rsidR="002B5F15" w:rsidRPr="009830E1" w:rsidRDefault="002B5F15" w:rsidP="002B5F1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Face-to-Face, Hybrid, and Online</w:t>
            </w:r>
          </w:p>
        </w:tc>
      </w:tr>
      <w:tr w:rsidR="002B5F15" w:rsidRPr="009830E1" w14:paraId="5FAA2E6F" w14:textId="77777777" w:rsidTr="002B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8270AC7" w14:textId="77777777"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Ideal Class Size:</w:t>
            </w:r>
          </w:p>
        </w:tc>
        <w:tc>
          <w:tcPr>
            <w:tcW w:w="8900" w:type="dxa"/>
          </w:tcPr>
          <w:p w14:paraId="3CD55853" w14:textId="77777777" w:rsidR="002B5F15" w:rsidRPr="009830E1" w:rsidRDefault="002B5F15" w:rsidP="002B5F1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N/A</w:t>
            </w:r>
          </w:p>
        </w:tc>
      </w:tr>
      <w:tr w:rsidR="002B5F15" w:rsidRPr="009830E1" w14:paraId="279B30A4" w14:textId="77777777" w:rsidTr="002B5F15">
        <w:tc>
          <w:tcPr>
            <w:cnfStyle w:val="001000000000" w:firstRow="0" w:lastRow="0" w:firstColumn="1" w:lastColumn="0" w:oddVBand="0" w:evenVBand="0" w:oddHBand="0" w:evenHBand="0" w:firstRowFirstColumn="0" w:firstRowLastColumn="0" w:lastRowFirstColumn="0" w:lastRowLastColumn="0"/>
            <w:tcW w:w="2610" w:type="dxa"/>
          </w:tcPr>
          <w:p w14:paraId="1EC440B4" w14:textId="7491EFBD"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Setup Time:</w:t>
            </w:r>
          </w:p>
        </w:tc>
        <w:tc>
          <w:tcPr>
            <w:tcW w:w="8900" w:type="dxa"/>
          </w:tcPr>
          <w:p w14:paraId="69F2EDD7" w14:textId="77777777" w:rsidR="002B5F15" w:rsidRPr="009830E1" w:rsidRDefault="002B5F15" w:rsidP="002B5F1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2B5F15" w:rsidRPr="009830E1" w14:paraId="6349AC4F" w14:textId="77777777" w:rsidTr="002B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7A5CDC3" w14:textId="77777777" w:rsidR="002B5F15" w:rsidRPr="009830E1" w:rsidRDefault="002B5F15" w:rsidP="002B5F15">
            <w:pPr>
              <w:jc w:val="right"/>
              <w:rPr>
                <w:rFonts w:asciiTheme="minorHAnsi" w:hAnsiTheme="minorHAnsi" w:cstheme="minorHAnsi"/>
                <w:b w:val="0"/>
                <w:sz w:val="22"/>
                <w:szCs w:val="22"/>
              </w:rPr>
            </w:pPr>
            <w:r w:rsidRPr="009830E1">
              <w:rPr>
                <w:rFonts w:asciiTheme="minorHAnsi" w:hAnsiTheme="minorHAnsi" w:cstheme="minorHAnsi"/>
                <w:b w:val="0"/>
                <w:sz w:val="22"/>
                <w:szCs w:val="22"/>
              </w:rPr>
              <w:t>Face-to-Face</w:t>
            </w:r>
          </w:p>
          <w:p w14:paraId="7ED35E92" w14:textId="77777777" w:rsidR="002B5F15" w:rsidRPr="009830E1" w:rsidRDefault="002B5F15" w:rsidP="002B5F15">
            <w:pPr>
              <w:jc w:val="right"/>
              <w:rPr>
                <w:rFonts w:asciiTheme="minorHAnsi" w:hAnsiTheme="minorHAnsi" w:cstheme="minorHAnsi"/>
                <w:b w:val="0"/>
                <w:sz w:val="22"/>
                <w:szCs w:val="22"/>
              </w:rPr>
            </w:pPr>
            <w:r w:rsidRPr="009830E1">
              <w:rPr>
                <w:rFonts w:asciiTheme="minorHAnsi" w:hAnsiTheme="minorHAnsi" w:cstheme="minorHAnsi"/>
                <w:b w:val="0"/>
                <w:sz w:val="22"/>
                <w:szCs w:val="22"/>
              </w:rPr>
              <w:t>Hybrid</w:t>
            </w:r>
          </w:p>
        </w:tc>
        <w:tc>
          <w:tcPr>
            <w:tcW w:w="8900" w:type="dxa"/>
          </w:tcPr>
          <w:p w14:paraId="0DDFF1BE" w14:textId="1DA7166E" w:rsidR="002B5F15" w:rsidRPr="009830E1" w:rsidRDefault="002B5F15" w:rsidP="002B5F1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 xml:space="preserve">In-class/hybrid 5 min to explain activity, </w:t>
            </w:r>
            <w:r w:rsidRPr="00794489">
              <w:rPr>
                <w:rFonts w:asciiTheme="minorHAnsi" w:hAnsiTheme="minorHAnsi" w:cstheme="minorHAnsi"/>
                <w:sz w:val="22"/>
                <w:szCs w:val="22"/>
              </w:rPr>
              <w:t>hand</w:t>
            </w:r>
            <w:r w:rsidRPr="007534A1">
              <w:rPr>
                <w:rFonts w:asciiTheme="minorHAnsi" w:hAnsiTheme="minorHAnsi" w:cstheme="minorHAnsi"/>
                <w:sz w:val="22"/>
                <w:szCs w:val="22"/>
              </w:rPr>
              <w:t xml:space="preserve"> </w:t>
            </w:r>
            <w:r w:rsidRPr="00495379">
              <w:rPr>
                <w:rFonts w:asciiTheme="minorHAnsi" w:hAnsiTheme="minorHAnsi" w:cstheme="minorHAnsi"/>
                <w:sz w:val="22"/>
                <w:szCs w:val="22"/>
              </w:rPr>
              <w:t>out</w:t>
            </w:r>
            <w:r w:rsidRPr="009830E1">
              <w:rPr>
                <w:rFonts w:asciiTheme="minorHAnsi" w:hAnsiTheme="minorHAnsi" w:cstheme="minorHAnsi"/>
                <w:sz w:val="22"/>
                <w:szCs w:val="22"/>
              </w:rPr>
              <w:t xml:space="preserve"> instructio</w:t>
            </w:r>
            <w:r w:rsidRPr="009602AE">
              <w:rPr>
                <w:rFonts w:asciiTheme="minorHAnsi" w:hAnsiTheme="minorHAnsi" w:cstheme="minorHAnsi"/>
                <w:sz w:val="22"/>
                <w:szCs w:val="22"/>
              </w:rPr>
              <w:t>ns o</w:t>
            </w:r>
            <w:r w:rsidRPr="009830E1">
              <w:rPr>
                <w:rFonts w:asciiTheme="minorHAnsi" w:hAnsiTheme="minorHAnsi" w:cstheme="minorHAnsi"/>
                <w:sz w:val="22"/>
                <w:szCs w:val="22"/>
              </w:rPr>
              <w:t xml:space="preserve">r direct students to the posted instructions on the course platform. </w:t>
            </w:r>
          </w:p>
        </w:tc>
      </w:tr>
      <w:tr w:rsidR="002B5F15" w:rsidRPr="009830E1" w14:paraId="7F92B769" w14:textId="77777777" w:rsidTr="002B5F15">
        <w:tc>
          <w:tcPr>
            <w:cnfStyle w:val="001000000000" w:firstRow="0" w:lastRow="0" w:firstColumn="1" w:lastColumn="0" w:oddVBand="0" w:evenVBand="0" w:oddHBand="0" w:evenHBand="0" w:firstRowFirstColumn="0" w:firstRowLastColumn="0" w:lastRowFirstColumn="0" w:lastRowLastColumn="0"/>
            <w:tcW w:w="2610" w:type="dxa"/>
          </w:tcPr>
          <w:p w14:paraId="1C644BF0" w14:textId="77777777" w:rsidR="002B5F15" w:rsidRPr="009830E1" w:rsidRDefault="002B5F15" w:rsidP="002B5F15">
            <w:pPr>
              <w:jc w:val="right"/>
              <w:rPr>
                <w:rFonts w:asciiTheme="minorHAnsi" w:hAnsiTheme="minorHAnsi" w:cstheme="minorHAnsi"/>
                <w:b w:val="0"/>
                <w:sz w:val="22"/>
                <w:szCs w:val="22"/>
              </w:rPr>
            </w:pPr>
            <w:r w:rsidRPr="009830E1">
              <w:rPr>
                <w:rFonts w:asciiTheme="minorHAnsi" w:hAnsiTheme="minorHAnsi" w:cstheme="minorHAnsi"/>
                <w:b w:val="0"/>
                <w:sz w:val="22"/>
                <w:szCs w:val="22"/>
              </w:rPr>
              <w:t>Online</w:t>
            </w:r>
          </w:p>
        </w:tc>
        <w:tc>
          <w:tcPr>
            <w:tcW w:w="8900" w:type="dxa"/>
          </w:tcPr>
          <w:p w14:paraId="4EC1E59E" w14:textId="2E143BAD" w:rsidR="002B5F15" w:rsidRPr="009830E1" w:rsidRDefault="002B5F15" w:rsidP="002B5F1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 xml:space="preserve">5 min to post assignment. </w:t>
            </w:r>
          </w:p>
        </w:tc>
      </w:tr>
      <w:tr w:rsidR="002B5F15" w:rsidRPr="009830E1" w14:paraId="05FCEA70" w14:textId="77777777" w:rsidTr="002B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A932F41" w14:textId="4BE0B0B0"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Student Work Time:</w:t>
            </w:r>
          </w:p>
        </w:tc>
        <w:tc>
          <w:tcPr>
            <w:tcW w:w="8900" w:type="dxa"/>
          </w:tcPr>
          <w:p w14:paraId="3B88B10C" w14:textId="2A066E78" w:rsidR="002B5F15" w:rsidRPr="009830E1" w:rsidRDefault="002B5F15" w:rsidP="002B5F1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Allow 1 week to complete the activity.</w:t>
            </w:r>
          </w:p>
        </w:tc>
      </w:tr>
      <w:tr w:rsidR="002B5F15" w:rsidRPr="009830E1" w14:paraId="67462BDF" w14:textId="77777777" w:rsidTr="002B5F15">
        <w:tc>
          <w:tcPr>
            <w:cnfStyle w:val="001000000000" w:firstRow="0" w:lastRow="0" w:firstColumn="1" w:lastColumn="0" w:oddVBand="0" w:evenVBand="0" w:oddHBand="0" w:evenHBand="0" w:firstRowFirstColumn="0" w:firstRowLastColumn="0" w:lastRowFirstColumn="0" w:lastRowLastColumn="0"/>
            <w:tcW w:w="2610" w:type="dxa"/>
          </w:tcPr>
          <w:p w14:paraId="52BA6C54" w14:textId="59421AC9" w:rsidR="002B5F15" w:rsidRPr="009830E1" w:rsidRDefault="002B5F15">
            <w:pPr>
              <w:rPr>
                <w:rFonts w:asciiTheme="minorHAnsi" w:hAnsiTheme="minorHAnsi" w:cstheme="minorHAnsi"/>
                <w:sz w:val="22"/>
                <w:szCs w:val="22"/>
              </w:rPr>
            </w:pPr>
            <w:r w:rsidRPr="009830E1">
              <w:rPr>
                <w:rFonts w:asciiTheme="minorHAnsi" w:hAnsiTheme="minorHAnsi" w:cstheme="minorHAnsi"/>
                <w:sz w:val="22"/>
                <w:szCs w:val="22"/>
              </w:rPr>
              <w:t>Wrap-</w:t>
            </w:r>
            <w:r w:rsidR="00520697">
              <w:rPr>
                <w:rFonts w:asciiTheme="minorHAnsi" w:hAnsiTheme="minorHAnsi" w:cstheme="minorHAnsi"/>
                <w:sz w:val="22"/>
                <w:szCs w:val="22"/>
              </w:rPr>
              <w:t>U</w:t>
            </w:r>
            <w:r w:rsidRPr="009830E1">
              <w:rPr>
                <w:rFonts w:asciiTheme="minorHAnsi" w:hAnsiTheme="minorHAnsi" w:cstheme="minorHAnsi"/>
                <w:sz w:val="22"/>
                <w:szCs w:val="22"/>
              </w:rPr>
              <w:t>p Time:</w:t>
            </w:r>
          </w:p>
        </w:tc>
        <w:tc>
          <w:tcPr>
            <w:tcW w:w="8900" w:type="dxa"/>
          </w:tcPr>
          <w:p w14:paraId="54DAC1B5" w14:textId="77777777" w:rsidR="002B5F15" w:rsidRPr="009830E1" w:rsidRDefault="002B5F15" w:rsidP="002B5F1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2B5F15" w:rsidRPr="009830E1" w14:paraId="5D12D596" w14:textId="77777777" w:rsidTr="002B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A0DF22A" w14:textId="77777777" w:rsidR="002B5F15" w:rsidRPr="009830E1" w:rsidRDefault="002B5F15" w:rsidP="002B5F15">
            <w:pPr>
              <w:jc w:val="right"/>
              <w:rPr>
                <w:rFonts w:asciiTheme="minorHAnsi" w:hAnsiTheme="minorHAnsi" w:cstheme="minorHAnsi"/>
                <w:b w:val="0"/>
                <w:sz w:val="22"/>
                <w:szCs w:val="22"/>
              </w:rPr>
            </w:pPr>
            <w:r w:rsidRPr="009830E1">
              <w:rPr>
                <w:rFonts w:asciiTheme="minorHAnsi" w:hAnsiTheme="minorHAnsi" w:cstheme="minorHAnsi"/>
                <w:b w:val="0"/>
                <w:sz w:val="22"/>
                <w:szCs w:val="22"/>
              </w:rPr>
              <w:t>Face-to-Face</w:t>
            </w:r>
          </w:p>
          <w:p w14:paraId="540FFB2A" w14:textId="77777777" w:rsidR="002B5F15" w:rsidRPr="009830E1" w:rsidRDefault="002B5F15" w:rsidP="002B5F15">
            <w:pPr>
              <w:jc w:val="right"/>
              <w:rPr>
                <w:rFonts w:asciiTheme="minorHAnsi" w:hAnsiTheme="minorHAnsi" w:cstheme="minorHAnsi"/>
                <w:b w:val="0"/>
                <w:sz w:val="22"/>
                <w:szCs w:val="22"/>
              </w:rPr>
            </w:pPr>
            <w:r w:rsidRPr="009830E1">
              <w:rPr>
                <w:rFonts w:asciiTheme="minorHAnsi" w:hAnsiTheme="minorHAnsi" w:cstheme="minorHAnsi"/>
                <w:b w:val="0"/>
                <w:sz w:val="22"/>
                <w:szCs w:val="22"/>
              </w:rPr>
              <w:t>Hybrid</w:t>
            </w:r>
          </w:p>
        </w:tc>
        <w:tc>
          <w:tcPr>
            <w:tcW w:w="8900" w:type="dxa"/>
          </w:tcPr>
          <w:p w14:paraId="04236629" w14:textId="656DEDEA" w:rsidR="002B5F15" w:rsidRPr="009830E1" w:rsidRDefault="002B5F15" w:rsidP="002B5F1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10</w:t>
            </w:r>
            <w:r w:rsidR="00845074">
              <w:rPr>
                <w:rFonts w:ascii="Arial" w:hAnsi="Arial" w:cs="Arial"/>
                <w:sz w:val="22"/>
                <w:szCs w:val="22"/>
              </w:rPr>
              <w:t>–</w:t>
            </w:r>
            <w:r w:rsidRPr="009830E1">
              <w:rPr>
                <w:rFonts w:asciiTheme="minorHAnsi" w:hAnsiTheme="minorHAnsi" w:cstheme="minorHAnsi"/>
                <w:sz w:val="22"/>
                <w:szCs w:val="22"/>
              </w:rPr>
              <w:t>15 min to show student videos and 15 min to discuss “takeaways</w:t>
            </w:r>
            <w:r w:rsidR="00E1532B">
              <w:rPr>
                <w:rFonts w:asciiTheme="minorHAnsi" w:hAnsiTheme="minorHAnsi" w:cstheme="minorHAnsi"/>
                <w:sz w:val="22"/>
                <w:szCs w:val="22"/>
              </w:rPr>
              <w:t>.</w:t>
            </w:r>
            <w:r w:rsidRPr="009830E1">
              <w:rPr>
                <w:rFonts w:asciiTheme="minorHAnsi" w:hAnsiTheme="minorHAnsi" w:cstheme="minorHAnsi"/>
                <w:sz w:val="22"/>
                <w:szCs w:val="22"/>
              </w:rPr>
              <w:t xml:space="preserve">” </w:t>
            </w:r>
          </w:p>
        </w:tc>
      </w:tr>
      <w:tr w:rsidR="002B5F15" w:rsidRPr="009830E1" w14:paraId="5D0CC609" w14:textId="77777777" w:rsidTr="002B5F15">
        <w:tc>
          <w:tcPr>
            <w:cnfStyle w:val="001000000000" w:firstRow="0" w:lastRow="0" w:firstColumn="1" w:lastColumn="0" w:oddVBand="0" w:evenVBand="0" w:oddHBand="0" w:evenHBand="0" w:firstRowFirstColumn="0" w:firstRowLastColumn="0" w:lastRowFirstColumn="0" w:lastRowLastColumn="0"/>
            <w:tcW w:w="2610" w:type="dxa"/>
          </w:tcPr>
          <w:p w14:paraId="3698B927" w14:textId="77777777" w:rsidR="002B5F15" w:rsidRPr="009830E1" w:rsidRDefault="002B5F15" w:rsidP="002B5F15">
            <w:pPr>
              <w:jc w:val="right"/>
              <w:rPr>
                <w:rFonts w:asciiTheme="minorHAnsi" w:hAnsiTheme="minorHAnsi" w:cstheme="minorHAnsi"/>
                <w:b w:val="0"/>
                <w:sz w:val="22"/>
                <w:szCs w:val="22"/>
              </w:rPr>
            </w:pPr>
            <w:r w:rsidRPr="009830E1">
              <w:rPr>
                <w:rFonts w:asciiTheme="minorHAnsi" w:hAnsiTheme="minorHAnsi" w:cstheme="minorHAnsi"/>
                <w:b w:val="0"/>
                <w:sz w:val="22"/>
                <w:szCs w:val="22"/>
              </w:rPr>
              <w:t>Online</w:t>
            </w:r>
          </w:p>
        </w:tc>
        <w:tc>
          <w:tcPr>
            <w:tcW w:w="8900" w:type="dxa"/>
          </w:tcPr>
          <w:p w14:paraId="1C03E8F5" w14:textId="454D1588" w:rsidR="002B5F15" w:rsidRPr="009830E1" w:rsidRDefault="002B5F15" w:rsidP="002B5F1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Online chat room</w:t>
            </w:r>
            <w:r w:rsidR="00845074">
              <w:rPr>
                <w:rFonts w:asciiTheme="minorHAnsi" w:hAnsiTheme="minorHAnsi" w:cstheme="minorHAnsi"/>
                <w:sz w:val="22"/>
                <w:szCs w:val="22"/>
              </w:rPr>
              <w:t>—</w:t>
            </w:r>
            <w:r w:rsidRPr="009830E1">
              <w:rPr>
                <w:rFonts w:asciiTheme="minorHAnsi" w:hAnsiTheme="minorHAnsi" w:cstheme="minorHAnsi"/>
                <w:sz w:val="22"/>
                <w:szCs w:val="22"/>
              </w:rPr>
              <w:t>1</w:t>
            </w:r>
            <w:r w:rsidR="00E1532B">
              <w:rPr>
                <w:rFonts w:asciiTheme="minorHAnsi" w:hAnsiTheme="minorHAnsi" w:cstheme="minorHAnsi"/>
                <w:sz w:val="22"/>
                <w:szCs w:val="22"/>
              </w:rPr>
              <w:t>–</w:t>
            </w:r>
            <w:r w:rsidRPr="009830E1">
              <w:rPr>
                <w:rFonts w:asciiTheme="minorHAnsi" w:hAnsiTheme="minorHAnsi" w:cstheme="minorHAnsi"/>
                <w:sz w:val="22"/>
                <w:szCs w:val="22"/>
              </w:rPr>
              <w:t>2 days to post</w:t>
            </w:r>
            <w:r w:rsidR="00925CEA">
              <w:rPr>
                <w:rFonts w:asciiTheme="minorHAnsi" w:hAnsiTheme="minorHAnsi" w:cstheme="minorHAnsi"/>
                <w:sz w:val="22"/>
                <w:szCs w:val="22"/>
              </w:rPr>
              <w:t>.</w:t>
            </w:r>
          </w:p>
        </w:tc>
      </w:tr>
      <w:tr w:rsidR="002B5F15" w:rsidRPr="009830E1" w14:paraId="0A5D156D" w14:textId="77777777" w:rsidTr="002B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E16289A" w14:textId="77777777"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Evaluation Suggestions:</w:t>
            </w:r>
          </w:p>
        </w:tc>
        <w:tc>
          <w:tcPr>
            <w:tcW w:w="8900" w:type="dxa"/>
          </w:tcPr>
          <w:p w14:paraId="432073E9" w14:textId="393FCEFC" w:rsidR="002B5F15" w:rsidRPr="009830E1" w:rsidRDefault="00194459" w:rsidP="002B5F1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1.</w:t>
            </w:r>
            <w:r w:rsidR="00BE7ABB">
              <w:rPr>
                <w:rFonts w:asciiTheme="minorHAnsi" w:hAnsiTheme="minorHAnsi" w:cstheme="minorHAnsi"/>
                <w:sz w:val="22"/>
                <w:szCs w:val="22"/>
              </w:rPr>
              <w:t xml:space="preserve"> </w:t>
            </w:r>
            <w:r w:rsidR="002B5F15" w:rsidRPr="009830E1">
              <w:rPr>
                <w:rFonts w:asciiTheme="minorHAnsi" w:hAnsiTheme="minorHAnsi" w:cstheme="minorHAnsi"/>
                <w:sz w:val="22"/>
                <w:szCs w:val="22"/>
              </w:rPr>
              <w:t>The least controversial method is to give everyone who completes the activity a certain amount of points</w:t>
            </w:r>
            <w:r w:rsidR="0000577F">
              <w:rPr>
                <w:rFonts w:asciiTheme="minorHAnsi" w:hAnsiTheme="minorHAnsi" w:cstheme="minorHAnsi"/>
                <w:sz w:val="22"/>
                <w:szCs w:val="22"/>
              </w:rPr>
              <w:t>,</w:t>
            </w:r>
            <w:r w:rsidR="002B5F15" w:rsidRPr="009830E1">
              <w:rPr>
                <w:rFonts w:asciiTheme="minorHAnsi" w:hAnsiTheme="minorHAnsi" w:cstheme="minorHAnsi"/>
                <w:sz w:val="22"/>
                <w:szCs w:val="22"/>
              </w:rPr>
              <w:t xml:space="preserve"> for example</w:t>
            </w:r>
            <w:r w:rsidR="0000577F">
              <w:rPr>
                <w:rFonts w:asciiTheme="minorHAnsi" w:hAnsiTheme="minorHAnsi" w:cstheme="minorHAnsi"/>
                <w:sz w:val="22"/>
                <w:szCs w:val="22"/>
              </w:rPr>
              <w:t>,</w:t>
            </w:r>
            <w:r w:rsidR="002B5F15" w:rsidRPr="009830E1">
              <w:rPr>
                <w:rFonts w:asciiTheme="minorHAnsi" w:hAnsiTheme="minorHAnsi" w:cstheme="minorHAnsi"/>
                <w:sz w:val="22"/>
                <w:szCs w:val="22"/>
              </w:rPr>
              <w:t xml:space="preserve"> 10 points or this activity could replace a quiz grade.</w:t>
            </w:r>
          </w:p>
          <w:p w14:paraId="4F0B94ED" w14:textId="5FF46573" w:rsidR="002B5F15" w:rsidRPr="009830E1" w:rsidRDefault="002B5F15" w:rsidP="002B5F1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830E1">
              <w:rPr>
                <w:rFonts w:asciiTheme="minorHAnsi" w:hAnsiTheme="minorHAnsi" w:cstheme="minorHAnsi"/>
                <w:sz w:val="22"/>
                <w:szCs w:val="22"/>
              </w:rPr>
              <w:t xml:space="preserve">2. Award the “top” </w:t>
            </w:r>
            <w:r w:rsidR="00BA7852">
              <w:rPr>
                <w:rFonts w:asciiTheme="minorHAnsi" w:hAnsiTheme="minorHAnsi" w:cstheme="minorHAnsi"/>
                <w:sz w:val="22"/>
                <w:szCs w:val="22"/>
              </w:rPr>
              <w:t>three</w:t>
            </w:r>
            <w:r w:rsidRPr="009830E1">
              <w:rPr>
                <w:rFonts w:asciiTheme="minorHAnsi" w:hAnsiTheme="minorHAnsi" w:cstheme="minorHAnsi"/>
                <w:sz w:val="22"/>
                <w:szCs w:val="22"/>
              </w:rPr>
              <w:t xml:space="preserve"> videos (as voted on by the class) “bonus” points.</w:t>
            </w:r>
          </w:p>
        </w:tc>
      </w:tr>
    </w:tbl>
    <w:p w14:paraId="300BBB75" w14:textId="77777777" w:rsidR="002B5F15" w:rsidRPr="009830E1" w:rsidRDefault="002B5F15" w:rsidP="002B5F15">
      <w:pPr>
        <w:rPr>
          <w:rFonts w:asciiTheme="minorHAnsi" w:hAnsiTheme="minorHAnsi" w:cstheme="minorHAnsi"/>
          <w:sz w:val="22"/>
          <w:szCs w:val="22"/>
        </w:rPr>
      </w:pPr>
    </w:p>
    <w:p w14:paraId="4D234E92" w14:textId="77777777" w:rsidR="002B5F15" w:rsidRPr="009830E1" w:rsidRDefault="002B5F15" w:rsidP="002B5F15">
      <w:pPr>
        <w:rPr>
          <w:rFonts w:asciiTheme="minorHAnsi" w:hAnsiTheme="minorHAnsi" w:cstheme="minorHAnsi"/>
          <w:b/>
          <w:sz w:val="22"/>
          <w:szCs w:val="22"/>
        </w:rPr>
      </w:pPr>
      <w:r w:rsidRPr="009830E1">
        <w:rPr>
          <w:rFonts w:asciiTheme="minorHAnsi" w:hAnsiTheme="minorHAnsi" w:cstheme="minorHAnsi"/>
          <w:b/>
          <w:sz w:val="22"/>
          <w:szCs w:val="22"/>
        </w:rPr>
        <w:t>Overview:</w:t>
      </w:r>
    </w:p>
    <w:p w14:paraId="5E8A136D" w14:textId="77777777"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How to make the exercise a success</w:t>
      </w:r>
    </w:p>
    <w:p w14:paraId="708AF591" w14:textId="77777777" w:rsidR="00DF502E" w:rsidRPr="009830E1" w:rsidRDefault="00DF502E" w:rsidP="002B5F15">
      <w:pPr>
        <w:rPr>
          <w:rFonts w:asciiTheme="minorHAnsi" w:hAnsiTheme="minorHAnsi" w:cstheme="minorHAnsi"/>
          <w:b/>
          <w:sz w:val="22"/>
          <w:szCs w:val="22"/>
        </w:rPr>
      </w:pPr>
    </w:p>
    <w:p w14:paraId="72181503" w14:textId="3DE4C6B1" w:rsidR="002B5F15" w:rsidRPr="009830E1" w:rsidRDefault="002B5F15" w:rsidP="002B5F15">
      <w:pPr>
        <w:rPr>
          <w:rFonts w:asciiTheme="minorHAnsi" w:hAnsiTheme="minorHAnsi" w:cstheme="minorHAnsi"/>
          <w:b/>
          <w:sz w:val="22"/>
          <w:szCs w:val="22"/>
        </w:rPr>
      </w:pPr>
      <w:r w:rsidRPr="009830E1">
        <w:rPr>
          <w:rFonts w:asciiTheme="minorHAnsi" w:hAnsiTheme="minorHAnsi" w:cstheme="minorHAnsi"/>
          <w:b/>
          <w:sz w:val="22"/>
          <w:szCs w:val="22"/>
        </w:rPr>
        <w:t>Setup:</w:t>
      </w:r>
    </w:p>
    <w:p w14:paraId="20EAFAD2" w14:textId="77777777" w:rsidR="002B5F15" w:rsidRPr="009830E1" w:rsidRDefault="002B5F15" w:rsidP="002B5F15">
      <w:pPr>
        <w:pStyle w:val="ListParagraph"/>
        <w:numPr>
          <w:ilvl w:val="0"/>
          <w:numId w:val="11"/>
        </w:numPr>
        <w:rPr>
          <w:rFonts w:asciiTheme="minorHAnsi" w:hAnsiTheme="minorHAnsi" w:cstheme="minorHAnsi"/>
          <w:sz w:val="22"/>
          <w:szCs w:val="22"/>
        </w:rPr>
      </w:pPr>
      <w:r w:rsidRPr="009830E1">
        <w:rPr>
          <w:rFonts w:asciiTheme="minorHAnsi" w:hAnsiTheme="minorHAnsi" w:cstheme="minorHAnsi"/>
          <w:sz w:val="22"/>
          <w:szCs w:val="22"/>
        </w:rPr>
        <w:t xml:space="preserve">This is a creative exercise to get students </w:t>
      </w:r>
      <w:r w:rsidRPr="00E428F7">
        <w:rPr>
          <w:rFonts w:asciiTheme="minorHAnsi" w:hAnsiTheme="minorHAnsi" w:cstheme="minorHAnsi"/>
          <w:sz w:val="22"/>
          <w:szCs w:val="22"/>
        </w:rPr>
        <w:t>thinking</w:t>
      </w:r>
      <w:r w:rsidRPr="009830E1">
        <w:rPr>
          <w:rFonts w:asciiTheme="minorHAnsi" w:hAnsiTheme="minorHAnsi" w:cstheme="minorHAnsi"/>
          <w:sz w:val="22"/>
          <w:szCs w:val="22"/>
        </w:rPr>
        <w:t xml:space="preserve"> about how pervasive money is to our culture. </w:t>
      </w:r>
    </w:p>
    <w:p w14:paraId="71A4FEF6" w14:textId="77777777" w:rsidR="002B5F15" w:rsidRPr="009830E1" w:rsidRDefault="002B5F15" w:rsidP="002B5F15">
      <w:pPr>
        <w:pStyle w:val="ListParagraph"/>
        <w:numPr>
          <w:ilvl w:val="0"/>
          <w:numId w:val="11"/>
        </w:numPr>
        <w:rPr>
          <w:rFonts w:asciiTheme="minorHAnsi" w:hAnsiTheme="minorHAnsi" w:cstheme="minorHAnsi"/>
          <w:sz w:val="22"/>
          <w:szCs w:val="22"/>
        </w:rPr>
      </w:pPr>
      <w:r w:rsidRPr="009830E1">
        <w:rPr>
          <w:rFonts w:asciiTheme="minorHAnsi" w:hAnsiTheme="minorHAnsi" w:cstheme="minorHAnsi"/>
          <w:sz w:val="22"/>
          <w:szCs w:val="22"/>
        </w:rPr>
        <w:t>This is a fun activity that combines music, internet searches, and videos.</w:t>
      </w:r>
    </w:p>
    <w:p w14:paraId="61D617CE" w14:textId="2D64DF0F" w:rsidR="002B5F15" w:rsidRPr="009830E1" w:rsidRDefault="002B5F15" w:rsidP="002B5F15">
      <w:pPr>
        <w:pStyle w:val="ListParagraph"/>
        <w:numPr>
          <w:ilvl w:val="0"/>
          <w:numId w:val="11"/>
        </w:numPr>
        <w:rPr>
          <w:rFonts w:asciiTheme="minorHAnsi" w:hAnsiTheme="minorHAnsi" w:cstheme="minorHAnsi"/>
          <w:sz w:val="22"/>
          <w:szCs w:val="22"/>
        </w:rPr>
      </w:pPr>
      <w:r w:rsidRPr="009830E1">
        <w:rPr>
          <w:rFonts w:asciiTheme="minorHAnsi" w:hAnsiTheme="minorHAnsi" w:cstheme="minorHAnsi"/>
          <w:sz w:val="22"/>
          <w:szCs w:val="22"/>
        </w:rPr>
        <w:t>You can set</w:t>
      </w:r>
      <w:r w:rsidR="00431CEA">
        <w:rPr>
          <w:rFonts w:asciiTheme="minorHAnsi" w:hAnsiTheme="minorHAnsi" w:cstheme="minorHAnsi"/>
          <w:sz w:val="22"/>
          <w:szCs w:val="22"/>
        </w:rPr>
        <w:t xml:space="preserve"> </w:t>
      </w:r>
      <w:r w:rsidRPr="009830E1">
        <w:rPr>
          <w:rFonts w:asciiTheme="minorHAnsi" w:hAnsiTheme="minorHAnsi" w:cstheme="minorHAnsi"/>
          <w:sz w:val="22"/>
          <w:szCs w:val="22"/>
        </w:rPr>
        <w:t xml:space="preserve">up the exercise with a short history of money and common phrases (5 min or less) that are derived from our culture’s concept of money, </w:t>
      </w:r>
      <w:r w:rsidRPr="00E42067">
        <w:rPr>
          <w:rFonts w:asciiTheme="minorHAnsi" w:hAnsiTheme="minorHAnsi" w:cstheme="minorHAnsi"/>
          <w:b/>
          <w:bCs/>
          <w:sz w:val="22"/>
          <w:szCs w:val="22"/>
        </w:rPr>
        <w:t>“Green With Envy</w:t>
      </w:r>
      <w:r w:rsidR="00DF502E" w:rsidRPr="00E42067">
        <w:rPr>
          <w:rFonts w:asciiTheme="minorHAnsi" w:hAnsiTheme="minorHAnsi" w:cstheme="minorHAnsi"/>
          <w:b/>
          <w:bCs/>
          <w:sz w:val="22"/>
          <w:szCs w:val="22"/>
        </w:rPr>
        <w:t>,</w:t>
      </w:r>
      <w:r w:rsidRPr="00E42067">
        <w:rPr>
          <w:rFonts w:asciiTheme="minorHAnsi" w:hAnsiTheme="minorHAnsi" w:cstheme="minorHAnsi"/>
          <w:b/>
          <w:bCs/>
          <w:sz w:val="22"/>
          <w:szCs w:val="22"/>
        </w:rPr>
        <w:t>” “Money Pit</w:t>
      </w:r>
      <w:r w:rsidR="00DF502E" w:rsidRPr="00E42067">
        <w:rPr>
          <w:rFonts w:asciiTheme="minorHAnsi" w:hAnsiTheme="minorHAnsi" w:cstheme="minorHAnsi"/>
          <w:b/>
          <w:bCs/>
          <w:sz w:val="22"/>
          <w:szCs w:val="22"/>
        </w:rPr>
        <w:t>,</w:t>
      </w:r>
      <w:r w:rsidRPr="00E42067">
        <w:rPr>
          <w:rFonts w:asciiTheme="minorHAnsi" w:hAnsiTheme="minorHAnsi" w:cstheme="minorHAnsi"/>
          <w:b/>
          <w:bCs/>
          <w:sz w:val="22"/>
          <w:szCs w:val="22"/>
        </w:rPr>
        <w:t>”</w:t>
      </w:r>
      <w:r w:rsidRPr="009830E1">
        <w:rPr>
          <w:rFonts w:asciiTheme="minorHAnsi" w:hAnsiTheme="minorHAnsi" w:cstheme="minorHAnsi"/>
          <w:b/>
          <w:bCs/>
          <w:sz w:val="22"/>
          <w:szCs w:val="22"/>
        </w:rPr>
        <w:t xml:space="preserve"> </w:t>
      </w:r>
      <w:r w:rsidR="00CF4678">
        <w:rPr>
          <w:rFonts w:asciiTheme="minorHAnsi" w:hAnsiTheme="minorHAnsi" w:cstheme="minorHAnsi"/>
          <w:bCs/>
          <w:sz w:val="22"/>
          <w:szCs w:val="22"/>
        </w:rPr>
        <w:t>and so on</w:t>
      </w:r>
      <w:r w:rsidRPr="009830E1">
        <w:rPr>
          <w:rFonts w:asciiTheme="minorHAnsi" w:hAnsiTheme="minorHAnsi" w:cstheme="minorHAnsi"/>
          <w:bCs/>
          <w:sz w:val="22"/>
          <w:szCs w:val="22"/>
        </w:rPr>
        <w:t>. (This is optional and the activity will be successful without this discussion</w:t>
      </w:r>
      <w:r w:rsidR="00B96FD2">
        <w:rPr>
          <w:rFonts w:asciiTheme="minorHAnsi" w:hAnsiTheme="minorHAnsi" w:cstheme="minorHAnsi"/>
          <w:bCs/>
          <w:sz w:val="22"/>
          <w:szCs w:val="22"/>
        </w:rPr>
        <w:t>.</w:t>
      </w:r>
      <w:r w:rsidRPr="009830E1">
        <w:rPr>
          <w:rFonts w:asciiTheme="minorHAnsi" w:hAnsiTheme="minorHAnsi" w:cstheme="minorHAnsi"/>
          <w:bCs/>
          <w:sz w:val="22"/>
          <w:szCs w:val="22"/>
        </w:rPr>
        <w:t>)</w:t>
      </w:r>
    </w:p>
    <w:p w14:paraId="6D5C1E2A" w14:textId="11CE2030" w:rsidR="002B5F15" w:rsidRPr="009830E1" w:rsidRDefault="002B5F15" w:rsidP="002B5F15">
      <w:pPr>
        <w:pStyle w:val="ListParagraph"/>
        <w:numPr>
          <w:ilvl w:val="0"/>
          <w:numId w:val="11"/>
        </w:numPr>
        <w:rPr>
          <w:rFonts w:asciiTheme="minorHAnsi" w:hAnsiTheme="minorHAnsi" w:cstheme="minorHAnsi"/>
          <w:sz w:val="22"/>
          <w:szCs w:val="22"/>
        </w:rPr>
      </w:pPr>
      <w:r w:rsidRPr="009830E1">
        <w:rPr>
          <w:rFonts w:asciiTheme="minorHAnsi" w:hAnsiTheme="minorHAnsi" w:cstheme="minorHAnsi"/>
          <w:sz w:val="22"/>
          <w:szCs w:val="22"/>
        </w:rPr>
        <w:t xml:space="preserve">You can create your own money/art slide show if you want an example for your students or use the attached </w:t>
      </w:r>
      <w:r w:rsidR="003D25E8">
        <w:rPr>
          <w:rFonts w:asciiTheme="minorHAnsi" w:hAnsiTheme="minorHAnsi" w:cstheme="minorHAnsi"/>
          <w:sz w:val="22"/>
          <w:szCs w:val="22"/>
        </w:rPr>
        <w:t>three-slide</w:t>
      </w:r>
      <w:r w:rsidRPr="009830E1">
        <w:rPr>
          <w:rFonts w:asciiTheme="minorHAnsi" w:hAnsiTheme="minorHAnsi" w:cstheme="minorHAnsi"/>
          <w:sz w:val="22"/>
          <w:szCs w:val="22"/>
        </w:rPr>
        <w:t xml:space="preserve"> </w:t>
      </w:r>
      <w:r w:rsidR="00B96FD2" w:rsidRPr="009830E1">
        <w:rPr>
          <w:rFonts w:asciiTheme="minorHAnsi" w:hAnsiTheme="minorHAnsi" w:cstheme="minorHAnsi"/>
          <w:sz w:val="22"/>
          <w:szCs w:val="22"/>
        </w:rPr>
        <w:t>PowerPoint</w:t>
      </w:r>
      <w:r w:rsidRPr="009830E1">
        <w:rPr>
          <w:rFonts w:asciiTheme="minorHAnsi" w:hAnsiTheme="minorHAnsi" w:cstheme="minorHAnsi"/>
          <w:sz w:val="22"/>
          <w:szCs w:val="22"/>
        </w:rPr>
        <w:t xml:space="preserve">. You can </w:t>
      </w:r>
      <w:r w:rsidR="003D25E8">
        <w:rPr>
          <w:rFonts w:asciiTheme="minorHAnsi" w:hAnsiTheme="minorHAnsi" w:cstheme="minorHAnsi"/>
          <w:sz w:val="22"/>
          <w:szCs w:val="22"/>
        </w:rPr>
        <w:t>imbed</w:t>
      </w:r>
      <w:r w:rsidRPr="009830E1">
        <w:rPr>
          <w:rFonts w:asciiTheme="minorHAnsi" w:hAnsiTheme="minorHAnsi" w:cstheme="minorHAnsi"/>
          <w:sz w:val="22"/>
          <w:szCs w:val="22"/>
        </w:rPr>
        <w:t xml:space="preserve"> a song into the slide (a list of the Top </w:t>
      </w:r>
      <w:r w:rsidRPr="00E428F7">
        <w:rPr>
          <w:rFonts w:asciiTheme="minorHAnsi" w:hAnsiTheme="minorHAnsi" w:cstheme="minorHAnsi"/>
          <w:sz w:val="22"/>
          <w:szCs w:val="22"/>
        </w:rPr>
        <w:t>Ten R</w:t>
      </w:r>
      <w:r w:rsidRPr="009830E1">
        <w:rPr>
          <w:rFonts w:asciiTheme="minorHAnsi" w:hAnsiTheme="minorHAnsi" w:cstheme="minorHAnsi"/>
          <w:sz w:val="22"/>
          <w:szCs w:val="22"/>
        </w:rPr>
        <w:t xml:space="preserve">equested Money Songs is attached) to enhance the example. </w:t>
      </w:r>
    </w:p>
    <w:p w14:paraId="01FE136B" w14:textId="4D63B80F" w:rsidR="002B5F15" w:rsidRPr="009830E1" w:rsidRDefault="002B5F15" w:rsidP="002B5F15">
      <w:pPr>
        <w:numPr>
          <w:ilvl w:val="0"/>
          <w:numId w:val="11"/>
        </w:numPr>
        <w:rPr>
          <w:rFonts w:asciiTheme="minorHAnsi" w:hAnsiTheme="minorHAnsi" w:cstheme="minorHAnsi"/>
          <w:sz w:val="22"/>
          <w:szCs w:val="22"/>
        </w:rPr>
      </w:pPr>
      <w:r w:rsidRPr="009830E1">
        <w:rPr>
          <w:rFonts w:asciiTheme="minorHAnsi" w:hAnsiTheme="minorHAnsi" w:cstheme="minorHAnsi"/>
          <w:sz w:val="22"/>
          <w:szCs w:val="22"/>
        </w:rPr>
        <w:t xml:space="preserve">Allow the students 1 week to create their video or slide show and have them post it to the course website. </w:t>
      </w:r>
    </w:p>
    <w:p w14:paraId="0B3BA18D" w14:textId="2BB58DD5" w:rsidR="002B5F15" w:rsidRPr="009830E1" w:rsidRDefault="002B5F15" w:rsidP="002B5F15">
      <w:pPr>
        <w:numPr>
          <w:ilvl w:val="0"/>
          <w:numId w:val="11"/>
        </w:numPr>
        <w:rPr>
          <w:rFonts w:asciiTheme="minorHAnsi" w:hAnsiTheme="minorHAnsi" w:cstheme="minorHAnsi"/>
          <w:sz w:val="22"/>
          <w:szCs w:val="22"/>
        </w:rPr>
      </w:pPr>
      <w:r w:rsidRPr="009830E1">
        <w:rPr>
          <w:rFonts w:asciiTheme="minorHAnsi" w:hAnsiTheme="minorHAnsi" w:cstheme="minorHAnsi"/>
          <w:sz w:val="22"/>
          <w:szCs w:val="22"/>
        </w:rPr>
        <w:t>Grading the activity:</w:t>
      </w:r>
    </w:p>
    <w:p w14:paraId="09B1621D" w14:textId="63BABE84" w:rsidR="002B5F15" w:rsidRPr="009830E1" w:rsidRDefault="002B5F15" w:rsidP="002B5F15">
      <w:pPr>
        <w:ind w:left="1440"/>
        <w:rPr>
          <w:rFonts w:asciiTheme="minorHAnsi" w:hAnsiTheme="minorHAnsi" w:cstheme="minorHAnsi"/>
          <w:sz w:val="22"/>
          <w:szCs w:val="22"/>
        </w:rPr>
      </w:pPr>
      <w:r w:rsidRPr="009830E1">
        <w:rPr>
          <w:rFonts w:asciiTheme="minorHAnsi" w:hAnsiTheme="minorHAnsi" w:cstheme="minorHAnsi"/>
          <w:sz w:val="22"/>
          <w:szCs w:val="22"/>
        </w:rPr>
        <w:t>1. The least controversial method is to give everyone who completes the activity a certain amount of points</w:t>
      </w:r>
      <w:r w:rsidR="0000577F">
        <w:rPr>
          <w:rFonts w:asciiTheme="minorHAnsi" w:hAnsiTheme="minorHAnsi" w:cstheme="minorHAnsi"/>
          <w:sz w:val="22"/>
          <w:szCs w:val="22"/>
        </w:rPr>
        <w:t>,</w:t>
      </w:r>
      <w:r w:rsidRPr="009830E1">
        <w:rPr>
          <w:rFonts w:asciiTheme="minorHAnsi" w:hAnsiTheme="minorHAnsi" w:cstheme="minorHAnsi"/>
          <w:sz w:val="22"/>
          <w:szCs w:val="22"/>
        </w:rPr>
        <w:t xml:space="preserve"> for example</w:t>
      </w:r>
      <w:r w:rsidR="0000577F">
        <w:rPr>
          <w:rFonts w:asciiTheme="minorHAnsi" w:hAnsiTheme="minorHAnsi" w:cstheme="minorHAnsi"/>
          <w:sz w:val="22"/>
          <w:szCs w:val="22"/>
        </w:rPr>
        <w:t>,</w:t>
      </w:r>
      <w:r w:rsidRPr="009830E1">
        <w:rPr>
          <w:rFonts w:asciiTheme="minorHAnsi" w:hAnsiTheme="minorHAnsi" w:cstheme="minorHAnsi"/>
          <w:sz w:val="22"/>
          <w:szCs w:val="22"/>
        </w:rPr>
        <w:t xml:space="preserve"> 10 points or this activity could replace a quiz grade. </w:t>
      </w:r>
    </w:p>
    <w:p w14:paraId="750DAC5E" w14:textId="6F0EE74A" w:rsidR="002B5F15" w:rsidRPr="009830E1" w:rsidRDefault="002B5F15" w:rsidP="002B5F15">
      <w:pPr>
        <w:ind w:left="1440"/>
        <w:rPr>
          <w:rFonts w:asciiTheme="minorHAnsi" w:hAnsiTheme="minorHAnsi" w:cstheme="minorHAnsi"/>
          <w:sz w:val="22"/>
          <w:szCs w:val="22"/>
        </w:rPr>
      </w:pPr>
      <w:r w:rsidRPr="009830E1">
        <w:rPr>
          <w:rFonts w:asciiTheme="minorHAnsi" w:hAnsiTheme="minorHAnsi" w:cstheme="minorHAnsi"/>
          <w:sz w:val="22"/>
          <w:szCs w:val="22"/>
        </w:rPr>
        <w:t xml:space="preserve">2. Award the “top” </w:t>
      </w:r>
      <w:r w:rsidR="00EC724D">
        <w:rPr>
          <w:rFonts w:asciiTheme="minorHAnsi" w:hAnsiTheme="minorHAnsi" w:cstheme="minorHAnsi"/>
          <w:sz w:val="22"/>
          <w:szCs w:val="22"/>
        </w:rPr>
        <w:t>three</w:t>
      </w:r>
      <w:r w:rsidRPr="009830E1">
        <w:rPr>
          <w:rFonts w:asciiTheme="minorHAnsi" w:hAnsiTheme="minorHAnsi" w:cstheme="minorHAnsi"/>
          <w:sz w:val="22"/>
          <w:szCs w:val="22"/>
        </w:rPr>
        <w:t xml:space="preserve"> videos (as voted on by the class) “bonus” points.</w:t>
      </w:r>
    </w:p>
    <w:p w14:paraId="289A8BC9" w14:textId="77777777" w:rsidR="002B5F15" w:rsidRPr="009830E1" w:rsidRDefault="002B5F15" w:rsidP="002B5F15">
      <w:pPr>
        <w:rPr>
          <w:rFonts w:asciiTheme="minorHAnsi" w:hAnsiTheme="minorHAnsi" w:cstheme="minorHAnsi"/>
          <w:b/>
          <w:sz w:val="22"/>
          <w:szCs w:val="22"/>
        </w:rPr>
      </w:pPr>
    </w:p>
    <w:p w14:paraId="4BF177B5" w14:textId="0A98F382"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b/>
          <w:sz w:val="22"/>
          <w:szCs w:val="22"/>
        </w:rPr>
        <w:t>Day of:</w:t>
      </w:r>
      <w:r w:rsidRPr="009830E1">
        <w:rPr>
          <w:rFonts w:asciiTheme="minorHAnsi" w:hAnsiTheme="minorHAnsi" w:cstheme="minorHAnsi"/>
          <w:sz w:val="22"/>
          <w:szCs w:val="22"/>
        </w:rPr>
        <w:t xml:space="preserve"> Show the “top” </w:t>
      </w:r>
      <w:r w:rsidR="006C7512">
        <w:rPr>
          <w:rFonts w:asciiTheme="minorHAnsi" w:hAnsiTheme="minorHAnsi" w:cstheme="minorHAnsi"/>
          <w:sz w:val="22"/>
          <w:szCs w:val="22"/>
        </w:rPr>
        <w:t>three to five</w:t>
      </w:r>
      <w:r w:rsidRPr="009830E1">
        <w:rPr>
          <w:rFonts w:asciiTheme="minorHAnsi" w:hAnsiTheme="minorHAnsi" w:cstheme="minorHAnsi"/>
          <w:sz w:val="22"/>
          <w:szCs w:val="22"/>
        </w:rPr>
        <w:t xml:space="preserve"> videos depending on the length and time</w:t>
      </w:r>
      <w:r w:rsidR="003D25E8">
        <w:rPr>
          <w:rFonts w:asciiTheme="minorHAnsi" w:hAnsiTheme="minorHAnsi" w:cstheme="minorHAnsi"/>
          <w:sz w:val="22"/>
          <w:szCs w:val="22"/>
        </w:rPr>
        <w:t xml:space="preserve"> available</w:t>
      </w:r>
      <w:r w:rsidRPr="009830E1">
        <w:rPr>
          <w:rFonts w:asciiTheme="minorHAnsi" w:hAnsiTheme="minorHAnsi" w:cstheme="minorHAnsi"/>
          <w:sz w:val="22"/>
          <w:szCs w:val="22"/>
        </w:rPr>
        <w:t xml:space="preserve">. </w:t>
      </w:r>
    </w:p>
    <w:p w14:paraId="098A44DB" w14:textId="77777777" w:rsidR="002B5F15" w:rsidRPr="009830E1" w:rsidRDefault="002B5F15" w:rsidP="002B5F15">
      <w:pPr>
        <w:rPr>
          <w:rFonts w:asciiTheme="minorHAnsi" w:hAnsiTheme="minorHAnsi" w:cstheme="minorHAnsi"/>
          <w:sz w:val="22"/>
          <w:szCs w:val="22"/>
        </w:rPr>
      </w:pPr>
    </w:p>
    <w:p w14:paraId="188040D4" w14:textId="77777777" w:rsidR="002B5F15" w:rsidRPr="009830E1" w:rsidRDefault="002B5F15" w:rsidP="002B5F15">
      <w:pPr>
        <w:rPr>
          <w:rFonts w:asciiTheme="minorHAnsi" w:hAnsiTheme="minorHAnsi" w:cstheme="minorHAnsi"/>
          <w:b/>
          <w:sz w:val="22"/>
          <w:szCs w:val="22"/>
        </w:rPr>
      </w:pPr>
      <w:r w:rsidRPr="009830E1">
        <w:rPr>
          <w:rFonts w:asciiTheme="minorHAnsi" w:hAnsiTheme="minorHAnsi" w:cstheme="minorHAnsi"/>
          <w:b/>
          <w:sz w:val="22"/>
          <w:szCs w:val="22"/>
        </w:rPr>
        <w:t>Student Instructions:</w:t>
      </w:r>
    </w:p>
    <w:p w14:paraId="0B43D27F" w14:textId="5930C140" w:rsidR="002B5F15" w:rsidRPr="009830E1" w:rsidRDefault="002B5F15" w:rsidP="002B5F15">
      <w:pPr>
        <w:numPr>
          <w:ilvl w:val="0"/>
          <w:numId w:val="11"/>
        </w:numPr>
        <w:spacing w:after="160" w:line="259" w:lineRule="auto"/>
        <w:rPr>
          <w:rFonts w:asciiTheme="minorHAnsi" w:hAnsiTheme="minorHAnsi" w:cstheme="minorHAnsi"/>
          <w:sz w:val="22"/>
          <w:szCs w:val="22"/>
        </w:rPr>
      </w:pPr>
      <w:r w:rsidRPr="009830E1">
        <w:rPr>
          <w:rFonts w:asciiTheme="minorHAnsi" w:hAnsiTheme="minorHAnsi" w:cstheme="minorHAnsi"/>
          <w:sz w:val="22"/>
          <w:szCs w:val="22"/>
        </w:rPr>
        <w:t>Students</w:t>
      </w:r>
      <w:r w:rsidR="003D25E8">
        <w:rPr>
          <w:rFonts w:asciiTheme="minorHAnsi" w:hAnsiTheme="minorHAnsi" w:cstheme="minorHAnsi"/>
          <w:sz w:val="22"/>
          <w:szCs w:val="22"/>
        </w:rPr>
        <w:t>’</w:t>
      </w:r>
      <w:r w:rsidRPr="009830E1">
        <w:rPr>
          <w:rFonts w:asciiTheme="minorHAnsi" w:hAnsiTheme="minorHAnsi" w:cstheme="minorHAnsi"/>
          <w:sz w:val="22"/>
          <w:szCs w:val="22"/>
        </w:rPr>
        <w:t xml:space="preserve"> </w:t>
      </w:r>
      <w:r w:rsidR="003D25E8">
        <w:rPr>
          <w:rFonts w:asciiTheme="minorHAnsi" w:hAnsiTheme="minorHAnsi" w:cstheme="minorHAnsi"/>
          <w:sz w:val="22"/>
          <w:szCs w:val="22"/>
        </w:rPr>
        <w:t>s</w:t>
      </w:r>
      <w:r w:rsidRPr="009830E1">
        <w:rPr>
          <w:rFonts w:asciiTheme="minorHAnsi" w:hAnsiTheme="minorHAnsi" w:cstheme="minorHAnsi"/>
          <w:sz w:val="22"/>
          <w:szCs w:val="22"/>
        </w:rPr>
        <w:t>teps for the activity:</w:t>
      </w:r>
    </w:p>
    <w:p w14:paraId="43EEFE92" w14:textId="28C2758E" w:rsidR="002B5F15" w:rsidRPr="009830E1" w:rsidRDefault="002B5F15" w:rsidP="002B5F15">
      <w:pPr>
        <w:pStyle w:val="Heading1"/>
        <w:shd w:val="clear" w:color="auto" w:fill="FFFFFF"/>
        <w:spacing w:before="0" w:line="264" w:lineRule="atLeast"/>
        <w:ind w:left="720"/>
        <w:textAlignment w:val="baseline"/>
        <w:rPr>
          <w:rFonts w:asciiTheme="minorHAnsi" w:hAnsiTheme="minorHAnsi" w:cstheme="minorHAnsi"/>
          <w:b w:val="0"/>
          <w:color w:val="auto"/>
          <w:sz w:val="22"/>
          <w:szCs w:val="22"/>
        </w:rPr>
      </w:pPr>
      <w:r w:rsidRPr="009830E1">
        <w:rPr>
          <w:rFonts w:asciiTheme="minorHAnsi" w:hAnsiTheme="minorHAnsi" w:cstheme="minorHAnsi"/>
          <w:b w:val="0"/>
          <w:color w:val="auto"/>
          <w:sz w:val="22"/>
          <w:szCs w:val="22"/>
        </w:rPr>
        <w:t>1. Create a video that incorporates “Money Songs” and “art” that includes a “money/banking theme</w:t>
      </w:r>
      <w:r w:rsidR="00B96FD2">
        <w:rPr>
          <w:rFonts w:asciiTheme="minorHAnsi" w:hAnsiTheme="minorHAnsi" w:cstheme="minorHAnsi"/>
          <w:b w:val="0"/>
          <w:color w:val="auto"/>
          <w:sz w:val="22"/>
          <w:szCs w:val="22"/>
        </w:rPr>
        <w:t>.</w:t>
      </w:r>
      <w:r w:rsidRPr="009830E1">
        <w:rPr>
          <w:rFonts w:asciiTheme="minorHAnsi" w:hAnsiTheme="minorHAnsi" w:cstheme="minorHAnsi"/>
          <w:b w:val="0"/>
          <w:color w:val="auto"/>
          <w:sz w:val="22"/>
          <w:szCs w:val="22"/>
        </w:rPr>
        <w:t>”</w:t>
      </w:r>
    </w:p>
    <w:p w14:paraId="42A8F5DD" w14:textId="77777777" w:rsidR="002B5F15" w:rsidRPr="009830E1" w:rsidRDefault="002B5F15" w:rsidP="002B5F15">
      <w:pPr>
        <w:pStyle w:val="Heading1"/>
        <w:shd w:val="clear" w:color="auto" w:fill="FFFFFF"/>
        <w:spacing w:before="0" w:line="264" w:lineRule="atLeast"/>
        <w:ind w:firstLine="720"/>
        <w:textAlignment w:val="baseline"/>
        <w:rPr>
          <w:rFonts w:asciiTheme="minorHAnsi" w:hAnsiTheme="minorHAnsi" w:cstheme="minorHAnsi"/>
          <w:b w:val="0"/>
          <w:bCs w:val="0"/>
          <w:color w:val="auto"/>
          <w:sz w:val="22"/>
          <w:szCs w:val="22"/>
        </w:rPr>
      </w:pPr>
    </w:p>
    <w:p w14:paraId="66ECFC6B" w14:textId="47248C52" w:rsidR="002B5F15" w:rsidRPr="009830E1" w:rsidRDefault="002B5F15" w:rsidP="002B5F15">
      <w:pPr>
        <w:pStyle w:val="Heading1"/>
        <w:shd w:val="clear" w:color="auto" w:fill="FFFFFF"/>
        <w:spacing w:before="0" w:line="264" w:lineRule="atLeast"/>
        <w:ind w:left="720"/>
        <w:textAlignment w:val="baseline"/>
        <w:rPr>
          <w:rFonts w:asciiTheme="minorHAnsi" w:hAnsiTheme="minorHAnsi" w:cstheme="minorHAnsi"/>
          <w:color w:val="auto"/>
          <w:kern w:val="36"/>
          <w:sz w:val="22"/>
          <w:szCs w:val="22"/>
        </w:rPr>
      </w:pPr>
      <w:r w:rsidRPr="009830E1">
        <w:rPr>
          <w:rFonts w:asciiTheme="minorHAnsi" w:hAnsiTheme="minorHAnsi" w:cstheme="minorHAnsi"/>
          <w:b w:val="0"/>
          <w:bCs w:val="0"/>
          <w:color w:val="auto"/>
          <w:sz w:val="22"/>
          <w:szCs w:val="22"/>
        </w:rPr>
        <w:t xml:space="preserve">2. Use your imagination and have fun with this activity. There </w:t>
      </w:r>
      <w:r w:rsidR="003D25E8" w:rsidRPr="009830E1">
        <w:rPr>
          <w:rFonts w:asciiTheme="minorHAnsi" w:hAnsiTheme="minorHAnsi" w:cstheme="minorHAnsi"/>
          <w:b w:val="0"/>
          <w:bCs w:val="0"/>
          <w:color w:val="auto"/>
          <w:sz w:val="22"/>
          <w:szCs w:val="22"/>
        </w:rPr>
        <w:t>are</w:t>
      </w:r>
      <w:r w:rsidRPr="009830E1">
        <w:rPr>
          <w:rFonts w:asciiTheme="minorHAnsi" w:hAnsiTheme="minorHAnsi" w:cstheme="minorHAnsi"/>
          <w:b w:val="0"/>
          <w:bCs w:val="0"/>
          <w:color w:val="auto"/>
          <w:sz w:val="22"/>
          <w:szCs w:val="22"/>
        </w:rPr>
        <w:t xml:space="preserve"> no “right” or “wrong” videos. Be creative and remember the theme is “money, its functions, and characteristics</w:t>
      </w:r>
      <w:r w:rsidR="003D25E8">
        <w:rPr>
          <w:rFonts w:asciiTheme="minorHAnsi" w:hAnsiTheme="minorHAnsi" w:cstheme="minorHAnsi"/>
          <w:b w:val="0"/>
          <w:bCs w:val="0"/>
          <w:color w:val="auto"/>
          <w:sz w:val="22"/>
          <w:szCs w:val="22"/>
        </w:rPr>
        <w:t>.</w:t>
      </w:r>
      <w:r w:rsidRPr="009830E1">
        <w:rPr>
          <w:rFonts w:asciiTheme="minorHAnsi" w:hAnsiTheme="minorHAnsi" w:cstheme="minorHAnsi"/>
          <w:b w:val="0"/>
          <w:bCs w:val="0"/>
          <w:color w:val="auto"/>
          <w:sz w:val="22"/>
          <w:szCs w:val="22"/>
        </w:rPr>
        <w:t xml:space="preserve">” You will have </w:t>
      </w:r>
      <w:r w:rsidR="00B96FD2">
        <w:rPr>
          <w:rFonts w:asciiTheme="minorHAnsi" w:hAnsiTheme="minorHAnsi" w:cstheme="minorHAnsi"/>
          <w:b w:val="0"/>
          <w:bCs w:val="0"/>
          <w:color w:val="auto"/>
          <w:sz w:val="22"/>
          <w:szCs w:val="22"/>
        </w:rPr>
        <w:t>1</w:t>
      </w:r>
      <w:r w:rsidR="00B96FD2" w:rsidRPr="009830E1">
        <w:rPr>
          <w:rFonts w:asciiTheme="minorHAnsi" w:hAnsiTheme="minorHAnsi" w:cstheme="minorHAnsi"/>
          <w:b w:val="0"/>
          <w:bCs w:val="0"/>
          <w:color w:val="auto"/>
          <w:sz w:val="22"/>
          <w:szCs w:val="22"/>
        </w:rPr>
        <w:t xml:space="preserve"> </w:t>
      </w:r>
      <w:r w:rsidRPr="009830E1">
        <w:rPr>
          <w:rFonts w:asciiTheme="minorHAnsi" w:hAnsiTheme="minorHAnsi" w:cstheme="minorHAnsi"/>
          <w:b w:val="0"/>
          <w:bCs w:val="0"/>
          <w:color w:val="auto"/>
          <w:sz w:val="22"/>
          <w:szCs w:val="22"/>
        </w:rPr>
        <w:t xml:space="preserve">week to create and post the video to the course website (refer to the deadline). </w:t>
      </w:r>
    </w:p>
    <w:p w14:paraId="2C9C8C9C" w14:textId="77777777" w:rsidR="002B5F15" w:rsidRPr="009830E1" w:rsidRDefault="002B5F15" w:rsidP="002B5F15">
      <w:pPr>
        <w:ind w:left="720"/>
        <w:rPr>
          <w:rFonts w:asciiTheme="minorHAnsi" w:hAnsiTheme="minorHAnsi" w:cstheme="minorHAnsi"/>
          <w:sz w:val="22"/>
          <w:szCs w:val="22"/>
        </w:rPr>
      </w:pPr>
    </w:p>
    <w:p w14:paraId="0CCAFA31" w14:textId="6028076B" w:rsidR="002B5F15" w:rsidRPr="009830E1" w:rsidRDefault="002B5F15" w:rsidP="002B5F15">
      <w:pPr>
        <w:ind w:left="720"/>
        <w:rPr>
          <w:rFonts w:asciiTheme="minorHAnsi" w:hAnsiTheme="minorHAnsi" w:cstheme="minorHAnsi"/>
          <w:sz w:val="22"/>
          <w:szCs w:val="22"/>
        </w:rPr>
      </w:pPr>
      <w:r w:rsidRPr="009830E1">
        <w:rPr>
          <w:rFonts w:asciiTheme="minorHAnsi" w:hAnsiTheme="minorHAnsi" w:cstheme="minorHAnsi"/>
          <w:sz w:val="22"/>
          <w:szCs w:val="22"/>
        </w:rPr>
        <w:t>3. After you post your video, watch the other students’ videos and “vote”</w:t>
      </w:r>
      <w:r w:rsidR="00B95100">
        <w:rPr>
          <w:rFonts w:asciiTheme="minorHAnsi" w:hAnsiTheme="minorHAnsi" w:cstheme="minorHAnsi"/>
          <w:sz w:val="22"/>
          <w:szCs w:val="22"/>
        </w:rPr>
        <w:t xml:space="preserve"> </w:t>
      </w:r>
      <w:r w:rsidR="00845074">
        <w:rPr>
          <w:rFonts w:asciiTheme="minorHAnsi" w:hAnsiTheme="minorHAnsi" w:cstheme="minorHAnsi"/>
          <w:sz w:val="22"/>
          <w:szCs w:val="22"/>
        </w:rPr>
        <w:t>or</w:t>
      </w:r>
      <w:r w:rsidR="00DF502E" w:rsidRPr="009830E1">
        <w:rPr>
          <w:rFonts w:asciiTheme="minorHAnsi" w:hAnsiTheme="minorHAnsi" w:cstheme="minorHAnsi"/>
          <w:sz w:val="22"/>
          <w:szCs w:val="22"/>
        </w:rPr>
        <w:t xml:space="preserve"> “</w:t>
      </w:r>
      <w:r w:rsidRPr="009830E1">
        <w:rPr>
          <w:rFonts w:asciiTheme="minorHAnsi" w:hAnsiTheme="minorHAnsi" w:cstheme="minorHAnsi"/>
          <w:sz w:val="22"/>
          <w:szCs w:val="22"/>
        </w:rPr>
        <w:t xml:space="preserve">like” your favorite </w:t>
      </w:r>
      <w:r w:rsidR="00A769C1">
        <w:rPr>
          <w:rFonts w:asciiTheme="minorHAnsi" w:hAnsiTheme="minorHAnsi" w:cstheme="minorHAnsi"/>
          <w:sz w:val="22"/>
          <w:szCs w:val="22"/>
        </w:rPr>
        <w:t>three</w:t>
      </w:r>
      <w:r w:rsidRPr="009830E1">
        <w:rPr>
          <w:rFonts w:asciiTheme="minorHAnsi" w:hAnsiTheme="minorHAnsi" w:cstheme="minorHAnsi"/>
          <w:sz w:val="22"/>
          <w:szCs w:val="22"/>
        </w:rPr>
        <w:t xml:space="preserve"> videos.</w:t>
      </w:r>
    </w:p>
    <w:p w14:paraId="61ECE225" w14:textId="77777777" w:rsidR="002B5F15" w:rsidRPr="009830E1" w:rsidRDefault="002B5F15" w:rsidP="002B5F15">
      <w:pPr>
        <w:rPr>
          <w:rFonts w:asciiTheme="minorHAnsi" w:hAnsiTheme="minorHAnsi" w:cstheme="minorHAnsi"/>
          <w:b/>
          <w:sz w:val="22"/>
          <w:szCs w:val="22"/>
        </w:rPr>
      </w:pPr>
    </w:p>
    <w:p w14:paraId="57AC960F" w14:textId="0B5E96E9" w:rsidR="002B5F15" w:rsidRPr="009830E1" w:rsidRDefault="002B5F15" w:rsidP="002B5F15">
      <w:pPr>
        <w:rPr>
          <w:rFonts w:asciiTheme="minorHAnsi" w:hAnsiTheme="minorHAnsi" w:cstheme="minorHAnsi"/>
          <w:b/>
          <w:sz w:val="22"/>
          <w:szCs w:val="22"/>
        </w:rPr>
      </w:pPr>
      <w:r w:rsidRPr="009830E1">
        <w:rPr>
          <w:rFonts w:asciiTheme="minorHAnsi" w:hAnsiTheme="minorHAnsi" w:cstheme="minorHAnsi"/>
          <w:b/>
          <w:sz w:val="22"/>
          <w:szCs w:val="22"/>
        </w:rPr>
        <w:t>Wrap-</w:t>
      </w:r>
      <w:r w:rsidR="006D4ABA">
        <w:rPr>
          <w:rFonts w:asciiTheme="minorHAnsi" w:hAnsiTheme="minorHAnsi" w:cstheme="minorHAnsi"/>
          <w:b/>
          <w:sz w:val="22"/>
          <w:szCs w:val="22"/>
        </w:rPr>
        <w:t>U</w:t>
      </w:r>
      <w:r w:rsidRPr="009830E1">
        <w:rPr>
          <w:rFonts w:asciiTheme="minorHAnsi" w:hAnsiTheme="minorHAnsi" w:cstheme="minorHAnsi"/>
          <w:b/>
          <w:sz w:val="22"/>
          <w:szCs w:val="22"/>
        </w:rPr>
        <w:t>p/</w:t>
      </w:r>
      <w:r w:rsidR="00A64BA5" w:rsidRPr="00A64BA5">
        <w:rPr>
          <w:rFonts w:asciiTheme="minorHAnsi" w:hAnsiTheme="minorHAnsi" w:cstheme="minorHAnsi"/>
          <w:b/>
          <w:sz w:val="22"/>
          <w:szCs w:val="22"/>
        </w:rPr>
        <w:t>“</w:t>
      </w:r>
      <w:r w:rsidRPr="009830E1">
        <w:rPr>
          <w:rFonts w:asciiTheme="minorHAnsi" w:hAnsiTheme="minorHAnsi" w:cstheme="minorHAnsi"/>
          <w:b/>
          <w:sz w:val="22"/>
          <w:szCs w:val="22"/>
        </w:rPr>
        <w:t xml:space="preserve">Takeaways” </w:t>
      </w:r>
      <w:r w:rsidR="00925CEA" w:rsidRPr="009830E1">
        <w:rPr>
          <w:rFonts w:asciiTheme="minorHAnsi" w:hAnsiTheme="minorHAnsi" w:cstheme="minorHAnsi"/>
          <w:b/>
          <w:sz w:val="22"/>
          <w:szCs w:val="22"/>
        </w:rPr>
        <w:t>Suggested Topics</w:t>
      </w:r>
      <w:r w:rsidRPr="009830E1">
        <w:rPr>
          <w:rFonts w:asciiTheme="minorHAnsi" w:hAnsiTheme="minorHAnsi" w:cstheme="minorHAnsi"/>
          <w:b/>
          <w:sz w:val="22"/>
          <w:szCs w:val="22"/>
        </w:rPr>
        <w:t xml:space="preserve">: </w:t>
      </w:r>
    </w:p>
    <w:p w14:paraId="13059784" w14:textId="46D02663"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In-person/hybrid classes: Wrap-up and discussion allot 15 min.</w:t>
      </w:r>
    </w:p>
    <w:p w14:paraId="5892632A" w14:textId="77777777" w:rsidR="002B5F15" w:rsidRPr="009830E1" w:rsidRDefault="002B5F15" w:rsidP="002B5F15">
      <w:pPr>
        <w:pStyle w:val="ListParagraph"/>
        <w:numPr>
          <w:ilvl w:val="0"/>
          <w:numId w:val="28"/>
        </w:numPr>
        <w:rPr>
          <w:rFonts w:asciiTheme="minorHAnsi" w:hAnsiTheme="minorHAnsi" w:cstheme="minorHAnsi"/>
          <w:sz w:val="22"/>
          <w:szCs w:val="22"/>
        </w:rPr>
      </w:pPr>
      <w:r w:rsidRPr="009830E1">
        <w:rPr>
          <w:rFonts w:asciiTheme="minorHAnsi" w:hAnsiTheme="minorHAnsi" w:cstheme="minorHAnsi"/>
          <w:sz w:val="22"/>
          <w:szCs w:val="22"/>
        </w:rPr>
        <w:t>Use this as a fun transition into the American Financial System.</w:t>
      </w:r>
    </w:p>
    <w:p w14:paraId="02F335A7" w14:textId="77777777" w:rsidR="002B5F15" w:rsidRPr="009830E1" w:rsidRDefault="002B5F15" w:rsidP="002B5F15">
      <w:pPr>
        <w:rPr>
          <w:rFonts w:asciiTheme="minorHAnsi" w:hAnsiTheme="minorHAnsi" w:cstheme="minorHAnsi"/>
          <w:sz w:val="22"/>
          <w:szCs w:val="22"/>
        </w:rPr>
      </w:pPr>
    </w:p>
    <w:p w14:paraId="475DF0A7" w14:textId="3A5D7137" w:rsidR="002B5F15" w:rsidRPr="009830E1" w:rsidRDefault="002B5F15" w:rsidP="002B5F15">
      <w:pPr>
        <w:rPr>
          <w:rFonts w:asciiTheme="minorHAnsi" w:hAnsiTheme="minorHAnsi" w:cstheme="minorHAnsi"/>
          <w:sz w:val="22"/>
          <w:szCs w:val="22"/>
        </w:rPr>
      </w:pPr>
      <w:r w:rsidRPr="009830E1">
        <w:rPr>
          <w:rFonts w:asciiTheme="minorHAnsi" w:hAnsiTheme="minorHAnsi" w:cstheme="minorHAnsi"/>
          <w:sz w:val="22"/>
          <w:szCs w:val="22"/>
        </w:rPr>
        <w:t>Online: Instructors</w:t>
      </w:r>
      <w:r w:rsidR="00DF502E" w:rsidRPr="009830E1">
        <w:rPr>
          <w:rFonts w:asciiTheme="minorHAnsi" w:hAnsiTheme="minorHAnsi" w:cstheme="minorHAnsi"/>
          <w:sz w:val="22"/>
          <w:szCs w:val="22"/>
        </w:rPr>
        <w:t>’</w:t>
      </w:r>
      <w:r w:rsidRPr="009830E1">
        <w:rPr>
          <w:rFonts w:asciiTheme="minorHAnsi" w:hAnsiTheme="minorHAnsi" w:cstheme="minorHAnsi"/>
          <w:sz w:val="22"/>
          <w:szCs w:val="22"/>
        </w:rPr>
        <w:t xml:space="preserve"> and students</w:t>
      </w:r>
      <w:r w:rsidR="00DF502E" w:rsidRPr="009830E1">
        <w:rPr>
          <w:rFonts w:asciiTheme="minorHAnsi" w:hAnsiTheme="minorHAnsi" w:cstheme="minorHAnsi"/>
          <w:sz w:val="22"/>
          <w:szCs w:val="22"/>
        </w:rPr>
        <w:t>’</w:t>
      </w:r>
      <w:r w:rsidRPr="009830E1">
        <w:rPr>
          <w:rFonts w:asciiTheme="minorHAnsi" w:hAnsiTheme="minorHAnsi" w:cstheme="minorHAnsi"/>
          <w:sz w:val="22"/>
          <w:szCs w:val="22"/>
        </w:rPr>
        <w:t xml:space="preserve"> comments posted on the discussion page or a short “wrap-up” video (mini-lecture) of less than 20 min posted to the course platform.</w:t>
      </w:r>
    </w:p>
    <w:p w14:paraId="146C7C5F" w14:textId="77777777" w:rsidR="002B5F15" w:rsidRPr="009830E1" w:rsidRDefault="002B5F15">
      <w:pPr>
        <w:spacing w:after="200" w:line="276" w:lineRule="auto"/>
        <w:rPr>
          <w:rFonts w:asciiTheme="minorHAnsi" w:eastAsia="Times New Roman" w:hAnsiTheme="minorHAnsi" w:cstheme="minorHAnsi"/>
          <w:b/>
          <w:bCs/>
          <w:caps/>
          <w:color w:val="FF0000"/>
          <w:spacing w:val="60"/>
          <w:szCs w:val="21"/>
          <w:lang w:eastAsia="ja-JP"/>
        </w:rPr>
      </w:pPr>
      <w:r w:rsidRPr="009830E1">
        <w:rPr>
          <w:rFonts w:asciiTheme="minorHAnsi" w:hAnsiTheme="minorHAnsi" w:cstheme="minorHAnsi"/>
          <w:color w:val="FF0000"/>
        </w:rPr>
        <w:br w:type="page"/>
      </w:r>
    </w:p>
    <w:p w14:paraId="67C5B4DE" w14:textId="22E54C41" w:rsidR="00573414" w:rsidRPr="009830E1" w:rsidRDefault="4AA1C552" w:rsidP="006966BA">
      <w:pPr>
        <w:pStyle w:val="ALLCAPSHDG1"/>
        <w:ind w:right="90"/>
        <w:rPr>
          <w:rFonts w:asciiTheme="minorHAnsi" w:hAnsiTheme="minorHAnsi" w:cstheme="minorHAnsi"/>
          <w:color w:val="FF0000"/>
          <w:szCs w:val="24"/>
        </w:rPr>
      </w:pPr>
      <w:r w:rsidRPr="009830E1">
        <w:rPr>
          <w:rFonts w:asciiTheme="minorHAnsi" w:hAnsiTheme="minorHAnsi" w:cstheme="minorHAnsi"/>
          <w:color w:val="FF0000"/>
        </w:rPr>
        <w:t>Brief chapter outline</w:t>
      </w:r>
      <w:r w:rsidR="00DB73CF" w:rsidRPr="009830E1">
        <w:rPr>
          <w:rFonts w:asciiTheme="minorHAnsi" w:hAnsiTheme="minorHAnsi" w:cstheme="minorHAnsi"/>
          <w:color w:val="FF0000"/>
        </w:rPr>
        <w:t xml:space="preserve">, </w:t>
      </w:r>
      <w:r w:rsidRPr="009830E1">
        <w:rPr>
          <w:rFonts w:asciiTheme="minorHAnsi" w:hAnsiTheme="minorHAnsi" w:cstheme="minorHAnsi"/>
          <w:color w:val="FF0000"/>
        </w:rPr>
        <w:t>learning objectives</w:t>
      </w:r>
      <w:r w:rsidR="00613C98">
        <w:rPr>
          <w:rFonts w:asciiTheme="minorHAnsi" w:hAnsiTheme="minorHAnsi" w:cstheme="minorHAnsi"/>
          <w:color w:val="FF0000"/>
        </w:rPr>
        <w:t>,</w:t>
      </w:r>
      <w:r w:rsidR="00DB73CF" w:rsidRPr="009830E1">
        <w:rPr>
          <w:rFonts w:asciiTheme="minorHAnsi" w:hAnsiTheme="minorHAnsi" w:cstheme="minorHAnsi"/>
          <w:color w:val="FF0000"/>
        </w:rPr>
        <w:t xml:space="preserve"> and classroom activities</w:t>
      </w:r>
    </w:p>
    <w:p w14:paraId="26B89FA3" w14:textId="57099629" w:rsidR="00B54388" w:rsidRPr="009830E1" w:rsidRDefault="00B54388" w:rsidP="00B54388">
      <w:pPr>
        <w:rPr>
          <w:rFonts w:asciiTheme="minorHAnsi" w:hAnsiTheme="minorHAnsi" w:cstheme="minorHAnsi"/>
          <w:sz w:val="21"/>
          <w:szCs w:val="21"/>
        </w:rPr>
      </w:pPr>
    </w:p>
    <w:tbl>
      <w:tblPr>
        <w:tblStyle w:val="TableGrid"/>
        <w:tblW w:w="14261"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995"/>
        <w:gridCol w:w="4863"/>
        <w:gridCol w:w="4430"/>
        <w:gridCol w:w="2737"/>
        <w:gridCol w:w="32"/>
        <w:gridCol w:w="8"/>
        <w:gridCol w:w="45"/>
        <w:gridCol w:w="151"/>
      </w:tblGrid>
      <w:tr w:rsidR="00247D5E" w:rsidRPr="009830E1" w14:paraId="66D7A56E" w14:textId="77777777" w:rsidTr="0096527A">
        <w:trPr>
          <w:gridAfter w:val="2"/>
          <w:wAfter w:w="196" w:type="dxa"/>
          <w:trHeight w:val="907"/>
        </w:trPr>
        <w:tc>
          <w:tcPr>
            <w:tcW w:w="6858" w:type="dxa"/>
            <w:gridSpan w:val="2"/>
          </w:tcPr>
          <w:p w14:paraId="1EDAA77D" w14:textId="77777777" w:rsidR="00247D5E" w:rsidRPr="009830E1" w:rsidRDefault="00247D5E" w:rsidP="00FF4F80">
            <w:pPr>
              <w:keepLines/>
              <w:tabs>
                <w:tab w:val="left" w:pos="540"/>
                <w:tab w:val="left" w:pos="1620"/>
                <w:tab w:val="left" w:pos="2160"/>
                <w:tab w:val="left" w:pos="2700"/>
                <w:tab w:val="left" w:pos="3240"/>
                <w:tab w:val="decimal" w:pos="3960"/>
              </w:tabs>
              <w:spacing w:after="100"/>
              <w:rPr>
                <w:rFonts w:asciiTheme="minorHAnsi" w:eastAsiaTheme="minorEastAsia" w:hAnsiTheme="minorHAnsi" w:cstheme="minorHAnsi"/>
                <w:b/>
                <w:bCs/>
              </w:rPr>
            </w:pPr>
            <w:r w:rsidRPr="009830E1">
              <w:rPr>
                <w:rFonts w:asciiTheme="minorHAnsi" w:eastAsiaTheme="minorEastAsia" w:hAnsiTheme="minorHAnsi" w:cstheme="minorHAnsi"/>
                <w:b/>
                <w:bCs/>
              </w:rPr>
              <w:t>Chapter Opener</w:t>
            </w:r>
          </w:p>
          <w:p w14:paraId="2F65DE6F" w14:textId="0E28B6D4" w:rsidR="00247D5E" w:rsidRPr="00DA4908" w:rsidRDefault="00247D5E" w:rsidP="009830E1">
            <w:pPr>
              <w:keepLines/>
              <w:tabs>
                <w:tab w:val="left" w:pos="540"/>
                <w:tab w:val="left" w:pos="1620"/>
                <w:tab w:val="left" w:pos="2160"/>
                <w:tab w:val="left" w:pos="2700"/>
                <w:tab w:val="left" w:pos="3240"/>
                <w:tab w:val="decimal" w:pos="3960"/>
              </w:tabs>
              <w:spacing w:after="100"/>
              <w:rPr>
                <w:rFonts w:asciiTheme="minorHAnsi" w:eastAsiaTheme="minorEastAsia" w:hAnsiTheme="minorHAnsi" w:cstheme="minorHAnsi"/>
                <w:b/>
                <w:bCs/>
                <w:sz w:val="22"/>
                <w:szCs w:val="22"/>
              </w:rPr>
            </w:pPr>
            <w:r w:rsidRPr="00DA4908">
              <w:rPr>
                <w:rFonts w:asciiTheme="minorHAnsi" w:eastAsiaTheme="minorEastAsia" w:hAnsiTheme="minorHAnsi" w:cstheme="minorHAnsi"/>
                <w:bCs/>
                <w:sz w:val="22"/>
                <w:szCs w:val="22"/>
              </w:rPr>
              <w:t xml:space="preserve">Getting to Know </w:t>
            </w:r>
            <w:r w:rsidR="003D25E8">
              <w:rPr>
                <w:rStyle w:val="Strong"/>
                <w:rFonts w:asciiTheme="minorHAnsi" w:hAnsiTheme="minorHAnsi" w:cstheme="minorHAnsi"/>
                <w:b w:val="0"/>
                <w:bCs w:val="0"/>
                <w:sz w:val="22"/>
                <w:szCs w:val="22"/>
              </w:rPr>
              <w:t>Heather Boushey, Council of Economic Advisors</w:t>
            </w:r>
          </w:p>
        </w:tc>
        <w:tc>
          <w:tcPr>
            <w:tcW w:w="4430" w:type="dxa"/>
            <w:shd w:val="clear" w:color="auto" w:fill="auto"/>
          </w:tcPr>
          <w:p w14:paraId="25DCB711" w14:textId="7C82DC0E" w:rsidR="00247D5E" w:rsidRPr="00466E1B" w:rsidRDefault="009830E1" w:rsidP="00FF4F80">
            <w:pPr>
              <w:keepLines/>
              <w:tabs>
                <w:tab w:val="left" w:pos="540"/>
                <w:tab w:val="left" w:pos="1620"/>
                <w:tab w:val="left" w:pos="2160"/>
                <w:tab w:val="left" w:pos="2700"/>
                <w:tab w:val="left" w:pos="3240"/>
                <w:tab w:val="decimal" w:pos="3960"/>
              </w:tabs>
              <w:spacing w:after="100"/>
              <w:rPr>
                <w:rFonts w:asciiTheme="minorHAnsi" w:eastAsiaTheme="minorEastAsia" w:hAnsiTheme="minorHAnsi" w:cstheme="minorHAnsi"/>
                <w:b/>
                <w:bCs/>
                <w:sz w:val="22"/>
                <w:szCs w:val="22"/>
              </w:rPr>
            </w:pPr>
            <w:r w:rsidRPr="00466E1B">
              <w:rPr>
                <w:rFonts w:asciiTheme="minorHAnsi" w:eastAsiaTheme="minorEastAsia" w:hAnsiTheme="minorHAnsi" w:cstheme="minorHAnsi"/>
                <w:b/>
                <w:bCs/>
                <w:sz w:val="22"/>
                <w:szCs w:val="22"/>
              </w:rPr>
              <w:t>Summary</w:t>
            </w:r>
          </w:p>
          <w:p w14:paraId="72130709" w14:textId="09D51628" w:rsidR="00247D5E" w:rsidRPr="00466E1B" w:rsidRDefault="00A27BB0" w:rsidP="00FB3356">
            <w:pPr>
              <w:keepLines/>
              <w:tabs>
                <w:tab w:val="left" w:pos="540"/>
                <w:tab w:val="left" w:pos="1620"/>
                <w:tab w:val="left" w:pos="2160"/>
                <w:tab w:val="left" w:pos="2700"/>
                <w:tab w:val="left" w:pos="3240"/>
                <w:tab w:val="decimal" w:pos="3960"/>
              </w:tabs>
              <w:spacing w:after="100"/>
              <w:rPr>
                <w:rFonts w:asciiTheme="minorHAnsi" w:eastAsiaTheme="minorEastAsia" w:hAnsiTheme="minorHAnsi" w:cstheme="minorHAnsi"/>
                <w:b/>
                <w:bCs/>
                <w:sz w:val="22"/>
                <w:szCs w:val="22"/>
              </w:rPr>
            </w:pPr>
            <w:r>
              <w:rPr>
                <w:rFonts w:asciiTheme="minorHAnsi" w:hAnsiTheme="minorHAnsi" w:cstheme="minorHAnsi"/>
                <w:sz w:val="22"/>
                <w:szCs w:val="22"/>
              </w:rPr>
              <w:t xml:space="preserve">Economists like Heather Boushey believe that issues like inequality profoundly affect economic stability in America. At an early age, </w:t>
            </w:r>
            <w:r w:rsidRPr="00957DD3">
              <w:rPr>
                <w:rFonts w:asciiTheme="minorHAnsi" w:hAnsiTheme="minorHAnsi" w:cstheme="minorHAnsi"/>
                <w:sz w:val="22"/>
                <w:szCs w:val="22"/>
              </w:rPr>
              <w:t>she</w:t>
            </w:r>
            <w:r>
              <w:rPr>
                <w:rFonts w:asciiTheme="minorHAnsi" w:hAnsiTheme="minorHAnsi" w:cstheme="minorHAnsi"/>
                <w:sz w:val="22"/>
                <w:szCs w:val="22"/>
              </w:rPr>
              <w:t xml:space="preserve"> learned that what happens in the economy can affect </w:t>
            </w:r>
            <w:r w:rsidRPr="00121485">
              <w:rPr>
                <w:rFonts w:asciiTheme="minorHAnsi" w:hAnsiTheme="minorHAnsi" w:cstheme="minorHAnsi"/>
                <w:sz w:val="22"/>
                <w:szCs w:val="22"/>
              </w:rPr>
              <w:t xml:space="preserve">whether </w:t>
            </w:r>
            <w:r w:rsidRPr="00957DD3">
              <w:rPr>
                <w:rFonts w:asciiTheme="minorHAnsi" w:hAnsiTheme="minorHAnsi" w:cstheme="minorHAnsi"/>
                <w:sz w:val="22"/>
                <w:szCs w:val="22"/>
              </w:rPr>
              <w:t>she</w:t>
            </w:r>
            <w:r>
              <w:rPr>
                <w:rFonts w:asciiTheme="minorHAnsi" w:hAnsiTheme="minorHAnsi" w:cstheme="minorHAnsi"/>
                <w:sz w:val="22"/>
                <w:szCs w:val="22"/>
              </w:rPr>
              <w:t xml:space="preserve"> gets to do the things in life that matter </w:t>
            </w:r>
            <w:r w:rsidRPr="00121485">
              <w:rPr>
                <w:rFonts w:asciiTheme="minorHAnsi" w:hAnsiTheme="minorHAnsi" w:cstheme="minorHAnsi"/>
                <w:sz w:val="22"/>
                <w:szCs w:val="22"/>
              </w:rPr>
              <w:t xml:space="preserve">to </w:t>
            </w:r>
            <w:r w:rsidRPr="00957DD3">
              <w:rPr>
                <w:rFonts w:asciiTheme="minorHAnsi" w:hAnsiTheme="minorHAnsi" w:cstheme="minorHAnsi"/>
                <w:sz w:val="22"/>
                <w:szCs w:val="22"/>
              </w:rPr>
              <w:t>her</w:t>
            </w:r>
            <w:r w:rsidRPr="00121485">
              <w:rPr>
                <w:rFonts w:asciiTheme="minorHAnsi" w:hAnsiTheme="minorHAnsi" w:cstheme="minorHAnsi"/>
                <w:sz w:val="22"/>
                <w:szCs w:val="22"/>
              </w:rPr>
              <w:t xml:space="preserve">. </w:t>
            </w:r>
            <w:r w:rsidRPr="00495379">
              <w:rPr>
                <w:rFonts w:asciiTheme="minorHAnsi" w:hAnsiTheme="minorHAnsi" w:cstheme="minorHAnsi"/>
                <w:sz w:val="22"/>
                <w:szCs w:val="22"/>
              </w:rPr>
              <w:t>She</w:t>
            </w:r>
            <w:r>
              <w:rPr>
                <w:rFonts w:asciiTheme="minorHAnsi" w:hAnsiTheme="minorHAnsi" w:cstheme="minorHAnsi"/>
                <w:sz w:val="22"/>
                <w:szCs w:val="22"/>
              </w:rPr>
              <w:t xml:space="preserve"> cofounded the Washington Center for Equitable Growth in 2013 and is consistently sought out </w:t>
            </w:r>
            <w:r w:rsidRPr="00121485">
              <w:rPr>
                <w:rFonts w:asciiTheme="minorHAnsi" w:hAnsiTheme="minorHAnsi" w:cstheme="minorHAnsi"/>
                <w:sz w:val="22"/>
                <w:szCs w:val="22"/>
              </w:rPr>
              <w:t xml:space="preserve">for </w:t>
            </w:r>
            <w:r w:rsidRPr="00957DD3">
              <w:rPr>
                <w:rFonts w:asciiTheme="minorHAnsi" w:hAnsiTheme="minorHAnsi" w:cstheme="minorHAnsi"/>
                <w:sz w:val="22"/>
                <w:szCs w:val="22"/>
              </w:rPr>
              <w:t>her</w:t>
            </w:r>
            <w:r>
              <w:rPr>
                <w:rFonts w:asciiTheme="minorHAnsi" w:hAnsiTheme="minorHAnsi" w:cstheme="minorHAnsi"/>
                <w:sz w:val="22"/>
                <w:szCs w:val="22"/>
              </w:rPr>
              <w:t xml:space="preserve"> expertise.</w:t>
            </w:r>
          </w:p>
        </w:tc>
        <w:tc>
          <w:tcPr>
            <w:tcW w:w="2777" w:type="dxa"/>
            <w:gridSpan w:val="3"/>
            <w:shd w:val="clear" w:color="auto" w:fill="auto"/>
          </w:tcPr>
          <w:p w14:paraId="19D70237" w14:textId="3BC62684" w:rsidR="003410DB" w:rsidRPr="009830E1" w:rsidRDefault="003410DB" w:rsidP="00FF4F80">
            <w:pPr>
              <w:keepLines/>
              <w:tabs>
                <w:tab w:val="left" w:pos="540"/>
                <w:tab w:val="left" w:pos="1620"/>
                <w:tab w:val="left" w:pos="2160"/>
                <w:tab w:val="left" w:pos="2700"/>
                <w:tab w:val="left" w:pos="3240"/>
                <w:tab w:val="decimal" w:pos="3960"/>
              </w:tabs>
              <w:spacing w:after="100"/>
              <w:rPr>
                <w:rFonts w:asciiTheme="minorHAnsi" w:eastAsiaTheme="minorEastAsia" w:hAnsiTheme="minorHAnsi" w:cstheme="minorHAnsi"/>
                <w:b/>
                <w:bCs/>
              </w:rPr>
            </w:pPr>
            <w:r w:rsidRPr="009830E1">
              <w:rPr>
                <w:rFonts w:asciiTheme="minorHAnsi" w:eastAsiaTheme="minorEastAsia" w:hAnsiTheme="minorHAnsi" w:cstheme="minorHAnsi"/>
                <w:b/>
                <w:bCs/>
              </w:rPr>
              <w:t>PowerPoint Slides</w:t>
            </w:r>
          </w:p>
          <w:p w14:paraId="2821BFB9" w14:textId="54E98FB5" w:rsidR="00247D5E" w:rsidRPr="00DA4908" w:rsidRDefault="00247D5E" w:rsidP="00FF4F80">
            <w:pPr>
              <w:keepLines/>
              <w:tabs>
                <w:tab w:val="left" w:pos="540"/>
                <w:tab w:val="left" w:pos="1620"/>
                <w:tab w:val="left" w:pos="2160"/>
                <w:tab w:val="left" w:pos="2700"/>
                <w:tab w:val="left" w:pos="3240"/>
                <w:tab w:val="decimal" w:pos="3960"/>
              </w:tabs>
              <w:spacing w:after="100"/>
              <w:rPr>
                <w:rFonts w:asciiTheme="minorHAnsi" w:eastAsiaTheme="minorEastAsia" w:hAnsiTheme="minorHAnsi" w:cstheme="minorHAnsi"/>
                <w:bCs/>
                <w:sz w:val="21"/>
                <w:szCs w:val="21"/>
              </w:rPr>
            </w:pPr>
            <w:r w:rsidRPr="00DA4908">
              <w:rPr>
                <w:rFonts w:asciiTheme="minorHAnsi" w:eastAsiaTheme="minorEastAsia" w:hAnsiTheme="minorHAnsi" w:cstheme="minorHAnsi"/>
                <w:bCs/>
                <w:sz w:val="21"/>
                <w:szCs w:val="21"/>
              </w:rPr>
              <w:t>PP</w:t>
            </w:r>
            <w:r w:rsidR="008550CF" w:rsidRPr="00DA4908">
              <w:rPr>
                <w:rFonts w:asciiTheme="minorHAnsi" w:eastAsiaTheme="minorEastAsia" w:hAnsiTheme="minorHAnsi" w:cstheme="minorHAnsi"/>
                <w:bCs/>
                <w:sz w:val="21"/>
                <w:szCs w:val="21"/>
              </w:rPr>
              <w:t>T</w:t>
            </w:r>
            <w:r w:rsidR="00953036">
              <w:rPr>
                <w:rFonts w:asciiTheme="minorHAnsi" w:eastAsiaTheme="minorEastAsia" w:hAnsiTheme="minorHAnsi" w:cstheme="minorHAnsi"/>
                <w:bCs/>
                <w:sz w:val="21"/>
                <w:szCs w:val="21"/>
              </w:rPr>
              <w:t xml:space="preserve"> 5</w:t>
            </w:r>
          </w:p>
          <w:p w14:paraId="5F01E5BE" w14:textId="77777777" w:rsidR="00247D5E" w:rsidRPr="009830E1" w:rsidRDefault="00247D5E" w:rsidP="00567AE2">
            <w:pPr>
              <w:keepLines/>
              <w:tabs>
                <w:tab w:val="left" w:pos="540"/>
                <w:tab w:val="left" w:pos="1620"/>
                <w:tab w:val="left" w:pos="2160"/>
                <w:tab w:val="left" w:pos="2700"/>
                <w:tab w:val="left" w:pos="3240"/>
                <w:tab w:val="decimal" w:pos="3960"/>
              </w:tabs>
              <w:spacing w:after="100"/>
              <w:rPr>
                <w:rFonts w:asciiTheme="minorHAnsi" w:eastAsiaTheme="minorEastAsia" w:hAnsiTheme="minorHAnsi" w:cstheme="minorHAnsi"/>
                <w:bCs/>
              </w:rPr>
            </w:pPr>
          </w:p>
        </w:tc>
      </w:tr>
      <w:tr w:rsidR="00247D5E" w:rsidRPr="009830E1" w14:paraId="114C7430" w14:textId="77777777" w:rsidTr="0096527A">
        <w:trPr>
          <w:gridAfter w:val="2"/>
          <w:wAfter w:w="196" w:type="dxa"/>
          <w:trHeight w:val="907"/>
        </w:trPr>
        <w:tc>
          <w:tcPr>
            <w:tcW w:w="6858" w:type="dxa"/>
            <w:gridSpan w:val="2"/>
          </w:tcPr>
          <w:p w14:paraId="31C4D8FA" w14:textId="77777777" w:rsidR="00247D5E" w:rsidRPr="00DA4908" w:rsidRDefault="00247D5E" w:rsidP="00FF4F80">
            <w:pPr>
              <w:rPr>
                <w:rFonts w:asciiTheme="minorHAnsi" w:hAnsiTheme="minorHAnsi" w:cstheme="minorHAnsi"/>
                <w:sz w:val="22"/>
                <w:szCs w:val="22"/>
              </w:rPr>
            </w:pPr>
            <w:r w:rsidRPr="00DA4908">
              <w:rPr>
                <w:rFonts w:asciiTheme="minorHAnsi" w:eastAsiaTheme="minorEastAsia" w:hAnsiTheme="minorHAnsi" w:cstheme="minorHAnsi"/>
                <w:bCs/>
                <w:sz w:val="22"/>
                <w:szCs w:val="22"/>
              </w:rPr>
              <w:t>Name That Company</w:t>
            </w:r>
          </w:p>
          <w:p w14:paraId="5C6648D8" w14:textId="67C4AE35" w:rsidR="00247D5E" w:rsidRPr="009830E1" w:rsidRDefault="00247D5E" w:rsidP="00567AE2">
            <w:pPr>
              <w:keepLines/>
              <w:tabs>
                <w:tab w:val="left" w:pos="540"/>
                <w:tab w:val="left" w:pos="1620"/>
                <w:tab w:val="left" w:pos="2160"/>
                <w:tab w:val="left" w:pos="2700"/>
                <w:tab w:val="left" w:pos="3240"/>
                <w:tab w:val="decimal" w:pos="3960"/>
              </w:tabs>
              <w:spacing w:after="100"/>
              <w:rPr>
                <w:rFonts w:asciiTheme="minorHAnsi" w:eastAsiaTheme="minorEastAsia" w:hAnsiTheme="minorHAnsi" w:cstheme="minorHAnsi"/>
                <w:b/>
                <w:bCs/>
              </w:rPr>
            </w:pPr>
            <w:r w:rsidRPr="009830E1">
              <w:rPr>
                <w:rFonts w:asciiTheme="minorHAnsi" w:hAnsiTheme="minorHAnsi" w:cstheme="minorHAnsi"/>
                <w:b/>
                <w:bCs/>
              </w:rPr>
              <w:t xml:space="preserve"> </w:t>
            </w:r>
          </w:p>
        </w:tc>
        <w:tc>
          <w:tcPr>
            <w:tcW w:w="4430" w:type="dxa"/>
            <w:shd w:val="clear" w:color="auto" w:fill="auto"/>
          </w:tcPr>
          <w:p w14:paraId="46BBB3A0" w14:textId="2EA21F98" w:rsidR="00FB3356" w:rsidRPr="00466E1B" w:rsidRDefault="00A27BB0" w:rsidP="00567AE2">
            <w:pPr>
              <w:rPr>
                <w:rFonts w:asciiTheme="minorHAnsi" w:hAnsiTheme="minorHAnsi" w:cstheme="minorHAnsi"/>
                <w:sz w:val="22"/>
                <w:szCs w:val="22"/>
              </w:rPr>
            </w:pPr>
            <w:r>
              <w:rPr>
                <w:rStyle w:val="color6"/>
                <w:rFonts w:asciiTheme="minorHAnsi" w:hAnsiTheme="minorHAnsi" w:cstheme="minorHAnsi"/>
                <w:sz w:val="22"/>
                <w:szCs w:val="22"/>
              </w:rPr>
              <w:t xml:space="preserve">The CEO of this company coined the term </w:t>
            </w:r>
            <w:r w:rsidRPr="00A27BB0">
              <w:rPr>
                <w:rStyle w:val="color6"/>
                <w:rFonts w:asciiTheme="minorHAnsi" w:hAnsiTheme="minorHAnsi" w:cstheme="minorHAnsi"/>
                <w:i/>
                <w:iCs/>
                <w:sz w:val="22"/>
                <w:szCs w:val="22"/>
              </w:rPr>
              <w:t>conscious capitalism</w:t>
            </w:r>
            <w:r>
              <w:rPr>
                <w:rStyle w:val="color6"/>
                <w:rFonts w:asciiTheme="minorHAnsi" w:hAnsiTheme="minorHAnsi" w:cstheme="minorHAnsi"/>
                <w:sz w:val="22"/>
                <w:szCs w:val="22"/>
              </w:rPr>
              <w:t xml:space="preserve"> to describe </w:t>
            </w:r>
            <w:r w:rsidRPr="00957DD3">
              <w:rPr>
                <w:rStyle w:val="color6"/>
                <w:rFonts w:asciiTheme="minorHAnsi" w:hAnsiTheme="minorHAnsi" w:cstheme="minorHAnsi"/>
                <w:sz w:val="22"/>
                <w:szCs w:val="22"/>
              </w:rPr>
              <w:t>his</w:t>
            </w:r>
            <w:r>
              <w:rPr>
                <w:rStyle w:val="color6"/>
                <w:rFonts w:asciiTheme="minorHAnsi" w:hAnsiTheme="minorHAnsi" w:cstheme="minorHAnsi"/>
                <w:sz w:val="22"/>
                <w:szCs w:val="22"/>
              </w:rPr>
              <w:t xml:space="preserve"> philosophy that businesses should serve all stakeholders and operate ethically while they pursue profits.</w:t>
            </w:r>
            <w:r w:rsidR="00FB3356" w:rsidRPr="00466E1B">
              <w:rPr>
                <w:rFonts w:asciiTheme="minorHAnsi" w:hAnsiTheme="minorHAnsi" w:cstheme="minorHAnsi"/>
                <w:sz w:val="22"/>
                <w:szCs w:val="22"/>
              </w:rPr>
              <w:t xml:space="preserve"> Name that company.</w:t>
            </w:r>
          </w:p>
          <w:p w14:paraId="1AA14DED" w14:textId="77777777" w:rsidR="00FB3356" w:rsidRPr="00466E1B" w:rsidRDefault="00FB3356" w:rsidP="00567AE2">
            <w:pPr>
              <w:rPr>
                <w:rFonts w:asciiTheme="minorHAnsi" w:hAnsiTheme="minorHAnsi" w:cstheme="minorHAnsi"/>
                <w:sz w:val="22"/>
                <w:szCs w:val="22"/>
              </w:rPr>
            </w:pPr>
          </w:p>
          <w:p w14:paraId="7CF18956" w14:textId="1CA2D90C" w:rsidR="00247D5E" w:rsidRPr="00550127" w:rsidRDefault="00247D5E" w:rsidP="00567AE2">
            <w:pPr>
              <w:rPr>
                <w:rFonts w:asciiTheme="minorHAnsi" w:eastAsiaTheme="minorEastAsia" w:hAnsiTheme="minorHAnsi" w:cstheme="minorHAnsi"/>
                <w:sz w:val="22"/>
                <w:szCs w:val="22"/>
              </w:rPr>
            </w:pPr>
            <w:r w:rsidRPr="00550127">
              <w:rPr>
                <w:rFonts w:asciiTheme="minorHAnsi" w:eastAsiaTheme="minorEastAsia" w:hAnsiTheme="minorHAnsi" w:cstheme="minorHAnsi"/>
                <w:sz w:val="22"/>
                <w:szCs w:val="22"/>
              </w:rPr>
              <w:t xml:space="preserve">(Students should read the chapter before guessing the </w:t>
            </w:r>
            <w:r w:rsidR="00FB3356" w:rsidRPr="00550127">
              <w:rPr>
                <w:rFonts w:asciiTheme="minorHAnsi" w:eastAsiaTheme="minorEastAsia" w:hAnsiTheme="minorHAnsi" w:cstheme="minorHAnsi"/>
                <w:sz w:val="22"/>
                <w:szCs w:val="22"/>
              </w:rPr>
              <w:t xml:space="preserve">company’s </w:t>
            </w:r>
            <w:r w:rsidRPr="00550127">
              <w:rPr>
                <w:rFonts w:asciiTheme="minorHAnsi" w:eastAsiaTheme="minorEastAsia" w:hAnsiTheme="minorHAnsi" w:cstheme="minorHAnsi"/>
                <w:sz w:val="22"/>
                <w:szCs w:val="22"/>
              </w:rPr>
              <w:t>name:</w:t>
            </w:r>
            <w:r w:rsidR="00FB3356" w:rsidRPr="00550127">
              <w:rPr>
                <w:rFonts w:asciiTheme="minorHAnsi" w:eastAsiaTheme="minorEastAsia" w:hAnsiTheme="minorHAnsi" w:cstheme="minorHAnsi"/>
                <w:sz w:val="22"/>
                <w:szCs w:val="22"/>
              </w:rPr>
              <w:t xml:space="preserve"> </w:t>
            </w:r>
            <w:r w:rsidR="00A27BB0">
              <w:rPr>
                <w:rFonts w:asciiTheme="minorHAnsi" w:eastAsiaTheme="minorEastAsia" w:hAnsiTheme="minorHAnsi" w:cstheme="minorHAnsi"/>
                <w:sz w:val="22"/>
                <w:szCs w:val="22"/>
              </w:rPr>
              <w:t>Whole Foods</w:t>
            </w:r>
            <w:r w:rsidRPr="00550127">
              <w:rPr>
                <w:rFonts w:asciiTheme="minorHAnsi" w:eastAsiaTheme="minorEastAsia" w:hAnsiTheme="minorHAnsi" w:cstheme="minorHAnsi"/>
                <w:sz w:val="22"/>
                <w:szCs w:val="22"/>
              </w:rPr>
              <w:t>)</w:t>
            </w:r>
          </w:p>
          <w:p w14:paraId="592E9723" w14:textId="77777777" w:rsidR="001851C1" w:rsidRPr="00550127" w:rsidRDefault="001851C1" w:rsidP="00567AE2">
            <w:pPr>
              <w:rPr>
                <w:rFonts w:asciiTheme="minorHAnsi" w:eastAsiaTheme="minorEastAsia" w:hAnsiTheme="minorHAnsi" w:cstheme="minorHAnsi"/>
                <w:sz w:val="22"/>
                <w:szCs w:val="22"/>
              </w:rPr>
            </w:pPr>
          </w:p>
          <w:p w14:paraId="7B55EDAA" w14:textId="0B79DB2A" w:rsidR="001851C1" w:rsidRPr="00466E1B" w:rsidRDefault="001851C1" w:rsidP="00567AE2">
            <w:pPr>
              <w:rPr>
                <w:rFonts w:asciiTheme="minorHAnsi" w:hAnsiTheme="minorHAnsi" w:cstheme="minorHAnsi"/>
                <w:b/>
                <w:bCs/>
                <w:sz w:val="22"/>
                <w:szCs w:val="22"/>
              </w:rPr>
            </w:pPr>
          </w:p>
        </w:tc>
        <w:tc>
          <w:tcPr>
            <w:tcW w:w="2777" w:type="dxa"/>
            <w:gridSpan w:val="3"/>
            <w:shd w:val="clear" w:color="auto" w:fill="auto"/>
          </w:tcPr>
          <w:p w14:paraId="46B46326" w14:textId="639C72DD" w:rsidR="00247D5E" w:rsidRPr="00DA4908" w:rsidRDefault="00247D5E" w:rsidP="0036180C">
            <w:pPr>
              <w:keepLines/>
              <w:tabs>
                <w:tab w:val="right" w:pos="8460"/>
              </w:tabs>
              <w:rPr>
                <w:rFonts w:asciiTheme="minorHAnsi" w:eastAsiaTheme="minorEastAsia" w:hAnsiTheme="minorHAnsi" w:cstheme="minorHAnsi"/>
                <w:sz w:val="21"/>
                <w:szCs w:val="21"/>
              </w:rPr>
            </w:pPr>
            <w:r w:rsidRPr="00DA4908">
              <w:rPr>
                <w:rFonts w:asciiTheme="minorHAnsi" w:eastAsiaTheme="minorEastAsia" w:hAnsiTheme="minorHAnsi" w:cstheme="minorHAnsi"/>
                <w:bCs/>
                <w:sz w:val="21"/>
                <w:szCs w:val="21"/>
              </w:rPr>
              <w:t>PP</w:t>
            </w:r>
            <w:r w:rsidR="0034044E" w:rsidRPr="00DA4908">
              <w:rPr>
                <w:rFonts w:asciiTheme="minorHAnsi" w:eastAsiaTheme="minorEastAsia" w:hAnsiTheme="minorHAnsi" w:cstheme="minorHAnsi"/>
                <w:bCs/>
                <w:sz w:val="21"/>
                <w:szCs w:val="21"/>
              </w:rPr>
              <w:t>T</w:t>
            </w:r>
            <w:r w:rsidRPr="00DA4908">
              <w:rPr>
                <w:rFonts w:asciiTheme="minorHAnsi" w:eastAsiaTheme="minorEastAsia" w:hAnsiTheme="minorHAnsi" w:cstheme="minorHAnsi"/>
                <w:bCs/>
                <w:sz w:val="21"/>
                <w:szCs w:val="21"/>
              </w:rPr>
              <w:t xml:space="preserve"> </w:t>
            </w:r>
            <w:r w:rsidR="00953036">
              <w:rPr>
                <w:rFonts w:asciiTheme="minorHAnsi" w:eastAsiaTheme="minorEastAsia" w:hAnsiTheme="minorHAnsi" w:cstheme="minorHAnsi"/>
                <w:bCs/>
                <w:sz w:val="21"/>
                <w:szCs w:val="21"/>
              </w:rPr>
              <w:t>6</w:t>
            </w:r>
          </w:p>
        </w:tc>
      </w:tr>
      <w:tr w:rsidR="00A45370" w:rsidRPr="009830E1" w14:paraId="18E0A39D" w14:textId="77777777" w:rsidTr="0096527A">
        <w:trPr>
          <w:gridAfter w:val="3"/>
          <w:wAfter w:w="204" w:type="dxa"/>
          <w:trHeight w:val="637"/>
        </w:trPr>
        <w:tc>
          <w:tcPr>
            <w:tcW w:w="1995" w:type="dxa"/>
            <w:shd w:val="clear" w:color="auto" w:fill="7F7F7F" w:themeFill="background1" w:themeFillShade="7F"/>
          </w:tcPr>
          <w:p w14:paraId="7567C61C" w14:textId="3F41960B" w:rsidR="001851C1" w:rsidRPr="009830E1" w:rsidRDefault="001851C1" w:rsidP="00AD5F3D">
            <w:pPr>
              <w:rPr>
                <w:rFonts w:asciiTheme="minorHAnsi" w:hAnsiTheme="minorHAnsi" w:cstheme="minorHAnsi"/>
                <w:b/>
                <w:bCs/>
                <w:color w:val="FFFFFF" w:themeColor="background1"/>
              </w:rPr>
            </w:pPr>
            <w:r w:rsidRPr="009830E1">
              <w:rPr>
                <w:rFonts w:asciiTheme="minorHAnsi" w:hAnsiTheme="minorHAnsi" w:cstheme="minorHAnsi"/>
                <w:b/>
                <w:bCs/>
                <w:color w:val="FFFFFF" w:themeColor="background1"/>
              </w:rPr>
              <w:t xml:space="preserve">LO </w:t>
            </w:r>
            <w:r w:rsidR="00AD5F3D" w:rsidRPr="009830E1">
              <w:rPr>
                <w:rFonts w:asciiTheme="minorHAnsi" w:hAnsiTheme="minorHAnsi" w:cstheme="minorHAnsi"/>
                <w:b/>
                <w:bCs/>
                <w:color w:val="FFFFFF" w:themeColor="background1"/>
              </w:rPr>
              <w:t>2</w:t>
            </w:r>
            <w:r w:rsidRPr="009830E1">
              <w:rPr>
                <w:rFonts w:asciiTheme="minorHAnsi" w:hAnsiTheme="minorHAnsi" w:cstheme="minorHAnsi"/>
                <w:b/>
                <w:bCs/>
                <w:color w:val="FFFFFF" w:themeColor="background1"/>
              </w:rPr>
              <w:t>-1</w:t>
            </w:r>
          </w:p>
        </w:tc>
        <w:tc>
          <w:tcPr>
            <w:tcW w:w="4863" w:type="dxa"/>
            <w:shd w:val="clear" w:color="auto" w:fill="7F7F7F" w:themeFill="background1" w:themeFillShade="7F"/>
          </w:tcPr>
          <w:p w14:paraId="2928094C" w14:textId="1886E8A7" w:rsidR="001851C1" w:rsidRPr="009830E1" w:rsidRDefault="00194343" w:rsidP="00FF4F80">
            <w:pPr>
              <w:pStyle w:val="LOBrief"/>
              <w:keepLines/>
              <w:tabs>
                <w:tab w:val="clear" w:pos="720"/>
                <w:tab w:val="left" w:pos="46"/>
              </w:tabs>
              <w:ind w:left="46" w:firstLine="0"/>
              <w:rPr>
                <w:rFonts w:asciiTheme="minorHAnsi" w:eastAsia="Arial" w:hAnsiTheme="minorHAnsi" w:cstheme="minorHAnsi"/>
                <w:b/>
                <w:bCs/>
                <w:color w:val="FFFFFF" w:themeColor="background1"/>
              </w:rPr>
            </w:pPr>
            <w:r w:rsidRPr="009830E1">
              <w:rPr>
                <w:rFonts w:asciiTheme="minorHAnsi" w:eastAsia="Arial" w:hAnsiTheme="minorHAnsi" w:cstheme="minorHAnsi"/>
                <w:b/>
                <w:bCs/>
                <w:color w:val="FFFFFF" w:themeColor="background1"/>
              </w:rPr>
              <w:t>Explain basic economics</w:t>
            </w:r>
            <w:r w:rsidR="001851C1" w:rsidRPr="009830E1">
              <w:rPr>
                <w:rFonts w:asciiTheme="minorHAnsi" w:eastAsia="Arial" w:hAnsiTheme="minorHAnsi" w:cstheme="minorHAnsi"/>
                <w:b/>
                <w:bCs/>
                <w:color w:val="FFFFFF" w:themeColor="background1"/>
              </w:rPr>
              <w:t>.</w:t>
            </w:r>
          </w:p>
          <w:p w14:paraId="7FF97C73" w14:textId="77777777" w:rsidR="001851C1" w:rsidRPr="009830E1" w:rsidRDefault="001851C1" w:rsidP="00FF4F80">
            <w:pPr>
              <w:rPr>
                <w:rFonts w:asciiTheme="minorHAnsi" w:hAnsiTheme="minorHAnsi" w:cstheme="minorHAnsi"/>
                <w:b/>
                <w:bCs/>
                <w:color w:val="FFFFFF" w:themeColor="background1"/>
                <w:sz w:val="21"/>
                <w:szCs w:val="21"/>
              </w:rPr>
            </w:pPr>
          </w:p>
        </w:tc>
        <w:tc>
          <w:tcPr>
            <w:tcW w:w="7199" w:type="dxa"/>
            <w:gridSpan w:val="3"/>
            <w:shd w:val="clear" w:color="auto" w:fill="7F7F7F" w:themeFill="background1" w:themeFillShade="7F"/>
          </w:tcPr>
          <w:p w14:paraId="212851CC" w14:textId="77777777" w:rsidR="001851C1" w:rsidRPr="009830E1" w:rsidRDefault="001851C1" w:rsidP="00FF4F80">
            <w:pPr>
              <w:rPr>
                <w:rFonts w:asciiTheme="minorHAnsi" w:hAnsiTheme="minorHAnsi" w:cstheme="minorHAnsi"/>
                <w:b/>
                <w:bCs/>
                <w:color w:val="FFFFFF" w:themeColor="background1"/>
              </w:rPr>
            </w:pPr>
            <w:r w:rsidRPr="009830E1">
              <w:rPr>
                <w:rFonts w:asciiTheme="minorHAnsi" w:hAnsiTheme="minorHAnsi" w:cstheme="minorHAnsi"/>
                <w:b/>
                <w:bCs/>
                <w:color w:val="FFFFFF" w:themeColor="background1"/>
              </w:rPr>
              <w:t>Key Terms:</w:t>
            </w:r>
          </w:p>
          <w:p w14:paraId="4050E0DB" w14:textId="0A980272" w:rsidR="001851C1" w:rsidRPr="00DA4908" w:rsidRDefault="00194343" w:rsidP="003410DB">
            <w:pPr>
              <w:ind w:left="360" w:right="1484"/>
              <w:rPr>
                <w:rFonts w:asciiTheme="minorHAnsi" w:hAnsiTheme="minorHAnsi" w:cstheme="minorHAnsi"/>
                <w:color w:val="FFFFFF" w:themeColor="background1"/>
                <w:sz w:val="22"/>
                <w:szCs w:val="22"/>
              </w:rPr>
            </w:pPr>
            <w:r w:rsidRPr="00DA4908">
              <w:rPr>
                <w:rFonts w:asciiTheme="minorHAnsi" w:hAnsiTheme="minorHAnsi" w:cstheme="minorHAnsi"/>
                <w:color w:val="FFFFFF" w:themeColor="background1"/>
                <w:sz w:val="22"/>
                <w:szCs w:val="22"/>
              </w:rPr>
              <w:t>economics</w:t>
            </w:r>
          </w:p>
          <w:p w14:paraId="04A2969A" w14:textId="77777777" w:rsidR="00194343" w:rsidRPr="00DA4908" w:rsidRDefault="00194343" w:rsidP="00FF4F80">
            <w:pPr>
              <w:ind w:left="360"/>
              <w:rPr>
                <w:rFonts w:asciiTheme="minorHAnsi" w:hAnsiTheme="minorHAnsi" w:cstheme="minorHAnsi"/>
                <w:color w:val="FFFFFF" w:themeColor="background1"/>
                <w:sz w:val="22"/>
                <w:szCs w:val="22"/>
              </w:rPr>
            </w:pPr>
            <w:r w:rsidRPr="00DA4908">
              <w:rPr>
                <w:rFonts w:asciiTheme="minorHAnsi" w:hAnsiTheme="minorHAnsi" w:cstheme="minorHAnsi"/>
                <w:color w:val="FFFFFF" w:themeColor="background1"/>
                <w:sz w:val="22"/>
                <w:szCs w:val="22"/>
              </w:rPr>
              <w:t>macroeconomics</w:t>
            </w:r>
          </w:p>
          <w:p w14:paraId="54CAAF30" w14:textId="77777777" w:rsidR="00194343" w:rsidRPr="00DA4908" w:rsidRDefault="00194343" w:rsidP="00FF4F80">
            <w:pPr>
              <w:ind w:left="360"/>
              <w:rPr>
                <w:rFonts w:asciiTheme="minorHAnsi" w:hAnsiTheme="minorHAnsi" w:cstheme="minorHAnsi"/>
                <w:color w:val="FFFFFF" w:themeColor="background1"/>
                <w:sz w:val="22"/>
                <w:szCs w:val="22"/>
              </w:rPr>
            </w:pPr>
            <w:r w:rsidRPr="00DA4908">
              <w:rPr>
                <w:rFonts w:asciiTheme="minorHAnsi" w:hAnsiTheme="minorHAnsi" w:cstheme="minorHAnsi"/>
                <w:color w:val="FFFFFF" w:themeColor="background1"/>
                <w:sz w:val="22"/>
                <w:szCs w:val="22"/>
              </w:rPr>
              <w:t>microeconomics</w:t>
            </w:r>
          </w:p>
          <w:p w14:paraId="31358887" w14:textId="77777777" w:rsidR="00194343" w:rsidRPr="00DA4908" w:rsidRDefault="00194343" w:rsidP="00FF4F80">
            <w:pPr>
              <w:ind w:left="360"/>
              <w:rPr>
                <w:rFonts w:asciiTheme="minorHAnsi" w:hAnsiTheme="minorHAnsi" w:cstheme="minorHAnsi"/>
                <w:color w:val="FFFFFF" w:themeColor="background1"/>
                <w:sz w:val="22"/>
                <w:szCs w:val="22"/>
              </w:rPr>
            </w:pPr>
            <w:r w:rsidRPr="00DA4908">
              <w:rPr>
                <w:rFonts w:asciiTheme="minorHAnsi" w:hAnsiTheme="minorHAnsi" w:cstheme="minorHAnsi"/>
                <w:color w:val="FFFFFF" w:themeColor="background1"/>
                <w:sz w:val="22"/>
                <w:szCs w:val="22"/>
              </w:rPr>
              <w:t>resource development</w:t>
            </w:r>
          </w:p>
          <w:p w14:paraId="40B89BDC" w14:textId="77777777" w:rsidR="001851C1" w:rsidRDefault="00194343" w:rsidP="003410DB">
            <w:pPr>
              <w:ind w:left="360"/>
              <w:rPr>
                <w:rFonts w:asciiTheme="minorHAnsi" w:hAnsiTheme="minorHAnsi" w:cstheme="minorHAnsi"/>
                <w:color w:val="FFFFFF" w:themeColor="background1"/>
                <w:sz w:val="22"/>
                <w:szCs w:val="22"/>
              </w:rPr>
            </w:pPr>
            <w:r w:rsidRPr="00DA4908">
              <w:rPr>
                <w:rFonts w:asciiTheme="minorHAnsi" w:hAnsiTheme="minorHAnsi" w:cstheme="minorHAnsi"/>
                <w:color w:val="FFFFFF" w:themeColor="background1"/>
                <w:sz w:val="22"/>
                <w:szCs w:val="22"/>
              </w:rPr>
              <w:t>invisible hand</w:t>
            </w:r>
          </w:p>
          <w:p w14:paraId="79CF1835" w14:textId="141D3CF7" w:rsidR="00DA4908" w:rsidRPr="009830E1" w:rsidRDefault="00DA4908" w:rsidP="003410DB">
            <w:pPr>
              <w:ind w:left="360"/>
              <w:rPr>
                <w:rFonts w:asciiTheme="minorHAnsi" w:hAnsiTheme="minorHAnsi" w:cstheme="minorHAnsi"/>
                <w:noProof/>
                <w:color w:val="FFFFFF" w:themeColor="background1"/>
                <w:sz w:val="21"/>
                <w:szCs w:val="21"/>
              </w:rPr>
            </w:pPr>
          </w:p>
        </w:tc>
      </w:tr>
      <w:tr w:rsidR="00247D5E" w:rsidRPr="009830E1" w14:paraId="584E0574" w14:textId="77777777" w:rsidTr="0096527A">
        <w:trPr>
          <w:gridAfter w:val="3"/>
          <w:wAfter w:w="204" w:type="dxa"/>
          <w:trHeight w:val="1240"/>
        </w:trPr>
        <w:tc>
          <w:tcPr>
            <w:tcW w:w="6858" w:type="dxa"/>
            <w:gridSpan w:val="2"/>
            <w:tcBorders>
              <w:bottom w:val="single" w:sz="8" w:space="0" w:color="auto"/>
            </w:tcBorders>
          </w:tcPr>
          <w:p w14:paraId="42159EF1" w14:textId="2DCD2F3C" w:rsidR="00247D5E" w:rsidRPr="009830E1" w:rsidRDefault="00247D5E" w:rsidP="00EF714E">
            <w:pPr>
              <w:pStyle w:val="ListParagraph"/>
              <w:ind w:left="0"/>
              <w:rPr>
                <w:rFonts w:asciiTheme="minorHAnsi" w:hAnsiTheme="minorHAnsi" w:cstheme="minorHAnsi"/>
                <w:b/>
                <w:szCs w:val="21"/>
              </w:rPr>
            </w:pPr>
            <w:r w:rsidRPr="009830E1">
              <w:rPr>
                <w:rFonts w:asciiTheme="minorHAnsi" w:hAnsiTheme="minorHAnsi" w:cstheme="minorHAnsi"/>
                <w:b/>
                <w:szCs w:val="21"/>
              </w:rPr>
              <w:t>Lecture Notes</w:t>
            </w:r>
          </w:p>
          <w:p w14:paraId="7091E741" w14:textId="77777777" w:rsidR="00247D5E" w:rsidRPr="009830E1" w:rsidRDefault="00247D5E" w:rsidP="00EF714E">
            <w:pPr>
              <w:rPr>
                <w:rFonts w:asciiTheme="minorHAnsi" w:hAnsiTheme="minorHAnsi" w:cstheme="minorHAnsi"/>
                <w:sz w:val="21"/>
                <w:szCs w:val="21"/>
              </w:rPr>
            </w:pPr>
          </w:p>
          <w:p w14:paraId="3196A78B" w14:textId="1DCFBEDC" w:rsidR="00686D21" w:rsidRPr="009830E1" w:rsidRDefault="00686D21" w:rsidP="00686D21">
            <w:pPr>
              <w:pStyle w:val="OutlineI"/>
              <w:rPr>
                <w:rFonts w:asciiTheme="minorHAnsi" w:hAnsiTheme="minorHAnsi" w:cstheme="minorHAnsi"/>
                <w:sz w:val="22"/>
                <w:szCs w:val="22"/>
              </w:rPr>
            </w:pPr>
            <w:r w:rsidRPr="009830E1">
              <w:rPr>
                <w:rFonts w:asciiTheme="minorHAnsi" w:hAnsiTheme="minorHAnsi" w:cstheme="minorHAnsi"/>
                <w:sz w:val="22"/>
                <w:szCs w:val="22"/>
              </w:rPr>
              <w:t>I.</w:t>
            </w:r>
            <w:r w:rsidRPr="009830E1">
              <w:rPr>
                <w:rFonts w:asciiTheme="minorHAnsi" w:hAnsiTheme="minorHAnsi" w:cstheme="minorHAnsi"/>
                <w:sz w:val="22"/>
                <w:szCs w:val="22"/>
              </w:rPr>
              <w:tab/>
            </w:r>
            <w:r w:rsidR="00FB3356">
              <w:rPr>
                <w:rFonts w:asciiTheme="minorHAnsi" w:hAnsiTheme="minorHAnsi" w:cstheme="minorHAnsi"/>
                <w:sz w:val="22"/>
                <w:szCs w:val="22"/>
              </w:rPr>
              <w:t xml:space="preserve"> </w:t>
            </w:r>
            <w:r w:rsidR="00BB72A7">
              <w:rPr>
                <w:rFonts w:asciiTheme="minorHAnsi" w:hAnsiTheme="minorHAnsi" w:cstheme="minorHAnsi"/>
                <w:sz w:val="22"/>
                <w:szCs w:val="22"/>
              </w:rPr>
              <w:t xml:space="preserve">             </w:t>
            </w:r>
            <w:r w:rsidRPr="009830E1">
              <w:rPr>
                <w:rFonts w:asciiTheme="minorHAnsi" w:hAnsiTheme="minorHAnsi" w:cstheme="minorHAnsi"/>
                <w:sz w:val="22"/>
                <w:szCs w:val="22"/>
              </w:rPr>
              <w:t xml:space="preserve">HOW ECONOMIC CONDITIONS AFFECT BUSINESSES </w:t>
            </w:r>
          </w:p>
          <w:p w14:paraId="7BA65F07" w14:textId="2E6D5822" w:rsidR="00686D21" w:rsidRPr="009830E1" w:rsidRDefault="00686D21" w:rsidP="00686D21">
            <w:pPr>
              <w:pStyle w:val="OutlineA"/>
              <w:rPr>
                <w:rFonts w:asciiTheme="minorHAnsi" w:hAnsiTheme="minorHAnsi" w:cstheme="minorHAnsi"/>
                <w:b w:val="0"/>
                <w:sz w:val="22"/>
                <w:szCs w:val="22"/>
              </w:rPr>
            </w:pPr>
            <w:r w:rsidRPr="009830E1">
              <w:rPr>
                <w:rFonts w:asciiTheme="minorHAnsi" w:hAnsiTheme="minorHAnsi" w:cstheme="minorHAnsi"/>
                <w:sz w:val="22"/>
                <w:szCs w:val="22"/>
              </w:rPr>
              <w:tab/>
            </w:r>
            <w:r w:rsidRPr="009830E1">
              <w:rPr>
                <w:rFonts w:asciiTheme="minorHAnsi" w:hAnsiTheme="minorHAnsi" w:cstheme="minorHAnsi"/>
                <w:b w:val="0"/>
                <w:sz w:val="22"/>
                <w:szCs w:val="22"/>
              </w:rPr>
              <w:tab/>
              <w:t>A.</w:t>
            </w:r>
            <w:r w:rsidRPr="009830E1">
              <w:rPr>
                <w:rFonts w:asciiTheme="minorHAnsi" w:hAnsiTheme="minorHAnsi" w:cstheme="minorHAnsi"/>
                <w:b w:val="0"/>
                <w:sz w:val="22"/>
                <w:szCs w:val="22"/>
              </w:rPr>
              <w:tab/>
              <w:t xml:space="preserve">An economic system either promotes or hinders business </w:t>
            </w:r>
            <w:r w:rsidR="00A27BB0">
              <w:rPr>
                <w:rFonts w:asciiTheme="minorHAnsi" w:hAnsiTheme="minorHAnsi" w:cstheme="minorHAnsi"/>
                <w:b w:val="0"/>
                <w:sz w:val="22"/>
                <w:szCs w:val="22"/>
              </w:rPr>
              <w:t>growth, the creation of wealth, and a higher quality of life for all</w:t>
            </w:r>
            <w:r w:rsidRPr="009830E1">
              <w:rPr>
                <w:rFonts w:asciiTheme="minorHAnsi" w:hAnsiTheme="minorHAnsi" w:cstheme="minorHAnsi"/>
                <w:b w:val="0"/>
                <w:sz w:val="22"/>
                <w:szCs w:val="22"/>
              </w:rPr>
              <w:t>.</w:t>
            </w:r>
          </w:p>
          <w:p w14:paraId="38988016" w14:textId="3399EBFC" w:rsidR="00686D21" w:rsidRPr="009830E1" w:rsidRDefault="00686D21" w:rsidP="00686D21">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B.</w:t>
            </w:r>
            <w:r w:rsidRPr="009830E1">
              <w:rPr>
                <w:rFonts w:asciiTheme="minorHAnsi" w:hAnsiTheme="minorHAnsi" w:cstheme="minorHAnsi"/>
                <w:b w:val="0"/>
                <w:sz w:val="22"/>
                <w:szCs w:val="22"/>
              </w:rPr>
              <w:tab/>
            </w:r>
            <w:r w:rsidR="00342CE0">
              <w:rPr>
                <w:rFonts w:asciiTheme="minorHAnsi" w:hAnsiTheme="minorHAnsi" w:cstheme="minorHAnsi"/>
                <w:b w:val="0"/>
                <w:sz w:val="22"/>
                <w:szCs w:val="22"/>
              </w:rPr>
              <w:t xml:space="preserve">In the </w:t>
            </w:r>
            <w:r w:rsidR="00E60CF8" w:rsidRPr="00E60CF8">
              <w:rPr>
                <w:rFonts w:asciiTheme="minorHAnsi" w:hAnsiTheme="minorHAnsi" w:cstheme="minorHAnsi"/>
                <w:b w:val="0"/>
                <w:sz w:val="22"/>
                <w:szCs w:val="22"/>
              </w:rPr>
              <w:t>United States</w:t>
            </w:r>
            <w:r w:rsidR="00342CE0">
              <w:rPr>
                <w:rFonts w:asciiTheme="minorHAnsi" w:hAnsiTheme="minorHAnsi" w:cstheme="minorHAnsi"/>
                <w:b w:val="0"/>
                <w:sz w:val="22"/>
                <w:szCs w:val="22"/>
              </w:rPr>
              <w:t>, the</w:t>
            </w:r>
            <w:r w:rsidRPr="009830E1">
              <w:rPr>
                <w:rFonts w:asciiTheme="minorHAnsi" w:hAnsiTheme="minorHAnsi" w:cstheme="minorHAnsi"/>
                <w:b w:val="0"/>
                <w:sz w:val="22"/>
                <w:szCs w:val="22"/>
              </w:rPr>
              <w:t xml:space="preserve"> economic and social climate</w:t>
            </w:r>
            <w:r w:rsidR="00342CE0">
              <w:rPr>
                <w:rFonts w:asciiTheme="minorHAnsi" w:hAnsiTheme="minorHAnsi" w:cstheme="minorHAnsi"/>
                <w:b w:val="0"/>
                <w:sz w:val="22"/>
                <w:szCs w:val="22"/>
              </w:rPr>
              <w:t>s</w:t>
            </w:r>
            <w:r w:rsidRPr="009830E1">
              <w:rPr>
                <w:rFonts w:asciiTheme="minorHAnsi" w:hAnsiTheme="minorHAnsi" w:cstheme="minorHAnsi"/>
                <w:b w:val="0"/>
                <w:sz w:val="22"/>
                <w:szCs w:val="22"/>
              </w:rPr>
              <w:t xml:space="preserve"> allow businesses to operate freely.</w:t>
            </w:r>
          </w:p>
          <w:p w14:paraId="4D769F3D" w14:textId="1FD4933C" w:rsidR="00686D21" w:rsidRPr="009830E1" w:rsidRDefault="00686D21" w:rsidP="00686D2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 xml:space="preserve">Any change in the </w:t>
            </w:r>
            <w:r w:rsidRPr="00957DD3">
              <w:rPr>
                <w:rFonts w:asciiTheme="minorHAnsi" w:hAnsiTheme="minorHAnsi" w:cstheme="minorHAnsi"/>
                <w:sz w:val="22"/>
                <w:szCs w:val="22"/>
              </w:rPr>
              <w:t>U.S.</w:t>
            </w:r>
            <w:r w:rsidRPr="009830E1">
              <w:rPr>
                <w:rFonts w:asciiTheme="minorHAnsi" w:hAnsiTheme="minorHAnsi" w:cstheme="minorHAnsi"/>
                <w:sz w:val="22"/>
                <w:szCs w:val="22"/>
              </w:rPr>
              <w:t xml:space="preserve"> economic system</w:t>
            </w:r>
            <w:r w:rsidR="00342CE0">
              <w:rPr>
                <w:rFonts w:asciiTheme="minorHAnsi" w:hAnsiTheme="minorHAnsi" w:cstheme="minorHAnsi"/>
                <w:sz w:val="22"/>
                <w:szCs w:val="22"/>
              </w:rPr>
              <w:t>, such as regulation,</w:t>
            </w:r>
            <w:r w:rsidRPr="009830E1">
              <w:rPr>
                <w:rFonts w:asciiTheme="minorHAnsi" w:hAnsiTheme="minorHAnsi" w:cstheme="minorHAnsi"/>
                <w:sz w:val="22"/>
                <w:szCs w:val="22"/>
              </w:rPr>
              <w:t xml:space="preserve"> has a major influence on business </w:t>
            </w:r>
            <w:r w:rsidR="00342CE0">
              <w:rPr>
                <w:rFonts w:asciiTheme="minorHAnsi" w:hAnsiTheme="minorHAnsi" w:cstheme="minorHAnsi"/>
                <w:sz w:val="22"/>
                <w:szCs w:val="22"/>
              </w:rPr>
              <w:t>success</w:t>
            </w:r>
            <w:r w:rsidRPr="009830E1">
              <w:rPr>
                <w:rFonts w:asciiTheme="minorHAnsi" w:hAnsiTheme="minorHAnsi" w:cstheme="minorHAnsi"/>
                <w:sz w:val="22"/>
                <w:szCs w:val="22"/>
              </w:rPr>
              <w:t>.</w:t>
            </w:r>
          </w:p>
          <w:p w14:paraId="5AC7B96E" w14:textId="33DAE1BA" w:rsidR="00686D21" w:rsidRPr="009830E1" w:rsidRDefault="00686D21" w:rsidP="00686D2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 xml:space="preserve">Also, </w:t>
            </w:r>
            <w:r w:rsidRPr="009830E1">
              <w:rPr>
                <w:rFonts w:asciiTheme="minorHAnsi" w:hAnsiTheme="minorHAnsi" w:cstheme="minorHAnsi"/>
                <w:b/>
                <w:sz w:val="22"/>
                <w:szCs w:val="22"/>
              </w:rPr>
              <w:t>GLOBAL ECONOMICS</w:t>
            </w:r>
            <w:r w:rsidRPr="009830E1">
              <w:rPr>
                <w:rFonts w:asciiTheme="minorHAnsi" w:hAnsiTheme="minorHAnsi" w:cstheme="minorHAnsi"/>
                <w:sz w:val="22"/>
                <w:szCs w:val="22"/>
              </w:rPr>
              <w:t xml:space="preserve"> and </w:t>
            </w:r>
            <w:r w:rsidR="00A27BB0">
              <w:rPr>
                <w:rFonts w:asciiTheme="minorHAnsi" w:hAnsiTheme="minorHAnsi" w:cstheme="minorHAnsi"/>
                <w:b/>
                <w:sz w:val="22"/>
                <w:szCs w:val="22"/>
              </w:rPr>
              <w:t>GLOBAL</w:t>
            </w:r>
            <w:r w:rsidR="00A27BB0" w:rsidRPr="009830E1">
              <w:rPr>
                <w:rFonts w:asciiTheme="minorHAnsi" w:hAnsiTheme="minorHAnsi" w:cstheme="minorHAnsi"/>
                <w:b/>
                <w:sz w:val="22"/>
                <w:szCs w:val="22"/>
              </w:rPr>
              <w:t xml:space="preserve"> </w:t>
            </w:r>
            <w:r w:rsidRPr="009830E1">
              <w:rPr>
                <w:rFonts w:asciiTheme="minorHAnsi" w:hAnsiTheme="minorHAnsi" w:cstheme="minorHAnsi"/>
                <w:b/>
                <w:sz w:val="22"/>
                <w:szCs w:val="22"/>
              </w:rPr>
              <w:t>POLITICS</w:t>
            </w:r>
            <w:r w:rsidRPr="00E42067">
              <w:rPr>
                <w:rFonts w:asciiTheme="minorHAnsi" w:hAnsiTheme="minorHAnsi" w:cstheme="minorHAnsi"/>
                <w:sz w:val="22"/>
                <w:szCs w:val="22"/>
              </w:rPr>
              <w:t xml:space="preserve"> </w:t>
            </w:r>
            <w:r w:rsidRPr="009830E1">
              <w:rPr>
                <w:rFonts w:asciiTheme="minorHAnsi" w:hAnsiTheme="minorHAnsi" w:cstheme="minorHAnsi"/>
                <w:sz w:val="22"/>
                <w:szCs w:val="22"/>
              </w:rPr>
              <w:t xml:space="preserve">have a major influence on </w:t>
            </w:r>
            <w:r w:rsidRPr="00957DD3">
              <w:rPr>
                <w:rFonts w:asciiTheme="minorHAnsi" w:hAnsiTheme="minorHAnsi" w:cstheme="minorHAnsi"/>
                <w:sz w:val="22"/>
                <w:szCs w:val="22"/>
              </w:rPr>
              <w:t>U.S.</w:t>
            </w:r>
            <w:r w:rsidRPr="009830E1">
              <w:rPr>
                <w:rFonts w:asciiTheme="minorHAnsi" w:hAnsiTheme="minorHAnsi" w:cstheme="minorHAnsi"/>
                <w:sz w:val="22"/>
                <w:szCs w:val="22"/>
              </w:rPr>
              <w:t xml:space="preserve"> business.</w:t>
            </w:r>
          </w:p>
          <w:p w14:paraId="3B219BBC" w14:textId="77777777" w:rsidR="00686D21" w:rsidRPr="009830E1" w:rsidRDefault="00686D21" w:rsidP="00686D21">
            <w:pPr>
              <w:pStyle w:val="OutlineA"/>
              <w:rPr>
                <w:rFonts w:asciiTheme="minorHAnsi" w:hAnsiTheme="minorHAnsi" w:cstheme="minorHAnsi"/>
                <w:sz w:val="22"/>
                <w:szCs w:val="22"/>
              </w:rPr>
            </w:pP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r>
            <w:r w:rsidRPr="009830E1">
              <w:rPr>
                <w:rFonts w:asciiTheme="minorHAnsi" w:hAnsiTheme="minorHAnsi" w:cstheme="minorHAnsi"/>
                <w:b w:val="0"/>
                <w:sz w:val="22"/>
                <w:szCs w:val="22"/>
              </w:rPr>
              <w:t>C.</w:t>
            </w:r>
            <w:r w:rsidRPr="009830E1">
              <w:rPr>
                <w:rFonts w:asciiTheme="minorHAnsi" w:hAnsiTheme="minorHAnsi" w:cstheme="minorHAnsi"/>
                <w:sz w:val="22"/>
                <w:szCs w:val="22"/>
              </w:rPr>
              <w:tab/>
              <w:t xml:space="preserve">WHAT IS ECONOMICS? </w:t>
            </w:r>
          </w:p>
          <w:p w14:paraId="70617080" w14:textId="3BAF5768" w:rsidR="00247D5E" w:rsidRPr="009830E1" w:rsidRDefault="00686D21" w:rsidP="00686D21">
            <w:pPr>
              <w:ind w:left="2160" w:hanging="540"/>
              <w:rPr>
                <w:rFonts w:asciiTheme="minorHAnsi" w:hAnsiTheme="minorHAnsi" w:cstheme="minorHAnsi"/>
                <w:sz w:val="22"/>
                <w:szCs w:val="22"/>
              </w:rPr>
            </w:pPr>
            <w:r w:rsidRPr="009830E1">
              <w:rPr>
                <w:rFonts w:asciiTheme="minorHAnsi" w:hAnsiTheme="minorHAnsi" w:cstheme="minorHAnsi"/>
                <w:sz w:val="22"/>
                <w:szCs w:val="22"/>
              </w:rPr>
              <w:t>1.</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ECONOMICS</w:t>
            </w:r>
            <w:r w:rsidRPr="009830E1">
              <w:rPr>
                <w:rFonts w:asciiTheme="minorHAnsi" w:hAnsiTheme="minorHAnsi" w:cstheme="minorHAnsi"/>
                <w:sz w:val="22"/>
                <w:szCs w:val="22"/>
              </w:rPr>
              <w:t xml:space="preserve"> is the study of how society chooses to employ resources to produce goods and services and distribute them for consumption among various competing groups and individuals.</w:t>
            </w:r>
          </w:p>
          <w:p w14:paraId="334BB736" w14:textId="77777777" w:rsidR="00686D21" w:rsidRPr="009830E1" w:rsidRDefault="00686D21" w:rsidP="00686D21">
            <w:pPr>
              <w:pStyle w:val="Outline1"/>
              <w:spacing w:line="259" w:lineRule="auto"/>
              <w:ind w:hanging="540"/>
              <w:rPr>
                <w:rFonts w:asciiTheme="minorHAnsi" w:hAnsiTheme="minorHAnsi" w:cstheme="minorHAnsi"/>
                <w:sz w:val="22"/>
                <w:szCs w:val="22"/>
              </w:rPr>
            </w:pPr>
            <w:r w:rsidRPr="009830E1">
              <w:rPr>
                <w:rFonts w:asciiTheme="minorHAnsi" w:hAnsiTheme="minorHAnsi" w:cstheme="minorHAnsi"/>
                <w:sz w:val="22"/>
                <w:szCs w:val="22"/>
              </w:rPr>
              <w:t>2.</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MACROECONOMICS</w:t>
            </w:r>
            <w:r w:rsidRPr="009830E1">
              <w:rPr>
                <w:rFonts w:asciiTheme="minorHAnsi" w:hAnsiTheme="minorHAnsi" w:cstheme="minorHAnsi"/>
                <w:sz w:val="22"/>
                <w:szCs w:val="22"/>
              </w:rPr>
              <w:t xml:space="preserve"> is the part of economic study that looks at the operation of a nation’s economy as a whole.</w:t>
            </w:r>
          </w:p>
          <w:p w14:paraId="7AC073A5" w14:textId="29860773" w:rsidR="00686D21" w:rsidRPr="009830E1" w:rsidRDefault="00686D21" w:rsidP="00686D21">
            <w:pPr>
              <w:pStyle w:val="Outline1"/>
              <w:spacing w:line="259"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MICROECONOMICS</w:t>
            </w:r>
            <w:r w:rsidRPr="009830E1">
              <w:rPr>
                <w:rFonts w:asciiTheme="minorHAnsi" w:hAnsiTheme="minorHAnsi" w:cstheme="minorHAnsi"/>
                <w:sz w:val="22"/>
                <w:szCs w:val="22"/>
              </w:rPr>
              <w:t xml:space="preserve"> is the part of economic</w:t>
            </w:r>
            <w:r w:rsidR="00084214">
              <w:rPr>
                <w:rFonts w:asciiTheme="minorHAnsi" w:hAnsiTheme="minorHAnsi" w:cstheme="minorHAnsi"/>
                <w:sz w:val="22"/>
                <w:szCs w:val="22"/>
              </w:rPr>
              <w:t>s</w:t>
            </w:r>
            <w:r w:rsidRPr="009830E1">
              <w:rPr>
                <w:rFonts w:asciiTheme="minorHAnsi" w:hAnsiTheme="minorHAnsi" w:cstheme="minorHAnsi"/>
                <w:sz w:val="22"/>
                <w:szCs w:val="22"/>
              </w:rPr>
              <w:t xml:space="preserve"> study that looks at the behavior of people and organizations in particular markets.</w:t>
            </w:r>
          </w:p>
          <w:p w14:paraId="442189C3" w14:textId="77777777" w:rsidR="00686D21" w:rsidRPr="009830E1" w:rsidRDefault="00686D21" w:rsidP="00686D21">
            <w:pPr>
              <w:pStyle w:val="Outline1"/>
              <w:spacing w:line="259"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4.</w:t>
            </w:r>
            <w:r w:rsidRPr="009830E1">
              <w:rPr>
                <w:rFonts w:asciiTheme="minorHAnsi" w:hAnsiTheme="minorHAnsi" w:cstheme="minorHAnsi"/>
                <w:sz w:val="22"/>
                <w:szCs w:val="22"/>
              </w:rPr>
              <w:tab/>
            </w:r>
            <w:r w:rsidRPr="009830E1">
              <w:rPr>
                <w:rFonts w:asciiTheme="minorHAnsi" w:hAnsiTheme="minorHAnsi" w:cstheme="minorHAnsi"/>
                <w:i/>
                <w:sz w:val="22"/>
                <w:szCs w:val="22"/>
              </w:rPr>
              <w:t>Economics</w:t>
            </w:r>
            <w:r w:rsidRPr="009830E1">
              <w:rPr>
                <w:rFonts w:asciiTheme="minorHAnsi" w:hAnsiTheme="minorHAnsi" w:cstheme="minorHAnsi"/>
                <w:sz w:val="22"/>
                <w:szCs w:val="22"/>
              </w:rPr>
              <w:t xml:space="preserve"> is sometimes defined as the allocation of scarce resources.</w:t>
            </w:r>
          </w:p>
          <w:p w14:paraId="55AECB64" w14:textId="77777777" w:rsidR="00686D21" w:rsidRPr="009830E1" w:rsidRDefault="00686D21" w:rsidP="00686D21">
            <w:pPr>
              <w:pStyle w:val="Outline1"/>
              <w:spacing w:line="259"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5.</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RESOURCE DEVELOPMENT</w:t>
            </w:r>
            <w:r w:rsidRPr="009830E1">
              <w:rPr>
                <w:rFonts w:asciiTheme="minorHAnsi" w:hAnsiTheme="minorHAnsi" w:cstheme="minorHAnsi"/>
                <w:sz w:val="22"/>
                <w:szCs w:val="22"/>
              </w:rPr>
              <w:t xml:space="preserve"> is the study of how to increase resources and to create the conditions that will make better use of those resources.</w:t>
            </w:r>
          </w:p>
          <w:p w14:paraId="2DBD9518" w14:textId="32FEFE8F" w:rsidR="00686D21" w:rsidRPr="009830E1" w:rsidRDefault="00686D21" w:rsidP="00686D21">
            <w:pPr>
              <w:pStyle w:val="Outline1"/>
              <w:spacing w:line="259"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6.</w:t>
            </w:r>
            <w:r w:rsidRPr="009830E1">
              <w:rPr>
                <w:rFonts w:asciiTheme="minorHAnsi" w:hAnsiTheme="minorHAnsi" w:cstheme="minorHAnsi"/>
                <w:sz w:val="22"/>
                <w:szCs w:val="22"/>
              </w:rPr>
              <w:tab/>
              <w:t xml:space="preserve">Businesses help economic systems by inventing products and services that expand available resources </w:t>
            </w:r>
            <w:r w:rsidRPr="009830E1">
              <w:rPr>
                <w:rFonts w:asciiTheme="minorHAnsi" w:hAnsiTheme="minorHAnsi" w:cstheme="minorHAnsi"/>
                <w:i/>
                <w:sz w:val="22"/>
                <w:szCs w:val="22"/>
              </w:rPr>
              <w:t>(</w:t>
            </w:r>
            <w:r w:rsidRPr="00957DD3">
              <w:rPr>
                <w:rFonts w:asciiTheme="minorHAnsi" w:hAnsiTheme="minorHAnsi" w:cstheme="minorHAnsi"/>
                <w:i/>
                <w:sz w:val="22"/>
                <w:szCs w:val="22"/>
              </w:rPr>
              <w:t>e</w:t>
            </w:r>
            <w:r w:rsidR="00C6332B" w:rsidRPr="00957DD3">
              <w:rPr>
                <w:rFonts w:asciiTheme="minorHAnsi" w:hAnsiTheme="minorHAnsi" w:cstheme="minorHAnsi"/>
                <w:i/>
                <w:sz w:val="22"/>
                <w:szCs w:val="22"/>
              </w:rPr>
              <w:t>.g.</w:t>
            </w:r>
            <w:r w:rsidR="00C6332B">
              <w:rPr>
                <w:rFonts w:asciiTheme="minorHAnsi" w:hAnsiTheme="minorHAnsi" w:cstheme="minorHAnsi"/>
                <w:i/>
                <w:sz w:val="22"/>
                <w:szCs w:val="22"/>
              </w:rPr>
              <w:t>,</w:t>
            </w:r>
            <w:r w:rsidRPr="009830E1">
              <w:rPr>
                <w:rFonts w:asciiTheme="minorHAnsi" w:hAnsiTheme="minorHAnsi" w:cstheme="minorHAnsi"/>
                <w:i/>
                <w:sz w:val="22"/>
                <w:szCs w:val="22"/>
              </w:rPr>
              <w:t xml:space="preserve"> mariculture, raising fish in ocean pens).</w:t>
            </w:r>
          </w:p>
          <w:p w14:paraId="5D0D846C" w14:textId="77777777" w:rsidR="00686D21" w:rsidRPr="009830E1" w:rsidRDefault="00686D21" w:rsidP="00686D21">
            <w:pPr>
              <w:pStyle w:val="OutlineA"/>
              <w:spacing w:line="259"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D.</w:t>
            </w:r>
            <w:r w:rsidRPr="009830E1">
              <w:rPr>
                <w:rFonts w:asciiTheme="minorHAnsi" w:hAnsiTheme="minorHAnsi" w:cstheme="minorHAnsi"/>
                <w:sz w:val="22"/>
                <w:szCs w:val="22"/>
              </w:rPr>
              <w:tab/>
            </w:r>
            <w:r w:rsidRPr="009830E1">
              <w:rPr>
                <w:rFonts w:asciiTheme="minorHAnsi" w:hAnsiTheme="minorHAnsi" w:cstheme="minorHAnsi"/>
                <w:caps/>
                <w:sz w:val="22"/>
                <w:szCs w:val="22"/>
              </w:rPr>
              <w:t>The Secret to Creating a Wealthy Economy</w:t>
            </w:r>
          </w:p>
          <w:p w14:paraId="7B5E8C6E" w14:textId="3327AD2C" w:rsidR="00686D21" w:rsidRPr="009830E1" w:rsidRDefault="00686D21" w:rsidP="00466E1B">
            <w:pPr>
              <w:pStyle w:val="Outline1"/>
              <w:spacing w:line="259" w:lineRule="auto"/>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The English economist Thomas Malthus believed that population growth would outstrip resources.</w:t>
            </w:r>
          </w:p>
          <w:p w14:paraId="753E5EE7" w14:textId="142B3F70" w:rsidR="00686D21" w:rsidRPr="009830E1" w:rsidRDefault="00686D21" w:rsidP="00686D21">
            <w:pPr>
              <w:pStyle w:val="Outlinea0"/>
              <w:spacing w:line="259"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42CE0">
              <w:rPr>
                <w:rFonts w:asciiTheme="minorHAnsi" w:hAnsiTheme="minorHAnsi" w:cstheme="minorHAnsi"/>
                <w:sz w:val="22"/>
                <w:szCs w:val="22"/>
              </w:rPr>
              <w:t>a</w:t>
            </w:r>
            <w:r w:rsidRPr="009830E1">
              <w:rPr>
                <w:rFonts w:asciiTheme="minorHAnsi" w:hAnsiTheme="minorHAnsi" w:cstheme="minorHAnsi"/>
                <w:sz w:val="22"/>
                <w:szCs w:val="22"/>
              </w:rPr>
              <w:t>.</w:t>
            </w:r>
            <w:r w:rsidRPr="009830E1">
              <w:rPr>
                <w:rFonts w:asciiTheme="minorHAnsi" w:hAnsiTheme="minorHAnsi" w:cstheme="minorHAnsi"/>
                <w:sz w:val="22"/>
                <w:szCs w:val="22"/>
              </w:rPr>
              <w:tab/>
            </w:r>
            <w:r w:rsidRPr="009830E1">
              <w:rPr>
                <w:rFonts w:asciiTheme="minorHAnsi" w:hAnsiTheme="minorHAnsi" w:cstheme="minorHAnsi"/>
                <w:b/>
                <w:caps/>
                <w:sz w:val="22"/>
                <w:szCs w:val="22"/>
              </w:rPr>
              <w:t>World population</w:t>
            </w:r>
            <w:r w:rsidRPr="009830E1">
              <w:rPr>
                <w:rFonts w:asciiTheme="minorHAnsi" w:hAnsiTheme="minorHAnsi" w:cstheme="minorHAnsi"/>
                <w:sz w:val="22"/>
                <w:szCs w:val="22"/>
              </w:rPr>
              <w:t xml:space="preserve"> is currently growing more slowly than expected</w:t>
            </w:r>
            <w:r w:rsidR="00342CE0">
              <w:rPr>
                <w:rFonts w:asciiTheme="minorHAnsi" w:hAnsiTheme="minorHAnsi" w:cstheme="minorHAnsi"/>
                <w:sz w:val="22"/>
                <w:szCs w:val="22"/>
              </w:rPr>
              <w:t>, particularly in industrial countries</w:t>
            </w:r>
            <w:r w:rsidRPr="009830E1">
              <w:rPr>
                <w:rFonts w:asciiTheme="minorHAnsi" w:hAnsiTheme="minorHAnsi" w:cstheme="minorHAnsi"/>
                <w:sz w:val="22"/>
                <w:szCs w:val="22"/>
              </w:rPr>
              <w:t>.</w:t>
            </w:r>
          </w:p>
          <w:p w14:paraId="74CBC95D" w14:textId="5C4F46AE" w:rsidR="00686D21" w:rsidRPr="009830E1" w:rsidRDefault="00686D21" w:rsidP="00686D21">
            <w:pPr>
              <w:pStyle w:val="Outlinea0"/>
              <w:spacing w:line="259"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42CE0">
              <w:rPr>
                <w:rFonts w:asciiTheme="minorHAnsi" w:hAnsiTheme="minorHAnsi" w:cstheme="minorHAnsi"/>
                <w:sz w:val="22"/>
                <w:szCs w:val="22"/>
              </w:rPr>
              <w:t>b</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But population in the </w:t>
            </w:r>
            <w:r w:rsidRPr="009830E1">
              <w:rPr>
                <w:rFonts w:asciiTheme="minorHAnsi" w:hAnsiTheme="minorHAnsi" w:cstheme="minorHAnsi"/>
                <w:b/>
                <w:caps/>
                <w:sz w:val="22"/>
                <w:szCs w:val="22"/>
              </w:rPr>
              <w:t>developing world</w:t>
            </w:r>
            <w:r w:rsidRPr="009830E1">
              <w:rPr>
                <w:rFonts w:asciiTheme="minorHAnsi" w:hAnsiTheme="minorHAnsi" w:cstheme="minorHAnsi"/>
                <w:sz w:val="22"/>
                <w:szCs w:val="22"/>
              </w:rPr>
              <w:t xml:space="preserve"> will continue to climb quickly.</w:t>
            </w:r>
          </w:p>
          <w:p w14:paraId="7F59CE49" w14:textId="50B90500" w:rsidR="00686D21" w:rsidRPr="009830E1" w:rsidRDefault="00686D21" w:rsidP="00686D21">
            <w:pPr>
              <w:ind w:left="2160" w:hanging="540"/>
              <w:rPr>
                <w:rFonts w:asciiTheme="minorHAnsi" w:hAnsiTheme="minorHAnsi" w:cstheme="minorHAnsi"/>
                <w:sz w:val="22"/>
                <w:szCs w:val="22"/>
              </w:rPr>
            </w:pPr>
            <w:r w:rsidRPr="009830E1">
              <w:rPr>
                <w:rFonts w:asciiTheme="minorHAnsi" w:hAnsiTheme="minorHAnsi" w:cstheme="minorHAnsi"/>
                <w:sz w:val="22"/>
                <w:szCs w:val="22"/>
              </w:rPr>
              <w:t>2.</w:t>
            </w:r>
            <w:r w:rsidRPr="009830E1">
              <w:rPr>
                <w:rFonts w:asciiTheme="minorHAnsi" w:hAnsiTheme="minorHAnsi" w:cstheme="minorHAnsi"/>
                <w:sz w:val="22"/>
                <w:szCs w:val="22"/>
              </w:rPr>
              <w:tab/>
              <w:t>Others believe that a large population can be a valuable resource, especially if people are educated.</w:t>
            </w:r>
          </w:p>
          <w:p w14:paraId="5972224A" w14:textId="77777777" w:rsidR="00686D21" w:rsidRPr="009830E1" w:rsidRDefault="00686D21" w:rsidP="00686D21">
            <w:pPr>
              <w:pStyle w:val="Outline1"/>
              <w:ind w:hanging="540"/>
              <w:rPr>
                <w:rFonts w:asciiTheme="minorHAnsi" w:hAnsiTheme="minorHAnsi" w:cstheme="minorHAnsi"/>
                <w:sz w:val="22"/>
                <w:szCs w:val="22"/>
              </w:rPr>
            </w:pPr>
            <w:r w:rsidRPr="009830E1">
              <w:rPr>
                <w:rFonts w:asciiTheme="minorHAnsi" w:hAnsiTheme="minorHAnsi" w:cstheme="minorHAnsi"/>
                <w:sz w:val="22"/>
                <w:szCs w:val="22"/>
              </w:rPr>
              <w:t>3.</w:t>
            </w:r>
            <w:r w:rsidRPr="009830E1">
              <w:rPr>
                <w:rFonts w:asciiTheme="minorHAnsi" w:hAnsiTheme="minorHAnsi" w:cstheme="minorHAnsi"/>
                <w:sz w:val="22"/>
                <w:szCs w:val="22"/>
              </w:rPr>
              <w:tab/>
              <w:t xml:space="preserve">The </w:t>
            </w:r>
            <w:r w:rsidRPr="009830E1">
              <w:rPr>
                <w:rFonts w:asciiTheme="minorHAnsi" w:hAnsiTheme="minorHAnsi" w:cstheme="minorHAnsi"/>
                <w:b/>
                <w:caps/>
                <w:sz w:val="22"/>
                <w:szCs w:val="22"/>
              </w:rPr>
              <w:t>secret to economic development</w:t>
            </w:r>
            <w:r w:rsidRPr="009830E1">
              <w:rPr>
                <w:rFonts w:asciiTheme="minorHAnsi" w:hAnsiTheme="minorHAnsi" w:cstheme="minorHAnsi"/>
                <w:sz w:val="22"/>
                <w:szCs w:val="22"/>
              </w:rPr>
              <w:t xml:space="preserve"> can be summed up in the saying </w:t>
            </w:r>
            <w:r w:rsidRPr="009830E1">
              <w:rPr>
                <w:rFonts w:asciiTheme="minorHAnsi" w:hAnsiTheme="minorHAnsi" w:cstheme="minorHAnsi"/>
                <w:i/>
                <w:sz w:val="22"/>
                <w:szCs w:val="22"/>
              </w:rPr>
              <w:t xml:space="preserve">“Give </w:t>
            </w:r>
            <w:r w:rsidRPr="007534A1">
              <w:rPr>
                <w:rFonts w:asciiTheme="minorHAnsi" w:hAnsiTheme="minorHAnsi" w:cstheme="minorHAnsi"/>
                <w:i/>
                <w:sz w:val="22"/>
                <w:szCs w:val="22"/>
              </w:rPr>
              <w:t xml:space="preserve">a </w:t>
            </w:r>
            <w:r w:rsidRPr="00957DD3">
              <w:rPr>
                <w:rFonts w:asciiTheme="minorHAnsi" w:hAnsiTheme="minorHAnsi" w:cstheme="minorHAnsi"/>
                <w:i/>
                <w:sz w:val="22"/>
                <w:szCs w:val="22"/>
              </w:rPr>
              <w:t>man</w:t>
            </w:r>
            <w:r w:rsidRPr="009830E1">
              <w:rPr>
                <w:rFonts w:asciiTheme="minorHAnsi" w:hAnsiTheme="minorHAnsi" w:cstheme="minorHAnsi"/>
                <w:i/>
                <w:sz w:val="22"/>
                <w:szCs w:val="22"/>
              </w:rPr>
              <w:t xml:space="preserve"> a fish and you </w:t>
            </w:r>
            <w:r w:rsidRPr="007534A1">
              <w:rPr>
                <w:rFonts w:asciiTheme="minorHAnsi" w:hAnsiTheme="minorHAnsi" w:cstheme="minorHAnsi"/>
                <w:i/>
                <w:sz w:val="22"/>
                <w:szCs w:val="22"/>
              </w:rPr>
              <w:t xml:space="preserve">feed </w:t>
            </w:r>
            <w:r w:rsidRPr="00957DD3">
              <w:rPr>
                <w:rFonts w:asciiTheme="minorHAnsi" w:hAnsiTheme="minorHAnsi" w:cstheme="minorHAnsi"/>
                <w:i/>
                <w:sz w:val="22"/>
                <w:szCs w:val="22"/>
              </w:rPr>
              <w:t>him</w:t>
            </w:r>
            <w:r w:rsidRPr="009830E1">
              <w:rPr>
                <w:rFonts w:asciiTheme="minorHAnsi" w:hAnsiTheme="minorHAnsi" w:cstheme="minorHAnsi"/>
                <w:i/>
                <w:sz w:val="22"/>
                <w:szCs w:val="22"/>
              </w:rPr>
              <w:t xml:space="preserve"> for a day, but teach a </w:t>
            </w:r>
            <w:r w:rsidRPr="00957DD3">
              <w:rPr>
                <w:rFonts w:asciiTheme="minorHAnsi" w:hAnsiTheme="minorHAnsi" w:cstheme="minorHAnsi"/>
                <w:i/>
                <w:sz w:val="22"/>
                <w:szCs w:val="22"/>
              </w:rPr>
              <w:t>man</w:t>
            </w:r>
            <w:r w:rsidRPr="009830E1">
              <w:rPr>
                <w:rFonts w:asciiTheme="minorHAnsi" w:hAnsiTheme="minorHAnsi" w:cstheme="minorHAnsi"/>
                <w:i/>
                <w:sz w:val="22"/>
                <w:szCs w:val="22"/>
              </w:rPr>
              <w:t xml:space="preserve"> to fish and you feed </w:t>
            </w:r>
            <w:r w:rsidRPr="00957DD3">
              <w:rPr>
                <w:rFonts w:asciiTheme="minorHAnsi" w:hAnsiTheme="minorHAnsi" w:cstheme="minorHAnsi"/>
                <w:i/>
                <w:sz w:val="22"/>
                <w:szCs w:val="22"/>
              </w:rPr>
              <w:t>him</w:t>
            </w:r>
            <w:r w:rsidRPr="009830E1">
              <w:rPr>
                <w:rFonts w:asciiTheme="minorHAnsi" w:hAnsiTheme="minorHAnsi" w:cstheme="minorHAnsi"/>
                <w:i/>
                <w:sz w:val="22"/>
                <w:szCs w:val="22"/>
              </w:rPr>
              <w:t xml:space="preserve"> for a lifetime.”</w:t>
            </w:r>
          </w:p>
          <w:p w14:paraId="0A9A4FD2" w14:textId="536424F0" w:rsidR="00686D21" w:rsidRPr="009830E1" w:rsidRDefault="00686D21" w:rsidP="00686D2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4.</w:t>
            </w:r>
            <w:r w:rsidRPr="009830E1">
              <w:rPr>
                <w:rFonts w:asciiTheme="minorHAnsi" w:hAnsiTheme="minorHAnsi" w:cstheme="minorHAnsi"/>
                <w:sz w:val="22"/>
                <w:szCs w:val="22"/>
              </w:rPr>
              <w:tab/>
              <w:t xml:space="preserve">Business owners provide </w:t>
            </w:r>
            <w:r w:rsidRPr="009830E1">
              <w:rPr>
                <w:rFonts w:asciiTheme="minorHAnsi" w:hAnsiTheme="minorHAnsi" w:cstheme="minorHAnsi"/>
                <w:b/>
                <w:sz w:val="22"/>
                <w:szCs w:val="22"/>
              </w:rPr>
              <w:t>JOBS AND ECONOMIC GROWTH</w:t>
            </w:r>
            <w:r w:rsidRPr="00E42067">
              <w:rPr>
                <w:rFonts w:asciiTheme="minorHAnsi" w:hAnsiTheme="minorHAnsi" w:cstheme="minorHAnsi"/>
                <w:sz w:val="22"/>
                <w:szCs w:val="22"/>
              </w:rPr>
              <w:t xml:space="preserve"> </w:t>
            </w:r>
            <w:r w:rsidRPr="009830E1">
              <w:rPr>
                <w:rFonts w:asciiTheme="minorHAnsi" w:hAnsiTheme="minorHAnsi" w:cstheme="minorHAnsi"/>
                <w:sz w:val="22"/>
                <w:szCs w:val="22"/>
              </w:rPr>
              <w:t>for their employees</w:t>
            </w:r>
            <w:r w:rsidR="00342CE0">
              <w:rPr>
                <w:rFonts w:asciiTheme="minorHAnsi" w:hAnsiTheme="minorHAnsi" w:cstheme="minorHAnsi"/>
                <w:sz w:val="22"/>
                <w:szCs w:val="22"/>
              </w:rPr>
              <w:t xml:space="preserve"> and communities</w:t>
            </w:r>
            <w:r w:rsidRPr="009830E1">
              <w:rPr>
                <w:rFonts w:asciiTheme="minorHAnsi" w:hAnsiTheme="minorHAnsi" w:cstheme="minorHAnsi"/>
                <w:sz w:val="22"/>
                <w:szCs w:val="22"/>
              </w:rPr>
              <w:t xml:space="preserve"> as well as for themselves.</w:t>
            </w:r>
          </w:p>
          <w:p w14:paraId="5CF4E415" w14:textId="1AAE342A" w:rsidR="00686D21" w:rsidRPr="009830E1" w:rsidRDefault="00686D21" w:rsidP="00686D2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5.</w:t>
            </w:r>
            <w:r w:rsidRPr="009830E1">
              <w:rPr>
                <w:rFonts w:asciiTheme="minorHAnsi" w:hAnsiTheme="minorHAnsi" w:cstheme="minorHAnsi"/>
                <w:sz w:val="22"/>
                <w:szCs w:val="22"/>
              </w:rPr>
              <w:tab/>
              <w:t xml:space="preserve">Economists examine what makes some countries relatively rich and other countries relatively poor, then develop policies that lead to </w:t>
            </w:r>
            <w:r w:rsidRPr="009830E1">
              <w:rPr>
                <w:rFonts w:asciiTheme="minorHAnsi" w:hAnsiTheme="minorHAnsi" w:cstheme="minorHAnsi"/>
                <w:b/>
                <w:caps/>
                <w:sz w:val="22"/>
                <w:szCs w:val="22"/>
              </w:rPr>
              <w:t>increased prosperity</w:t>
            </w:r>
            <w:r w:rsidRPr="009830E1">
              <w:rPr>
                <w:rFonts w:asciiTheme="minorHAnsi" w:hAnsiTheme="minorHAnsi" w:cstheme="minorHAnsi"/>
                <w:sz w:val="22"/>
                <w:szCs w:val="22"/>
              </w:rPr>
              <w:t xml:space="preserve"> for everyone.</w:t>
            </w:r>
          </w:p>
          <w:p w14:paraId="39DEEDB2" w14:textId="77777777" w:rsidR="00686D21" w:rsidRPr="009830E1" w:rsidRDefault="00686D21" w:rsidP="00686D21">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E.</w:t>
            </w:r>
            <w:r w:rsidRPr="009830E1">
              <w:rPr>
                <w:rFonts w:asciiTheme="minorHAnsi" w:hAnsiTheme="minorHAnsi" w:cstheme="minorHAnsi"/>
                <w:sz w:val="22"/>
                <w:szCs w:val="22"/>
              </w:rPr>
              <w:tab/>
              <w:t xml:space="preserve">ADAM SMITH </w:t>
            </w:r>
            <w:r w:rsidRPr="009830E1">
              <w:rPr>
                <w:rFonts w:asciiTheme="minorHAnsi" w:hAnsiTheme="minorHAnsi" w:cstheme="minorHAnsi"/>
                <w:caps/>
                <w:sz w:val="22"/>
                <w:szCs w:val="22"/>
              </w:rPr>
              <w:t xml:space="preserve">and the CREATION OF Wealth </w:t>
            </w:r>
          </w:p>
          <w:p w14:paraId="38518701" w14:textId="2813EAE7" w:rsidR="00686D21" w:rsidRPr="009830E1" w:rsidRDefault="00686D21" w:rsidP="00466E1B">
            <w:pPr>
              <w:pStyle w:val="Outline1"/>
              <w:tabs>
                <w:tab w:val="clear" w:pos="2160"/>
              </w:tabs>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r>
            <w:r w:rsidRPr="009830E1">
              <w:rPr>
                <w:rFonts w:asciiTheme="minorHAnsi" w:hAnsiTheme="minorHAnsi" w:cstheme="minorHAnsi"/>
                <w:b/>
                <w:sz w:val="22"/>
                <w:szCs w:val="22"/>
              </w:rPr>
              <w:t>ADAM SMITH</w:t>
            </w:r>
            <w:r w:rsidRPr="009830E1">
              <w:rPr>
                <w:rFonts w:asciiTheme="minorHAnsi" w:hAnsiTheme="minorHAnsi" w:cstheme="minorHAnsi"/>
                <w:sz w:val="22"/>
                <w:szCs w:val="22"/>
              </w:rPr>
              <w:t xml:space="preserve"> believed </w:t>
            </w:r>
            <w:r w:rsidR="003941F0" w:rsidRPr="00466E1B">
              <w:rPr>
                <w:rStyle w:val="Emphasis"/>
                <w:rFonts w:asciiTheme="minorHAnsi" w:hAnsiTheme="minorHAnsi" w:cstheme="minorHAnsi"/>
                <w:sz w:val="22"/>
                <w:szCs w:val="22"/>
              </w:rPr>
              <w:t>freedom</w:t>
            </w:r>
            <w:r w:rsidR="003941F0" w:rsidRPr="00466E1B">
              <w:rPr>
                <w:rFonts w:asciiTheme="minorHAnsi" w:hAnsiTheme="minorHAnsi" w:cstheme="minorHAnsi"/>
                <w:sz w:val="22"/>
                <w:szCs w:val="22"/>
              </w:rPr>
              <w:t xml:space="preserve"> was vital to the survival of any economy, especially the freedom to own land or property and to keep the profits that result from working the land or running a business.</w:t>
            </w:r>
          </w:p>
          <w:p w14:paraId="4351546D" w14:textId="0AF4E946" w:rsidR="00686D21" w:rsidRPr="009830E1" w:rsidRDefault="00686D21" w:rsidP="00686D2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941F0">
              <w:rPr>
                <w:rFonts w:asciiTheme="minorHAnsi" w:hAnsiTheme="minorHAnsi" w:cstheme="minorHAnsi"/>
                <w:sz w:val="22"/>
                <w:szCs w:val="22"/>
              </w:rPr>
              <w:t>2</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Also, he believed that people </w:t>
            </w:r>
            <w:r w:rsidR="003941F0" w:rsidRPr="009830E1">
              <w:rPr>
                <w:rFonts w:asciiTheme="minorHAnsi" w:hAnsiTheme="minorHAnsi" w:cstheme="minorHAnsi"/>
                <w:sz w:val="22"/>
                <w:szCs w:val="22"/>
              </w:rPr>
              <w:t>would</w:t>
            </w:r>
            <w:r w:rsidRPr="009830E1">
              <w:rPr>
                <w:rFonts w:asciiTheme="minorHAnsi" w:hAnsiTheme="minorHAnsi" w:cstheme="minorHAnsi"/>
                <w:sz w:val="22"/>
                <w:szCs w:val="22"/>
              </w:rPr>
              <w:t xml:space="preserve"> work hard if they ha</w:t>
            </w:r>
            <w:r w:rsidR="003941F0">
              <w:rPr>
                <w:rFonts w:asciiTheme="minorHAnsi" w:hAnsiTheme="minorHAnsi" w:cstheme="minorHAnsi"/>
                <w:sz w:val="22"/>
                <w:szCs w:val="22"/>
              </w:rPr>
              <w:t>d</w:t>
            </w:r>
            <w:r w:rsidRPr="009830E1">
              <w:rPr>
                <w:rFonts w:asciiTheme="minorHAnsi" w:hAnsiTheme="minorHAnsi" w:cstheme="minorHAnsi"/>
                <w:sz w:val="22"/>
                <w:szCs w:val="22"/>
              </w:rPr>
              <w:t xml:space="preserve"> </w:t>
            </w:r>
            <w:r w:rsidRPr="009830E1">
              <w:rPr>
                <w:rFonts w:asciiTheme="minorHAnsi" w:hAnsiTheme="minorHAnsi" w:cstheme="minorHAnsi"/>
                <w:b/>
                <w:sz w:val="22"/>
                <w:szCs w:val="22"/>
              </w:rPr>
              <w:t>INCENTIVES</w:t>
            </w:r>
            <w:r w:rsidRPr="009830E1">
              <w:rPr>
                <w:rFonts w:asciiTheme="minorHAnsi" w:hAnsiTheme="minorHAnsi" w:cstheme="minorHAnsi"/>
                <w:sz w:val="22"/>
                <w:szCs w:val="22"/>
              </w:rPr>
              <w:t xml:space="preserve"> for doing so.</w:t>
            </w:r>
          </w:p>
          <w:p w14:paraId="2220C4E6" w14:textId="70A5D4DB" w:rsidR="00686D21" w:rsidRPr="009830E1" w:rsidRDefault="00686D21" w:rsidP="00686D21">
            <w:pPr>
              <w:pStyle w:val="Outline1"/>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941F0">
              <w:rPr>
                <w:rFonts w:asciiTheme="minorHAnsi" w:hAnsiTheme="minorHAnsi" w:cstheme="minorHAnsi"/>
                <w:sz w:val="22"/>
                <w:szCs w:val="22"/>
              </w:rPr>
              <w:t>3</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Smith is considered to be the </w:t>
            </w:r>
            <w:r w:rsidRPr="009830E1">
              <w:rPr>
                <w:rFonts w:asciiTheme="minorHAnsi" w:hAnsiTheme="minorHAnsi" w:cstheme="minorHAnsi"/>
                <w:b/>
                <w:sz w:val="22"/>
                <w:szCs w:val="22"/>
              </w:rPr>
              <w:t>FATHER OF MODERN ECONOMICS.</w:t>
            </w:r>
          </w:p>
          <w:p w14:paraId="0F014082" w14:textId="6501B122" w:rsidR="00686D21" w:rsidRPr="009830E1" w:rsidRDefault="00686D21" w:rsidP="00686D21">
            <w:pPr>
              <w:ind w:firstLine="1080"/>
              <w:rPr>
                <w:rFonts w:asciiTheme="minorHAnsi" w:hAnsiTheme="minorHAnsi" w:cstheme="minorHAnsi"/>
                <w:sz w:val="22"/>
                <w:szCs w:val="22"/>
              </w:rPr>
            </w:pPr>
            <w:r w:rsidRPr="009830E1">
              <w:rPr>
                <w:rFonts w:asciiTheme="minorHAnsi" w:hAnsiTheme="minorHAnsi" w:cstheme="minorHAnsi"/>
                <w:sz w:val="22"/>
                <w:szCs w:val="22"/>
              </w:rPr>
              <w:t>F.</w:t>
            </w:r>
            <w:r w:rsidRPr="009830E1">
              <w:rPr>
                <w:rFonts w:asciiTheme="minorHAnsi" w:hAnsiTheme="minorHAnsi" w:cstheme="minorHAnsi"/>
                <w:sz w:val="22"/>
                <w:szCs w:val="22"/>
              </w:rPr>
              <w:tab/>
            </w:r>
            <w:r w:rsidRPr="009830E1">
              <w:rPr>
                <w:rFonts w:asciiTheme="minorHAnsi" w:hAnsiTheme="minorHAnsi" w:cstheme="minorHAnsi"/>
                <w:b/>
                <w:sz w:val="22"/>
                <w:szCs w:val="22"/>
              </w:rPr>
              <w:t>HOW BUSINESSES BENEFIT THE COMMUNITY</w:t>
            </w:r>
          </w:p>
          <w:p w14:paraId="3BBF4AD1" w14:textId="77777777" w:rsidR="00686D21" w:rsidRPr="009830E1" w:rsidRDefault="00686D21" w:rsidP="00686D21">
            <w:pPr>
              <w:pStyle w:val="Outline1"/>
              <w:ind w:hanging="540"/>
              <w:rPr>
                <w:rFonts w:asciiTheme="minorHAnsi" w:hAnsiTheme="minorHAnsi" w:cstheme="minorHAnsi"/>
                <w:sz w:val="22"/>
                <w:szCs w:val="22"/>
              </w:rPr>
            </w:pPr>
            <w:r w:rsidRPr="009830E1">
              <w:rPr>
                <w:rFonts w:asciiTheme="minorHAnsi" w:hAnsiTheme="minorHAnsi" w:cstheme="minorHAnsi"/>
                <w:sz w:val="22"/>
                <w:szCs w:val="22"/>
              </w:rPr>
              <w:t>1.</w:t>
            </w:r>
            <w:r w:rsidRPr="009830E1">
              <w:rPr>
                <w:rFonts w:asciiTheme="minorHAnsi" w:hAnsiTheme="minorHAnsi" w:cstheme="minorHAnsi"/>
                <w:sz w:val="22"/>
                <w:szCs w:val="22"/>
              </w:rPr>
              <w:tab/>
              <w:t xml:space="preserve">The </w:t>
            </w:r>
            <w:r w:rsidRPr="009830E1">
              <w:rPr>
                <w:rFonts w:asciiTheme="minorHAnsi" w:hAnsiTheme="minorHAnsi" w:cstheme="minorHAnsi"/>
                <w:b/>
                <w:i/>
                <w:sz w:val="22"/>
                <w:szCs w:val="22"/>
                <w:u w:val="single"/>
              </w:rPr>
              <w:t>INVISIBLE HAND</w:t>
            </w:r>
            <w:r w:rsidRPr="009830E1">
              <w:rPr>
                <w:rFonts w:asciiTheme="minorHAnsi" w:hAnsiTheme="minorHAnsi" w:cstheme="minorHAnsi"/>
                <w:sz w:val="22"/>
                <w:szCs w:val="22"/>
              </w:rPr>
              <w:t xml:space="preserve"> is a phrase coined by Adam Smith to describe the process that turns self-directed gain into social and economic benefits for all.</w:t>
            </w:r>
          </w:p>
          <w:p w14:paraId="34A609F2" w14:textId="202A55F7" w:rsidR="00686D21" w:rsidRPr="009830E1" w:rsidRDefault="00686D21" w:rsidP="00686D2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 xml:space="preserve">Basically, this meant that a person working hard to make money for </w:t>
            </w:r>
            <w:r w:rsidR="00605392">
              <w:rPr>
                <w:rFonts w:asciiTheme="minorHAnsi" w:hAnsiTheme="minorHAnsi" w:cstheme="minorHAnsi"/>
                <w:sz w:val="22"/>
                <w:szCs w:val="22"/>
              </w:rPr>
              <w:t>their</w:t>
            </w:r>
            <w:r w:rsidR="006C33B9">
              <w:rPr>
                <w:rFonts w:asciiTheme="minorHAnsi" w:hAnsiTheme="minorHAnsi" w:cstheme="minorHAnsi"/>
                <w:sz w:val="22"/>
                <w:szCs w:val="22"/>
              </w:rPr>
              <w:t xml:space="preserve"> </w:t>
            </w:r>
            <w:r w:rsidRPr="009830E1">
              <w:rPr>
                <w:rFonts w:asciiTheme="minorHAnsi" w:hAnsiTheme="minorHAnsi" w:cstheme="minorHAnsi"/>
                <w:sz w:val="22"/>
                <w:szCs w:val="22"/>
              </w:rPr>
              <w:t xml:space="preserve">own </w:t>
            </w:r>
            <w:r w:rsidRPr="009830E1">
              <w:rPr>
                <w:rFonts w:asciiTheme="minorHAnsi" w:hAnsiTheme="minorHAnsi" w:cstheme="minorHAnsi"/>
                <w:b/>
                <w:caps/>
                <w:sz w:val="22"/>
                <w:szCs w:val="22"/>
              </w:rPr>
              <w:t>personal interest</w:t>
            </w:r>
            <w:r w:rsidRPr="009830E1">
              <w:rPr>
                <w:rFonts w:asciiTheme="minorHAnsi" w:hAnsiTheme="minorHAnsi" w:cstheme="minorHAnsi"/>
                <w:sz w:val="22"/>
                <w:szCs w:val="22"/>
              </w:rPr>
              <w:t xml:space="preserve"> would </w:t>
            </w:r>
            <w:r w:rsidRPr="009830E1">
              <w:rPr>
                <w:rFonts w:asciiTheme="minorHAnsi" w:hAnsiTheme="minorHAnsi" w:cstheme="minorHAnsi"/>
                <w:i/>
                <w:sz w:val="22"/>
                <w:szCs w:val="22"/>
              </w:rPr>
              <w:t>(like an invisible hand)</w:t>
            </w:r>
            <w:r w:rsidRPr="009830E1">
              <w:rPr>
                <w:rFonts w:asciiTheme="minorHAnsi" w:hAnsiTheme="minorHAnsi" w:cstheme="minorHAnsi"/>
                <w:sz w:val="22"/>
                <w:szCs w:val="22"/>
              </w:rPr>
              <w:t xml:space="preserve"> also </w:t>
            </w:r>
            <w:r w:rsidRPr="009830E1">
              <w:rPr>
                <w:rFonts w:asciiTheme="minorHAnsi" w:hAnsiTheme="minorHAnsi" w:cstheme="minorHAnsi"/>
                <w:b/>
                <w:caps/>
                <w:sz w:val="22"/>
                <w:szCs w:val="22"/>
              </w:rPr>
              <w:t>benefit others.</w:t>
            </w:r>
            <w:r w:rsidRPr="009830E1">
              <w:rPr>
                <w:rFonts w:asciiTheme="minorHAnsi" w:hAnsiTheme="minorHAnsi" w:cstheme="minorHAnsi"/>
                <w:sz w:val="22"/>
                <w:szCs w:val="22"/>
              </w:rPr>
              <w:t xml:space="preserve"> </w:t>
            </w:r>
          </w:p>
          <w:p w14:paraId="6593F757" w14:textId="1330B8BA" w:rsidR="00686D21" w:rsidRPr="009830E1" w:rsidRDefault="00686D21" w:rsidP="00686D21">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466E1B">
              <w:rPr>
                <w:rFonts w:asciiTheme="minorHAnsi" w:hAnsiTheme="minorHAnsi" w:cstheme="minorHAnsi"/>
                <w:iCs/>
                <w:sz w:val="22"/>
                <w:szCs w:val="22"/>
              </w:rPr>
              <w:t>For example, a farmer trying to make money would grow as many crops as possible.</w:t>
            </w:r>
            <w:r w:rsidRPr="009830E1">
              <w:rPr>
                <w:rFonts w:asciiTheme="minorHAnsi" w:hAnsiTheme="minorHAnsi" w:cstheme="minorHAnsi"/>
                <w:i/>
                <w:sz w:val="22"/>
                <w:szCs w:val="22"/>
              </w:rPr>
              <w:t xml:space="preserve"> </w:t>
            </w:r>
            <w:r w:rsidRPr="009830E1">
              <w:rPr>
                <w:rFonts w:asciiTheme="minorHAnsi" w:hAnsiTheme="minorHAnsi" w:cstheme="minorHAnsi"/>
                <w:spacing w:val="-4"/>
                <w:sz w:val="22"/>
                <w:szCs w:val="22"/>
              </w:rPr>
              <w:t>This would provide jobs and needed food for others.</w:t>
            </w:r>
            <w:r w:rsidRPr="009830E1">
              <w:rPr>
                <w:rFonts w:asciiTheme="minorHAnsi" w:hAnsiTheme="minorHAnsi" w:cstheme="minorHAnsi"/>
                <w:sz w:val="22"/>
                <w:szCs w:val="22"/>
              </w:rPr>
              <w:t xml:space="preserve"> </w:t>
            </w:r>
          </w:p>
          <w:p w14:paraId="7884A616" w14:textId="5345B409" w:rsidR="00686D21" w:rsidRPr="009830E1" w:rsidRDefault="00686D21" w:rsidP="00686D21">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941F0">
              <w:rPr>
                <w:rFonts w:asciiTheme="minorHAnsi" w:hAnsiTheme="minorHAnsi" w:cstheme="minorHAnsi"/>
                <w:sz w:val="22"/>
                <w:szCs w:val="22"/>
              </w:rPr>
              <w:t>b</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If everyone worked hard in </w:t>
            </w:r>
            <w:r w:rsidR="006C33B9">
              <w:rPr>
                <w:rFonts w:asciiTheme="minorHAnsi" w:hAnsiTheme="minorHAnsi" w:cstheme="minorHAnsi"/>
                <w:sz w:val="22"/>
                <w:szCs w:val="22"/>
              </w:rPr>
              <w:t>their</w:t>
            </w:r>
            <w:r w:rsidRPr="009830E1">
              <w:rPr>
                <w:rFonts w:asciiTheme="minorHAnsi" w:hAnsiTheme="minorHAnsi" w:cstheme="minorHAnsi"/>
                <w:sz w:val="22"/>
                <w:szCs w:val="22"/>
              </w:rPr>
              <w:t xml:space="preserve"> own </w:t>
            </w:r>
            <w:r w:rsidR="00C623D7" w:rsidRPr="009830E1">
              <w:rPr>
                <w:rFonts w:asciiTheme="minorHAnsi" w:hAnsiTheme="minorHAnsi" w:cstheme="minorHAnsi"/>
                <w:sz w:val="22"/>
                <w:szCs w:val="22"/>
              </w:rPr>
              <w:t>self-interest</w:t>
            </w:r>
            <w:r w:rsidRPr="009830E1">
              <w:rPr>
                <w:rFonts w:asciiTheme="minorHAnsi" w:hAnsiTheme="minorHAnsi" w:cstheme="minorHAnsi"/>
                <w:sz w:val="22"/>
                <w:szCs w:val="22"/>
              </w:rPr>
              <w:t>, Smith said, society as a whole would prosper.</w:t>
            </w:r>
          </w:p>
          <w:p w14:paraId="13E47FE6" w14:textId="661F3620" w:rsidR="00686D21" w:rsidRPr="009830E1" w:rsidRDefault="00686D21" w:rsidP="00686D2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Smith assumed that as people become wealthier, they would reach out to help the less fortunate, but that hasn’t always happened.</w:t>
            </w:r>
          </w:p>
          <w:p w14:paraId="12D4B431" w14:textId="341894A3" w:rsidR="004F0C39" w:rsidRDefault="00686D21" w:rsidP="004F0C39">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003941F0">
              <w:rPr>
                <w:rFonts w:asciiTheme="minorHAnsi" w:hAnsiTheme="minorHAnsi" w:cstheme="minorHAnsi"/>
                <w:sz w:val="22"/>
                <w:szCs w:val="22"/>
              </w:rPr>
              <w:t xml:space="preserve">An increasing economic disparity exists in the </w:t>
            </w:r>
            <w:r w:rsidR="00605392" w:rsidRPr="00605392">
              <w:rPr>
                <w:rFonts w:asciiTheme="minorHAnsi" w:hAnsiTheme="minorHAnsi" w:cstheme="minorHAnsi"/>
                <w:sz w:val="22"/>
                <w:szCs w:val="22"/>
              </w:rPr>
              <w:t>United States</w:t>
            </w:r>
            <w:r w:rsidR="003941F0" w:rsidRPr="0042793B">
              <w:rPr>
                <w:rFonts w:asciiTheme="minorHAnsi" w:hAnsiTheme="minorHAnsi" w:cstheme="minorHAnsi"/>
                <w:sz w:val="22"/>
                <w:szCs w:val="22"/>
              </w:rPr>
              <w:t>.</w:t>
            </w:r>
          </w:p>
          <w:p w14:paraId="36594C8D" w14:textId="0523A656" w:rsidR="00686D21" w:rsidRPr="009830E1" w:rsidRDefault="004F0C39" w:rsidP="00E42067">
            <w:pPr>
              <w:pStyle w:val="Outlinea0"/>
              <w:tabs>
                <w:tab w:val="clear" w:pos="2700"/>
              </w:tabs>
              <w:spacing w:after="0" w:line="240" w:lineRule="auto"/>
              <w:ind w:left="2520" w:hanging="2603"/>
            </w:pPr>
            <w:r>
              <w:rPr>
                <w:rFonts w:asciiTheme="minorHAnsi" w:hAnsiTheme="minorHAnsi" w:cstheme="minorHAnsi"/>
                <w:sz w:val="22"/>
                <w:szCs w:val="22"/>
              </w:rPr>
              <w:t xml:space="preserve">                                             b.    </w:t>
            </w:r>
            <w:r w:rsidR="00686D21" w:rsidRPr="009830E1">
              <w:rPr>
                <w:rFonts w:asciiTheme="minorHAnsi" w:hAnsiTheme="minorHAnsi" w:cstheme="minorHAnsi"/>
                <w:sz w:val="22"/>
                <w:szCs w:val="22"/>
              </w:rPr>
              <w:t xml:space="preserve">Many </w:t>
            </w:r>
            <w:r w:rsidR="00686D21" w:rsidRPr="0042793B">
              <w:rPr>
                <w:rFonts w:asciiTheme="minorHAnsi" w:hAnsiTheme="minorHAnsi" w:cstheme="minorHAnsi"/>
                <w:sz w:val="22"/>
                <w:szCs w:val="22"/>
              </w:rPr>
              <w:t>U.S.</w:t>
            </w:r>
            <w:r w:rsidR="00686D21" w:rsidRPr="009830E1">
              <w:rPr>
                <w:rFonts w:asciiTheme="minorHAnsi" w:hAnsiTheme="minorHAnsi" w:cstheme="minorHAnsi"/>
                <w:sz w:val="22"/>
                <w:szCs w:val="22"/>
              </w:rPr>
              <w:t xml:space="preserve"> businesspeople are becoming concerned about social issues and their obligation to return to society some of what they’ve earned. </w:t>
            </w:r>
          </w:p>
          <w:p w14:paraId="6489687A" w14:textId="727D6534" w:rsidR="00247D5E" w:rsidRPr="009830E1" w:rsidRDefault="00247D5E" w:rsidP="00EC0EA1">
            <w:pPr>
              <w:rPr>
                <w:rFonts w:asciiTheme="minorHAnsi" w:hAnsiTheme="minorHAnsi" w:cstheme="minorHAnsi"/>
                <w:b/>
                <w:bCs/>
                <w:sz w:val="21"/>
                <w:szCs w:val="21"/>
              </w:rPr>
            </w:pPr>
          </w:p>
        </w:tc>
        <w:tc>
          <w:tcPr>
            <w:tcW w:w="4430" w:type="dxa"/>
            <w:tcBorders>
              <w:bottom w:val="single" w:sz="8" w:space="0" w:color="auto"/>
            </w:tcBorders>
          </w:tcPr>
          <w:p w14:paraId="61C473F1" w14:textId="6290F6D9" w:rsidR="00247D5E" w:rsidRPr="009830E1" w:rsidRDefault="00247D5E" w:rsidP="00714852">
            <w:pPr>
              <w:pStyle w:val="ListParagraph"/>
              <w:ind w:left="0"/>
              <w:rPr>
                <w:rFonts w:asciiTheme="minorHAnsi" w:hAnsiTheme="minorHAnsi" w:cstheme="minorHAnsi"/>
                <w:b/>
                <w:szCs w:val="21"/>
              </w:rPr>
            </w:pPr>
            <w:r w:rsidRPr="009830E1">
              <w:rPr>
                <w:rFonts w:asciiTheme="minorHAnsi" w:hAnsiTheme="minorHAnsi" w:cstheme="minorHAnsi"/>
                <w:b/>
                <w:szCs w:val="21"/>
              </w:rPr>
              <w:t>Classroom Activities</w:t>
            </w:r>
          </w:p>
          <w:p w14:paraId="6E5ACD4D" w14:textId="375DA97A" w:rsidR="00247D5E" w:rsidRPr="009830E1" w:rsidRDefault="00247D5E" w:rsidP="00714852">
            <w:pPr>
              <w:pStyle w:val="ListParagraph"/>
              <w:ind w:left="0"/>
              <w:rPr>
                <w:rFonts w:asciiTheme="minorHAnsi" w:hAnsiTheme="minorHAnsi" w:cstheme="minorHAnsi"/>
                <w:b/>
                <w:szCs w:val="21"/>
              </w:rPr>
            </w:pPr>
          </w:p>
          <w:p w14:paraId="78B3E100" w14:textId="68F0839F" w:rsidR="00247D5E" w:rsidRPr="00466E1B" w:rsidRDefault="00247D5E" w:rsidP="009D3691">
            <w:pPr>
              <w:pStyle w:val="LL-CTEREF"/>
              <w:keepLines/>
              <w:jc w:val="left"/>
              <w:rPr>
                <w:rFonts w:asciiTheme="minorHAnsi" w:hAnsiTheme="minorHAnsi" w:cstheme="minorHAnsi"/>
                <w:color w:val="auto"/>
              </w:rPr>
            </w:pPr>
            <w:r w:rsidRPr="00466E1B">
              <w:rPr>
                <w:rFonts w:asciiTheme="minorHAnsi" w:hAnsiTheme="minorHAnsi" w:cstheme="minorHAnsi"/>
                <w:color w:val="auto"/>
              </w:rPr>
              <w:t xml:space="preserve">Connect </w:t>
            </w:r>
            <w:r w:rsidR="00BD5C0F" w:rsidRPr="00466E1B">
              <w:rPr>
                <w:rFonts w:asciiTheme="minorHAnsi" w:hAnsiTheme="minorHAnsi" w:cstheme="minorHAnsi"/>
                <w:color w:val="auto"/>
              </w:rPr>
              <w:t>Application Exercises</w:t>
            </w:r>
          </w:p>
          <w:p w14:paraId="0904B4A3" w14:textId="43B0F547" w:rsidR="00247D5E" w:rsidRPr="00E42067" w:rsidRDefault="00F71EEE" w:rsidP="009D3691">
            <w:pPr>
              <w:pStyle w:val="LL-CTEREF"/>
              <w:keepLines/>
              <w:jc w:val="left"/>
              <w:rPr>
                <w:rFonts w:asciiTheme="minorHAnsi" w:hAnsiTheme="minorHAnsi" w:cstheme="minorHAnsi"/>
                <w:b w:val="0"/>
                <w:color w:val="auto"/>
                <w:sz w:val="24"/>
              </w:rPr>
            </w:pPr>
            <w:r>
              <w:rPr>
                <w:rFonts w:asciiTheme="minorHAnsi" w:hAnsiTheme="minorHAnsi" w:cstheme="minorHAnsi"/>
                <w:b w:val="0"/>
                <w:color w:val="auto"/>
                <w:sz w:val="22"/>
              </w:rPr>
              <w:t>S</w:t>
            </w:r>
            <w:r w:rsidR="00247D5E" w:rsidRPr="00373DB8">
              <w:rPr>
                <w:rFonts w:asciiTheme="minorHAnsi" w:hAnsiTheme="minorHAnsi" w:cstheme="minorHAnsi"/>
                <w:b w:val="0"/>
                <w:color w:val="auto"/>
                <w:sz w:val="22"/>
              </w:rPr>
              <w:t xml:space="preserve">ee p. </w:t>
            </w:r>
            <w:r w:rsidR="002D56A7">
              <w:rPr>
                <w:rFonts w:asciiTheme="minorHAnsi" w:hAnsiTheme="minorHAnsi" w:cstheme="minorHAnsi"/>
                <w:b w:val="0"/>
                <w:color w:val="auto"/>
                <w:sz w:val="22"/>
              </w:rPr>
              <w:t>46</w:t>
            </w:r>
            <w:r w:rsidR="003C6440" w:rsidRPr="00373DB8">
              <w:rPr>
                <w:rFonts w:asciiTheme="minorHAnsi" w:hAnsiTheme="minorHAnsi" w:cstheme="minorHAnsi"/>
                <w:b w:val="0"/>
                <w:color w:val="auto"/>
                <w:sz w:val="22"/>
              </w:rPr>
              <w:t xml:space="preserve"> </w:t>
            </w:r>
            <w:r w:rsidR="00247D5E" w:rsidRPr="00373DB8">
              <w:rPr>
                <w:rFonts w:asciiTheme="minorHAnsi" w:hAnsiTheme="minorHAnsi" w:cstheme="minorHAnsi"/>
                <w:b w:val="0"/>
                <w:color w:val="auto"/>
                <w:sz w:val="22"/>
              </w:rPr>
              <w:t xml:space="preserve">of this manual for </w:t>
            </w:r>
            <w:r w:rsidR="003C6440" w:rsidRPr="00373DB8">
              <w:rPr>
                <w:rFonts w:asciiTheme="minorHAnsi" w:hAnsiTheme="minorHAnsi" w:cstheme="minorHAnsi"/>
                <w:b w:val="0"/>
                <w:color w:val="auto"/>
                <w:sz w:val="22"/>
              </w:rPr>
              <w:t xml:space="preserve">summaries </w:t>
            </w:r>
            <w:r w:rsidR="00247D5E" w:rsidRPr="00373DB8">
              <w:rPr>
                <w:rFonts w:asciiTheme="minorHAnsi" w:hAnsiTheme="minorHAnsi" w:cstheme="minorHAnsi"/>
                <w:b w:val="0"/>
                <w:color w:val="auto"/>
                <w:sz w:val="22"/>
              </w:rPr>
              <w:t xml:space="preserve">and follow-up </w:t>
            </w:r>
            <w:r w:rsidR="003C6440" w:rsidRPr="00373DB8">
              <w:rPr>
                <w:rFonts w:asciiTheme="minorHAnsi" w:hAnsiTheme="minorHAnsi" w:cstheme="minorHAnsi"/>
                <w:b w:val="0"/>
                <w:color w:val="auto"/>
                <w:sz w:val="22"/>
              </w:rPr>
              <w:t>activities</w:t>
            </w:r>
            <w:r w:rsidR="00EA64EA" w:rsidRPr="00E42067">
              <w:rPr>
                <w:rFonts w:asciiTheme="minorHAnsi" w:hAnsiTheme="minorHAnsi" w:cstheme="minorHAnsi"/>
                <w:b w:val="0"/>
                <w:color w:val="auto"/>
                <w:sz w:val="24"/>
              </w:rPr>
              <w:t>.</w:t>
            </w:r>
          </w:p>
          <w:p w14:paraId="37C1EA9B" w14:textId="77777777" w:rsidR="00EA64EA" w:rsidRPr="00466E1B" w:rsidRDefault="00EA64EA" w:rsidP="009D3691">
            <w:pPr>
              <w:pStyle w:val="LL-CTEREF"/>
              <w:keepLines/>
              <w:jc w:val="left"/>
              <w:rPr>
                <w:rFonts w:asciiTheme="minorHAnsi" w:hAnsiTheme="minorHAnsi" w:cstheme="minorHAnsi"/>
                <w:color w:val="auto"/>
                <w:sz w:val="24"/>
              </w:rPr>
            </w:pPr>
          </w:p>
          <w:p w14:paraId="7F2E9290" w14:textId="77777777" w:rsidR="00247D5E" w:rsidRPr="00466E1B" w:rsidRDefault="00247D5E" w:rsidP="009D3691">
            <w:pPr>
              <w:pStyle w:val="LL-CTEREF"/>
              <w:keepLines/>
              <w:jc w:val="left"/>
              <w:rPr>
                <w:rFonts w:asciiTheme="minorHAnsi" w:hAnsiTheme="minorHAnsi" w:cstheme="minorHAnsi"/>
                <w:color w:val="auto"/>
              </w:rPr>
            </w:pPr>
          </w:p>
          <w:p w14:paraId="48A273AC" w14:textId="77777777" w:rsidR="00902E3A" w:rsidRPr="00466E1B" w:rsidRDefault="00902E3A" w:rsidP="00902E3A">
            <w:pPr>
              <w:pStyle w:val="LL-CTEREF"/>
              <w:keepLines/>
              <w:spacing w:after="0"/>
              <w:jc w:val="left"/>
              <w:rPr>
                <w:rFonts w:asciiTheme="minorHAnsi" w:hAnsiTheme="minorHAnsi" w:cstheme="minorHAnsi"/>
                <w:color w:val="auto"/>
              </w:rPr>
            </w:pPr>
          </w:p>
          <w:p w14:paraId="1B3C6168" w14:textId="77777777" w:rsidR="00902E3A" w:rsidRPr="00466E1B" w:rsidRDefault="00902E3A" w:rsidP="00902E3A">
            <w:pPr>
              <w:pStyle w:val="LL-CTEREF"/>
              <w:keepLines/>
              <w:spacing w:after="0"/>
              <w:jc w:val="left"/>
              <w:rPr>
                <w:rFonts w:asciiTheme="minorHAnsi" w:hAnsiTheme="minorHAnsi" w:cstheme="minorHAnsi"/>
                <w:color w:val="auto"/>
              </w:rPr>
            </w:pPr>
          </w:p>
          <w:p w14:paraId="0466207F" w14:textId="21BF7701" w:rsidR="00902E3A" w:rsidRPr="00466E1B" w:rsidRDefault="003E05BC" w:rsidP="00902E3A">
            <w:pPr>
              <w:pStyle w:val="LL-CTEREF"/>
              <w:keepLines/>
              <w:spacing w:after="0"/>
              <w:jc w:val="left"/>
              <w:rPr>
                <w:rFonts w:asciiTheme="minorHAnsi" w:hAnsiTheme="minorHAnsi" w:cstheme="minorHAnsi"/>
                <w:color w:val="auto"/>
              </w:rPr>
            </w:pPr>
            <w:r w:rsidRPr="00466E1B">
              <w:rPr>
                <w:rFonts w:asciiTheme="minorHAnsi" w:hAnsiTheme="minorHAnsi" w:cstheme="minorHAnsi"/>
                <w:color w:val="auto"/>
              </w:rPr>
              <w:t>C</w:t>
            </w:r>
            <w:r w:rsidR="00902E3A" w:rsidRPr="00466E1B">
              <w:rPr>
                <w:rFonts w:asciiTheme="minorHAnsi" w:hAnsiTheme="minorHAnsi" w:cstheme="minorHAnsi"/>
                <w:color w:val="auto"/>
              </w:rPr>
              <w:t xml:space="preserve">ritical </w:t>
            </w:r>
            <w:r w:rsidR="006E0CED" w:rsidRPr="00466E1B">
              <w:rPr>
                <w:rFonts w:asciiTheme="minorHAnsi" w:hAnsiTheme="minorHAnsi" w:cstheme="minorHAnsi"/>
                <w:color w:val="auto"/>
              </w:rPr>
              <w:t>T</w:t>
            </w:r>
            <w:r w:rsidR="00902E3A" w:rsidRPr="00466E1B">
              <w:rPr>
                <w:rFonts w:asciiTheme="minorHAnsi" w:hAnsiTheme="minorHAnsi" w:cstheme="minorHAnsi"/>
                <w:color w:val="auto"/>
              </w:rPr>
              <w:t xml:space="preserve">hinking </w:t>
            </w:r>
            <w:r w:rsidR="006E0CED" w:rsidRPr="00466E1B">
              <w:rPr>
                <w:rFonts w:asciiTheme="minorHAnsi" w:hAnsiTheme="minorHAnsi" w:cstheme="minorHAnsi"/>
                <w:color w:val="auto"/>
              </w:rPr>
              <w:t>E</w:t>
            </w:r>
            <w:r w:rsidR="00902E3A" w:rsidRPr="00466E1B">
              <w:rPr>
                <w:rFonts w:asciiTheme="minorHAnsi" w:hAnsiTheme="minorHAnsi" w:cstheme="minorHAnsi"/>
                <w:color w:val="auto"/>
              </w:rPr>
              <w:t>xercise 2-1</w:t>
            </w:r>
          </w:p>
          <w:p w14:paraId="5CF96115" w14:textId="255EAFDC" w:rsidR="00902E3A" w:rsidRPr="00953036" w:rsidRDefault="00DD0580" w:rsidP="00466E1B">
            <w:pPr>
              <w:spacing w:before="120" w:after="80"/>
              <w:rPr>
                <w:rFonts w:asciiTheme="minorHAnsi" w:hAnsiTheme="minorHAnsi" w:cstheme="minorHAnsi"/>
                <w:b/>
                <w:sz w:val="22"/>
                <w:szCs w:val="22"/>
              </w:rPr>
            </w:pPr>
            <w:r w:rsidRPr="00953036">
              <w:rPr>
                <w:rFonts w:asciiTheme="minorHAnsi" w:hAnsiTheme="minorHAnsi" w:cstheme="minorHAnsi"/>
                <w:b/>
                <w:sz w:val="22"/>
                <w:szCs w:val="22"/>
              </w:rPr>
              <w:t>Know Your History of Economics</w:t>
            </w:r>
          </w:p>
          <w:p w14:paraId="660E3E44" w14:textId="025CD302" w:rsidR="00902E3A" w:rsidRPr="00466E1B" w:rsidRDefault="00DD0580" w:rsidP="00902E3A">
            <w:pPr>
              <w:pStyle w:val="ListParagraph"/>
              <w:ind w:left="0"/>
              <w:rPr>
                <w:rFonts w:asciiTheme="minorHAnsi" w:hAnsiTheme="minorHAnsi" w:cstheme="minorHAnsi"/>
                <w:sz w:val="22"/>
                <w:szCs w:val="22"/>
              </w:rPr>
            </w:pPr>
            <w:r w:rsidRPr="00466E1B">
              <w:rPr>
                <w:rFonts w:asciiTheme="minorHAnsi" w:hAnsiTheme="minorHAnsi" w:cstheme="minorHAnsi"/>
                <w:sz w:val="22"/>
                <w:szCs w:val="22"/>
              </w:rPr>
              <w:t xml:space="preserve">This online exercise is designed to help students gather information about economics from </w:t>
            </w:r>
            <w:r w:rsidRPr="007534A1">
              <w:rPr>
                <w:rFonts w:asciiTheme="minorHAnsi" w:hAnsiTheme="minorHAnsi" w:cstheme="minorHAnsi"/>
                <w:sz w:val="22"/>
                <w:szCs w:val="22"/>
              </w:rPr>
              <w:t>a historic</w:t>
            </w:r>
            <w:r w:rsidR="0034044E" w:rsidRPr="00E42067">
              <w:rPr>
                <w:rFonts w:asciiTheme="minorHAnsi" w:hAnsiTheme="minorHAnsi" w:cstheme="minorHAnsi"/>
                <w:sz w:val="22"/>
                <w:szCs w:val="22"/>
              </w:rPr>
              <w:t>al</w:t>
            </w:r>
            <w:r w:rsidRPr="007534A1">
              <w:rPr>
                <w:rFonts w:asciiTheme="minorHAnsi" w:hAnsiTheme="minorHAnsi" w:cstheme="minorHAnsi"/>
                <w:sz w:val="22"/>
                <w:szCs w:val="22"/>
              </w:rPr>
              <w:t xml:space="preserve"> perspective</w:t>
            </w:r>
            <w:r w:rsidR="00902E3A" w:rsidRPr="00466E1B">
              <w:rPr>
                <w:rFonts w:asciiTheme="minorHAnsi" w:hAnsiTheme="minorHAnsi" w:cstheme="minorHAnsi"/>
                <w:sz w:val="22"/>
                <w:szCs w:val="22"/>
              </w:rPr>
              <w:t xml:space="preserve">. (See the complete exercise on page </w:t>
            </w:r>
            <w:r w:rsidR="007E7FE1">
              <w:rPr>
                <w:rFonts w:asciiTheme="minorHAnsi" w:hAnsiTheme="minorHAnsi" w:cstheme="minorHAnsi"/>
                <w:sz w:val="22"/>
                <w:szCs w:val="22"/>
              </w:rPr>
              <w:t>37</w:t>
            </w:r>
            <w:r w:rsidR="007E7FE1" w:rsidRPr="00466E1B">
              <w:rPr>
                <w:rFonts w:asciiTheme="minorHAnsi" w:hAnsiTheme="minorHAnsi" w:cstheme="minorHAnsi"/>
                <w:sz w:val="22"/>
                <w:szCs w:val="22"/>
              </w:rPr>
              <w:t xml:space="preserve"> </w:t>
            </w:r>
            <w:r w:rsidR="00902E3A" w:rsidRPr="00466E1B">
              <w:rPr>
                <w:rFonts w:asciiTheme="minorHAnsi" w:hAnsiTheme="minorHAnsi" w:cstheme="minorHAnsi"/>
                <w:sz w:val="22"/>
                <w:szCs w:val="22"/>
              </w:rPr>
              <w:t>of this manual.)</w:t>
            </w:r>
          </w:p>
          <w:p w14:paraId="0ABBBC14" w14:textId="77777777" w:rsidR="00DC1AB1" w:rsidRPr="00DC1AB1" w:rsidRDefault="00DC1AB1" w:rsidP="00902E3A">
            <w:pPr>
              <w:pStyle w:val="ListParagraph"/>
              <w:ind w:left="0"/>
              <w:rPr>
                <w:rFonts w:asciiTheme="minorHAnsi" w:hAnsiTheme="minorHAnsi" w:cstheme="minorHAnsi"/>
                <w:color w:val="000000"/>
                <w:sz w:val="22"/>
                <w:szCs w:val="22"/>
              </w:rPr>
            </w:pPr>
          </w:p>
          <w:p w14:paraId="2559CC70" w14:textId="77777777" w:rsidR="00247D5E" w:rsidRPr="009830E1" w:rsidRDefault="00247D5E" w:rsidP="009D3691">
            <w:pPr>
              <w:pStyle w:val="LL-CTEREF"/>
              <w:keepLines/>
              <w:jc w:val="left"/>
              <w:rPr>
                <w:rFonts w:asciiTheme="minorHAnsi" w:hAnsiTheme="minorHAnsi" w:cstheme="minorHAnsi"/>
              </w:rPr>
            </w:pPr>
          </w:p>
          <w:p w14:paraId="6906BA13" w14:textId="77777777" w:rsidR="00E01207" w:rsidRDefault="00E01207" w:rsidP="00A41FB6">
            <w:pPr>
              <w:pStyle w:val="LL-CTEREF"/>
              <w:keepLines/>
              <w:jc w:val="left"/>
              <w:rPr>
                <w:rFonts w:asciiTheme="minorHAnsi" w:hAnsiTheme="minorHAnsi" w:cstheme="minorHAnsi"/>
              </w:rPr>
            </w:pPr>
          </w:p>
          <w:p w14:paraId="7A21E4D4" w14:textId="77777777" w:rsidR="00E01207" w:rsidRDefault="00E01207" w:rsidP="00A41FB6">
            <w:pPr>
              <w:pStyle w:val="LL-CTEREF"/>
              <w:keepLines/>
              <w:jc w:val="left"/>
              <w:rPr>
                <w:rFonts w:asciiTheme="minorHAnsi" w:hAnsiTheme="minorHAnsi" w:cstheme="minorHAnsi"/>
              </w:rPr>
            </w:pPr>
          </w:p>
          <w:p w14:paraId="22ACABF1" w14:textId="77777777" w:rsidR="00E01207" w:rsidRDefault="00E01207" w:rsidP="00A41FB6">
            <w:pPr>
              <w:pStyle w:val="LL-CTEREF"/>
              <w:keepLines/>
              <w:jc w:val="left"/>
              <w:rPr>
                <w:rFonts w:asciiTheme="minorHAnsi" w:hAnsiTheme="minorHAnsi" w:cstheme="minorHAnsi"/>
              </w:rPr>
            </w:pPr>
          </w:p>
          <w:p w14:paraId="063EDB96" w14:textId="77777777" w:rsidR="00E01207" w:rsidRDefault="00E01207" w:rsidP="00A41FB6">
            <w:pPr>
              <w:pStyle w:val="LL-CTEREF"/>
              <w:keepLines/>
              <w:jc w:val="left"/>
              <w:rPr>
                <w:rFonts w:asciiTheme="minorHAnsi" w:hAnsiTheme="minorHAnsi" w:cstheme="minorHAnsi"/>
              </w:rPr>
            </w:pPr>
          </w:p>
          <w:p w14:paraId="0932BA2C" w14:textId="77777777" w:rsidR="007E7FE1" w:rsidRDefault="007E7FE1" w:rsidP="00A41FB6">
            <w:pPr>
              <w:pStyle w:val="LL-CTEREF"/>
              <w:keepLines/>
              <w:jc w:val="left"/>
              <w:rPr>
                <w:rFonts w:asciiTheme="minorHAnsi" w:hAnsiTheme="minorHAnsi" w:cstheme="minorHAnsi"/>
                <w:color w:val="auto"/>
              </w:rPr>
            </w:pPr>
          </w:p>
          <w:p w14:paraId="73324920" w14:textId="77777777" w:rsidR="007E7FE1" w:rsidRDefault="007E7FE1" w:rsidP="00A41FB6">
            <w:pPr>
              <w:pStyle w:val="LL-CTEREF"/>
              <w:keepLines/>
              <w:jc w:val="left"/>
              <w:rPr>
                <w:rFonts w:asciiTheme="minorHAnsi" w:hAnsiTheme="minorHAnsi" w:cstheme="minorHAnsi"/>
                <w:color w:val="auto"/>
              </w:rPr>
            </w:pPr>
          </w:p>
          <w:p w14:paraId="6C0D20CD" w14:textId="77777777" w:rsidR="007E7FE1" w:rsidRDefault="007E7FE1" w:rsidP="00A41FB6">
            <w:pPr>
              <w:pStyle w:val="LL-CTEREF"/>
              <w:keepLines/>
              <w:jc w:val="left"/>
              <w:rPr>
                <w:rFonts w:asciiTheme="minorHAnsi" w:hAnsiTheme="minorHAnsi" w:cstheme="minorHAnsi"/>
                <w:color w:val="auto"/>
              </w:rPr>
            </w:pPr>
          </w:p>
          <w:p w14:paraId="4F9B4032" w14:textId="77777777" w:rsidR="007E7FE1" w:rsidRDefault="007E7FE1" w:rsidP="00A41FB6">
            <w:pPr>
              <w:pStyle w:val="LL-CTEREF"/>
              <w:keepLines/>
              <w:jc w:val="left"/>
              <w:rPr>
                <w:rFonts w:asciiTheme="minorHAnsi" w:hAnsiTheme="minorHAnsi" w:cstheme="minorHAnsi"/>
                <w:color w:val="auto"/>
              </w:rPr>
            </w:pPr>
          </w:p>
          <w:p w14:paraId="4B3D8110" w14:textId="77777777" w:rsidR="00EA64EA" w:rsidRPr="009830E1" w:rsidRDefault="00EA64EA" w:rsidP="009D3691">
            <w:pPr>
              <w:pStyle w:val="LL-CTEREF"/>
              <w:keepLines/>
              <w:jc w:val="left"/>
              <w:rPr>
                <w:rFonts w:asciiTheme="minorHAnsi" w:hAnsiTheme="minorHAnsi" w:cstheme="minorHAnsi"/>
              </w:rPr>
            </w:pPr>
          </w:p>
          <w:p w14:paraId="2821A7A1" w14:textId="77777777" w:rsidR="00247D5E" w:rsidRPr="009830E1" w:rsidRDefault="00247D5E" w:rsidP="009D3691">
            <w:pPr>
              <w:pStyle w:val="LL-CTEREF"/>
              <w:keepLines/>
              <w:jc w:val="left"/>
              <w:rPr>
                <w:rFonts w:asciiTheme="minorHAnsi" w:hAnsiTheme="minorHAnsi" w:cstheme="minorHAnsi"/>
              </w:rPr>
            </w:pPr>
          </w:p>
          <w:p w14:paraId="75C3A535" w14:textId="77777777" w:rsidR="00247D5E" w:rsidRPr="009830E1" w:rsidRDefault="00247D5E" w:rsidP="009D3691">
            <w:pPr>
              <w:pStyle w:val="LL-CTEREF"/>
              <w:keepLines/>
              <w:jc w:val="left"/>
              <w:rPr>
                <w:rFonts w:asciiTheme="minorHAnsi" w:hAnsiTheme="minorHAnsi" w:cstheme="minorHAnsi"/>
              </w:rPr>
            </w:pPr>
          </w:p>
          <w:p w14:paraId="709FC496" w14:textId="77777777" w:rsidR="002B47AD" w:rsidRPr="009830E1" w:rsidRDefault="002B47AD" w:rsidP="00F22D60">
            <w:pPr>
              <w:pStyle w:val="LL-CTEREF"/>
              <w:keepLines/>
              <w:jc w:val="left"/>
              <w:rPr>
                <w:rFonts w:asciiTheme="minorHAnsi" w:hAnsiTheme="minorHAnsi" w:cstheme="minorHAnsi"/>
              </w:rPr>
            </w:pPr>
          </w:p>
          <w:p w14:paraId="3C45906D" w14:textId="77777777" w:rsidR="002B47AD" w:rsidRPr="009830E1" w:rsidRDefault="002B47AD" w:rsidP="00F22D60">
            <w:pPr>
              <w:pStyle w:val="LL-CTEREF"/>
              <w:keepLines/>
              <w:jc w:val="left"/>
              <w:rPr>
                <w:rFonts w:asciiTheme="minorHAnsi" w:hAnsiTheme="minorHAnsi" w:cstheme="minorHAnsi"/>
              </w:rPr>
            </w:pPr>
          </w:p>
          <w:p w14:paraId="53C268A8" w14:textId="77777777" w:rsidR="002B47AD" w:rsidRPr="009830E1" w:rsidRDefault="002B47AD" w:rsidP="00F22D60">
            <w:pPr>
              <w:pStyle w:val="LL-CTEREF"/>
              <w:keepLines/>
              <w:jc w:val="left"/>
              <w:rPr>
                <w:rFonts w:asciiTheme="minorHAnsi" w:hAnsiTheme="minorHAnsi" w:cstheme="minorHAnsi"/>
              </w:rPr>
            </w:pPr>
          </w:p>
          <w:p w14:paraId="6435E4AC" w14:textId="77777777" w:rsidR="002B47AD" w:rsidRPr="009830E1" w:rsidRDefault="002B47AD" w:rsidP="00F22D60">
            <w:pPr>
              <w:pStyle w:val="LL-CTEREF"/>
              <w:keepLines/>
              <w:jc w:val="left"/>
              <w:rPr>
                <w:rFonts w:asciiTheme="minorHAnsi" w:hAnsiTheme="minorHAnsi" w:cstheme="minorHAnsi"/>
              </w:rPr>
            </w:pPr>
          </w:p>
          <w:p w14:paraId="02928D0E" w14:textId="77777777" w:rsidR="002B47AD" w:rsidRPr="009830E1" w:rsidRDefault="002B47AD" w:rsidP="00F22D60">
            <w:pPr>
              <w:pStyle w:val="LL-CTEREF"/>
              <w:keepLines/>
              <w:jc w:val="left"/>
              <w:rPr>
                <w:rFonts w:asciiTheme="minorHAnsi" w:hAnsiTheme="minorHAnsi" w:cstheme="minorHAnsi"/>
              </w:rPr>
            </w:pPr>
          </w:p>
          <w:p w14:paraId="4B39FB25" w14:textId="77777777" w:rsidR="002B47AD" w:rsidRPr="009830E1" w:rsidRDefault="002B47AD" w:rsidP="00F22D60">
            <w:pPr>
              <w:pStyle w:val="LL-CTEREF"/>
              <w:keepLines/>
              <w:jc w:val="left"/>
              <w:rPr>
                <w:rFonts w:asciiTheme="minorHAnsi" w:hAnsiTheme="minorHAnsi" w:cstheme="minorHAnsi"/>
              </w:rPr>
            </w:pPr>
          </w:p>
          <w:p w14:paraId="0A64A8F7" w14:textId="77777777" w:rsidR="002B47AD" w:rsidRPr="009830E1" w:rsidRDefault="002B47AD" w:rsidP="00F22D60">
            <w:pPr>
              <w:pStyle w:val="LL-CTEREF"/>
              <w:keepLines/>
              <w:jc w:val="left"/>
              <w:rPr>
                <w:rFonts w:asciiTheme="minorHAnsi" w:hAnsiTheme="minorHAnsi" w:cstheme="minorHAnsi"/>
              </w:rPr>
            </w:pPr>
          </w:p>
          <w:p w14:paraId="52B2D323" w14:textId="77777777" w:rsidR="002B47AD" w:rsidRPr="009830E1" w:rsidRDefault="002B47AD" w:rsidP="00F22D60">
            <w:pPr>
              <w:pStyle w:val="LL-CTEREF"/>
              <w:keepLines/>
              <w:jc w:val="left"/>
              <w:rPr>
                <w:rFonts w:asciiTheme="minorHAnsi" w:hAnsiTheme="minorHAnsi" w:cstheme="minorHAnsi"/>
              </w:rPr>
            </w:pPr>
          </w:p>
          <w:p w14:paraId="315AC387" w14:textId="77777777" w:rsidR="002B47AD" w:rsidRPr="009830E1" w:rsidRDefault="002B47AD" w:rsidP="00F22D60">
            <w:pPr>
              <w:pStyle w:val="LL-CTEREF"/>
              <w:keepLines/>
              <w:jc w:val="left"/>
              <w:rPr>
                <w:rFonts w:asciiTheme="minorHAnsi" w:hAnsiTheme="minorHAnsi" w:cstheme="minorHAnsi"/>
              </w:rPr>
            </w:pPr>
          </w:p>
          <w:p w14:paraId="020BD568" w14:textId="77777777" w:rsidR="002B47AD" w:rsidRPr="009830E1" w:rsidRDefault="002B47AD" w:rsidP="00F22D60">
            <w:pPr>
              <w:pStyle w:val="LL-CTEREF"/>
              <w:keepLines/>
              <w:jc w:val="left"/>
              <w:rPr>
                <w:rFonts w:asciiTheme="minorHAnsi" w:hAnsiTheme="minorHAnsi" w:cstheme="minorHAnsi"/>
              </w:rPr>
            </w:pPr>
          </w:p>
          <w:p w14:paraId="1B06B593" w14:textId="77777777" w:rsidR="002B47AD" w:rsidRPr="009830E1" w:rsidRDefault="002B47AD" w:rsidP="00F22D60">
            <w:pPr>
              <w:pStyle w:val="LL-CTEREF"/>
              <w:keepLines/>
              <w:jc w:val="left"/>
              <w:rPr>
                <w:rFonts w:asciiTheme="minorHAnsi" w:hAnsiTheme="minorHAnsi" w:cstheme="minorHAnsi"/>
              </w:rPr>
            </w:pPr>
          </w:p>
          <w:p w14:paraId="6B70841F" w14:textId="385A14DD" w:rsidR="002B47AD" w:rsidRDefault="002B47AD" w:rsidP="00F22D60">
            <w:pPr>
              <w:pStyle w:val="LL-CTEREF"/>
              <w:keepLines/>
              <w:jc w:val="left"/>
              <w:rPr>
                <w:rFonts w:asciiTheme="minorHAnsi" w:hAnsiTheme="minorHAnsi" w:cstheme="minorHAnsi"/>
              </w:rPr>
            </w:pPr>
          </w:p>
          <w:p w14:paraId="72DF3634" w14:textId="77777777" w:rsidR="00DC1AB1" w:rsidRPr="009830E1" w:rsidRDefault="00DC1AB1" w:rsidP="00F22D60">
            <w:pPr>
              <w:pStyle w:val="LL-CTEREF"/>
              <w:keepLines/>
              <w:jc w:val="left"/>
              <w:rPr>
                <w:rFonts w:asciiTheme="minorHAnsi" w:hAnsiTheme="minorHAnsi" w:cstheme="minorHAnsi"/>
              </w:rPr>
            </w:pPr>
          </w:p>
          <w:p w14:paraId="0C096B4C" w14:textId="77777777" w:rsidR="00E01207" w:rsidRDefault="00E01207" w:rsidP="00F22D60">
            <w:pPr>
              <w:pStyle w:val="LL-CTEREF"/>
              <w:keepLines/>
              <w:jc w:val="left"/>
              <w:rPr>
                <w:rFonts w:asciiTheme="minorHAnsi" w:hAnsiTheme="minorHAnsi" w:cstheme="minorHAnsi"/>
              </w:rPr>
            </w:pPr>
          </w:p>
          <w:p w14:paraId="422B80D6" w14:textId="77777777" w:rsidR="00E01207" w:rsidRDefault="00E01207" w:rsidP="00F22D60">
            <w:pPr>
              <w:pStyle w:val="LL-CTEREF"/>
              <w:keepLines/>
              <w:jc w:val="left"/>
              <w:rPr>
                <w:rFonts w:asciiTheme="minorHAnsi" w:hAnsiTheme="minorHAnsi" w:cstheme="minorHAnsi"/>
              </w:rPr>
            </w:pPr>
          </w:p>
          <w:p w14:paraId="38A1B1EC" w14:textId="77777777" w:rsidR="00E01207" w:rsidRDefault="00E01207" w:rsidP="00F22D60">
            <w:pPr>
              <w:pStyle w:val="LL-CTEREF"/>
              <w:keepLines/>
              <w:jc w:val="left"/>
              <w:rPr>
                <w:rFonts w:asciiTheme="minorHAnsi" w:hAnsiTheme="minorHAnsi" w:cstheme="minorHAnsi"/>
              </w:rPr>
            </w:pPr>
          </w:p>
          <w:p w14:paraId="05727B1E" w14:textId="77777777" w:rsidR="00E01207" w:rsidRDefault="00E01207" w:rsidP="00F22D60">
            <w:pPr>
              <w:pStyle w:val="LL-CTEREF"/>
              <w:keepLines/>
              <w:jc w:val="left"/>
              <w:rPr>
                <w:rFonts w:asciiTheme="minorHAnsi" w:hAnsiTheme="minorHAnsi" w:cstheme="minorHAnsi"/>
              </w:rPr>
            </w:pPr>
          </w:p>
          <w:p w14:paraId="0FCB224A" w14:textId="77777777" w:rsidR="00E01207" w:rsidRDefault="00E01207" w:rsidP="00F22D60">
            <w:pPr>
              <w:pStyle w:val="LL-CTEREF"/>
              <w:keepLines/>
              <w:jc w:val="left"/>
              <w:rPr>
                <w:rFonts w:asciiTheme="minorHAnsi" w:hAnsiTheme="minorHAnsi" w:cstheme="minorHAnsi"/>
              </w:rPr>
            </w:pPr>
          </w:p>
          <w:p w14:paraId="40A4EBFD" w14:textId="77777777" w:rsidR="00247D5E" w:rsidRPr="009830E1" w:rsidRDefault="00247D5E" w:rsidP="009D3691">
            <w:pPr>
              <w:pStyle w:val="LL-CTEREF"/>
              <w:keepLines/>
              <w:jc w:val="left"/>
              <w:rPr>
                <w:rFonts w:asciiTheme="minorHAnsi" w:hAnsiTheme="minorHAnsi" w:cstheme="minorHAnsi"/>
              </w:rPr>
            </w:pPr>
          </w:p>
          <w:p w14:paraId="501B0A0B" w14:textId="77777777" w:rsidR="00247D5E" w:rsidRPr="009830E1" w:rsidRDefault="00247D5E" w:rsidP="009D3691">
            <w:pPr>
              <w:pStyle w:val="LL-CTEREF"/>
              <w:keepLines/>
              <w:jc w:val="left"/>
              <w:rPr>
                <w:rFonts w:asciiTheme="minorHAnsi" w:hAnsiTheme="minorHAnsi" w:cstheme="minorHAnsi"/>
              </w:rPr>
            </w:pPr>
          </w:p>
          <w:p w14:paraId="7FA7A98D" w14:textId="77777777" w:rsidR="00247D5E" w:rsidRPr="009830E1" w:rsidRDefault="00247D5E" w:rsidP="009D3691">
            <w:pPr>
              <w:pStyle w:val="LL-CTEREF"/>
              <w:keepLines/>
              <w:jc w:val="left"/>
              <w:rPr>
                <w:rFonts w:asciiTheme="minorHAnsi" w:hAnsiTheme="minorHAnsi" w:cstheme="minorHAnsi"/>
              </w:rPr>
            </w:pPr>
          </w:p>
          <w:p w14:paraId="7F279F96" w14:textId="77777777" w:rsidR="00247D5E" w:rsidRPr="009830E1" w:rsidRDefault="00247D5E" w:rsidP="009D3691">
            <w:pPr>
              <w:pStyle w:val="LL-CTEREF"/>
              <w:keepLines/>
              <w:jc w:val="left"/>
              <w:rPr>
                <w:rFonts w:asciiTheme="minorHAnsi" w:hAnsiTheme="minorHAnsi" w:cstheme="minorHAnsi"/>
              </w:rPr>
            </w:pPr>
          </w:p>
          <w:p w14:paraId="7C907E43" w14:textId="77777777" w:rsidR="00247D5E" w:rsidRPr="009830E1" w:rsidRDefault="00247D5E" w:rsidP="009D3691">
            <w:pPr>
              <w:pStyle w:val="LL-CTEREF"/>
              <w:keepLines/>
              <w:jc w:val="left"/>
              <w:rPr>
                <w:rFonts w:asciiTheme="minorHAnsi" w:hAnsiTheme="minorHAnsi" w:cstheme="minorHAnsi"/>
              </w:rPr>
            </w:pPr>
          </w:p>
          <w:p w14:paraId="24FE7ABB" w14:textId="56898130" w:rsidR="00247D5E" w:rsidRPr="009830E1" w:rsidRDefault="00247D5E" w:rsidP="009442DF">
            <w:pPr>
              <w:pStyle w:val="ListParagraph"/>
              <w:ind w:left="0"/>
              <w:rPr>
                <w:rFonts w:asciiTheme="minorHAnsi" w:hAnsiTheme="minorHAnsi" w:cstheme="minorHAnsi"/>
                <w:b/>
                <w:sz w:val="21"/>
                <w:szCs w:val="21"/>
              </w:rPr>
            </w:pPr>
            <w:r w:rsidRPr="009830E1">
              <w:rPr>
                <w:rFonts w:asciiTheme="minorHAnsi" w:hAnsiTheme="minorHAnsi" w:cstheme="minorHAnsi"/>
                <w:b/>
                <w:sz w:val="21"/>
                <w:szCs w:val="21"/>
              </w:rPr>
              <w:t xml:space="preserve"> </w:t>
            </w:r>
          </w:p>
        </w:tc>
        <w:tc>
          <w:tcPr>
            <w:tcW w:w="2769" w:type="dxa"/>
            <w:gridSpan w:val="2"/>
            <w:tcBorders>
              <w:bottom w:val="single" w:sz="8" w:space="0" w:color="auto"/>
            </w:tcBorders>
          </w:tcPr>
          <w:p w14:paraId="77B4A00E" w14:textId="77777777" w:rsidR="00247D5E" w:rsidRPr="009830E1" w:rsidRDefault="00247D5E" w:rsidP="00EC0EA1">
            <w:pPr>
              <w:rPr>
                <w:rFonts w:asciiTheme="minorHAnsi" w:hAnsiTheme="minorHAnsi" w:cstheme="minorHAnsi"/>
                <w:b/>
                <w:bCs/>
                <w:szCs w:val="21"/>
              </w:rPr>
            </w:pPr>
            <w:r w:rsidRPr="009830E1">
              <w:rPr>
                <w:rFonts w:asciiTheme="minorHAnsi" w:hAnsiTheme="minorHAnsi" w:cstheme="minorHAnsi"/>
                <w:b/>
                <w:bCs/>
                <w:szCs w:val="21"/>
              </w:rPr>
              <w:t>PowerPoint Slides</w:t>
            </w:r>
          </w:p>
          <w:p w14:paraId="05FAD6F3" w14:textId="77777777" w:rsidR="00247D5E" w:rsidRPr="009830E1" w:rsidRDefault="00247D5E" w:rsidP="00EC0EA1">
            <w:pPr>
              <w:rPr>
                <w:rFonts w:asciiTheme="minorHAnsi" w:hAnsiTheme="minorHAnsi" w:cstheme="minorHAnsi"/>
                <w:sz w:val="21"/>
                <w:szCs w:val="21"/>
              </w:rPr>
            </w:pPr>
          </w:p>
          <w:p w14:paraId="3C131FAA" w14:textId="77777777" w:rsidR="00247D5E" w:rsidRPr="009830E1" w:rsidRDefault="00247D5E" w:rsidP="00EC0EA1">
            <w:pPr>
              <w:rPr>
                <w:rFonts w:asciiTheme="minorHAnsi" w:hAnsiTheme="minorHAnsi" w:cstheme="minorHAnsi"/>
                <w:sz w:val="21"/>
                <w:szCs w:val="21"/>
              </w:rPr>
            </w:pPr>
          </w:p>
          <w:p w14:paraId="6FDE4C86" w14:textId="1F4FB0F8" w:rsidR="00247D5E" w:rsidRPr="009830E1" w:rsidRDefault="00247D5E" w:rsidP="00EC0EA1">
            <w:pPr>
              <w:rPr>
                <w:rFonts w:asciiTheme="minorHAnsi" w:hAnsiTheme="minorHAnsi" w:cstheme="minorHAnsi"/>
                <w:sz w:val="21"/>
                <w:szCs w:val="21"/>
              </w:rPr>
            </w:pPr>
            <w:r w:rsidRPr="009830E1">
              <w:rPr>
                <w:rFonts w:asciiTheme="minorHAnsi" w:hAnsiTheme="minorHAnsi" w:cstheme="minorHAnsi"/>
                <w:sz w:val="21"/>
                <w:szCs w:val="21"/>
              </w:rPr>
              <w:t>PP</w:t>
            </w:r>
            <w:r w:rsidR="0036473F"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953036">
              <w:rPr>
                <w:rFonts w:asciiTheme="minorHAnsi" w:hAnsiTheme="minorHAnsi" w:cstheme="minorHAnsi"/>
                <w:sz w:val="21"/>
                <w:szCs w:val="21"/>
              </w:rPr>
              <w:t>7</w:t>
            </w:r>
          </w:p>
          <w:p w14:paraId="3E2A96CF" w14:textId="77777777" w:rsidR="00247D5E" w:rsidRPr="009830E1" w:rsidRDefault="00247D5E" w:rsidP="00EC0EA1">
            <w:pPr>
              <w:rPr>
                <w:rFonts w:asciiTheme="minorHAnsi" w:hAnsiTheme="minorHAnsi" w:cstheme="minorHAnsi"/>
                <w:sz w:val="21"/>
                <w:szCs w:val="21"/>
              </w:rPr>
            </w:pPr>
          </w:p>
          <w:p w14:paraId="02E84CDC" w14:textId="77777777" w:rsidR="00247D5E" w:rsidRPr="009830E1" w:rsidRDefault="00247D5E" w:rsidP="00EC0EA1">
            <w:pPr>
              <w:rPr>
                <w:rFonts w:asciiTheme="minorHAnsi" w:hAnsiTheme="minorHAnsi" w:cstheme="minorHAnsi"/>
                <w:sz w:val="21"/>
                <w:szCs w:val="21"/>
              </w:rPr>
            </w:pPr>
          </w:p>
          <w:p w14:paraId="24D9363E" w14:textId="77777777" w:rsidR="00247D5E" w:rsidRPr="009830E1" w:rsidRDefault="00247D5E" w:rsidP="00EC0EA1">
            <w:pPr>
              <w:rPr>
                <w:rFonts w:asciiTheme="minorHAnsi" w:hAnsiTheme="minorHAnsi" w:cstheme="minorHAnsi"/>
                <w:sz w:val="21"/>
                <w:szCs w:val="21"/>
              </w:rPr>
            </w:pPr>
          </w:p>
          <w:p w14:paraId="3C02A358" w14:textId="77777777" w:rsidR="00247D5E" w:rsidRPr="009830E1" w:rsidRDefault="00247D5E" w:rsidP="00EC0EA1">
            <w:pPr>
              <w:rPr>
                <w:rFonts w:asciiTheme="minorHAnsi" w:hAnsiTheme="minorHAnsi" w:cstheme="minorHAnsi"/>
                <w:sz w:val="21"/>
                <w:szCs w:val="21"/>
              </w:rPr>
            </w:pPr>
          </w:p>
          <w:p w14:paraId="4C414800" w14:textId="77777777" w:rsidR="00247D5E" w:rsidRPr="009830E1" w:rsidRDefault="00247D5E" w:rsidP="00EC0EA1">
            <w:pPr>
              <w:rPr>
                <w:rFonts w:asciiTheme="minorHAnsi" w:hAnsiTheme="minorHAnsi" w:cstheme="minorHAnsi"/>
                <w:sz w:val="21"/>
                <w:szCs w:val="21"/>
              </w:rPr>
            </w:pPr>
          </w:p>
          <w:p w14:paraId="7F740A74" w14:textId="77777777" w:rsidR="00247D5E" w:rsidRPr="009830E1" w:rsidRDefault="00247D5E" w:rsidP="00EC0EA1">
            <w:pPr>
              <w:rPr>
                <w:rFonts w:asciiTheme="minorHAnsi" w:hAnsiTheme="minorHAnsi" w:cstheme="minorHAnsi"/>
                <w:sz w:val="21"/>
                <w:szCs w:val="21"/>
              </w:rPr>
            </w:pPr>
          </w:p>
          <w:p w14:paraId="11AE798E" w14:textId="77777777" w:rsidR="00247D5E" w:rsidRPr="009830E1" w:rsidRDefault="00247D5E" w:rsidP="00EC0EA1">
            <w:pPr>
              <w:rPr>
                <w:rFonts w:asciiTheme="minorHAnsi" w:hAnsiTheme="minorHAnsi" w:cstheme="minorHAnsi"/>
                <w:sz w:val="21"/>
                <w:szCs w:val="21"/>
              </w:rPr>
            </w:pPr>
          </w:p>
          <w:p w14:paraId="6D79EB7D" w14:textId="713D32BF" w:rsidR="00247D5E" w:rsidRDefault="00247D5E" w:rsidP="00EC0EA1">
            <w:pPr>
              <w:rPr>
                <w:rFonts w:asciiTheme="minorHAnsi" w:hAnsiTheme="minorHAnsi" w:cstheme="minorHAnsi"/>
                <w:sz w:val="21"/>
                <w:szCs w:val="21"/>
              </w:rPr>
            </w:pPr>
          </w:p>
          <w:p w14:paraId="53D0BD13" w14:textId="77777777" w:rsidR="00953036" w:rsidRPr="009830E1" w:rsidRDefault="00953036" w:rsidP="00EC0EA1">
            <w:pPr>
              <w:rPr>
                <w:rFonts w:asciiTheme="minorHAnsi" w:hAnsiTheme="minorHAnsi" w:cstheme="minorHAnsi"/>
                <w:sz w:val="21"/>
                <w:szCs w:val="21"/>
              </w:rPr>
            </w:pPr>
          </w:p>
          <w:p w14:paraId="794C0F5F" w14:textId="77777777" w:rsidR="00247D5E" w:rsidRPr="009830E1" w:rsidRDefault="00247D5E" w:rsidP="00EC0EA1">
            <w:pPr>
              <w:rPr>
                <w:rFonts w:asciiTheme="minorHAnsi" w:hAnsiTheme="minorHAnsi" w:cstheme="minorHAnsi"/>
                <w:sz w:val="21"/>
                <w:szCs w:val="21"/>
              </w:rPr>
            </w:pPr>
          </w:p>
          <w:p w14:paraId="43CC14B5" w14:textId="77777777" w:rsidR="00BE6A42" w:rsidRDefault="00BE6A42" w:rsidP="00EC0EA1">
            <w:pPr>
              <w:rPr>
                <w:rFonts w:asciiTheme="minorHAnsi" w:hAnsiTheme="minorHAnsi" w:cstheme="minorHAnsi"/>
                <w:sz w:val="21"/>
                <w:szCs w:val="21"/>
              </w:rPr>
            </w:pPr>
          </w:p>
          <w:p w14:paraId="10F7A2A0" w14:textId="77777777" w:rsidR="00BE6A42" w:rsidRDefault="00BE6A42" w:rsidP="00EC0EA1">
            <w:pPr>
              <w:rPr>
                <w:rFonts w:asciiTheme="minorHAnsi" w:hAnsiTheme="minorHAnsi" w:cstheme="minorHAnsi"/>
                <w:sz w:val="21"/>
                <w:szCs w:val="21"/>
              </w:rPr>
            </w:pPr>
          </w:p>
          <w:p w14:paraId="75F69E2E" w14:textId="1DFF46AB" w:rsidR="00247D5E" w:rsidRPr="009830E1" w:rsidRDefault="00247D5E" w:rsidP="00EC0EA1">
            <w:pPr>
              <w:rPr>
                <w:rFonts w:asciiTheme="minorHAnsi" w:hAnsiTheme="minorHAnsi" w:cstheme="minorHAnsi"/>
                <w:sz w:val="21"/>
                <w:szCs w:val="21"/>
              </w:rPr>
            </w:pPr>
            <w:r w:rsidRPr="009830E1">
              <w:rPr>
                <w:rFonts w:asciiTheme="minorHAnsi" w:hAnsiTheme="minorHAnsi" w:cstheme="minorHAnsi"/>
                <w:sz w:val="21"/>
                <w:szCs w:val="21"/>
              </w:rPr>
              <w:t>PP</w:t>
            </w:r>
            <w:r w:rsidR="0036473F"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1A2F46" w:rsidRPr="009830E1">
              <w:rPr>
                <w:rFonts w:asciiTheme="minorHAnsi" w:hAnsiTheme="minorHAnsi" w:cstheme="minorHAnsi"/>
                <w:sz w:val="21"/>
                <w:szCs w:val="21"/>
              </w:rPr>
              <w:t>9</w:t>
            </w:r>
          </w:p>
          <w:p w14:paraId="4B869507" w14:textId="2AD726AE" w:rsidR="00247D5E" w:rsidRPr="009830E1" w:rsidRDefault="00247D5E" w:rsidP="00EC0EA1">
            <w:pPr>
              <w:rPr>
                <w:rFonts w:asciiTheme="minorHAnsi" w:hAnsiTheme="minorHAnsi" w:cstheme="minorHAnsi"/>
                <w:sz w:val="21"/>
                <w:szCs w:val="21"/>
              </w:rPr>
            </w:pPr>
          </w:p>
          <w:p w14:paraId="01001E1A" w14:textId="77777777" w:rsidR="00247D5E" w:rsidRPr="009830E1" w:rsidRDefault="00247D5E" w:rsidP="00EC0EA1">
            <w:pPr>
              <w:rPr>
                <w:rFonts w:asciiTheme="minorHAnsi" w:hAnsiTheme="minorHAnsi" w:cstheme="minorHAnsi"/>
                <w:sz w:val="21"/>
                <w:szCs w:val="21"/>
              </w:rPr>
            </w:pPr>
          </w:p>
          <w:p w14:paraId="3BA04EFE" w14:textId="77777777" w:rsidR="00247D5E" w:rsidRPr="009830E1" w:rsidRDefault="00247D5E" w:rsidP="00EC0EA1">
            <w:pPr>
              <w:rPr>
                <w:rFonts w:asciiTheme="minorHAnsi" w:hAnsiTheme="minorHAnsi" w:cstheme="minorHAnsi"/>
                <w:sz w:val="21"/>
                <w:szCs w:val="21"/>
              </w:rPr>
            </w:pPr>
          </w:p>
          <w:p w14:paraId="7B76FED9" w14:textId="77777777" w:rsidR="00247D5E" w:rsidRPr="009830E1" w:rsidRDefault="00247D5E" w:rsidP="00EC0EA1">
            <w:pPr>
              <w:rPr>
                <w:rFonts w:asciiTheme="minorHAnsi" w:hAnsiTheme="minorHAnsi" w:cstheme="minorHAnsi"/>
                <w:sz w:val="21"/>
                <w:szCs w:val="21"/>
              </w:rPr>
            </w:pPr>
          </w:p>
          <w:p w14:paraId="55FD497B" w14:textId="77777777" w:rsidR="00247D5E" w:rsidRPr="009830E1" w:rsidRDefault="00247D5E" w:rsidP="00EC0EA1">
            <w:pPr>
              <w:rPr>
                <w:rFonts w:asciiTheme="minorHAnsi" w:hAnsiTheme="minorHAnsi" w:cstheme="minorHAnsi"/>
                <w:sz w:val="21"/>
                <w:szCs w:val="21"/>
              </w:rPr>
            </w:pPr>
          </w:p>
          <w:p w14:paraId="34513BB1" w14:textId="77777777" w:rsidR="00953036" w:rsidRDefault="00953036" w:rsidP="00EC0EA1">
            <w:pPr>
              <w:rPr>
                <w:rFonts w:asciiTheme="minorHAnsi" w:hAnsiTheme="minorHAnsi" w:cstheme="minorHAnsi"/>
                <w:sz w:val="21"/>
                <w:szCs w:val="21"/>
              </w:rPr>
            </w:pPr>
          </w:p>
          <w:p w14:paraId="6258255A" w14:textId="77777777" w:rsidR="00953036" w:rsidRDefault="00953036" w:rsidP="00EC0EA1">
            <w:pPr>
              <w:rPr>
                <w:rFonts w:asciiTheme="minorHAnsi" w:hAnsiTheme="minorHAnsi" w:cstheme="minorHAnsi"/>
                <w:sz w:val="21"/>
                <w:szCs w:val="21"/>
              </w:rPr>
            </w:pPr>
          </w:p>
          <w:p w14:paraId="43EB0E33" w14:textId="77777777" w:rsidR="00953036" w:rsidRDefault="00953036" w:rsidP="00EC0EA1">
            <w:pPr>
              <w:rPr>
                <w:rFonts w:asciiTheme="minorHAnsi" w:hAnsiTheme="minorHAnsi" w:cstheme="minorHAnsi"/>
                <w:sz w:val="21"/>
                <w:szCs w:val="21"/>
              </w:rPr>
            </w:pPr>
          </w:p>
          <w:p w14:paraId="48560C27" w14:textId="77777777" w:rsidR="00953036" w:rsidRDefault="00953036" w:rsidP="00EC0EA1">
            <w:pPr>
              <w:rPr>
                <w:rFonts w:asciiTheme="minorHAnsi" w:hAnsiTheme="minorHAnsi" w:cstheme="minorHAnsi"/>
                <w:sz w:val="21"/>
                <w:szCs w:val="21"/>
              </w:rPr>
            </w:pPr>
          </w:p>
          <w:p w14:paraId="7CC93EBE" w14:textId="77777777" w:rsidR="00953036" w:rsidRDefault="00953036" w:rsidP="00EC0EA1">
            <w:pPr>
              <w:rPr>
                <w:rFonts w:asciiTheme="minorHAnsi" w:hAnsiTheme="minorHAnsi" w:cstheme="minorHAnsi"/>
                <w:sz w:val="21"/>
                <w:szCs w:val="21"/>
              </w:rPr>
            </w:pPr>
          </w:p>
          <w:p w14:paraId="6D7D017E" w14:textId="77777777" w:rsidR="00953036" w:rsidRDefault="00953036" w:rsidP="00EC0EA1">
            <w:pPr>
              <w:rPr>
                <w:rFonts w:asciiTheme="minorHAnsi" w:hAnsiTheme="minorHAnsi" w:cstheme="minorHAnsi"/>
                <w:sz w:val="21"/>
                <w:szCs w:val="21"/>
              </w:rPr>
            </w:pPr>
          </w:p>
          <w:p w14:paraId="2C38E63C" w14:textId="77777777" w:rsidR="00953036" w:rsidRDefault="00953036" w:rsidP="00EC0EA1">
            <w:pPr>
              <w:rPr>
                <w:rFonts w:asciiTheme="minorHAnsi" w:hAnsiTheme="minorHAnsi" w:cstheme="minorHAnsi"/>
                <w:sz w:val="21"/>
                <w:szCs w:val="21"/>
              </w:rPr>
            </w:pPr>
          </w:p>
          <w:p w14:paraId="00629EF7" w14:textId="77777777" w:rsidR="00953036" w:rsidRDefault="00953036" w:rsidP="00EC0EA1">
            <w:pPr>
              <w:rPr>
                <w:rFonts w:asciiTheme="minorHAnsi" w:hAnsiTheme="minorHAnsi" w:cstheme="minorHAnsi"/>
                <w:sz w:val="21"/>
                <w:szCs w:val="21"/>
              </w:rPr>
            </w:pPr>
          </w:p>
          <w:p w14:paraId="5BE685FA" w14:textId="77777777" w:rsidR="00953036" w:rsidRDefault="00953036" w:rsidP="00EC0EA1">
            <w:pPr>
              <w:rPr>
                <w:rFonts w:asciiTheme="minorHAnsi" w:hAnsiTheme="minorHAnsi" w:cstheme="minorHAnsi"/>
                <w:sz w:val="21"/>
                <w:szCs w:val="21"/>
              </w:rPr>
            </w:pPr>
          </w:p>
          <w:p w14:paraId="09E98623" w14:textId="77777777" w:rsidR="00953036" w:rsidRDefault="00953036" w:rsidP="00EC0EA1">
            <w:pPr>
              <w:rPr>
                <w:rFonts w:asciiTheme="minorHAnsi" w:hAnsiTheme="minorHAnsi" w:cstheme="minorHAnsi"/>
                <w:sz w:val="21"/>
                <w:szCs w:val="21"/>
              </w:rPr>
            </w:pPr>
          </w:p>
          <w:p w14:paraId="033C7344" w14:textId="77777777" w:rsidR="005C5D99" w:rsidRDefault="005C5D99" w:rsidP="00EC0EA1">
            <w:pPr>
              <w:rPr>
                <w:rFonts w:asciiTheme="minorHAnsi" w:hAnsiTheme="minorHAnsi" w:cstheme="minorHAnsi"/>
                <w:sz w:val="21"/>
                <w:szCs w:val="21"/>
              </w:rPr>
            </w:pPr>
          </w:p>
          <w:p w14:paraId="5026DA8F" w14:textId="77777777" w:rsidR="005C5D99" w:rsidRDefault="005C5D99" w:rsidP="00EC0EA1">
            <w:pPr>
              <w:rPr>
                <w:rFonts w:asciiTheme="minorHAnsi" w:hAnsiTheme="minorHAnsi" w:cstheme="minorHAnsi"/>
                <w:sz w:val="21"/>
                <w:szCs w:val="21"/>
              </w:rPr>
            </w:pPr>
          </w:p>
          <w:p w14:paraId="44DF6D05" w14:textId="14571647" w:rsidR="00247D5E" w:rsidRPr="009830E1" w:rsidRDefault="00247D5E" w:rsidP="00EC0EA1">
            <w:pPr>
              <w:rPr>
                <w:rFonts w:asciiTheme="minorHAnsi" w:hAnsiTheme="minorHAnsi" w:cstheme="minorHAnsi"/>
                <w:sz w:val="21"/>
                <w:szCs w:val="21"/>
              </w:rPr>
            </w:pPr>
            <w:r w:rsidRPr="009830E1">
              <w:rPr>
                <w:rFonts w:asciiTheme="minorHAnsi" w:hAnsiTheme="minorHAnsi" w:cstheme="minorHAnsi"/>
                <w:sz w:val="21"/>
                <w:szCs w:val="21"/>
              </w:rPr>
              <w:t>PP</w:t>
            </w:r>
            <w:r w:rsidR="00A42262" w:rsidRPr="009830E1">
              <w:rPr>
                <w:rFonts w:asciiTheme="minorHAnsi" w:hAnsiTheme="minorHAnsi" w:cstheme="minorHAnsi"/>
                <w:sz w:val="21"/>
                <w:szCs w:val="21"/>
              </w:rPr>
              <w:t>T</w:t>
            </w:r>
            <w:r w:rsidRPr="009830E1">
              <w:rPr>
                <w:rFonts w:asciiTheme="minorHAnsi" w:hAnsiTheme="minorHAnsi" w:cstheme="minorHAnsi"/>
                <w:sz w:val="21"/>
                <w:szCs w:val="21"/>
              </w:rPr>
              <w:t xml:space="preserve"> 1</w:t>
            </w:r>
            <w:r w:rsidR="00953036">
              <w:rPr>
                <w:rFonts w:asciiTheme="minorHAnsi" w:hAnsiTheme="minorHAnsi" w:cstheme="minorHAnsi"/>
                <w:sz w:val="21"/>
                <w:szCs w:val="21"/>
              </w:rPr>
              <w:t>0</w:t>
            </w:r>
          </w:p>
          <w:p w14:paraId="4A66344E" w14:textId="77777777" w:rsidR="00247D5E" w:rsidRPr="009830E1" w:rsidRDefault="00247D5E" w:rsidP="00EC0EA1">
            <w:pPr>
              <w:rPr>
                <w:rFonts w:asciiTheme="minorHAnsi" w:hAnsiTheme="minorHAnsi" w:cstheme="minorHAnsi"/>
                <w:sz w:val="21"/>
                <w:szCs w:val="21"/>
              </w:rPr>
            </w:pPr>
          </w:p>
          <w:p w14:paraId="4DF165DB" w14:textId="77777777" w:rsidR="00247D5E" w:rsidRPr="009830E1" w:rsidRDefault="00247D5E" w:rsidP="00EC0EA1">
            <w:pPr>
              <w:rPr>
                <w:rFonts w:asciiTheme="minorHAnsi" w:hAnsiTheme="minorHAnsi" w:cstheme="minorHAnsi"/>
                <w:sz w:val="21"/>
                <w:szCs w:val="21"/>
              </w:rPr>
            </w:pPr>
          </w:p>
          <w:p w14:paraId="40DD7460" w14:textId="77777777" w:rsidR="00247D5E" w:rsidRPr="009830E1" w:rsidRDefault="00247D5E" w:rsidP="00EC0EA1">
            <w:pPr>
              <w:rPr>
                <w:rFonts w:asciiTheme="minorHAnsi" w:hAnsiTheme="minorHAnsi" w:cstheme="minorHAnsi"/>
                <w:sz w:val="21"/>
                <w:szCs w:val="21"/>
              </w:rPr>
            </w:pPr>
          </w:p>
          <w:p w14:paraId="0AC65D59" w14:textId="77777777" w:rsidR="00247D5E" w:rsidRPr="009830E1" w:rsidRDefault="00247D5E" w:rsidP="00EC0EA1">
            <w:pPr>
              <w:rPr>
                <w:rFonts w:asciiTheme="minorHAnsi" w:hAnsiTheme="minorHAnsi" w:cstheme="minorHAnsi"/>
                <w:sz w:val="21"/>
                <w:szCs w:val="21"/>
              </w:rPr>
            </w:pPr>
          </w:p>
          <w:p w14:paraId="76F7C3F8" w14:textId="77777777" w:rsidR="00247D5E" w:rsidRPr="009830E1" w:rsidRDefault="00247D5E" w:rsidP="00EC0EA1">
            <w:pPr>
              <w:rPr>
                <w:rFonts w:asciiTheme="minorHAnsi" w:hAnsiTheme="minorHAnsi" w:cstheme="minorHAnsi"/>
                <w:sz w:val="21"/>
                <w:szCs w:val="21"/>
              </w:rPr>
            </w:pPr>
          </w:p>
          <w:p w14:paraId="1A25FA7B" w14:textId="77777777" w:rsidR="00247D5E" w:rsidRPr="009830E1" w:rsidRDefault="00247D5E" w:rsidP="00EC0EA1">
            <w:pPr>
              <w:rPr>
                <w:rFonts w:asciiTheme="minorHAnsi" w:hAnsiTheme="minorHAnsi" w:cstheme="minorHAnsi"/>
                <w:sz w:val="21"/>
                <w:szCs w:val="21"/>
              </w:rPr>
            </w:pPr>
          </w:p>
          <w:p w14:paraId="3E06FE0D" w14:textId="77777777" w:rsidR="00247D5E" w:rsidRPr="009830E1" w:rsidRDefault="00247D5E" w:rsidP="00EC0EA1">
            <w:pPr>
              <w:rPr>
                <w:rFonts w:asciiTheme="minorHAnsi" w:hAnsiTheme="minorHAnsi" w:cstheme="minorHAnsi"/>
                <w:sz w:val="21"/>
                <w:szCs w:val="21"/>
              </w:rPr>
            </w:pPr>
          </w:p>
          <w:p w14:paraId="2D4D097F" w14:textId="77777777" w:rsidR="00247D5E" w:rsidRPr="009830E1" w:rsidRDefault="00247D5E" w:rsidP="00EC0EA1">
            <w:pPr>
              <w:rPr>
                <w:rFonts w:asciiTheme="minorHAnsi" w:hAnsiTheme="minorHAnsi" w:cstheme="minorHAnsi"/>
                <w:sz w:val="21"/>
                <w:szCs w:val="21"/>
              </w:rPr>
            </w:pPr>
          </w:p>
          <w:p w14:paraId="7804445A" w14:textId="77777777" w:rsidR="001A2F46" w:rsidRPr="009830E1" w:rsidRDefault="001A2F46" w:rsidP="00EC0EA1">
            <w:pPr>
              <w:rPr>
                <w:rFonts w:asciiTheme="minorHAnsi" w:hAnsiTheme="minorHAnsi" w:cstheme="minorHAnsi"/>
                <w:sz w:val="21"/>
                <w:szCs w:val="21"/>
              </w:rPr>
            </w:pPr>
          </w:p>
          <w:p w14:paraId="2790A96A" w14:textId="77777777" w:rsidR="001A2F46" w:rsidRPr="009830E1" w:rsidRDefault="001A2F46" w:rsidP="00EC0EA1">
            <w:pPr>
              <w:rPr>
                <w:rFonts w:asciiTheme="minorHAnsi" w:hAnsiTheme="minorHAnsi" w:cstheme="minorHAnsi"/>
                <w:sz w:val="21"/>
                <w:szCs w:val="21"/>
              </w:rPr>
            </w:pPr>
          </w:p>
          <w:p w14:paraId="6F75C55C" w14:textId="17B822A1" w:rsidR="00247D5E" w:rsidRPr="009830E1" w:rsidRDefault="00247D5E" w:rsidP="00EC0EA1">
            <w:pPr>
              <w:rPr>
                <w:rFonts w:asciiTheme="minorHAnsi" w:hAnsiTheme="minorHAnsi" w:cstheme="minorHAnsi"/>
                <w:sz w:val="21"/>
                <w:szCs w:val="21"/>
              </w:rPr>
            </w:pPr>
            <w:r w:rsidRPr="009830E1">
              <w:rPr>
                <w:rFonts w:asciiTheme="minorHAnsi" w:hAnsiTheme="minorHAnsi" w:cstheme="minorHAnsi"/>
                <w:sz w:val="21"/>
                <w:szCs w:val="21"/>
              </w:rPr>
              <w:t>PP</w:t>
            </w:r>
            <w:r w:rsidR="00A42262" w:rsidRPr="009830E1">
              <w:rPr>
                <w:rFonts w:asciiTheme="minorHAnsi" w:hAnsiTheme="minorHAnsi" w:cstheme="minorHAnsi"/>
                <w:sz w:val="21"/>
                <w:szCs w:val="21"/>
              </w:rPr>
              <w:t xml:space="preserve">T </w:t>
            </w:r>
            <w:r w:rsidR="00953036">
              <w:rPr>
                <w:rFonts w:asciiTheme="minorHAnsi" w:hAnsiTheme="minorHAnsi" w:cstheme="minorHAnsi"/>
                <w:sz w:val="21"/>
                <w:szCs w:val="21"/>
              </w:rPr>
              <w:t>12</w:t>
            </w:r>
          </w:p>
          <w:p w14:paraId="627FC62D" w14:textId="76579DAA" w:rsidR="001A2F46" w:rsidRPr="009830E1" w:rsidRDefault="001A2F46" w:rsidP="00EC0EA1">
            <w:pPr>
              <w:rPr>
                <w:rFonts w:asciiTheme="minorHAnsi" w:hAnsiTheme="minorHAnsi" w:cstheme="minorHAnsi"/>
                <w:sz w:val="21"/>
                <w:szCs w:val="21"/>
              </w:rPr>
            </w:pPr>
          </w:p>
          <w:p w14:paraId="1A4871BB" w14:textId="0F49C2D3" w:rsidR="001A2F46" w:rsidRPr="009830E1" w:rsidRDefault="001A2F46" w:rsidP="00EC0EA1">
            <w:pPr>
              <w:rPr>
                <w:rFonts w:asciiTheme="minorHAnsi" w:hAnsiTheme="minorHAnsi" w:cstheme="minorHAnsi"/>
                <w:sz w:val="21"/>
                <w:szCs w:val="21"/>
              </w:rPr>
            </w:pPr>
          </w:p>
          <w:p w14:paraId="1BC3C52A" w14:textId="08986A39" w:rsidR="001A2F46" w:rsidRPr="009830E1" w:rsidRDefault="001A2F46" w:rsidP="00EC0EA1">
            <w:pPr>
              <w:rPr>
                <w:rFonts w:asciiTheme="minorHAnsi" w:hAnsiTheme="minorHAnsi" w:cstheme="minorHAnsi"/>
                <w:sz w:val="21"/>
                <w:szCs w:val="21"/>
              </w:rPr>
            </w:pPr>
          </w:p>
          <w:p w14:paraId="5A2FB9E3" w14:textId="55A7F020" w:rsidR="001A2F46" w:rsidRPr="009830E1" w:rsidRDefault="001A2F46" w:rsidP="00EC0EA1">
            <w:pPr>
              <w:rPr>
                <w:rFonts w:asciiTheme="minorHAnsi" w:hAnsiTheme="minorHAnsi" w:cstheme="minorHAnsi"/>
                <w:sz w:val="21"/>
                <w:szCs w:val="21"/>
              </w:rPr>
            </w:pPr>
          </w:p>
          <w:p w14:paraId="26B3D730" w14:textId="5A245497" w:rsidR="001A2F46" w:rsidRPr="009830E1" w:rsidRDefault="001A2F46" w:rsidP="00EC0EA1">
            <w:pPr>
              <w:rPr>
                <w:rFonts w:asciiTheme="minorHAnsi" w:hAnsiTheme="minorHAnsi" w:cstheme="minorHAnsi"/>
                <w:sz w:val="21"/>
                <w:szCs w:val="21"/>
              </w:rPr>
            </w:pPr>
          </w:p>
          <w:p w14:paraId="3ECDFD59" w14:textId="5A754480" w:rsidR="001A2F46" w:rsidRPr="009830E1" w:rsidRDefault="001A2F46" w:rsidP="00EC0EA1">
            <w:pPr>
              <w:rPr>
                <w:rFonts w:asciiTheme="minorHAnsi" w:hAnsiTheme="minorHAnsi" w:cstheme="minorHAnsi"/>
                <w:sz w:val="21"/>
                <w:szCs w:val="21"/>
              </w:rPr>
            </w:pPr>
          </w:p>
          <w:p w14:paraId="5FD1D67D" w14:textId="6C29F2B1" w:rsidR="001A2F46" w:rsidRPr="009830E1" w:rsidRDefault="001A2F46" w:rsidP="00EC0EA1">
            <w:pPr>
              <w:rPr>
                <w:rFonts w:asciiTheme="minorHAnsi" w:hAnsiTheme="minorHAnsi" w:cstheme="minorHAnsi"/>
                <w:sz w:val="21"/>
                <w:szCs w:val="21"/>
              </w:rPr>
            </w:pPr>
          </w:p>
          <w:p w14:paraId="20506737" w14:textId="67FF07E4" w:rsidR="001A2F46" w:rsidRPr="009830E1" w:rsidRDefault="001A2F46" w:rsidP="00EC0EA1">
            <w:pPr>
              <w:rPr>
                <w:rFonts w:asciiTheme="minorHAnsi" w:hAnsiTheme="minorHAnsi" w:cstheme="minorHAnsi"/>
                <w:sz w:val="21"/>
                <w:szCs w:val="21"/>
              </w:rPr>
            </w:pPr>
          </w:p>
          <w:p w14:paraId="3DDE9630" w14:textId="27453B30" w:rsidR="001A2F46" w:rsidRPr="009830E1" w:rsidRDefault="001A2F46" w:rsidP="00EC0EA1">
            <w:pPr>
              <w:rPr>
                <w:rFonts w:asciiTheme="minorHAnsi" w:hAnsiTheme="minorHAnsi" w:cstheme="minorHAnsi"/>
                <w:sz w:val="21"/>
                <w:szCs w:val="21"/>
              </w:rPr>
            </w:pPr>
          </w:p>
          <w:p w14:paraId="25FC7149" w14:textId="610CFFFD" w:rsidR="001A2F46" w:rsidRPr="009830E1" w:rsidRDefault="001A2F46" w:rsidP="00EC0EA1">
            <w:pPr>
              <w:rPr>
                <w:rFonts w:asciiTheme="minorHAnsi" w:hAnsiTheme="minorHAnsi" w:cstheme="minorHAnsi"/>
                <w:sz w:val="21"/>
                <w:szCs w:val="21"/>
              </w:rPr>
            </w:pPr>
          </w:p>
          <w:p w14:paraId="4AC56A32" w14:textId="2D8BE94A" w:rsidR="001A2F46" w:rsidRPr="009830E1" w:rsidRDefault="001A2F46" w:rsidP="00EC0EA1">
            <w:pPr>
              <w:rPr>
                <w:rFonts w:asciiTheme="minorHAnsi" w:hAnsiTheme="minorHAnsi" w:cstheme="minorHAnsi"/>
                <w:sz w:val="21"/>
                <w:szCs w:val="21"/>
              </w:rPr>
            </w:pPr>
          </w:p>
          <w:p w14:paraId="6B818E87" w14:textId="6BC23106" w:rsidR="001A2F46" w:rsidRPr="009830E1" w:rsidRDefault="001A2F46" w:rsidP="00EC0EA1">
            <w:pPr>
              <w:rPr>
                <w:rFonts w:asciiTheme="minorHAnsi" w:hAnsiTheme="minorHAnsi" w:cstheme="minorHAnsi"/>
                <w:sz w:val="21"/>
                <w:szCs w:val="21"/>
              </w:rPr>
            </w:pPr>
          </w:p>
          <w:p w14:paraId="13DF94D0" w14:textId="4223975E" w:rsidR="001A2F46" w:rsidRPr="009830E1" w:rsidRDefault="001A2F46" w:rsidP="00EC0EA1">
            <w:pPr>
              <w:rPr>
                <w:rFonts w:asciiTheme="minorHAnsi" w:hAnsiTheme="minorHAnsi" w:cstheme="minorHAnsi"/>
                <w:sz w:val="21"/>
                <w:szCs w:val="21"/>
              </w:rPr>
            </w:pPr>
          </w:p>
          <w:p w14:paraId="6A72CAE9" w14:textId="493ABB1B" w:rsidR="001A2F46" w:rsidRPr="009830E1" w:rsidRDefault="001A2F46" w:rsidP="00EC0EA1">
            <w:pPr>
              <w:rPr>
                <w:rFonts w:asciiTheme="minorHAnsi" w:hAnsiTheme="minorHAnsi" w:cstheme="minorHAnsi"/>
                <w:sz w:val="21"/>
                <w:szCs w:val="21"/>
              </w:rPr>
            </w:pPr>
          </w:p>
          <w:p w14:paraId="6D28C728" w14:textId="0A932D2A" w:rsidR="001A2F46" w:rsidRPr="009830E1" w:rsidRDefault="001A2F46" w:rsidP="00EC0EA1">
            <w:pPr>
              <w:rPr>
                <w:rFonts w:asciiTheme="minorHAnsi" w:hAnsiTheme="minorHAnsi" w:cstheme="minorHAnsi"/>
                <w:sz w:val="21"/>
                <w:szCs w:val="21"/>
              </w:rPr>
            </w:pPr>
          </w:p>
          <w:p w14:paraId="4B3849F2" w14:textId="18903FD7" w:rsidR="001A2F46" w:rsidRPr="009830E1" w:rsidRDefault="001A2F46" w:rsidP="00EC0EA1">
            <w:pPr>
              <w:rPr>
                <w:rFonts w:asciiTheme="minorHAnsi" w:hAnsiTheme="minorHAnsi" w:cstheme="minorHAnsi"/>
                <w:sz w:val="21"/>
                <w:szCs w:val="21"/>
              </w:rPr>
            </w:pPr>
          </w:p>
          <w:p w14:paraId="70EDC763" w14:textId="307BE48F" w:rsidR="001A2F46" w:rsidRPr="009830E1" w:rsidRDefault="001A2F46" w:rsidP="00EC0EA1">
            <w:pPr>
              <w:rPr>
                <w:rFonts w:asciiTheme="minorHAnsi" w:hAnsiTheme="minorHAnsi" w:cstheme="minorHAnsi"/>
                <w:sz w:val="21"/>
                <w:szCs w:val="21"/>
              </w:rPr>
            </w:pPr>
          </w:p>
          <w:p w14:paraId="1BFC08D5" w14:textId="47690FAB" w:rsidR="001A2F46" w:rsidRPr="009830E1" w:rsidRDefault="001A2F46" w:rsidP="00EC0EA1">
            <w:pPr>
              <w:rPr>
                <w:rFonts w:asciiTheme="minorHAnsi" w:hAnsiTheme="minorHAnsi" w:cstheme="minorHAnsi"/>
                <w:sz w:val="21"/>
                <w:szCs w:val="21"/>
              </w:rPr>
            </w:pPr>
          </w:p>
          <w:p w14:paraId="248AF1E8" w14:textId="65DFBABE" w:rsidR="001A2F46" w:rsidRPr="009830E1" w:rsidRDefault="001A2F46" w:rsidP="00EC0EA1">
            <w:pPr>
              <w:rPr>
                <w:rFonts w:asciiTheme="minorHAnsi" w:hAnsiTheme="minorHAnsi" w:cstheme="minorHAnsi"/>
                <w:sz w:val="21"/>
                <w:szCs w:val="21"/>
              </w:rPr>
            </w:pPr>
          </w:p>
          <w:p w14:paraId="530BEA8E" w14:textId="455FFF77" w:rsidR="001A2F46" w:rsidRPr="009830E1" w:rsidRDefault="001A2F46" w:rsidP="00EC0EA1">
            <w:pPr>
              <w:rPr>
                <w:rFonts w:asciiTheme="minorHAnsi" w:hAnsiTheme="minorHAnsi" w:cstheme="minorHAnsi"/>
                <w:sz w:val="21"/>
                <w:szCs w:val="21"/>
              </w:rPr>
            </w:pPr>
          </w:p>
          <w:p w14:paraId="0ED855E5" w14:textId="10CB9289" w:rsidR="001A2F46" w:rsidRPr="009830E1" w:rsidRDefault="001A2F46" w:rsidP="00EC0EA1">
            <w:pPr>
              <w:rPr>
                <w:rFonts w:asciiTheme="minorHAnsi" w:hAnsiTheme="minorHAnsi" w:cstheme="minorHAnsi"/>
                <w:sz w:val="21"/>
                <w:szCs w:val="21"/>
              </w:rPr>
            </w:pPr>
          </w:p>
          <w:p w14:paraId="6CC153B4" w14:textId="07CFB08A" w:rsidR="001A2F46" w:rsidRPr="009830E1" w:rsidRDefault="001A2F46" w:rsidP="00EC0EA1">
            <w:pPr>
              <w:rPr>
                <w:rFonts w:asciiTheme="minorHAnsi" w:hAnsiTheme="minorHAnsi" w:cstheme="minorHAnsi"/>
                <w:sz w:val="21"/>
                <w:szCs w:val="21"/>
              </w:rPr>
            </w:pPr>
          </w:p>
          <w:p w14:paraId="45B443AC" w14:textId="183626A5" w:rsidR="001A2F46" w:rsidRPr="009830E1" w:rsidRDefault="001A2F46" w:rsidP="00EC0EA1">
            <w:pPr>
              <w:rPr>
                <w:rFonts w:asciiTheme="minorHAnsi" w:hAnsiTheme="minorHAnsi" w:cstheme="minorHAnsi"/>
                <w:sz w:val="21"/>
                <w:szCs w:val="21"/>
              </w:rPr>
            </w:pPr>
          </w:p>
          <w:p w14:paraId="70754EBF" w14:textId="3000D581" w:rsidR="001A2F46" w:rsidRPr="009830E1" w:rsidRDefault="001A2F46" w:rsidP="00EC0EA1">
            <w:pPr>
              <w:rPr>
                <w:rFonts w:asciiTheme="minorHAnsi" w:hAnsiTheme="minorHAnsi" w:cstheme="minorHAnsi"/>
                <w:sz w:val="21"/>
                <w:szCs w:val="21"/>
              </w:rPr>
            </w:pPr>
          </w:p>
          <w:p w14:paraId="2B0B7927" w14:textId="06B04B74" w:rsidR="001A2F46" w:rsidRPr="009830E1" w:rsidRDefault="001A2F46" w:rsidP="00EC0EA1">
            <w:pPr>
              <w:rPr>
                <w:rFonts w:asciiTheme="minorHAnsi" w:hAnsiTheme="minorHAnsi" w:cstheme="minorHAnsi"/>
                <w:sz w:val="21"/>
                <w:szCs w:val="21"/>
              </w:rPr>
            </w:pPr>
          </w:p>
          <w:p w14:paraId="7B5B354E" w14:textId="32739016" w:rsidR="001A2F46" w:rsidRPr="009830E1" w:rsidRDefault="001A2F46" w:rsidP="00EC0EA1">
            <w:pPr>
              <w:rPr>
                <w:rFonts w:asciiTheme="minorHAnsi" w:hAnsiTheme="minorHAnsi" w:cstheme="minorHAnsi"/>
                <w:sz w:val="21"/>
                <w:szCs w:val="21"/>
              </w:rPr>
            </w:pPr>
          </w:p>
          <w:p w14:paraId="61A09847" w14:textId="054F45C7" w:rsidR="001A2F46" w:rsidRPr="009830E1" w:rsidRDefault="001A2F46" w:rsidP="00EC0EA1">
            <w:pPr>
              <w:rPr>
                <w:rFonts w:asciiTheme="minorHAnsi" w:hAnsiTheme="minorHAnsi" w:cstheme="minorHAnsi"/>
                <w:sz w:val="21"/>
                <w:szCs w:val="21"/>
              </w:rPr>
            </w:pPr>
            <w:r w:rsidRPr="009830E1">
              <w:rPr>
                <w:rFonts w:asciiTheme="minorHAnsi" w:hAnsiTheme="minorHAnsi" w:cstheme="minorHAnsi"/>
                <w:sz w:val="21"/>
                <w:szCs w:val="21"/>
              </w:rPr>
              <w:t>PP</w:t>
            </w:r>
            <w:r w:rsidR="00B31F6D" w:rsidRPr="009830E1">
              <w:rPr>
                <w:rFonts w:asciiTheme="minorHAnsi" w:hAnsiTheme="minorHAnsi" w:cstheme="minorHAnsi"/>
                <w:sz w:val="21"/>
                <w:szCs w:val="21"/>
              </w:rPr>
              <w:t>T</w:t>
            </w:r>
            <w:r w:rsidRPr="009830E1">
              <w:rPr>
                <w:rFonts w:asciiTheme="minorHAnsi" w:hAnsiTheme="minorHAnsi" w:cstheme="minorHAnsi"/>
                <w:sz w:val="21"/>
                <w:szCs w:val="21"/>
              </w:rPr>
              <w:t xml:space="preserve"> 15</w:t>
            </w:r>
          </w:p>
          <w:p w14:paraId="50D565A9" w14:textId="2DE31B6A" w:rsidR="001A2F46" w:rsidRPr="009830E1" w:rsidRDefault="001A2F46" w:rsidP="00EC0EA1">
            <w:pPr>
              <w:rPr>
                <w:rFonts w:asciiTheme="minorHAnsi" w:hAnsiTheme="minorHAnsi" w:cstheme="minorHAnsi"/>
                <w:sz w:val="21"/>
                <w:szCs w:val="21"/>
              </w:rPr>
            </w:pPr>
          </w:p>
          <w:p w14:paraId="7C9F7730" w14:textId="6ADC546C" w:rsidR="001A2F46" w:rsidRPr="009830E1" w:rsidRDefault="001A2F46" w:rsidP="00EC0EA1">
            <w:pPr>
              <w:rPr>
                <w:rFonts w:asciiTheme="minorHAnsi" w:hAnsiTheme="minorHAnsi" w:cstheme="minorHAnsi"/>
                <w:sz w:val="21"/>
                <w:szCs w:val="21"/>
              </w:rPr>
            </w:pPr>
          </w:p>
          <w:p w14:paraId="271D0FDA" w14:textId="5FBF4556" w:rsidR="00247D5E" w:rsidRPr="009830E1" w:rsidRDefault="00247D5E" w:rsidP="00EC0EA1">
            <w:pPr>
              <w:rPr>
                <w:rFonts w:asciiTheme="minorHAnsi" w:hAnsiTheme="minorHAnsi" w:cstheme="minorHAnsi"/>
                <w:sz w:val="21"/>
                <w:szCs w:val="21"/>
              </w:rPr>
            </w:pPr>
          </w:p>
          <w:p w14:paraId="47D3E469" w14:textId="5F05831F" w:rsidR="001A2F46" w:rsidRPr="009830E1" w:rsidRDefault="001A2F46" w:rsidP="00EC0EA1">
            <w:pPr>
              <w:rPr>
                <w:rFonts w:asciiTheme="minorHAnsi" w:hAnsiTheme="minorHAnsi" w:cstheme="minorHAnsi"/>
                <w:sz w:val="21"/>
                <w:szCs w:val="21"/>
              </w:rPr>
            </w:pPr>
          </w:p>
          <w:p w14:paraId="71842F93" w14:textId="1D97E88B" w:rsidR="001A2F46" w:rsidRPr="009830E1" w:rsidRDefault="001A2F46" w:rsidP="00EC0EA1">
            <w:pPr>
              <w:rPr>
                <w:rFonts w:asciiTheme="minorHAnsi" w:hAnsiTheme="minorHAnsi" w:cstheme="minorHAnsi"/>
                <w:sz w:val="21"/>
                <w:szCs w:val="21"/>
              </w:rPr>
            </w:pPr>
          </w:p>
          <w:p w14:paraId="67C0EE51" w14:textId="2D2E5E4D" w:rsidR="001A2F46" w:rsidRPr="009830E1" w:rsidRDefault="001A2F46" w:rsidP="00EC0EA1">
            <w:pPr>
              <w:rPr>
                <w:rFonts w:asciiTheme="minorHAnsi" w:hAnsiTheme="minorHAnsi" w:cstheme="minorHAnsi"/>
                <w:sz w:val="21"/>
                <w:szCs w:val="21"/>
              </w:rPr>
            </w:pPr>
          </w:p>
          <w:p w14:paraId="66E47820" w14:textId="26D89F0B" w:rsidR="001A2F46" w:rsidRPr="009830E1" w:rsidRDefault="001A2F46" w:rsidP="00EC0EA1">
            <w:pPr>
              <w:rPr>
                <w:rFonts w:asciiTheme="minorHAnsi" w:hAnsiTheme="minorHAnsi" w:cstheme="minorHAnsi"/>
                <w:sz w:val="21"/>
                <w:szCs w:val="21"/>
              </w:rPr>
            </w:pPr>
          </w:p>
          <w:p w14:paraId="5F5A33B3" w14:textId="2F286EF4" w:rsidR="001A2F46" w:rsidRPr="009830E1" w:rsidRDefault="001A2F46" w:rsidP="00EC0EA1">
            <w:pPr>
              <w:rPr>
                <w:rFonts w:asciiTheme="minorHAnsi" w:hAnsiTheme="minorHAnsi" w:cstheme="minorHAnsi"/>
                <w:sz w:val="21"/>
                <w:szCs w:val="21"/>
              </w:rPr>
            </w:pPr>
          </w:p>
          <w:p w14:paraId="3D354F19" w14:textId="16159455" w:rsidR="001A2F46" w:rsidRPr="009830E1" w:rsidRDefault="001A2F46" w:rsidP="00EC0EA1">
            <w:pPr>
              <w:rPr>
                <w:rFonts w:asciiTheme="minorHAnsi" w:hAnsiTheme="minorHAnsi" w:cstheme="minorHAnsi"/>
                <w:sz w:val="21"/>
                <w:szCs w:val="21"/>
              </w:rPr>
            </w:pPr>
          </w:p>
          <w:p w14:paraId="54E84510" w14:textId="06360B21" w:rsidR="001A2F46" w:rsidRPr="009830E1" w:rsidRDefault="001A2F46" w:rsidP="00EC0EA1">
            <w:pPr>
              <w:rPr>
                <w:rFonts w:asciiTheme="minorHAnsi" w:hAnsiTheme="minorHAnsi" w:cstheme="minorHAnsi"/>
                <w:sz w:val="21"/>
                <w:szCs w:val="21"/>
              </w:rPr>
            </w:pPr>
          </w:p>
          <w:p w14:paraId="6255AD87" w14:textId="303D3337" w:rsidR="001A2F46" w:rsidRPr="009830E1" w:rsidRDefault="001A2F46" w:rsidP="00EC0EA1">
            <w:pPr>
              <w:rPr>
                <w:rFonts w:asciiTheme="minorHAnsi" w:hAnsiTheme="minorHAnsi" w:cstheme="minorHAnsi"/>
                <w:sz w:val="21"/>
                <w:szCs w:val="21"/>
              </w:rPr>
            </w:pPr>
          </w:p>
          <w:p w14:paraId="36E2868B" w14:textId="5969C72E" w:rsidR="001A2F46" w:rsidRPr="009830E1" w:rsidRDefault="001A2F46" w:rsidP="00EC0EA1">
            <w:pPr>
              <w:rPr>
                <w:rFonts w:asciiTheme="minorHAnsi" w:hAnsiTheme="minorHAnsi" w:cstheme="minorHAnsi"/>
                <w:sz w:val="21"/>
                <w:szCs w:val="21"/>
              </w:rPr>
            </w:pPr>
          </w:p>
          <w:p w14:paraId="2138F8C6" w14:textId="74CB1DC5" w:rsidR="001A2F46" w:rsidRPr="009830E1" w:rsidRDefault="001A2F46" w:rsidP="00EC0EA1">
            <w:pPr>
              <w:rPr>
                <w:rFonts w:asciiTheme="minorHAnsi" w:hAnsiTheme="minorHAnsi" w:cstheme="minorHAnsi"/>
                <w:sz w:val="21"/>
                <w:szCs w:val="21"/>
              </w:rPr>
            </w:pPr>
            <w:r w:rsidRPr="009830E1">
              <w:rPr>
                <w:rFonts w:asciiTheme="minorHAnsi" w:hAnsiTheme="minorHAnsi" w:cstheme="minorHAnsi"/>
                <w:sz w:val="21"/>
                <w:szCs w:val="21"/>
              </w:rPr>
              <w:t>PP</w:t>
            </w:r>
            <w:r w:rsidR="00B31F6D" w:rsidRPr="009830E1">
              <w:rPr>
                <w:rFonts w:asciiTheme="minorHAnsi" w:hAnsiTheme="minorHAnsi" w:cstheme="minorHAnsi"/>
                <w:sz w:val="21"/>
                <w:szCs w:val="21"/>
              </w:rPr>
              <w:t>T</w:t>
            </w:r>
            <w:r w:rsidRPr="009830E1">
              <w:rPr>
                <w:rFonts w:asciiTheme="minorHAnsi" w:hAnsiTheme="minorHAnsi" w:cstheme="minorHAnsi"/>
                <w:sz w:val="21"/>
                <w:szCs w:val="21"/>
              </w:rPr>
              <w:t xml:space="preserve"> 16</w:t>
            </w:r>
          </w:p>
          <w:p w14:paraId="32066A9B" w14:textId="674C63D9" w:rsidR="001A2F46" w:rsidRPr="009830E1" w:rsidRDefault="001A2F46" w:rsidP="00EC0EA1">
            <w:pPr>
              <w:rPr>
                <w:rFonts w:asciiTheme="minorHAnsi" w:hAnsiTheme="minorHAnsi" w:cstheme="minorHAnsi"/>
                <w:sz w:val="21"/>
                <w:szCs w:val="21"/>
              </w:rPr>
            </w:pPr>
          </w:p>
          <w:p w14:paraId="789F7909" w14:textId="21A34FF7" w:rsidR="001A2F46" w:rsidRPr="009830E1" w:rsidRDefault="001A2F46" w:rsidP="00EC0EA1">
            <w:pPr>
              <w:rPr>
                <w:rFonts w:asciiTheme="minorHAnsi" w:hAnsiTheme="minorHAnsi" w:cstheme="minorHAnsi"/>
                <w:sz w:val="21"/>
                <w:szCs w:val="21"/>
              </w:rPr>
            </w:pPr>
          </w:p>
          <w:p w14:paraId="113F80B0" w14:textId="033B424A" w:rsidR="001A2F46" w:rsidRPr="009830E1" w:rsidRDefault="001A2F46" w:rsidP="00EC0EA1">
            <w:pPr>
              <w:rPr>
                <w:rFonts w:asciiTheme="minorHAnsi" w:hAnsiTheme="minorHAnsi" w:cstheme="minorHAnsi"/>
                <w:sz w:val="21"/>
                <w:szCs w:val="21"/>
              </w:rPr>
            </w:pPr>
          </w:p>
          <w:p w14:paraId="136ABE84" w14:textId="7506A145" w:rsidR="001A2F46" w:rsidRPr="009830E1" w:rsidRDefault="001A2F46" w:rsidP="00EC0EA1">
            <w:pPr>
              <w:rPr>
                <w:rFonts w:asciiTheme="minorHAnsi" w:hAnsiTheme="minorHAnsi" w:cstheme="minorHAnsi"/>
                <w:sz w:val="21"/>
                <w:szCs w:val="21"/>
              </w:rPr>
            </w:pPr>
          </w:p>
          <w:p w14:paraId="1A65C98E" w14:textId="42EFF2E1" w:rsidR="001A2F46" w:rsidRPr="009830E1" w:rsidRDefault="001A2F46" w:rsidP="00EC0EA1">
            <w:pPr>
              <w:rPr>
                <w:rFonts w:asciiTheme="minorHAnsi" w:hAnsiTheme="minorHAnsi" w:cstheme="minorHAnsi"/>
                <w:sz w:val="21"/>
                <w:szCs w:val="21"/>
              </w:rPr>
            </w:pPr>
          </w:p>
          <w:p w14:paraId="0A458446" w14:textId="7F4F963A" w:rsidR="001A2F46" w:rsidRPr="009830E1" w:rsidRDefault="001A2F46" w:rsidP="00EC0EA1">
            <w:pPr>
              <w:rPr>
                <w:rFonts w:asciiTheme="minorHAnsi" w:hAnsiTheme="minorHAnsi" w:cstheme="minorHAnsi"/>
                <w:sz w:val="21"/>
                <w:szCs w:val="21"/>
              </w:rPr>
            </w:pPr>
          </w:p>
          <w:p w14:paraId="2B432DED" w14:textId="12A06C2A" w:rsidR="001A2F46" w:rsidRPr="009830E1" w:rsidRDefault="001A2F46" w:rsidP="00EC0EA1">
            <w:pPr>
              <w:rPr>
                <w:rFonts w:asciiTheme="minorHAnsi" w:hAnsiTheme="minorHAnsi" w:cstheme="minorHAnsi"/>
                <w:sz w:val="21"/>
                <w:szCs w:val="21"/>
              </w:rPr>
            </w:pPr>
          </w:p>
          <w:p w14:paraId="2F6255A2" w14:textId="2F4BB11C" w:rsidR="001A2F46" w:rsidRPr="009830E1" w:rsidRDefault="001A2F46" w:rsidP="00EC0EA1">
            <w:pPr>
              <w:rPr>
                <w:rFonts w:asciiTheme="minorHAnsi" w:hAnsiTheme="minorHAnsi" w:cstheme="minorHAnsi"/>
                <w:sz w:val="21"/>
                <w:szCs w:val="21"/>
              </w:rPr>
            </w:pPr>
          </w:p>
          <w:p w14:paraId="05D65844" w14:textId="0DB38BC3" w:rsidR="001A2F46" w:rsidRPr="009830E1" w:rsidRDefault="001A2F46" w:rsidP="00EC0EA1">
            <w:pPr>
              <w:rPr>
                <w:rFonts w:asciiTheme="minorHAnsi" w:hAnsiTheme="minorHAnsi" w:cstheme="minorHAnsi"/>
                <w:sz w:val="21"/>
                <w:szCs w:val="21"/>
              </w:rPr>
            </w:pPr>
          </w:p>
          <w:p w14:paraId="3C056506" w14:textId="6792AA48" w:rsidR="001A2F46" w:rsidRPr="009830E1" w:rsidRDefault="001A2F46" w:rsidP="00EC0EA1">
            <w:pPr>
              <w:rPr>
                <w:rFonts w:asciiTheme="minorHAnsi" w:hAnsiTheme="minorHAnsi" w:cstheme="minorHAnsi"/>
                <w:sz w:val="21"/>
                <w:szCs w:val="21"/>
              </w:rPr>
            </w:pPr>
          </w:p>
          <w:p w14:paraId="009B7B94" w14:textId="57FC1430" w:rsidR="001A2F46" w:rsidRPr="009830E1" w:rsidRDefault="001A2F46" w:rsidP="00EC0EA1">
            <w:pPr>
              <w:rPr>
                <w:rFonts w:asciiTheme="minorHAnsi" w:hAnsiTheme="minorHAnsi" w:cstheme="minorHAnsi"/>
                <w:sz w:val="21"/>
                <w:szCs w:val="21"/>
              </w:rPr>
            </w:pPr>
          </w:p>
          <w:p w14:paraId="7C9F5185" w14:textId="5D71D823" w:rsidR="001A2F46" w:rsidRPr="009830E1" w:rsidRDefault="001A2F46" w:rsidP="00EC0EA1">
            <w:pPr>
              <w:rPr>
                <w:rFonts w:asciiTheme="minorHAnsi" w:hAnsiTheme="minorHAnsi" w:cstheme="minorHAnsi"/>
                <w:sz w:val="21"/>
                <w:szCs w:val="21"/>
              </w:rPr>
            </w:pPr>
          </w:p>
          <w:p w14:paraId="737D9BA4" w14:textId="081506DD" w:rsidR="001A2F46" w:rsidRPr="009830E1" w:rsidRDefault="001A2F46" w:rsidP="00EC0EA1">
            <w:pPr>
              <w:rPr>
                <w:rFonts w:asciiTheme="minorHAnsi" w:hAnsiTheme="minorHAnsi" w:cstheme="minorHAnsi"/>
                <w:sz w:val="21"/>
                <w:szCs w:val="21"/>
              </w:rPr>
            </w:pPr>
          </w:p>
          <w:p w14:paraId="29B50F7F" w14:textId="312003F4" w:rsidR="001A2F46" w:rsidRPr="009830E1" w:rsidRDefault="001A2F46" w:rsidP="00EC0EA1">
            <w:pPr>
              <w:rPr>
                <w:rFonts w:asciiTheme="minorHAnsi" w:hAnsiTheme="minorHAnsi" w:cstheme="minorHAnsi"/>
                <w:sz w:val="21"/>
                <w:szCs w:val="21"/>
              </w:rPr>
            </w:pPr>
          </w:p>
          <w:p w14:paraId="344467B5" w14:textId="65103753" w:rsidR="001A2F46" w:rsidRPr="009830E1" w:rsidRDefault="001A2F46" w:rsidP="00EC0EA1">
            <w:pPr>
              <w:rPr>
                <w:rFonts w:asciiTheme="minorHAnsi" w:hAnsiTheme="minorHAnsi" w:cstheme="minorHAnsi"/>
                <w:sz w:val="21"/>
                <w:szCs w:val="21"/>
              </w:rPr>
            </w:pPr>
          </w:p>
          <w:p w14:paraId="3A2753D4" w14:textId="21289A05" w:rsidR="001A2F46" w:rsidRPr="009830E1" w:rsidRDefault="001A2F46" w:rsidP="00EC0EA1">
            <w:pPr>
              <w:rPr>
                <w:rFonts w:asciiTheme="minorHAnsi" w:hAnsiTheme="minorHAnsi" w:cstheme="minorHAnsi"/>
                <w:sz w:val="21"/>
                <w:szCs w:val="21"/>
              </w:rPr>
            </w:pPr>
          </w:p>
          <w:p w14:paraId="2C050999" w14:textId="04E2D7EC" w:rsidR="00247D5E" w:rsidRPr="009830E1" w:rsidRDefault="00247D5E" w:rsidP="004F2C26">
            <w:pPr>
              <w:rPr>
                <w:rFonts w:asciiTheme="minorHAnsi" w:hAnsiTheme="minorHAnsi" w:cstheme="minorHAnsi"/>
                <w:sz w:val="21"/>
                <w:szCs w:val="21"/>
              </w:rPr>
            </w:pPr>
          </w:p>
        </w:tc>
      </w:tr>
      <w:tr w:rsidR="00247D5E" w:rsidRPr="009830E1" w14:paraId="7D2EFF5D" w14:textId="77777777" w:rsidTr="0096527A">
        <w:trPr>
          <w:trHeight w:val="520"/>
        </w:trPr>
        <w:tc>
          <w:tcPr>
            <w:tcW w:w="1995" w:type="dxa"/>
            <w:shd w:val="clear" w:color="auto" w:fill="7F7F7F" w:themeFill="background1" w:themeFillShade="7F"/>
          </w:tcPr>
          <w:p w14:paraId="25D7E08B" w14:textId="151D9CB6" w:rsidR="00247D5E" w:rsidRPr="00DC1AB1" w:rsidRDefault="00AD5F3D" w:rsidP="004F2C26">
            <w:pPr>
              <w:rPr>
                <w:rFonts w:asciiTheme="minorHAnsi" w:hAnsiTheme="minorHAnsi" w:cstheme="minorHAnsi"/>
                <w:b/>
                <w:bCs/>
                <w:color w:val="FFFFFF" w:themeColor="background1"/>
              </w:rPr>
            </w:pPr>
            <w:r w:rsidRPr="00DC1AB1">
              <w:rPr>
                <w:rFonts w:asciiTheme="minorHAnsi" w:hAnsiTheme="minorHAnsi" w:cstheme="minorHAnsi"/>
                <w:b/>
                <w:bCs/>
                <w:color w:val="FFFFFF" w:themeColor="background1"/>
              </w:rPr>
              <w:t>LO 2</w:t>
            </w:r>
            <w:r w:rsidR="00247D5E" w:rsidRPr="00DC1AB1">
              <w:rPr>
                <w:rFonts w:asciiTheme="minorHAnsi" w:hAnsiTheme="minorHAnsi" w:cstheme="minorHAnsi"/>
                <w:b/>
                <w:bCs/>
                <w:color w:val="FFFFFF" w:themeColor="background1"/>
              </w:rPr>
              <w:t>-2</w:t>
            </w:r>
          </w:p>
        </w:tc>
        <w:tc>
          <w:tcPr>
            <w:tcW w:w="4863" w:type="dxa"/>
            <w:shd w:val="clear" w:color="auto" w:fill="7F7F7F" w:themeFill="background1" w:themeFillShade="7F"/>
          </w:tcPr>
          <w:p w14:paraId="499C8533" w14:textId="3F0CE73B" w:rsidR="00247D5E" w:rsidRPr="00DC1AB1" w:rsidRDefault="00AD5F3D" w:rsidP="004F2C26">
            <w:pPr>
              <w:pStyle w:val="lgoal"/>
              <w:tabs>
                <w:tab w:val="clear" w:pos="540"/>
                <w:tab w:val="left" w:pos="1980"/>
                <w:tab w:val="decimal" w:pos="9000"/>
              </w:tabs>
              <w:spacing w:after="120"/>
              <w:ind w:left="46" w:right="720"/>
              <w:rPr>
                <w:rFonts w:asciiTheme="minorHAnsi" w:hAnsiTheme="minorHAnsi" w:cstheme="minorHAnsi"/>
                <w:b/>
                <w:bCs/>
                <w:color w:val="FFFFFF" w:themeColor="background1"/>
              </w:rPr>
            </w:pPr>
            <w:r w:rsidRPr="00DC1AB1">
              <w:rPr>
                <w:rFonts w:asciiTheme="minorHAnsi" w:hAnsiTheme="minorHAnsi" w:cstheme="minorHAnsi"/>
                <w:b/>
                <w:bCs/>
                <w:color w:val="FFFFFF" w:themeColor="background1"/>
              </w:rPr>
              <w:t>Explain what capitalism is and how free markets work</w:t>
            </w:r>
            <w:r w:rsidR="00247D5E" w:rsidRPr="00DC1AB1">
              <w:rPr>
                <w:rFonts w:asciiTheme="minorHAnsi" w:hAnsiTheme="minorHAnsi" w:cstheme="minorHAnsi"/>
                <w:b/>
                <w:bCs/>
                <w:color w:val="FFFFFF" w:themeColor="background1"/>
              </w:rPr>
              <w:t>.</w:t>
            </w:r>
          </w:p>
          <w:p w14:paraId="443408EF" w14:textId="4F5F8735" w:rsidR="00247D5E" w:rsidRPr="00DC1AB1" w:rsidRDefault="00247D5E" w:rsidP="004F2C26">
            <w:pPr>
              <w:pStyle w:val="lgoal"/>
              <w:tabs>
                <w:tab w:val="clear" w:pos="540"/>
                <w:tab w:val="clear" w:pos="1080"/>
                <w:tab w:val="left" w:pos="1980"/>
                <w:tab w:val="decimal" w:pos="9000"/>
              </w:tabs>
              <w:spacing w:after="120"/>
              <w:ind w:left="766" w:right="720"/>
              <w:rPr>
                <w:rFonts w:asciiTheme="minorHAnsi" w:hAnsiTheme="minorHAnsi" w:cstheme="minorHAnsi"/>
                <w:b/>
                <w:bCs/>
                <w:color w:val="FFFFFF" w:themeColor="background1"/>
              </w:rPr>
            </w:pPr>
          </w:p>
        </w:tc>
        <w:tc>
          <w:tcPr>
            <w:tcW w:w="7167" w:type="dxa"/>
            <w:gridSpan w:val="2"/>
            <w:shd w:val="clear" w:color="auto" w:fill="7F7F7F" w:themeFill="background1" w:themeFillShade="7F"/>
          </w:tcPr>
          <w:p w14:paraId="53DD3FAE" w14:textId="77777777" w:rsidR="00247D5E" w:rsidRPr="00DC1AB1" w:rsidRDefault="00247D5E" w:rsidP="004F2C26">
            <w:pPr>
              <w:rPr>
                <w:rFonts w:asciiTheme="minorHAnsi" w:hAnsiTheme="minorHAnsi" w:cstheme="minorHAnsi"/>
                <w:b/>
                <w:bCs/>
                <w:color w:val="FFFFFF" w:themeColor="background1"/>
                <w:szCs w:val="21"/>
              </w:rPr>
            </w:pPr>
            <w:r w:rsidRPr="00DC1AB1">
              <w:rPr>
                <w:rFonts w:asciiTheme="minorHAnsi" w:hAnsiTheme="minorHAnsi" w:cstheme="minorHAnsi"/>
                <w:b/>
                <w:bCs/>
                <w:color w:val="FFFFFF" w:themeColor="background1"/>
                <w:szCs w:val="21"/>
              </w:rPr>
              <w:t>Key Terms:</w:t>
            </w:r>
          </w:p>
          <w:p w14:paraId="531AC842" w14:textId="77777777"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capitalism</w:t>
            </w:r>
          </w:p>
          <w:p w14:paraId="5A84DE58" w14:textId="77777777"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state capitalism</w:t>
            </w:r>
          </w:p>
          <w:p w14:paraId="1DC4E326" w14:textId="77777777"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supply</w:t>
            </w:r>
          </w:p>
          <w:p w14:paraId="620E6F90" w14:textId="77777777"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demand</w:t>
            </w:r>
          </w:p>
          <w:p w14:paraId="5EDAD142" w14:textId="77777777"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market price</w:t>
            </w:r>
          </w:p>
          <w:p w14:paraId="4C6BEDFD" w14:textId="77777777"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perfect competition</w:t>
            </w:r>
          </w:p>
          <w:p w14:paraId="00274914" w14:textId="77777777"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monopolistic competition</w:t>
            </w:r>
          </w:p>
          <w:p w14:paraId="582666CE" w14:textId="77777777"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oligopoly</w:t>
            </w:r>
          </w:p>
          <w:p w14:paraId="6B7AB46A" w14:textId="20037593" w:rsidR="00AD5F3D" w:rsidRPr="009830E1" w:rsidRDefault="00AD5F3D" w:rsidP="00AD5F3D">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monopoly</w:t>
            </w:r>
          </w:p>
        </w:tc>
        <w:tc>
          <w:tcPr>
            <w:tcW w:w="236" w:type="dxa"/>
            <w:gridSpan w:val="4"/>
            <w:shd w:val="clear" w:color="auto" w:fill="7F7F7F" w:themeFill="background1" w:themeFillShade="7F"/>
          </w:tcPr>
          <w:p w14:paraId="60C192F1" w14:textId="142A80C4" w:rsidR="00247D5E" w:rsidRPr="009830E1" w:rsidRDefault="00247D5E" w:rsidP="004F2C26">
            <w:pPr>
              <w:pStyle w:val="ListParagraph"/>
              <w:rPr>
                <w:rFonts w:asciiTheme="minorHAnsi" w:hAnsiTheme="minorHAnsi" w:cstheme="minorHAnsi"/>
                <w:b/>
                <w:bCs/>
                <w:color w:val="FFFFFF" w:themeColor="background1"/>
                <w:sz w:val="21"/>
                <w:szCs w:val="21"/>
              </w:rPr>
            </w:pPr>
          </w:p>
        </w:tc>
      </w:tr>
      <w:tr w:rsidR="002F1551" w:rsidRPr="009830E1" w14:paraId="58272FF6" w14:textId="77777777" w:rsidTr="0096527A">
        <w:trPr>
          <w:gridAfter w:val="3"/>
          <w:wAfter w:w="204" w:type="dxa"/>
          <w:trHeight w:val="2968"/>
        </w:trPr>
        <w:tc>
          <w:tcPr>
            <w:tcW w:w="6858" w:type="dxa"/>
            <w:gridSpan w:val="2"/>
          </w:tcPr>
          <w:p w14:paraId="40C33E01" w14:textId="76BE7BEE" w:rsidR="00247D5E" w:rsidRPr="009830E1" w:rsidRDefault="00247D5E" w:rsidP="00EF714E">
            <w:pPr>
              <w:pStyle w:val="ListParagraph"/>
              <w:ind w:left="0"/>
              <w:rPr>
                <w:rFonts w:asciiTheme="minorHAnsi" w:hAnsiTheme="minorHAnsi" w:cstheme="minorHAnsi"/>
                <w:b/>
                <w:color w:val="000000" w:themeColor="text1"/>
              </w:rPr>
            </w:pPr>
            <w:r w:rsidRPr="009830E1">
              <w:rPr>
                <w:rFonts w:asciiTheme="minorHAnsi" w:hAnsiTheme="minorHAnsi" w:cstheme="minorHAnsi"/>
                <w:b/>
                <w:color w:val="000000" w:themeColor="text1"/>
              </w:rPr>
              <w:t>Lecture Notes</w:t>
            </w:r>
          </w:p>
          <w:p w14:paraId="4F72466D" w14:textId="1EDD1D7C" w:rsidR="00792131" w:rsidRPr="009830E1" w:rsidRDefault="00792131" w:rsidP="005D6C2B">
            <w:pPr>
              <w:pStyle w:val="OutlineI"/>
              <w:spacing w:after="0"/>
              <w:rPr>
                <w:rFonts w:asciiTheme="minorHAnsi" w:hAnsiTheme="minorHAnsi" w:cstheme="minorHAnsi"/>
                <w:sz w:val="22"/>
                <w:szCs w:val="22"/>
              </w:rPr>
            </w:pPr>
            <w:r w:rsidRPr="009830E1">
              <w:rPr>
                <w:rFonts w:asciiTheme="minorHAnsi" w:hAnsiTheme="minorHAnsi" w:cstheme="minorHAnsi"/>
                <w:sz w:val="22"/>
                <w:szCs w:val="22"/>
              </w:rPr>
              <w:t xml:space="preserve">II.      </w:t>
            </w:r>
            <w:r w:rsidR="00581043" w:rsidRPr="009830E1">
              <w:rPr>
                <w:rFonts w:asciiTheme="minorHAnsi" w:hAnsiTheme="minorHAnsi" w:cstheme="minorHAnsi"/>
                <w:sz w:val="22"/>
                <w:szCs w:val="22"/>
              </w:rPr>
              <w:t xml:space="preserve">     </w:t>
            </w:r>
            <w:r w:rsidR="00FF4F80" w:rsidRPr="009830E1">
              <w:rPr>
                <w:rFonts w:asciiTheme="minorHAnsi" w:hAnsiTheme="minorHAnsi" w:cstheme="minorHAnsi"/>
                <w:sz w:val="22"/>
                <w:szCs w:val="22"/>
              </w:rPr>
              <w:t>UNDERSTANDING FREE MARKET CAPITALISM</w:t>
            </w:r>
          </w:p>
          <w:p w14:paraId="35A140C8" w14:textId="04A5632F" w:rsidR="00FF4F80" w:rsidRPr="009830E1" w:rsidRDefault="00792131" w:rsidP="00FF4F80">
            <w:pPr>
              <w:pStyle w:val="OutlineA"/>
              <w:rPr>
                <w:rFonts w:asciiTheme="minorHAnsi" w:hAnsiTheme="minorHAnsi" w:cstheme="minorHAnsi"/>
                <w:b w:val="0"/>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FF4F80" w:rsidRPr="009830E1">
              <w:rPr>
                <w:rFonts w:asciiTheme="minorHAnsi" w:hAnsiTheme="minorHAnsi" w:cstheme="minorHAnsi"/>
                <w:b w:val="0"/>
                <w:sz w:val="22"/>
                <w:szCs w:val="22"/>
              </w:rPr>
              <w:t>A.</w:t>
            </w:r>
            <w:r w:rsidR="00FF4F80" w:rsidRPr="009830E1">
              <w:rPr>
                <w:rFonts w:asciiTheme="minorHAnsi" w:hAnsiTheme="minorHAnsi" w:cstheme="minorHAnsi"/>
                <w:b w:val="0"/>
                <w:sz w:val="22"/>
                <w:szCs w:val="22"/>
              </w:rPr>
              <w:tab/>
              <w:t>Following the ideas of Adam Smith, businesspeople</w:t>
            </w:r>
            <w:r w:rsidR="00D50FDC">
              <w:rPr>
                <w:rFonts w:asciiTheme="minorHAnsi" w:hAnsiTheme="minorHAnsi" w:cstheme="minorHAnsi"/>
                <w:b w:val="0"/>
                <w:sz w:val="22"/>
                <w:szCs w:val="22"/>
              </w:rPr>
              <w:t xml:space="preserve"> in the </w:t>
            </w:r>
            <w:r w:rsidR="00074B95" w:rsidRPr="00074B95">
              <w:rPr>
                <w:rFonts w:asciiTheme="minorHAnsi" w:hAnsiTheme="minorHAnsi" w:cstheme="minorHAnsi"/>
                <w:b w:val="0"/>
                <w:sz w:val="22"/>
                <w:szCs w:val="22"/>
              </w:rPr>
              <w:t>United States</w:t>
            </w:r>
            <w:r w:rsidR="00D50FDC">
              <w:rPr>
                <w:rFonts w:asciiTheme="minorHAnsi" w:hAnsiTheme="minorHAnsi" w:cstheme="minorHAnsi"/>
                <w:b w:val="0"/>
                <w:sz w:val="22"/>
                <w:szCs w:val="22"/>
              </w:rPr>
              <w:t xml:space="preserve"> </w:t>
            </w:r>
            <w:r w:rsidR="00FF4F80" w:rsidRPr="009830E1">
              <w:rPr>
                <w:rFonts w:asciiTheme="minorHAnsi" w:hAnsiTheme="minorHAnsi" w:cstheme="minorHAnsi"/>
                <w:b w:val="0"/>
                <w:sz w:val="22"/>
                <w:szCs w:val="22"/>
              </w:rPr>
              <w:t>created more wealth than ever before.</w:t>
            </w:r>
          </w:p>
          <w:p w14:paraId="063F1964" w14:textId="77777777" w:rsidR="00FF4F80" w:rsidRPr="009830E1" w:rsidRDefault="00FF4F80" w:rsidP="00FF4F80">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 xml:space="preserve">But </w:t>
            </w:r>
            <w:r w:rsidRPr="009830E1">
              <w:rPr>
                <w:rFonts w:asciiTheme="minorHAnsi" w:hAnsiTheme="minorHAnsi" w:cstheme="minorHAnsi"/>
                <w:b/>
                <w:caps/>
                <w:sz w:val="22"/>
                <w:szCs w:val="22"/>
              </w:rPr>
              <w:t>Great disparities</w:t>
            </w:r>
            <w:r w:rsidRPr="009830E1">
              <w:rPr>
                <w:rFonts w:asciiTheme="minorHAnsi" w:hAnsiTheme="minorHAnsi" w:cstheme="minorHAnsi"/>
                <w:sz w:val="22"/>
                <w:szCs w:val="22"/>
              </w:rPr>
              <w:t xml:space="preserve"> in wealth remained or even increased.</w:t>
            </w:r>
          </w:p>
          <w:p w14:paraId="3DBDD7E9" w14:textId="01F7BEA9" w:rsidR="00FF4F80" w:rsidRPr="009830E1" w:rsidRDefault="00FF4F80" w:rsidP="00FF4F80">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Although it is not easy, opportunities to start one’s own business have always been there, especially in a free market.</w:t>
            </w:r>
          </w:p>
          <w:p w14:paraId="3710E388" w14:textId="77777777" w:rsidR="00FF4F80" w:rsidRPr="009830E1" w:rsidRDefault="00FF4F80" w:rsidP="00FF4F80">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CAPITALISM</w:t>
            </w:r>
            <w:r w:rsidRPr="009830E1">
              <w:rPr>
                <w:rFonts w:asciiTheme="minorHAnsi" w:hAnsiTheme="minorHAnsi" w:cstheme="minorHAnsi"/>
                <w:sz w:val="22"/>
                <w:szCs w:val="22"/>
              </w:rPr>
              <w:t xml:space="preserve"> is an economic system in which all or most of the factors of production and distribution are privately owned and operated for profit.</w:t>
            </w:r>
          </w:p>
          <w:p w14:paraId="1DF5A2BD" w14:textId="778D36A9" w:rsidR="00FF4F80" w:rsidRPr="009830E1" w:rsidRDefault="00FF4F80" w:rsidP="00FF4F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In capitalist countries, businesspeople decide</w:t>
            </w:r>
            <w:r w:rsidRPr="00466E1B">
              <w:rPr>
                <w:rFonts w:asciiTheme="minorHAnsi" w:hAnsiTheme="minorHAnsi" w:cstheme="minorHAnsi"/>
                <w:sz w:val="16"/>
                <w:szCs w:val="16"/>
              </w:rPr>
              <w:t xml:space="preserve"> </w:t>
            </w:r>
            <w:r w:rsidR="00D50FDC" w:rsidRPr="00466E1B">
              <w:rPr>
                <w:rFonts w:asciiTheme="minorHAnsi" w:hAnsiTheme="minorHAnsi" w:cstheme="minorHAnsi"/>
                <w:sz w:val="22"/>
                <w:szCs w:val="22"/>
              </w:rPr>
              <w:t>what to produce and how much, what to charge, and how much to pay workers</w:t>
            </w:r>
            <w:r w:rsidRPr="009830E1">
              <w:rPr>
                <w:rFonts w:asciiTheme="minorHAnsi" w:hAnsiTheme="minorHAnsi" w:cstheme="minorHAnsi"/>
                <w:sz w:val="22"/>
                <w:szCs w:val="22"/>
              </w:rPr>
              <w:t>.</w:t>
            </w:r>
          </w:p>
          <w:p w14:paraId="7370E754" w14:textId="0EE551E0" w:rsidR="00FF4F80" w:rsidRPr="009830E1" w:rsidRDefault="00FF4F80" w:rsidP="00FF4F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 xml:space="preserve">No country is purely capitalist, but the </w:t>
            </w:r>
            <w:r w:rsidRPr="00466E1B">
              <w:rPr>
                <w:rFonts w:asciiTheme="minorHAnsi" w:hAnsiTheme="minorHAnsi" w:cstheme="minorHAnsi"/>
                <w:i/>
                <w:iCs/>
                <w:sz w:val="22"/>
                <w:szCs w:val="22"/>
              </w:rPr>
              <w:t>foundation</w:t>
            </w:r>
            <w:r w:rsidRPr="009830E1">
              <w:rPr>
                <w:rFonts w:asciiTheme="minorHAnsi" w:hAnsiTheme="minorHAnsi" w:cstheme="minorHAnsi"/>
                <w:sz w:val="22"/>
                <w:szCs w:val="22"/>
              </w:rPr>
              <w:t xml:space="preserve"> of the </w:t>
            </w:r>
            <w:r w:rsidRPr="006A3D46">
              <w:rPr>
                <w:rFonts w:asciiTheme="minorHAnsi" w:hAnsiTheme="minorHAnsi" w:cstheme="minorHAnsi"/>
                <w:caps/>
                <w:sz w:val="22"/>
                <w:szCs w:val="22"/>
              </w:rPr>
              <w:t>U.s</w:t>
            </w:r>
            <w:r w:rsidRPr="006A3D46">
              <w:rPr>
                <w:rFonts w:asciiTheme="minorHAnsi" w:hAnsiTheme="minorHAnsi" w:cstheme="minorHAnsi"/>
                <w:sz w:val="22"/>
                <w:szCs w:val="22"/>
              </w:rPr>
              <w:t>.</w:t>
            </w:r>
            <w:r w:rsidRPr="009830E1">
              <w:rPr>
                <w:rFonts w:asciiTheme="minorHAnsi" w:hAnsiTheme="minorHAnsi" w:cstheme="minorHAnsi"/>
                <w:sz w:val="22"/>
                <w:szCs w:val="22"/>
              </w:rPr>
              <w:t xml:space="preserve"> </w:t>
            </w:r>
            <w:r w:rsidR="00084214">
              <w:rPr>
                <w:rFonts w:asciiTheme="minorHAnsi" w:hAnsiTheme="minorHAnsi" w:cstheme="minorHAnsi"/>
                <w:sz w:val="22"/>
                <w:szCs w:val="22"/>
              </w:rPr>
              <w:t xml:space="preserve">economic system </w:t>
            </w:r>
            <w:r w:rsidRPr="009830E1">
              <w:rPr>
                <w:rFonts w:asciiTheme="minorHAnsi" w:hAnsiTheme="minorHAnsi" w:cstheme="minorHAnsi"/>
                <w:sz w:val="22"/>
                <w:szCs w:val="22"/>
              </w:rPr>
              <w:t>is capitalism.</w:t>
            </w:r>
          </w:p>
          <w:p w14:paraId="4D6763F9" w14:textId="7F76E95A" w:rsidR="00FF4F80" w:rsidRDefault="00FF4F80" w:rsidP="00FF4F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t xml:space="preserve">Capitalism is also the foundation for the economics of England, Canada, Australia, and most </w:t>
            </w:r>
            <w:r w:rsidR="00D50FDC">
              <w:rPr>
                <w:rFonts w:asciiTheme="minorHAnsi" w:hAnsiTheme="minorHAnsi" w:cstheme="minorHAnsi"/>
                <w:sz w:val="22"/>
                <w:szCs w:val="22"/>
              </w:rPr>
              <w:t>industrialized</w:t>
            </w:r>
            <w:r w:rsidR="00D50FDC" w:rsidRPr="009830E1">
              <w:rPr>
                <w:rFonts w:asciiTheme="minorHAnsi" w:hAnsiTheme="minorHAnsi" w:cstheme="minorHAnsi"/>
                <w:sz w:val="22"/>
                <w:szCs w:val="22"/>
              </w:rPr>
              <w:t xml:space="preserve"> </w:t>
            </w:r>
            <w:r w:rsidRPr="009830E1">
              <w:rPr>
                <w:rFonts w:asciiTheme="minorHAnsi" w:hAnsiTheme="minorHAnsi" w:cstheme="minorHAnsi"/>
                <w:sz w:val="22"/>
                <w:szCs w:val="22"/>
              </w:rPr>
              <w:t>nations.</w:t>
            </w:r>
          </w:p>
          <w:p w14:paraId="64085A86" w14:textId="449ADF81" w:rsidR="00D50FDC" w:rsidRPr="00466E1B" w:rsidRDefault="00D50FDC" w:rsidP="00466E1B">
            <w:pPr>
              <w:pStyle w:val="Outlinea0"/>
              <w:ind w:hanging="547"/>
              <w:rPr>
                <w:rFonts w:asciiTheme="minorHAnsi" w:hAnsiTheme="minorHAnsi" w:cstheme="minorHAnsi"/>
                <w:sz w:val="16"/>
                <w:szCs w:val="16"/>
              </w:rPr>
            </w:pPr>
            <w:r>
              <w:rPr>
                <w:rFonts w:asciiTheme="minorHAnsi" w:hAnsiTheme="minorHAnsi" w:cstheme="minorHAnsi"/>
                <w:sz w:val="22"/>
                <w:szCs w:val="22"/>
              </w:rPr>
              <w:t>d.       T</w:t>
            </w:r>
            <w:r w:rsidRPr="00466E1B">
              <w:rPr>
                <w:rFonts w:asciiTheme="minorHAnsi" w:hAnsiTheme="minorHAnsi" w:cstheme="minorHAnsi"/>
                <w:sz w:val="22"/>
                <w:szCs w:val="22"/>
              </w:rPr>
              <w:t xml:space="preserve">he term </w:t>
            </w:r>
            <w:r w:rsidRPr="00466E1B">
              <w:rPr>
                <w:rFonts w:asciiTheme="minorHAnsi" w:hAnsiTheme="minorHAnsi" w:cstheme="minorHAnsi"/>
                <w:b/>
                <w:bCs/>
                <w:caps/>
                <w:sz w:val="22"/>
                <w:szCs w:val="22"/>
              </w:rPr>
              <w:t>compassionate capitalism</w:t>
            </w:r>
            <w:r>
              <w:rPr>
                <w:rFonts w:asciiTheme="minorHAnsi" w:hAnsiTheme="minorHAnsi" w:cstheme="minorHAnsi"/>
                <w:sz w:val="22"/>
                <w:szCs w:val="22"/>
              </w:rPr>
              <w:t xml:space="preserve"> </w:t>
            </w:r>
            <w:r w:rsidRPr="00466E1B">
              <w:rPr>
                <w:rFonts w:asciiTheme="minorHAnsi" w:hAnsiTheme="minorHAnsi" w:cstheme="minorHAnsi"/>
                <w:sz w:val="22"/>
                <w:szCs w:val="22"/>
              </w:rPr>
              <w:t>means</w:t>
            </w:r>
            <w:r>
              <w:rPr>
                <w:rFonts w:asciiTheme="minorHAnsi" w:hAnsiTheme="minorHAnsi" w:cstheme="minorHAnsi"/>
                <w:i/>
                <w:iCs/>
                <w:sz w:val="22"/>
                <w:szCs w:val="22"/>
              </w:rPr>
              <w:t xml:space="preserve"> </w:t>
            </w:r>
            <w:r w:rsidRPr="00466E1B">
              <w:rPr>
                <w:rFonts w:asciiTheme="minorHAnsi" w:hAnsiTheme="minorHAnsi" w:cstheme="minorHAnsi"/>
                <w:sz w:val="22"/>
                <w:szCs w:val="22"/>
              </w:rPr>
              <w:t>that not just businesses but also stakeholders—from customers to environmentalists—should share in the benefits of capitalism.</w:t>
            </w:r>
          </w:p>
          <w:p w14:paraId="63F9C77D" w14:textId="0FE31A8F" w:rsidR="00FF4F80" w:rsidRPr="009830E1" w:rsidRDefault="00FF4F80" w:rsidP="007C70C6">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BB72A7">
              <w:rPr>
                <w:rFonts w:asciiTheme="minorHAnsi" w:hAnsiTheme="minorHAnsi" w:cstheme="minorHAnsi"/>
                <w:sz w:val="22"/>
                <w:szCs w:val="22"/>
              </w:rPr>
              <w:t>e</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Some countries are practicing </w:t>
            </w:r>
            <w:r w:rsidRPr="009830E1">
              <w:rPr>
                <w:rFonts w:asciiTheme="minorHAnsi" w:hAnsiTheme="minorHAnsi" w:cstheme="minorHAnsi"/>
                <w:b/>
                <w:sz w:val="22"/>
                <w:szCs w:val="22"/>
              </w:rPr>
              <w:t>STATE CAPITALISM</w:t>
            </w:r>
            <w:r w:rsidR="00D50FDC">
              <w:rPr>
                <w:rFonts w:asciiTheme="minorHAnsi" w:hAnsiTheme="minorHAnsi" w:cstheme="minorHAnsi"/>
                <w:b/>
                <w:sz w:val="22"/>
                <w:szCs w:val="22"/>
              </w:rPr>
              <w:t>,</w:t>
            </w:r>
            <w:r w:rsidRPr="009830E1">
              <w:rPr>
                <w:rFonts w:asciiTheme="minorHAnsi" w:hAnsiTheme="minorHAnsi" w:cstheme="minorHAnsi"/>
                <w:sz w:val="22"/>
                <w:szCs w:val="22"/>
              </w:rPr>
              <w:t xml:space="preserve"> where the state runs some businesses instead of private owners (</w:t>
            </w:r>
            <w:r w:rsidRPr="006A3D46">
              <w:rPr>
                <w:rFonts w:asciiTheme="minorHAnsi" w:hAnsiTheme="minorHAnsi" w:cstheme="minorHAnsi"/>
                <w:sz w:val="22"/>
                <w:szCs w:val="22"/>
              </w:rPr>
              <w:t>e.g.</w:t>
            </w:r>
            <w:r w:rsidRPr="00FF423B">
              <w:rPr>
                <w:rFonts w:asciiTheme="minorHAnsi" w:hAnsiTheme="minorHAnsi" w:cstheme="minorHAnsi"/>
                <w:sz w:val="22"/>
                <w:szCs w:val="22"/>
              </w:rPr>
              <w:t>,</w:t>
            </w:r>
            <w:r w:rsidRPr="009830E1">
              <w:rPr>
                <w:rFonts w:asciiTheme="minorHAnsi" w:hAnsiTheme="minorHAnsi" w:cstheme="minorHAnsi"/>
                <w:sz w:val="22"/>
                <w:szCs w:val="22"/>
              </w:rPr>
              <w:t xml:space="preserve"> China).</w:t>
            </w:r>
          </w:p>
          <w:p w14:paraId="0066F77B" w14:textId="46B53B4B" w:rsidR="00FF4F80" w:rsidRPr="009830E1" w:rsidRDefault="00FF4F80" w:rsidP="00FF4F80">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7C70C6" w:rsidRPr="009830E1">
              <w:rPr>
                <w:rFonts w:asciiTheme="minorHAnsi" w:hAnsiTheme="minorHAnsi" w:cstheme="minorHAnsi"/>
                <w:sz w:val="22"/>
                <w:szCs w:val="22"/>
              </w:rPr>
              <w:t>4</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People under free-market capitalism have </w:t>
            </w:r>
            <w:r w:rsidRPr="009830E1">
              <w:rPr>
                <w:rFonts w:asciiTheme="minorHAnsi" w:hAnsiTheme="minorHAnsi" w:cstheme="minorHAnsi"/>
                <w:b/>
                <w:sz w:val="22"/>
                <w:szCs w:val="22"/>
              </w:rPr>
              <w:t>FOUR BASIC RIGHTS:</w:t>
            </w:r>
          </w:p>
          <w:p w14:paraId="0930E0D6" w14:textId="020EE555" w:rsidR="00FF4F80" w:rsidRPr="009830E1" w:rsidRDefault="00FF4F80" w:rsidP="00466E1B">
            <w:pPr>
              <w:pStyle w:val="Outlinea0"/>
              <w:spacing w:afterLines="80" w:after="192" w:line="240" w:lineRule="auto"/>
              <w:rPr>
                <w:rFonts w:asciiTheme="minorHAnsi" w:hAnsiTheme="minorHAnsi" w:cstheme="minorHAnsi"/>
                <w:b/>
                <w:caps/>
                <w:sz w:val="22"/>
                <w:szCs w:val="22"/>
              </w:rPr>
            </w:pP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The right to</w:t>
            </w:r>
            <w:r w:rsidR="00D50FDC">
              <w:rPr>
                <w:rFonts w:asciiTheme="minorHAnsi" w:hAnsiTheme="minorHAnsi" w:cstheme="minorHAnsi"/>
                <w:sz w:val="22"/>
                <w:szCs w:val="22"/>
              </w:rPr>
              <w:t xml:space="preserve"> own</w:t>
            </w:r>
            <w:r w:rsidRPr="009830E1">
              <w:rPr>
                <w:rFonts w:asciiTheme="minorHAnsi" w:hAnsiTheme="minorHAnsi" w:cstheme="minorHAnsi"/>
                <w:sz w:val="22"/>
                <w:szCs w:val="22"/>
              </w:rPr>
              <w:t xml:space="preserve"> </w:t>
            </w:r>
            <w:r w:rsidRPr="009830E1">
              <w:rPr>
                <w:rFonts w:asciiTheme="minorHAnsi" w:hAnsiTheme="minorHAnsi" w:cstheme="minorHAnsi"/>
                <w:b/>
                <w:caps/>
                <w:sz w:val="22"/>
                <w:szCs w:val="22"/>
              </w:rPr>
              <w:t>private property</w:t>
            </w:r>
          </w:p>
          <w:p w14:paraId="0D67D35A" w14:textId="2315BD9B" w:rsidR="005D6C2B" w:rsidRPr="009830E1" w:rsidRDefault="00FF4F80" w:rsidP="00466E1B">
            <w:pPr>
              <w:pStyle w:val="Outlinea0"/>
              <w:tabs>
                <w:tab w:val="clear" w:pos="1620"/>
                <w:tab w:val="clear" w:pos="2160"/>
                <w:tab w:val="left" w:pos="2070"/>
              </w:tabs>
              <w:spacing w:afterLines="80" w:after="192" w:line="240" w:lineRule="auto"/>
              <w:ind w:left="2790" w:hanging="630"/>
              <w:rPr>
                <w:rFonts w:asciiTheme="minorHAnsi" w:hAnsiTheme="minorHAnsi" w:cstheme="minorHAnsi"/>
                <w:sz w:val="22"/>
                <w:szCs w:val="22"/>
              </w:rPr>
            </w:pPr>
            <w:r w:rsidRPr="009830E1">
              <w:rPr>
                <w:rFonts w:asciiTheme="minorHAnsi" w:hAnsiTheme="minorHAnsi" w:cstheme="minorHAnsi"/>
                <w:sz w:val="22"/>
                <w:szCs w:val="22"/>
              </w:rPr>
              <w:t>b.</w:t>
            </w:r>
            <w:r w:rsidRPr="009830E1">
              <w:rPr>
                <w:rFonts w:asciiTheme="minorHAnsi" w:hAnsiTheme="minorHAnsi" w:cstheme="minorHAnsi"/>
                <w:sz w:val="22"/>
                <w:szCs w:val="22"/>
              </w:rPr>
              <w:tab/>
              <w:t xml:space="preserve">The right to </w:t>
            </w:r>
            <w:r w:rsidRPr="009830E1">
              <w:rPr>
                <w:rFonts w:asciiTheme="minorHAnsi" w:hAnsiTheme="minorHAnsi" w:cstheme="minorHAnsi"/>
                <w:b/>
                <w:caps/>
                <w:sz w:val="22"/>
                <w:szCs w:val="22"/>
              </w:rPr>
              <w:t>own a business</w:t>
            </w:r>
            <w:r w:rsidRPr="009830E1">
              <w:rPr>
                <w:rFonts w:asciiTheme="minorHAnsi" w:hAnsiTheme="minorHAnsi" w:cstheme="minorHAnsi"/>
                <w:sz w:val="22"/>
                <w:szCs w:val="22"/>
              </w:rPr>
              <w:t xml:space="preserve"> and to keep all of that business’s profits after taxes</w:t>
            </w:r>
          </w:p>
          <w:p w14:paraId="60564CE3" w14:textId="77777777" w:rsidR="008A0977" w:rsidRPr="009830E1" w:rsidRDefault="008A0977" w:rsidP="00466E1B">
            <w:pPr>
              <w:pStyle w:val="Outlinea0"/>
              <w:spacing w:afterLines="80" w:after="192" w:line="240" w:lineRule="auto"/>
              <w:ind w:hanging="547"/>
              <w:rPr>
                <w:rFonts w:asciiTheme="minorHAnsi" w:hAnsiTheme="minorHAnsi" w:cstheme="minorHAnsi"/>
                <w:b/>
                <w:caps/>
                <w:sz w:val="22"/>
                <w:szCs w:val="22"/>
              </w:rPr>
            </w:pPr>
            <w:r w:rsidRPr="009830E1">
              <w:rPr>
                <w:rFonts w:asciiTheme="minorHAnsi" w:hAnsiTheme="minorHAnsi" w:cstheme="minorHAnsi"/>
                <w:sz w:val="22"/>
                <w:szCs w:val="22"/>
              </w:rPr>
              <w:t>c.</w:t>
            </w:r>
            <w:r w:rsidRPr="009830E1">
              <w:rPr>
                <w:rFonts w:asciiTheme="minorHAnsi" w:hAnsiTheme="minorHAnsi" w:cstheme="minorHAnsi"/>
                <w:sz w:val="22"/>
                <w:szCs w:val="22"/>
              </w:rPr>
              <w:tab/>
              <w:t xml:space="preserve">The right to </w:t>
            </w:r>
            <w:r w:rsidRPr="009830E1">
              <w:rPr>
                <w:rFonts w:asciiTheme="minorHAnsi" w:hAnsiTheme="minorHAnsi" w:cstheme="minorHAnsi"/>
                <w:b/>
                <w:caps/>
                <w:sz w:val="22"/>
                <w:szCs w:val="22"/>
              </w:rPr>
              <w:t>freedom of competition</w:t>
            </w:r>
          </w:p>
          <w:p w14:paraId="69D07ECC" w14:textId="77777777" w:rsidR="008A0977" w:rsidRPr="009830E1" w:rsidRDefault="008A0977" w:rsidP="00466E1B">
            <w:pPr>
              <w:pStyle w:val="Outlinea0"/>
              <w:spacing w:afterLines="80" w:after="192" w:line="240" w:lineRule="auto"/>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t>d.</w:t>
            </w:r>
            <w:r w:rsidRPr="009830E1">
              <w:rPr>
                <w:rFonts w:asciiTheme="minorHAnsi" w:hAnsiTheme="minorHAnsi" w:cstheme="minorHAnsi"/>
                <w:sz w:val="22"/>
                <w:szCs w:val="22"/>
              </w:rPr>
              <w:tab/>
              <w:t xml:space="preserve">The right to </w:t>
            </w:r>
            <w:r w:rsidRPr="009830E1">
              <w:rPr>
                <w:rFonts w:asciiTheme="minorHAnsi" w:hAnsiTheme="minorHAnsi" w:cstheme="minorHAnsi"/>
                <w:b/>
                <w:caps/>
                <w:sz w:val="22"/>
                <w:szCs w:val="22"/>
              </w:rPr>
              <w:t>freedom of choice</w:t>
            </w:r>
          </w:p>
          <w:p w14:paraId="7E9D4C3F" w14:textId="5EFA6A4C" w:rsidR="008A0977" w:rsidRPr="009830E1" w:rsidRDefault="007C70C6"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5</w:t>
            </w:r>
            <w:r w:rsidR="008A0977" w:rsidRPr="009830E1">
              <w:rPr>
                <w:rFonts w:asciiTheme="minorHAnsi" w:hAnsiTheme="minorHAnsi" w:cstheme="minorHAnsi"/>
                <w:sz w:val="22"/>
                <w:szCs w:val="22"/>
              </w:rPr>
              <w:t>.</w:t>
            </w:r>
            <w:r w:rsidR="008A0977" w:rsidRPr="009830E1">
              <w:rPr>
                <w:rFonts w:asciiTheme="minorHAnsi" w:hAnsiTheme="minorHAnsi" w:cstheme="minorHAnsi"/>
                <w:sz w:val="22"/>
                <w:szCs w:val="22"/>
              </w:rPr>
              <w:tab/>
              <w:t xml:space="preserve">One benefit of such rights is that people are willing to take more </w:t>
            </w:r>
            <w:r w:rsidR="008A0977" w:rsidRPr="009830E1">
              <w:rPr>
                <w:rFonts w:asciiTheme="minorHAnsi" w:hAnsiTheme="minorHAnsi" w:cstheme="minorHAnsi"/>
                <w:b/>
                <w:sz w:val="22"/>
                <w:szCs w:val="22"/>
              </w:rPr>
              <w:t>RISKS</w:t>
            </w:r>
            <w:r w:rsidR="008A0977" w:rsidRPr="009830E1">
              <w:rPr>
                <w:rFonts w:asciiTheme="minorHAnsi" w:hAnsiTheme="minorHAnsi" w:cstheme="minorHAnsi"/>
                <w:sz w:val="22"/>
                <w:szCs w:val="22"/>
              </w:rPr>
              <w:t xml:space="preserve"> than they would otherwise.</w:t>
            </w:r>
          </w:p>
          <w:p w14:paraId="7382FB8E" w14:textId="166BDE59" w:rsidR="008A0977" w:rsidRPr="009830E1" w:rsidRDefault="007C70C6"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6</w:t>
            </w:r>
            <w:r w:rsidR="008A0977" w:rsidRPr="009830E1">
              <w:rPr>
                <w:rFonts w:asciiTheme="minorHAnsi" w:hAnsiTheme="minorHAnsi" w:cstheme="minorHAnsi"/>
                <w:sz w:val="22"/>
                <w:szCs w:val="22"/>
              </w:rPr>
              <w:t>.</w:t>
            </w:r>
            <w:r w:rsidR="008A0977" w:rsidRPr="009830E1">
              <w:rPr>
                <w:rFonts w:asciiTheme="minorHAnsi" w:hAnsiTheme="minorHAnsi" w:cstheme="minorHAnsi"/>
                <w:sz w:val="22"/>
                <w:szCs w:val="22"/>
              </w:rPr>
              <w:tab/>
              <w:t xml:space="preserve">President Franklin Roosevelt believed </w:t>
            </w:r>
            <w:r w:rsidR="008A0977" w:rsidRPr="009830E1">
              <w:rPr>
                <w:rFonts w:asciiTheme="minorHAnsi" w:hAnsiTheme="minorHAnsi" w:cstheme="minorHAnsi"/>
                <w:b/>
                <w:caps/>
                <w:sz w:val="22"/>
                <w:szCs w:val="22"/>
              </w:rPr>
              <w:t>four additional freedoms</w:t>
            </w:r>
            <w:r w:rsidR="008A0977" w:rsidRPr="009830E1">
              <w:rPr>
                <w:rFonts w:asciiTheme="minorHAnsi" w:hAnsiTheme="minorHAnsi" w:cstheme="minorHAnsi"/>
                <w:sz w:val="22"/>
                <w:szCs w:val="22"/>
              </w:rPr>
              <w:t xml:space="preserve"> were essential:</w:t>
            </w:r>
          </w:p>
          <w:p w14:paraId="02F95B5E"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 xml:space="preserve">Freedom of </w:t>
            </w:r>
            <w:r w:rsidRPr="009830E1">
              <w:rPr>
                <w:rFonts w:asciiTheme="minorHAnsi" w:hAnsiTheme="minorHAnsi" w:cstheme="minorHAnsi"/>
                <w:b/>
                <w:caps/>
                <w:sz w:val="22"/>
                <w:szCs w:val="22"/>
              </w:rPr>
              <w:t>speech and expression</w:t>
            </w:r>
          </w:p>
          <w:p w14:paraId="3332E477"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 xml:space="preserve">Freedom to </w:t>
            </w:r>
            <w:r w:rsidRPr="009830E1">
              <w:rPr>
                <w:rFonts w:asciiTheme="minorHAnsi" w:hAnsiTheme="minorHAnsi" w:cstheme="minorHAnsi"/>
                <w:b/>
                <w:caps/>
                <w:sz w:val="22"/>
                <w:szCs w:val="22"/>
              </w:rPr>
              <w:t>worship in your own way</w:t>
            </w:r>
          </w:p>
          <w:p w14:paraId="42736F5E"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t xml:space="preserve">Freedom from </w:t>
            </w:r>
            <w:r w:rsidRPr="009830E1">
              <w:rPr>
                <w:rFonts w:asciiTheme="minorHAnsi" w:hAnsiTheme="minorHAnsi" w:cstheme="minorHAnsi"/>
                <w:b/>
                <w:caps/>
                <w:sz w:val="22"/>
                <w:szCs w:val="22"/>
              </w:rPr>
              <w:t>want</w:t>
            </w:r>
          </w:p>
          <w:p w14:paraId="6184343A"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d.</w:t>
            </w:r>
            <w:r w:rsidRPr="009830E1">
              <w:rPr>
                <w:rFonts w:asciiTheme="minorHAnsi" w:hAnsiTheme="minorHAnsi" w:cstheme="minorHAnsi"/>
                <w:sz w:val="22"/>
                <w:szCs w:val="22"/>
              </w:rPr>
              <w:tab/>
              <w:t xml:space="preserve">Freedom from </w:t>
            </w:r>
            <w:r w:rsidRPr="009830E1">
              <w:rPr>
                <w:rFonts w:asciiTheme="minorHAnsi" w:hAnsiTheme="minorHAnsi" w:cstheme="minorHAnsi"/>
                <w:b/>
                <w:caps/>
                <w:sz w:val="22"/>
                <w:szCs w:val="22"/>
              </w:rPr>
              <w:t>fear</w:t>
            </w:r>
          </w:p>
          <w:p w14:paraId="27D46F10" w14:textId="38A42681" w:rsidR="008A0977" w:rsidRPr="009830E1" w:rsidRDefault="008A0977" w:rsidP="008A0977">
            <w:pPr>
              <w:pStyle w:val="OutlineA"/>
              <w:rPr>
                <w:rFonts w:asciiTheme="minorHAnsi" w:hAnsiTheme="minorHAnsi" w:cstheme="minorHAnsi"/>
                <w:sz w:val="22"/>
                <w:szCs w:val="22"/>
              </w:rPr>
            </w:pP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r>
            <w:r w:rsidR="00917353" w:rsidRPr="009830E1">
              <w:rPr>
                <w:rFonts w:asciiTheme="minorHAnsi" w:hAnsiTheme="minorHAnsi" w:cstheme="minorHAnsi"/>
                <w:b w:val="0"/>
                <w:sz w:val="22"/>
                <w:szCs w:val="22"/>
              </w:rPr>
              <w:t>B</w:t>
            </w:r>
            <w:r w:rsidRPr="009830E1">
              <w:rPr>
                <w:rFonts w:asciiTheme="minorHAnsi" w:hAnsiTheme="minorHAnsi" w:cstheme="minorHAnsi"/>
                <w:b w:val="0"/>
                <w:sz w:val="22"/>
                <w:szCs w:val="22"/>
              </w:rPr>
              <w:t>.</w:t>
            </w:r>
            <w:r w:rsidRPr="009830E1">
              <w:rPr>
                <w:rFonts w:asciiTheme="minorHAnsi" w:hAnsiTheme="minorHAnsi" w:cstheme="minorHAnsi"/>
                <w:sz w:val="22"/>
                <w:szCs w:val="22"/>
              </w:rPr>
              <w:tab/>
              <w:t>HOW FREE MARKETS WORK</w:t>
            </w:r>
          </w:p>
          <w:p w14:paraId="1BB5720F"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 xml:space="preserve">In a free-market system, decisions about what to produce and in what quantities are made by </w:t>
            </w:r>
            <w:r w:rsidRPr="009830E1">
              <w:rPr>
                <w:rFonts w:asciiTheme="minorHAnsi" w:hAnsiTheme="minorHAnsi" w:cstheme="minorHAnsi"/>
                <w:b/>
                <w:sz w:val="22"/>
                <w:szCs w:val="22"/>
              </w:rPr>
              <w:t>THE MARKET.</w:t>
            </w:r>
          </w:p>
          <w:p w14:paraId="1AE57A99" w14:textId="19374190"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r>
            <w:r w:rsidRPr="009830E1">
              <w:rPr>
                <w:rFonts w:asciiTheme="minorHAnsi" w:hAnsiTheme="minorHAnsi" w:cstheme="minorHAnsi"/>
                <w:b/>
                <w:caps/>
                <w:sz w:val="22"/>
                <w:szCs w:val="22"/>
              </w:rPr>
              <w:t>Consumers</w:t>
            </w:r>
            <w:r w:rsidRPr="009830E1">
              <w:rPr>
                <w:rFonts w:asciiTheme="minorHAnsi" w:hAnsiTheme="minorHAnsi" w:cstheme="minorHAnsi"/>
                <w:sz w:val="22"/>
                <w:szCs w:val="22"/>
              </w:rPr>
              <w:t xml:space="preserve"> send signals to </w:t>
            </w:r>
            <w:r w:rsidRPr="009830E1">
              <w:rPr>
                <w:rFonts w:asciiTheme="minorHAnsi" w:hAnsiTheme="minorHAnsi" w:cstheme="minorHAnsi"/>
                <w:b/>
                <w:caps/>
                <w:sz w:val="22"/>
                <w:szCs w:val="22"/>
              </w:rPr>
              <w:t>producers</w:t>
            </w:r>
            <w:r w:rsidRPr="009830E1">
              <w:rPr>
                <w:rFonts w:asciiTheme="minorHAnsi" w:hAnsiTheme="minorHAnsi" w:cstheme="minorHAnsi"/>
                <w:sz w:val="22"/>
                <w:szCs w:val="22"/>
              </w:rPr>
              <w:t xml:space="preserve"> about what to make, how </w:t>
            </w:r>
            <w:r w:rsidR="00B531F6">
              <w:rPr>
                <w:rFonts w:asciiTheme="minorHAnsi" w:hAnsiTheme="minorHAnsi" w:cstheme="minorHAnsi"/>
                <w:sz w:val="22"/>
                <w:szCs w:val="22"/>
              </w:rPr>
              <w:t xml:space="preserve">to </w:t>
            </w:r>
            <w:r w:rsidRPr="009830E1">
              <w:rPr>
                <w:rFonts w:asciiTheme="minorHAnsi" w:hAnsiTheme="minorHAnsi" w:cstheme="minorHAnsi"/>
                <w:sz w:val="22"/>
                <w:szCs w:val="22"/>
              </w:rPr>
              <w:t xml:space="preserve">many, and so on through the mechanism of </w:t>
            </w:r>
            <w:r w:rsidRPr="009830E1">
              <w:rPr>
                <w:rFonts w:asciiTheme="minorHAnsi" w:hAnsiTheme="minorHAnsi" w:cstheme="minorHAnsi"/>
                <w:b/>
                <w:sz w:val="22"/>
                <w:szCs w:val="22"/>
              </w:rPr>
              <w:t>PRICE</w:t>
            </w:r>
            <w:r w:rsidRPr="009830E1">
              <w:rPr>
                <w:rFonts w:asciiTheme="minorHAnsi" w:hAnsiTheme="minorHAnsi" w:cstheme="minorHAnsi"/>
                <w:b/>
                <w:i/>
                <w:sz w:val="22"/>
                <w:szCs w:val="22"/>
              </w:rPr>
              <w:t>.</w:t>
            </w:r>
            <w:r w:rsidRPr="009830E1">
              <w:rPr>
                <w:rFonts w:asciiTheme="minorHAnsi" w:hAnsiTheme="minorHAnsi" w:cstheme="minorHAnsi"/>
                <w:i/>
                <w:sz w:val="22"/>
                <w:szCs w:val="22"/>
              </w:rPr>
              <w:t xml:space="preserve"> (</w:t>
            </w:r>
            <w:r w:rsidRPr="008F1171">
              <w:rPr>
                <w:rFonts w:asciiTheme="minorHAnsi" w:hAnsiTheme="minorHAnsi" w:cstheme="minorHAnsi"/>
                <w:i/>
                <w:sz w:val="22"/>
                <w:szCs w:val="22"/>
              </w:rPr>
              <w:t>Text example</w:t>
            </w:r>
            <w:r w:rsidRPr="009830E1">
              <w:rPr>
                <w:rFonts w:asciiTheme="minorHAnsi" w:hAnsiTheme="minorHAnsi" w:cstheme="minorHAnsi"/>
                <w:i/>
                <w:sz w:val="22"/>
                <w:szCs w:val="22"/>
              </w:rPr>
              <w:t xml:space="preserve">: </w:t>
            </w:r>
            <w:r w:rsidRPr="00FF423B">
              <w:rPr>
                <w:rFonts w:asciiTheme="minorHAnsi" w:hAnsiTheme="minorHAnsi" w:cstheme="minorHAnsi"/>
                <w:i/>
                <w:sz w:val="22"/>
                <w:szCs w:val="22"/>
              </w:rPr>
              <w:t>T-shirts</w:t>
            </w:r>
            <w:r w:rsidRPr="009830E1">
              <w:rPr>
                <w:rFonts w:asciiTheme="minorHAnsi" w:hAnsiTheme="minorHAnsi" w:cstheme="minorHAnsi"/>
                <w:i/>
                <w:sz w:val="22"/>
                <w:szCs w:val="22"/>
              </w:rPr>
              <w:t xml:space="preserve"> supporting favorite baseball teams.)</w:t>
            </w:r>
          </w:p>
          <w:p w14:paraId="709D0E8E"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 xml:space="preserve">In a free market the </w:t>
            </w:r>
            <w:r w:rsidRPr="009830E1">
              <w:rPr>
                <w:rFonts w:asciiTheme="minorHAnsi" w:hAnsiTheme="minorHAnsi" w:cstheme="minorHAnsi"/>
                <w:b/>
                <w:caps/>
                <w:sz w:val="22"/>
                <w:szCs w:val="22"/>
              </w:rPr>
              <w:t>price</w:t>
            </w:r>
            <w:r w:rsidRPr="009830E1">
              <w:rPr>
                <w:rFonts w:asciiTheme="minorHAnsi" w:hAnsiTheme="minorHAnsi" w:cstheme="minorHAnsi"/>
                <w:sz w:val="22"/>
                <w:szCs w:val="22"/>
              </w:rPr>
              <w:t xml:space="preserve"> tells producers how much to produce, reducing the chances of a long-term shortage of goods.</w:t>
            </w:r>
          </w:p>
          <w:p w14:paraId="544448A8" w14:textId="3F575A2B" w:rsidR="008A0977" w:rsidRPr="009830E1" w:rsidRDefault="008A0977" w:rsidP="008A0977">
            <w:pPr>
              <w:pStyle w:val="OutlineA"/>
              <w:rPr>
                <w:rFonts w:asciiTheme="minorHAnsi" w:hAnsiTheme="minorHAnsi" w:cstheme="minorHAnsi"/>
                <w:sz w:val="22"/>
                <w:szCs w:val="22"/>
              </w:rPr>
            </w:pP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r>
            <w:r w:rsidR="00917353" w:rsidRPr="009830E1">
              <w:rPr>
                <w:rFonts w:asciiTheme="minorHAnsi" w:hAnsiTheme="minorHAnsi" w:cstheme="minorHAnsi"/>
                <w:b w:val="0"/>
                <w:sz w:val="22"/>
                <w:szCs w:val="22"/>
              </w:rPr>
              <w:t>C</w:t>
            </w:r>
            <w:r w:rsidRPr="009830E1">
              <w:rPr>
                <w:rFonts w:asciiTheme="minorHAnsi" w:hAnsiTheme="minorHAnsi" w:cstheme="minorHAnsi"/>
                <w:b w:val="0"/>
                <w:sz w:val="22"/>
                <w:szCs w:val="22"/>
              </w:rPr>
              <w:t>.</w:t>
            </w:r>
            <w:r w:rsidRPr="009830E1">
              <w:rPr>
                <w:rFonts w:asciiTheme="minorHAnsi" w:hAnsiTheme="minorHAnsi" w:cstheme="minorHAnsi"/>
                <w:sz w:val="22"/>
                <w:szCs w:val="22"/>
              </w:rPr>
              <w:tab/>
              <w:t>HOW PRICES ARE DETERMINED</w:t>
            </w:r>
          </w:p>
          <w:p w14:paraId="5AA44499"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Prices in a free market are not determined by sellers; rather, buyers and sellers negotiating in the marketplace determine them.</w:t>
            </w:r>
          </w:p>
          <w:p w14:paraId="6AE88D2D"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Price is determined through the economic concepts of supply and demand.</w:t>
            </w:r>
          </w:p>
          <w:p w14:paraId="47A48F02" w14:textId="2ACC4640" w:rsidR="008A0977" w:rsidRPr="009830E1" w:rsidRDefault="008A0977" w:rsidP="008A0977">
            <w:pPr>
              <w:pStyle w:val="Outlinea0"/>
              <w:tabs>
                <w:tab w:val="clear" w:pos="2700"/>
                <w:tab w:val="left" w:pos="2340"/>
              </w:tabs>
              <w:spacing w:after="0"/>
              <w:ind w:left="1620" w:hanging="162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917353" w:rsidRPr="009830E1">
              <w:rPr>
                <w:rFonts w:asciiTheme="minorHAnsi" w:hAnsiTheme="minorHAnsi" w:cstheme="minorHAnsi"/>
                <w:sz w:val="22"/>
                <w:szCs w:val="22"/>
              </w:rPr>
              <w:t>D.</w:t>
            </w:r>
            <w:r w:rsidRPr="009830E1">
              <w:rPr>
                <w:rFonts w:asciiTheme="minorHAnsi" w:hAnsiTheme="minorHAnsi" w:cstheme="minorHAnsi"/>
                <w:sz w:val="22"/>
                <w:szCs w:val="22"/>
              </w:rPr>
              <w:tab/>
            </w:r>
            <w:r w:rsidRPr="009830E1">
              <w:rPr>
                <w:rFonts w:asciiTheme="minorHAnsi" w:hAnsiTheme="minorHAnsi" w:cstheme="minorHAnsi"/>
                <w:b/>
                <w:sz w:val="22"/>
                <w:szCs w:val="22"/>
              </w:rPr>
              <w:t>THE ECONOMIC CONCEPT OF SUPPLY</w:t>
            </w:r>
          </w:p>
          <w:p w14:paraId="2CFAD329" w14:textId="77777777" w:rsidR="008A0977" w:rsidRPr="009830E1" w:rsidRDefault="008A0977" w:rsidP="00EE43BE">
            <w:pPr>
              <w:pStyle w:val="Outline1"/>
              <w:ind w:hanging="540"/>
              <w:rPr>
                <w:rFonts w:asciiTheme="minorHAnsi" w:hAnsiTheme="minorHAnsi" w:cstheme="minorHAnsi"/>
                <w:sz w:val="22"/>
                <w:szCs w:val="22"/>
              </w:rPr>
            </w:pPr>
            <w:r w:rsidRPr="009830E1">
              <w:rPr>
                <w:rFonts w:asciiTheme="minorHAnsi" w:hAnsiTheme="minorHAnsi" w:cstheme="minorHAnsi"/>
                <w:sz w:val="22"/>
                <w:szCs w:val="22"/>
              </w:rPr>
              <w:t>1.</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SUPPLY</w:t>
            </w:r>
            <w:r w:rsidRPr="009830E1">
              <w:rPr>
                <w:rFonts w:asciiTheme="minorHAnsi" w:hAnsiTheme="minorHAnsi" w:cstheme="minorHAnsi"/>
                <w:sz w:val="22"/>
                <w:szCs w:val="22"/>
              </w:rPr>
              <w:t xml:space="preserve"> refers to the quantity of products that manufacturers or owners are willing to sell at different prices at a specific time. </w:t>
            </w:r>
          </w:p>
          <w:p w14:paraId="2D839E64"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 xml:space="preserve">The amount supplied will </w:t>
            </w:r>
            <w:r w:rsidRPr="009830E1">
              <w:rPr>
                <w:rFonts w:asciiTheme="minorHAnsi" w:hAnsiTheme="minorHAnsi" w:cstheme="minorHAnsi"/>
                <w:b/>
                <w:caps/>
                <w:sz w:val="22"/>
                <w:szCs w:val="22"/>
              </w:rPr>
              <w:t>increase</w:t>
            </w:r>
            <w:r w:rsidRPr="009830E1">
              <w:rPr>
                <w:rFonts w:asciiTheme="minorHAnsi" w:hAnsiTheme="minorHAnsi" w:cstheme="minorHAnsi"/>
                <w:sz w:val="22"/>
                <w:szCs w:val="22"/>
              </w:rPr>
              <w:t xml:space="preserve"> as the price </w:t>
            </w:r>
            <w:r w:rsidRPr="009830E1">
              <w:rPr>
                <w:rFonts w:asciiTheme="minorHAnsi" w:hAnsiTheme="minorHAnsi" w:cstheme="minorHAnsi"/>
                <w:b/>
                <w:caps/>
                <w:sz w:val="22"/>
                <w:szCs w:val="22"/>
              </w:rPr>
              <w:t>increases</w:t>
            </w:r>
            <w:r w:rsidRPr="009830E1">
              <w:rPr>
                <w:rFonts w:asciiTheme="minorHAnsi" w:hAnsiTheme="minorHAnsi" w:cstheme="minorHAnsi"/>
                <w:sz w:val="22"/>
                <w:szCs w:val="22"/>
              </w:rPr>
              <w:t xml:space="preserve"> (</w:t>
            </w:r>
            <w:r w:rsidRPr="009830E1">
              <w:rPr>
                <w:rFonts w:asciiTheme="minorHAnsi" w:hAnsiTheme="minorHAnsi" w:cstheme="minorHAnsi"/>
                <w:b/>
                <w:sz w:val="22"/>
                <w:szCs w:val="22"/>
              </w:rPr>
              <w:t>DIRECT</w:t>
            </w:r>
            <w:r w:rsidRPr="009830E1">
              <w:rPr>
                <w:rFonts w:asciiTheme="minorHAnsi" w:hAnsiTheme="minorHAnsi" w:cstheme="minorHAnsi"/>
                <w:sz w:val="22"/>
                <w:szCs w:val="22"/>
              </w:rPr>
              <w:t xml:space="preserve"> relationship). </w:t>
            </w:r>
          </w:p>
          <w:p w14:paraId="2D603BA5" w14:textId="77777777" w:rsidR="008A0977" w:rsidRPr="009830E1" w:rsidRDefault="008A0977" w:rsidP="008A0977">
            <w:pPr>
              <w:pStyle w:val="Outline1"/>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 xml:space="preserve">The quantity producers are willing to </w:t>
            </w:r>
            <w:r w:rsidRPr="009830E1">
              <w:rPr>
                <w:rFonts w:asciiTheme="minorHAnsi" w:hAnsiTheme="minorHAnsi" w:cstheme="minorHAnsi"/>
                <w:b/>
                <w:sz w:val="22"/>
                <w:szCs w:val="22"/>
              </w:rPr>
              <w:t>SUPPLY</w:t>
            </w:r>
            <w:r w:rsidRPr="009830E1">
              <w:rPr>
                <w:rFonts w:asciiTheme="minorHAnsi" w:hAnsiTheme="minorHAnsi" w:cstheme="minorHAnsi"/>
                <w:sz w:val="22"/>
                <w:szCs w:val="22"/>
              </w:rPr>
              <w:t xml:space="preserve"> at certain prices is illustrated on a </w:t>
            </w:r>
            <w:r w:rsidRPr="009830E1">
              <w:rPr>
                <w:rFonts w:asciiTheme="minorHAnsi" w:hAnsiTheme="minorHAnsi" w:cstheme="minorHAnsi"/>
                <w:b/>
                <w:sz w:val="22"/>
                <w:szCs w:val="22"/>
              </w:rPr>
              <w:t>SUPPLY CURVE.</w:t>
            </w:r>
          </w:p>
          <w:p w14:paraId="5FDCF032" w14:textId="6A1CD1E3" w:rsidR="008A0977" w:rsidRPr="009830E1" w:rsidRDefault="008A0977" w:rsidP="008A0977">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917353" w:rsidRPr="009830E1">
              <w:rPr>
                <w:rFonts w:asciiTheme="minorHAnsi" w:hAnsiTheme="minorHAnsi" w:cstheme="minorHAnsi"/>
                <w:b w:val="0"/>
                <w:sz w:val="22"/>
                <w:szCs w:val="22"/>
              </w:rPr>
              <w:t>E</w:t>
            </w:r>
            <w:r w:rsidRPr="009830E1">
              <w:rPr>
                <w:rFonts w:asciiTheme="minorHAnsi" w:hAnsiTheme="minorHAnsi" w:cstheme="minorHAnsi"/>
                <w:b w:val="0"/>
                <w:sz w:val="22"/>
                <w:szCs w:val="22"/>
              </w:rPr>
              <w:t>.</w:t>
            </w:r>
            <w:r w:rsidRPr="009830E1">
              <w:rPr>
                <w:rFonts w:asciiTheme="minorHAnsi" w:hAnsiTheme="minorHAnsi" w:cstheme="minorHAnsi"/>
                <w:sz w:val="22"/>
                <w:szCs w:val="22"/>
              </w:rPr>
              <w:t xml:space="preserve"> </w:t>
            </w:r>
            <w:r w:rsidRPr="009830E1">
              <w:rPr>
                <w:rFonts w:asciiTheme="minorHAnsi" w:hAnsiTheme="minorHAnsi" w:cstheme="minorHAnsi"/>
                <w:sz w:val="22"/>
                <w:szCs w:val="22"/>
              </w:rPr>
              <w:tab/>
              <w:t>THE ECONOMIC CONCEPT OF DEMAND</w:t>
            </w:r>
          </w:p>
          <w:p w14:paraId="39F7A467"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DEMAND</w:t>
            </w:r>
            <w:r w:rsidRPr="009830E1">
              <w:rPr>
                <w:rFonts w:asciiTheme="minorHAnsi" w:hAnsiTheme="minorHAnsi" w:cstheme="minorHAnsi"/>
                <w:sz w:val="22"/>
                <w:szCs w:val="22"/>
              </w:rPr>
              <w:t xml:space="preserve"> refers to the quantity of products that people are willing to buy at different prices at a specific time. </w:t>
            </w:r>
          </w:p>
          <w:p w14:paraId="6C6ACF05"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 xml:space="preserve">The quantity demanded will </w:t>
            </w:r>
            <w:r w:rsidRPr="009830E1">
              <w:rPr>
                <w:rFonts w:asciiTheme="minorHAnsi" w:hAnsiTheme="minorHAnsi" w:cstheme="minorHAnsi"/>
                <w:b/>
                <w:caps/>
                <w:sz w:val="22"/>
                <w:szCs w:val="22"/>
              </w:rPr>
              <w:t>decrease</w:t>
            </w:r>
            <w:r w:rsidRPr="009830E1">
              <w:rPr>
                <w:rFonts w:asciiTheme="minorHAnsi" w:hAnsiTheme="minorHAnsi" w:cstheme="minorHAnsi"/>
                <w:sz w:val="22"/>
                <w:szCs w:val="22"/>
              </w:rPr>
              <w:t xml:space="preserve"> as the price </w:t>
            </w:r>
            <w:r w:rsidRPr="009830E1">
              <w:rPr>
                <w:rFonts w:asciiTheme="minorHAnsi" w:hAnsiTheme="minorHAnsi" w:cstheme="minorHAnsi"/>
                <w:b/>
                <w:caps/>
                <w:sz w:val="22"/>
                <w:szCs w:val="22"/>
              </w:rPr>
              <w:t>increases</w:t>
            </w:r>
            <w:r w:rsidRPr="009830E1">
              <w:rPr>
                <w:rFonts w:asciiTheme="minorHAnsi" w:hAnsiTheme="minorHAnsi" w:cstheme="minorHAnsi"/>
                <w:sz w:val="22"/>
                <w:szCs w:val="22"/>
              </w:rPr>
              <w:t xml:space="preserve"> (</w:t>
            </w:r>
            <w:r w:rsidRPr="009830E1">
              <w:rPr>
                <w:rFonts w:asciiTheme="minorHAnsi" w:hAnsiTheme="minorHAnsi" w:cstheme="minorHAnsi"/>
                <w:b/>
                <w:caps/>
                <w:sz w:val="22"/>
                <w:szCs w:val="22"/>
              </w:rPr>
              <w:t>INVERSE</w:t>
            </w:r>
            <w:r w:rsidRPr="009830E1">
              <w:rPr>
                <w:rFonts w:asciiTheme="minorHAnsi" w:hAnsiTheme="minorHAnsi" w:cstheme="minorHAnsi"/>
                <w:sz w:val="22"/>
                <w:szCs w:val="22"/>
              </w:rPr>
              <w:t xml:space="preserve"> relationship).</w:t>
            </w:r>
          </w:p>
          <w:p w14:paraId="5894D738" w14:textId="77777777" w:rsidR="008A0977" w:rsidRPr="009830E1" w:rsidRDefault="008A0977" w:rsidP="008A0977">
            <w:pPr>
              <w:pStyle w:val="Outline1"/>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 xml:space="preserve">The quantities consumers are willing to buy at certain prices are illustrated on a </w:t>
            </w:r>
            <w:r w:rsidRPr="009830E1">
              <w:rPr>
                <w:rFonts w:asciiTheme="minorHAnsi" w:hAnsiTheme="minorHAnsi" w:cstheme="minorHAnsi"/>
                <w:b/>
                <w:sz w:val="22"/>
                <w:szCs w:val="22"/>
              </w:rPr>
              <w:t>DEMAND CURVE.</w:t>
            </w:r>
          </w:p>
          <w:p w14:paraId="61116877" w14:textId="7BD6FDC1" w:rsidR="008A0977" w:rsidRPr="009830E1" w:rsidRDefault="008A0977" w:rsidP="008A0977">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917353" w:rsidRPr="009830E1">
              <w:rPr>
                <w:rFonts w:asciiTheme="minorHAnsi" w:hAnsiTheme="minorHAnsi" w:cstheme="minorHAnsi"/>
                <w:b w:val="0"/>
                <w:sz w:val="22"/>
                <w:szCs w:val="22"/>
              </w:rPr>
              <w:t>F</w:t>
            </w:r>
            <w:r w:rsidRPr="009830E1">
              <w:rPr>
                <w:rFonts w:asciiTheme="minorHAnsi" w:hAnsiTheme="minorHAnsi" w:cstheme="minorHAnsi"/>
                <w:sz w:val="22"/>
                <w:szCs w:val="22"/>
              </w:rPr>
              <w:t>.</w:t>
            </w:r>
            <w:r w:rsidRPr="009830E1">
              <w:rPr>
                <w:rFonts w:asciiTheme="minorHAnsi" w:hAnsiTheme="minorHAnsi" w:cstheme="minorHAnsi"/>
                <w:sz w:val="22"/>
                <w:szCs w:val="22"/>
              </w:rPr>
              <w:tab/>
              <w:t>THE EQUILIBRIUM PRICE, OR MARKET PRICE</w:t>
            </w:r>
          </w:p>
          <w:p w14:paraId="73E1975C" w14:textId="167E92FA"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b/>
                <w:sz w:val="22"/>
                <w:szCs w:val="22"/>
              </w:rPr>
              <w:tab/>
            </w:r>
            <w:r w:rsidRPr="009830E1">
              <w:rPr>
                <w:rFonts w:asciiTheme="minorHAnsi" w:hAnsiTheme="minorHAnsi" w:cstheme="minorHAnsi"/>
                <w:b/>
                <w:sz w:val="22"/>
                <w:szCs w:val="22"/>
              </w:rPr>
              <w:tab/>
            </w:r>
            <w:r w:rsidRPr="009830E1">
              <w:rPr>
                <w:rFonts w:asciiTheme="minorHAnsi" w:hAnsiTheme="minorHAnsi" w:cstheme="minorHAnsi"/>
                <w:b/>
                <w:sz w:val="22"/>
                <w:szCs w:val="22"/>
              </w:rPr>
              <w:tab/>
            </w:r>
            <w:r w:rsidRPr="009830E1">
              <w:rPr>
                <w:rFonts w:asciiTheme="minorHAnsi" w:hAnsiTheme="minorHAnsi" w:cstheme="minorHAnsi"/>
                <w:sz w:val="22"/>
                <w:szCs w:val="22"/>
              </w:rPr>
              <w:t>1.</w:t>
            </w:r>
            <w:r w:rsidRPr="009830E1">
              <w:rPr>
                <w:rFonts w:asciiTheme="minorHAnsi" w:hAnsiTheme="minorHAnsi" w:cstheme="minorHAnsi"/>
                <w:b/>
                <w:sz w:val="22"/>
                <w:szCs w:val="22"/>
              </w:rPr>
              <w:tab/>
            </w:r>
            <w:r w:rsidRPr="009830E1">
              <w:rPr>
                <w:rFonts w:asciiTheme="minorHAnsi" w:hAnsiTheme="minorHAnsi" w:cstheme="minorHAnsi"/>
                <w:sz w:val="22"/>
                <w:szCs w:val="22"/>
              </w:rPr>
              <w:t xml:space="preserve">The key factor in determining the quantity supplied and demanded is </w:t>
            </w:r>
            <w:r w:rsidRPr="009830E1">
              <w:rPr>
                <w:rFonts w:asciiTheme="minorHAnsi" w:hAnsiTheme="minorHAnsi" w:cstheme="minorHAnsi"/>
                <w:b/>
                <w:sz w:val="22"/>
                <w:szCs w:val="22"/>
              </w:rPr>
              <w:t>PRICE.</w:t>
            </w:r>
          </w:p>
          <w:p w14:paraId="3078A779"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 xml:space="preserve">At the </w:t>
            </w:r>
            <w:r w:rsidRPr="009830E1">
              <w:rPr>
                <w:rFonts w:asciiTheme="minorHAnsi" w:hAnsiTheme="minorHAnsi" w:cstheme="minorHAnsi"/>
                <w:b/>
                <w:caps/>
                <w:sz w:val="22"/>
                <w:szCs w:val="22"/>
              </w:rPr>
              <w:t>equilibrium pOINT</w:t>
            </w:r>
            <w:r w:rsidRPr="009830E1">
              <w:rPr>
                <w:rFonts w:asciiTheme="minorHAnsi" w:hAnsiTheme="minorHAnsi" w:cstheme="minorHAnsi"/>
                <w:sz w:val="22"/>
                <w:szCs w:val="22"/>
              </w:rPr>
              <w:t>,</w:t>
            </w:r>
            <w:r w:rsidRPr="009830E1">
              <w:rPr>
                <w:rFonts w:asciiTheme="minorHAnsi" w:hAnsiTheme="minorHAnsi" w:cstheme="minorHAnsi"/>
                <w:b/>
                <w:sz w:val="22"/>
                <w:szCs w:val="22"/>
              </w:rPr>
              <w:t xml:space="preserve"> </w:t>
            </w:r>
            <w:r w:rsidRPr="009830E1">
              <w:rPr>
                <w:rFonts w:asciiTheme="minorHAnsi" w:hAnsiTheme="minorHAnsi" w:cstheme="minorHAnsi"/>
                <w:sz w:val="22"/>
                <w:szCs w:val="22"/>
              </w:rPr>
              <w:t>the supply and demand curves cross</w:t>
            </w:r>
            <w:r w:rsidRPr="009830E1">
              <w:rPr>
                <w:rFonts w:asciiTheme="minorHAnsi" w:hAnsiTheme="minorHAnsi" w:cstheme="minorHAnsi"/>
                <w:b/>
                <w:sz w:val="22"/>
                <w:szCs w:val="22"/>
              </w:rPr>
              <w:t xml:space="preserve">, </w:t>
            </w:r>
            <w:r w:rsidRPr="009830E1">
              <w:rPr>
                <w:rFonts w:asciiTheme="minorHAnsi" w:hAnsiTheme="minorHAnsi" w:cstheme="minorHAnsi"/>
                <w:sz w:val="22"/>
                <w:szCs w:val="22"/>
              </w:rPr>
              <w:t>and the quantity demanded equals the quantity supplied.</w:t>
            </w:r>
          </w:p>
          <w:p w14:paraId="1FBD9AF6"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MARKET PRICE</w:t>
            </w:r>
            <w:r w:rsidRPr="009830E1">
              <w:rPr>
                <w:rFonts w:asciiTheme="minorHAnsi" w:hAnsiTheme="minorHAnsi" w:cstheme="minorHAnsi"/>
                <w:b/>
                <w:i/>
                <w:sz w:val="22"/>
                <w:szCs w:val="22"/>
              </w:rPr>
              <w:t xml:space="preserve"> </w:t>
            </w:r>
            <w:r w:rsidRPr="009830E1">
              <w:rPr>
                <w:rFonts w:asciiTheme="minorHAnsi" w:hAnsiTheme="minorHAnsi" w:cstheme="minorHAnsi"/>
                <w:sz w:val="22"/>
                <w:szCs w:val="22"/>
              </w:rPr>
              <w:t>is the price determined by supply and demand.</w:t>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p>
          <w:p w14:paraId="47EE8637" w14:textId="10D94F0C"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 xml:space="preserve">In free-market economies it is the </w:t>
            </w:r>
            <w:r w:rsidRPr="009830E1">
              <w:rPr>
                <w:rFonts w:asciiTheme="minorHAnsi" w:hAnsiTheme="minorHAnsi" w:cstheme="minorHAnsi"/>
                <w:b/>
                <w:sz w:val="22"/>
                <w:szCs w:val="22"/>
              </w:rPr>
              <w:t xml:space="preserve">INTERACTION </w:t>
            </w:r>
            <w:r w:rsidRPr="009830E1">
              <w:rPr>
                <w:rFonts w:asciiTheme="minorHAnsi" w:hAnsiTheme="minorHAnsi" w:cstheme="minorHAnsi"/>
                <w:sz w:val="22"/>
                <w:szCs w:val="22"/>
              </w:rPr>
              <w:t>between</w:t>
            </w:r>
            <w:r w:rsidRPr="009830E1">
              <w:rPr>
                <w:rFonts w:asciiTheme="minorHAnsi" w:hAnsiTheme="minorHAnsi" w:cstheme="minorHAnsi"/>
                <w:b/>
                <w:sz w:val="22"/>
                <w:szCs w:val="22"/>
              </w:rPr>
              <w:t xml:space="preserve"> SUPPLY </w:t>
            </w:r>
            <w:r w:rsidRPr="009830E1">
              <w:rPr>
                <w:rFonts w:asciiTheme="minorHAnsi" w:hAnsiTheme="minorHAnsi" w:cstheme="minorHAnsi"/>
                <w:sz w:val="22"/>
                <w:szCs w:val="22"/>
              </w:rPr>
              <w:t>and</w:t>
            </w:r>
            <w:r w:rsidRPr="009830E1">
              <w:rPr>
                <w:rFonts w:asciiTheme="minorHAnsi" w:hAnsiTheme="minorHAnsi" w:cstheme="minorHAnsi"/>
                <w:b/>
                <w:sz w:val="22"/>
                <w:szCs w:val="22"/>
              </w:rPr>
              <w:t xml:space="preserve"> DEMAND</w:t>
            </w:r>
            <w:r w:rsidRPr="009830E1">
              <w:rPr>
                <w:rFonts w:asciiTheme="minorHAnsi" w:hAnsiTheme="minorHAnsi" w:cstheme="minorHAnsi"/>
                <w:sz w:val="22"/>
                <w:szCs w:val="22"/>
              </w:rPr>
              <w:t xml:space="preserve"> that determines the market price.</w:t>
            </w:r>
          </w:p>
          <w:p w14:paraId="324038D5" w14:textId="28FD7AD8" w:rsidR="008A0977" w:rsidRPr="009830E1" w:rsidRDefault="008A0977" w:rsidP="00EE43BE">
            <w:pPr>
              <w:pStyle w:val="Outlinea0"/>
              <w:tabs>
                <w:tab w:val="clear" w:pos="1620"/>
                <w:tab w:val="clear" w:pos="2160"/>
                <w:tab w:val="left" w:pos="2340"/>
              </w:tabs>
              <w:spacing w:after="0"/>
              <w:ind w:hanging="547"/>
              <w:rPr>
                <w:rFonts w:asciiTheme="minorHAnsi" w:hAnsiTheme="minorHAnsi" w:cstheme="minorHAnsi"/>
                <w:sz w:val="22"/>
                <w:szCs w:val="22"/>
              </w:rPr>
            </w:pPr>
            <w:r w:rsidRPr="009830E1">
              <w:rPr>
                <w:rFonts w:asciiTheme="minorHAnsi" w:hAnsiTheme="minorHAnsi" w:cstheme="minorHAnsi"/>
                <w:sz w:val="22"/>
                <w:szCs w:val="22"/>
              </w:rPr>
              <w:t>a.</w:t>
            </w:r>
            <w:r w:rsidRPr="009830E1">
              <w:rPr>
                <w:rFonts w:asciiTheme="minorHAnsi" w:hAnsiTheme="minorHAnsi" w:cstheme="minorHAnsi"/>
                <w:sz w:val="22"/>
                <w:szCs w:val="22"/>
              </w:rPr>
              <w:tab/>
            </w:r>
            <w:r w:rsidR="00EE43BE" w:rsidRPr="009830E1">
              <w:rPr>
                <w:rFonts w:asciiTheme="minorHAnsi" w:hAnsiTheme="minorHAnsi" w:cstheme="minorHAnsi"/>
                <w:sz w:val="22"/>
                <w:szCs w:val="22"/>
              </w:rPr>
              <w:t xml:space="preserve">       </w:t>
            </w:r>
            <w:r w:rsidRPr="009830E1">
              <w:rPr>
                <w:rFonts w:asciiTheme="minorHAnsi" w:hAnsiTheme="minorHAnsi" w:cstheme="minorHAnsi"/>
                <w:sz w:val="22"/>
                <w:szCs w:val="22"/>
              </w:rPr>
              <w:t xml:space="preserve">If </w:t>
            </w:r>
            <w:r w:rsidRPr="009830E1">
              <w:rPr>
                <w:rFonts w:asciiTheme="minorHAnsi" w:hAnsiTheme="minorHAnsi" w:cstheme="minorHAnsi"/>
                <w:b/>
                <w:sz w:val="22"/>
                <w:szCs w:val="22"/>
              </w:rPr>
              <w:t>SURPLUSES</w:t>
            </w:r>
            <w:r w:rsidRPr="009830E1">
              <w:rPr>
                <w:rFonts w:asciiTheme="minorHAnsi" w:hAnsiTheme="minorHAnsi" w:cstheme="minorHAnsi"/>
                <w:sz w:val="22"/>
                <w:szCs w:val="22"/>
              </w:rPr>
              <w:t xml:space="preserve"> (too many products) develop, a signal is sent to sellers to </w:t>
            </w:r>
            <w:r w:rsidRPr="009830E1">
              <w:rPr>
                <w:rFonts w:asciiTheme="minorHAnsi" w:hAnsiTheme="minorHAnsi" w:cstheme="minorHAnsi"/>
                <w:b/>
                <w:caps/>
                <w:sz w:val="22"/>
                <w:szCs w:val="22"/>
              </w:rPr>
              <w:t>lower</w:t>
            </w:r>
            <w:r w:rsidRPr="009830E1">
              <w:rPr>
                <w:rFonts w:asciiTheme="minorHAnsi" w:hAnsiTheme="minorHAnsi" w:cstheme="minorHAnsi"/>
                <w:sz w:val="22"/>
                <w:szCs w:val="22"/>
              </w:rPr>
              <w:t xml:space="preserve"> the price.</w:t>
            </w:r>
          </w:p>
          <w:p w14:paraId="12D9655D" w14:textId="77777777" w:rsidR="008A0977" w:rsidRPr="009830E1" w:rsidRDefault="008A0977" w:rsidP="00EE43BE">
            <w:pPr>
              <w:pStyle w:val="Outlinea0"/>
              <w:ind w:hanging="547"/>
              <w:rPr>
                <w:rFonts w:asciiTheme="minorHAnsi" w:hAnsiTheme="minorHAnsi" w:cstheme="minorHAnsi"/>
                <w:sz w:val="22"/>
                <w:szCs w:val="22"/>
              </w:rPr>
            </w:pPr>
            <w:r w:rsidRPr="009830E1">
              <w:rPr>
                <w:rFonts w:asciiTheme="minorHAnsi" w:hAnsiTheme="minorHAnsi" w:cstheme="minorHAnsi"/>
                <w:sz w:val="22"/>
                <w:szCs w:val="22"/>
              </w:rPr>
              <w:t>b.</w:t>
            </w:r>
            <w:r w:rsidRPr="009830E1">
              <w:rPr>
                <w:rFonts w:asciiTheme="minorHAnsi" w:hAnsiTheme="minorHAnsi" w:cstheme="minorHAnsi"/>
                <w:sz w:val="22"/>
                <w:szCs w:val="22"/>
              </w:rPr>
              <w:tab/>
              <w:t xml:space="preserve">If </w:t>
            </w:r>
            <w:r w:rsidRPr="009830E1">
              <w:rPr>
                <w:rFonts w:asciiTheme="minorHAnsi" w:hAnsiTheme="minorHAnsi" w:cstheme="minorHAnsi"/>
                <w:b/>
                <w:sz w:val="22"/>
                <w:szCs w:val="22"/>
              </w:rPr>
              <w:t>SHORTAGES</w:t>
            </w:r>
            <w:r w:rsidRPr="009830E1">
              <w:rPr>
                <w:rFonts w:asciiTheme="minorHAnsi" w:hAnsiTheme="minorHAnsi" w:cstheme="minorHAnsi"/>
                <w:sz w:val="22"/>
                <w:szCs w:val="22"/>
              </w:rPr>
              <w:t xml:space="preserve"> (not enough products) develop, a signal is sent to sellers to </w:t>
            </w:r>
            <w:r w:rsidRPr="009830E1">
              <w:rPr>
                <w:rFonts w:asciiTheme="minorHAnsi" w:hAnsiTheme="minorHAnsi" w:cstheme="minorHAnsi"/>
                <w:b/>
                <w:caps/>
                <w:sz w:val="22"/>
                <w:szCs w:val="22"/>
              </w:rPr>
              <w:t>increase</w:t>
            </w:r>
            <w:r w:rsidRPr="009830E1">
              <w:rPr>
                <w:rFonts w:asciiTheme="minorHAnsi" w:hAnsiTheme="minorHAnsi" w:cstheme="minorHAnsi"/>
                <w:sz w:val="22"/>
                <w:szCs w:val="22"/>
              </w:rPr>
              <w:t xml:space="preserve"> the price.</w:t>
            </w:r>
          </w:p>
          <w:p w14:paraId="39125084" w14:textId="6E5399CF"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t xml:space="preserve">Eventually, </w:t>
            </w:r>
            <w:r w:rsidR="00EC31E3" w:rsidRPr="009830E1">
              <w:rPr>
                <w:rFonts w:asciiTheme="minorHAnsi" w:hAnsiTheme="minorHAnsi" w:cstheme="minorHAnsi"/>
                <w:sz w:val="22"/>
                <w:szCs w:val="22"/>
              </w:rPr>
              <w:t>supply will again equal demand.</w:t>
            </w:r>
          </w:p>
          <w:p w14:paraId="0EA7A67B" w14:textId="77777777" w:rsidR="008A0977" w:rsidRPr="009830E1" w:rsidRDefault="008A0977" w:rsidP="008A0977">
            <w:pPr>
              <w:pStyle w:val="Outline1"/>
              <w:rPr>
                <w:rFonts w:asciiTheme="minorHAnsi" w:hAnsiTheme="minorHAnsi" w:cstheme="minorHAnsi"/>
                <w:b/>
                <w:caps/>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 xml:space="preserve">In countries without a free-market system, there is no such mechanism, so there are often </w:t>
            </w:r>
            <w:r w:rsidRPr="009830E1">
              <w:rPr>
                <w:rFonts w:asciiTheme="minorHAnsi" w:hAnsiTheme="minorHAnsi" w:cstheme="minorHAnsi"/>
                <w:b/>
                <w:caps/>
                <w:sz w:val="22"/>
                <w:szCs w:val="22"/>
              </w:rPr>
              <w:t>shortages or surpluses.</w:t>
            </w:r>
          </w:p>
          <w:p w14:paraId="50AA7DF2"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4.</w:t>
            </w:r>
            <w:r w:rsidRPr="009830E1">
              <w:rPr>
                <w:rFonts w:asciiTheme="minorHAnsi" w:hAnsiTheme="minorHAnsi" w:cstheme="minorHAnsi"/>
                <w:sz w:val="22"/>
                <w:szCs w:val="22"/>
              </w:rPr>
              <w:tab/>
              <w:t>When government interferes in free markets, surpluses and shortages may develop.</w:t>
            </w:r>
          </w:p>
          <w:p w14:paraId="37AE8EC5" w14:textId="6AB4CD60" w:rsidR="008A0977" w:rsidRPr="009830E1" w:rsidRDefault="008A0977" w:rsidP="008A0977">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917353" w:rsidRPr="009830E1">
              <w:rPr>
                <w:rFonts w:asciiTheme="minorHAnsi" w:hAnsiTheme="minorHAnsi" w:cstheme="minorHAnsi"/>
                <w:b w:val="0"/>
                <w:sz w:val="22"/>
                <w:szCs w:val="22"/>
              </w:rPr>
              <w:t>G</w:t>
            </w:r>
            <w:r w:rsidRPr="009830E1">
              <w:rPr>
                <w:rFonts w:asciiTheme="minorHAnsi" w:hAnsiTheme="minorHAnsi" w:cstheme="minorHAnsi"/>
                <w:b w:val="0"/>
                <w:sz w:val="22"/>
                <w:szCs w:val="22"/>
              </w:rPr>
              <w:t>.</w:t>
            </w:r>
            <w:r w:rsidRPr="009830E1">
              <w:rPr>
                <w:rFonts w:asciiTheme="minorHAnsi" w:hAnsiTheme="minorHAnsi" w:cstheme="minorHAnsi"/>
                <w:sz w:val="22"/>
                <w:szCs w:val="22"/>
              </w:rPr>
              <w:tab/>
              <w:t>COMPETITION WITHIN FREE MARKETS</w:t>
            </w:r>
          </w:p>
          <w:p w14:paraId="3EA7FDF3"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Competition exists in different degrees, ranging from perfect to nonexistent.</w:t>
            </w:r>
          </w:p>
          <w:p w14:paraId="4DC619B6"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PERFECT COMPETITION</w:t>
            </w:r>
            <w:r w:rsidRPr="009830E1">
              <w:rPr>
                <w:rFonts w:asciiTheme="minorHAnsi" w:hAnsiTheme="minorHAnsi" w:cstheme="minorHAnsi"/>
                <w:sz w:val="22"/>
                <w:szCs w:val="22"/>
              </w:rPr>
              <w:t xml:space="preserve"> is the degree of competition in which there are many sellers in a market and none is large enough to dictate the price of a product.</w:t>
            </w:r>
          </w:p>
          <w:p w14:paraId="43D52B11"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 xml:space="preserve">Sellers produce products that appear to be </w:t>
            </w:r>
            <w:r w:rsidRPr="009830E1">
              <w:rPr>
                <w:rFonts w:asciiTheme="minorHAnsi" w:hAnsiTheme="minorHAnsi" w:cstheme="minorHAnsi"/>
                <w:b/>
                <w:caps/>
                <w:sz w:val="22"/>
                <w:szCs w:val="22"/>
              </w:rPr>
              <w:t>identical</w:t>
            </w:r>
            <w:r w:rsidRPr="009830E1">
              <w:rPr>
                <w:rFonts w:asciiTheme="minorHAnsi" w:hAnsiTheme="minorHAnsi" w:cstheme="minorHAnsi"/>
                <w:sz w:val="22"/>
                <w:szCs w:val="22"/>
              </w:rPr>
              <w:t>.</w:t>
            </w:r>
          </w:p>
          <w:p w14:paraId="63E1FDBF" w14:textId="77777777" w:rsidR="008A0977" w:rsidRPr="00B81D88" w:rsidRDefault="008A0977" w:rsidP="008A0977">
            <w:pPr>
              <w:pStyle w:val="Outlinea0"/>
              <w:rPr>
                <w:rFonts w:asciiTheme="minorHAnsi" w:hAnsiTheme="minorHAnsi" w:cstheme="minorHAnsi"/>
                <w:iCs/>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r>
            <w:r w:rsidRPr="00466E1B">
              <w:rPr>
                <w:rFonts w:asciiTheme="minorHAnsi" w:hAnsiTheme="minorHAnsi" w:cstheme="minorHAnsi"/>
                <w:iCs/>
                <w:sz w:val="22"/>
                <w:szCs w:val="22"/>
              </w:rPr>
              <w:t>There are no true examples of perfect competition, but agricultural products are often used as an example.</w:t>
            </w:r>
          </w:p>
          <w:p w14:paraId="6FD068AB"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MONOPOLISTIC COMPETITION</w:t>
            </w:r>
            <w:r w:rsidRPr="009830E1">
              <w:rPr>
                <w:rFonts w:asciiTheme="minorHAnsi" w:hAnsiTheme="minorHAnsi" w:cstheme="minorHAnsi"/>
                <w:sz w:val="22"/>
                <w:szCs w:val="22"/>
              </w:rPr>
              <w:t xml:space="preserve"> is the degree of competition in which a large number of sellers produce very similar products that buyers nevertheless perceive as different.</w:t>
            </w:r>
          </w:p>
          <w:p w14:paraId="294C519F"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9830E1">
              <w:rPr>
                <w:rFonts w:asciiTheme="minorHAnsi" w:hAnsiTheme="minorHAnsi" w:cstheme="minorHAnsi"/>
                <w:b/>
                <w:sz w:val="22"/>
                <w:szCs w:val="22"/>
              </w:rPr>
              <w:t>PRODUCT DIFFERENTIATION</w:t>
            </w:r>
            <w:r w:rsidRPr="009830E1">
              <w:rPr>
                <w:rFonts w:asciiTheme="minorHAnsi" w:hAnsiTheme="minorHAnsi" w:cstheme="minorHAnsi"/>
                <w:sz w:val="22"/>
                <w:szCs w:val="22"/>
              </w:rPr>
              <w:t>, making buyers think similar products are different, is a key to success.</w:t>
            </w:r>
          </w:p>
          <w:p w14:paraId="2F5E422E" w14:textId="6FE41102" w:rsidR="005D6C2B" w:rsidRPr="009830E1" w:rsidRDefault="008A0977" w:rsidP="008A0977">
            <w:pPr>
              <w:pStyle w:val="Outlinea0"/>
              <w:rPr>
                <w:rFonts w:asciiTheme="minorHAnsi" w:hAnsiTheme="minorHAnsi" w:cstheme="minorHAnsi"/>
                <w: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r>
            <w:r w:rsidRPr="00466E1B">
              <w:rPr>
                <w:rFonts w:asciiTheme="minorHAnsi" w:hAnsiTheme="minorHAnsi" w:cstheme="minorHAnsi"/>
                <w:iCs/>
                <w:sz w:val="22"/>
                <w:szCs w:val="22"/>
              </w:rPr>
              <w:t>The fast-food industry is an example.</w:t>
            </w:r>
          </w:p>
          <w:p w14:paraId="669696DD" w14:textId="77777777" w:rsidR="008A0977" w:rsidRPr="009830E1" w:rsidRDefault="008A0977" w:rsidP="00EE43BE">
            <w:pPr>
              <w:pStyle w:val="Outline1"/>
              <w:ind w:hanging="540"/>
              <w:rPr>
                <w:rFonts w:asciiTheme="minorHAnsi" w:hAnsiTheme="minorHAnsi" w:cstheme="minorHAnsi"/>
                <w:sz w:val="22"/>
                <w:szCs w:val="22"/>
              </w:rPr>
            </w:pPr>
            <w:r w:rsidRPr="009830E1">
              <w:rPr>
                <w:rFonts w:asciiTheme="minorHAnsi" w:hAnsiTheme="minorHAnsi" w:cstheme="minorHAnsi"/>
                <w:sz w:val="22"/>
                <w:szCs w:val="22"/>
              </w:rPr>
              <w:t>4.</w:t>
            </w:r>
            <w:r w:rsidRPr="009830E1">
              <w:rPr>
                <w:rFonts w:asciiTheme="minorHAnsi" w:hAnsiTheme="minorHAnsi" w:cstheme="minorHAnsi"/>
                <w:sz w:val="22"/>
                <w:szCs w:val="22"/>
              </w:rPr>
              <w:tab/>
              <w:t xml:space="preserve">An </w:t>
            </w:r>
            <w:r w:rsidRPr="009830E1">
              <w:rPr>
                <w:rFonts w:asciiTheme="minorHAnsi" w:hAnsiTheme="minorHAnsi" w:cstheme="minorHAnsi"/>
                <w:b/>
                <w:i/>
                <w:sz w:val="22"/>
                <w:szCs w:val="22"/>
                <w:u w:val="single"/>
              </w:rPr>
              <w:t>OLIGOPOLY</w:t>
            </w:r>
            <w:r w:rsidRPr="009830E1">
              <w:rPr>
                <w:rFonts w:asciiTheme="minorHAnsi" w:hAnsiTheme="minorHAnsi" w:cstheme="minorHAnsi"/>
                <w:sz w:val="22"/>
                <w:szCs w:val="22"/>
              </w:rPr>
              <w:t xml:space="preserve"> is a degree of competition in which just a few sellers dominate a market.</w:t>
            </w:r>
          </w:p>
          <w:p w14:paraId="3A268D0E"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 xml:space="preserve">The </w:t>
            </w:r>
            <w:r w:rsidRPr="009830E1">
              <w:rPr>
                <w:rFonts w:asciiTheme="minorHAnsi" w:hAnsiTheme="minorHAnsi" w:cstheme="minorHAnsi"/>
                <w:b/>
                <w:caps/>
                <w:sz w:val="22"/>
                <w:szCs w:val="22"/>
              </w:rPr>
              <w:t xml:space="preserve">initial investment </w:t>
            </w:r>
            <w:r w:rsidRPr="009830E1">
              <w:rPr>
                <w:rFonts w:asciiTheme="minorHAnsi" w:hAnsiTheme="minorHAnsi" w:cstheme="minorHAnsi"/>
                <w:sz w:val="22"/>
                <w:szCs w:val="22"/>
              </w:rPr>
              <w:t>required to enter the market is usually high.</w:t>
            </w:r>
          </w:p>
          <w:p w14:paraId="73FE13B8"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Prices among competing firms tend to be close to the same.</w:t>
            </w:r>
          </w:p>
          <w:p w14:paraId="75477E8A"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r>
            <w:r w:rsidRPr="00466E1B">
              <w:rPr>
                <w:rFonts w:asciiTheme="minorHAnsi" w:hAnsiTheme="minorHAnsi" w:cstheme="minorHAnsi"/>
                <w:iCs/>
                <w:sz w:val="22"/>
                <w:szCs w:val="22"/>
              </w:rPr>
              <w:t>Examples include breakfast cereal and soft drinks.</w:t>
            </w:r>
          </w:p>
          <w:p w14:paraId="52CE6859"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5.</w:t>
            </w:r>
            <w:r w:rsidRPr="009830E1">
              <w:rPr>
                <w:rFonts w:asciiTheme="minorHAnsi" w:hAnsiTheme="minorHAnsi" w:cstheme="minorHAnsi"/>
                <w:sz w:val="22"/>
                <w:szCs w:val="22"/>
              </w:rPr>
              <w:tab/>
              <w:t xml:space="preserve">A </w:t>
            </w:r>
            <w:r w:rsidRPr="009830E1">
              <w:rPr>
                <w:rFonts w:asciiTheme="minorHAnsi" w:hAnsiTheme="minorHAnsi" w:cstheme="minorHAnsi"/>
                <w:b/>
                <w:i/>
                <w:sz w:val="22"/>
                <w:szCs w:val="22"/>
                <w:u w:val="single"/>
              </w:rPr>
              <w:t>MONOPOLY</w:t>
            </w:r>
            <w:r w:rsidRPr="009830E1">
              <w:rPr>
                <w:rFonts w:asciiTheme="minorHAnsi" w:hAnsiTheme="minorHAnsi" w:cstheme="minorHAnsi"/>
                <w:sz w:val="22"/>
                <w:szCs w:val="22"/>
              </w:rPr>
              <w:t xml:space="preserve"> is a degree of competition in which only one seller controls the total supply of a product or service, and sets the price.</w:t>
            </w:r>
          </w:p>
          <w:p w14:paraId="5385EDAE"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572712">
              <w:rPr>
                <w:rFonts w:asciiTheme="minorHAnsi" w:hAnsiTheme="minorHAnsi" w:cstheme="minorHAnsi"/>
                <w:sz w:val="22"/>
                <w:szCs w:val="22"/>
              </w:rPr>
              <w:t>U.S.</w:t>
            </w:r>
            <w:r w:rsidRPr="009830E1">
              <w:rPr>
                <w:rFonts w:asciiTheme="minorHAnsi" w:hAnsiTheme="minorHAnsi" w:cstheme="minorHAnsi"/>
                <w:sz w:val="22"/>
                <w:szCs w:val="22"/>
              </w:rPr>
              <w:t xml:space="preserve"> laws prohibit the creation of monopolies, but do permit </w:t>
            </w:r>
            <w:r w:rsidRPr="009830E1">
              <w:rPr>
                <w:rFonts w:asciiTheme="minorHAnsi" w:hAnsiTheme="minorHAnsi" w:cstheme="minorHAnsi"/>
                <w:b/>
                <w:caps/>
                <w:sz w:val="22"/>
                <w:szCs w:val="22"/>
              </w:rPr>
              <w:t xml:space="preserve">approved monopolies </w:t>
            </w:r>
            <w:r w:rsidRPr="009830E1">
              <w:rPr>
                <w:rFonts w:asciiTheme="minorHAnsi" w:hAnsiTheme="minorHAnsi" w:cstheme="minorHAnsi"/>
                <w:sz w:val="22"/>
                <w:szCs w:val="22"/>
              </w:rPr>
              <w:t>in markets for public utilities.</w:t>
            </w:r>
          </w:p>
          <w:p w14:paraId="53FC13C3"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New laws have ended the monopoly status of utilities in some areas, creating intense competition among utility companies.</w:t>
            </w:r>
          </w:p>
          <w:p w14:paraId="088EFABB" w14:textId="77777777" w:rsidR="008A0977" w:rsidRPr="009830E1" w:rsidRDefault="008A0977" w:rsidP="008A0977">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r>
            <w:r w:rsidRPr="009830E1">
              <w:rPr>
                <w:rFonts w:asciiTheme="minorHAnsi" w:hAnsiTheme="minorHAnsi" w:cstheme="minorHAnsi"/>
                <w:b/>
                <w:caps/>
                <w:sz w:val="22"/>
                <w:szCs w:val="22"/>
              </w:rPr>
              <w:t>Deregulation</w:t>
            </w:r>
            <w:r w:rsidRPr="009830E1">
              <w:rPr>
                <w:rFonts w:asciiTheme="minorHAnsi" w:hAnsiTheme="minorHAnsi" w:cstheme="minorHAnsi"/>
                <w:sz w:val="22"/>
                <w:szCs w:val="22"/>
              </w:rPr>
              <w:t xml:space="preserve"> is meant to increase competition and lower prices for consumers.</w:t>
            </w:r>
          </w:p>
          <w:p w14:paraId="70359812" w14:textId="3A3C7CDD" w:rsidR="008A0977" w:rsidRPr="009830E1" w:rsidRDefault="008A0977" w:rsidP="008A0977">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917353" w:rsidRPr="009830E1">
              <w:rPr>
                <w:rFonts w:asciiTheme="minorHAnsi" w:hAnsiTheme="minorHAnsi" w:cstheme="minorHAnsi"/>
                <w:b w:val="0"/>
                <w:sz w:val="22"/>
                <w:szCs w:val="22"/>
              </w:rPr>
              <w:t>H</w:t>
            </w:r>
            <w:r w:rsidRPr="009830E1">
              <w:rPr>
                <w:rFonts w:asciiTheme="minorHAnsi" w:hAnsiTheme="minorHAnsi" w:cstheme="minorHAnsi"/>
                <w:b w:val="0"/>
                <w:sz w:val="22"/>
                <w:szCs w:val="22"/>
              </w:rPr>
              <w:t>.</w:t>
            </w:r>
            <w:r w:rsidRPr="009830E1">
              <w:rPr>
                <w:rFonts w:asciiTheme="minorHAnsi" w:hAnsiTheme="minorHAnsi" w:cstheme="minorHAnsi"/>
                <w:sz w:val="22"/>
                <w:szCs w:val="22"/>
              </w:rPr>
              <w:tab/>
              <w:t>BENEFITS AND LIMITATIONS OF FREE MARKETS</w:t>
            </w:r>
          </w:p>
          <w:p w14:paraId="5317D6F6"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The free market allows open competition among companies.</w:t>
            </w:r>
          </w:p>
          <w:p w14:paraId="549E6EE9" w14:textId="3C35C3B5"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Free-market capitalism provides opportunities</w:t>
            </w:r>
            <w:r w:rsidRPr="009830E1">
              <w:rPr>
                <w:rFonts w:asciiTheme="minorHAnsi" w:hAnsiTheme="minorHAnsi" w:cstheme="minorHAnsi"/>
                <w:b/>
                <w:sz w:val="22"/>
                <w:szCs w:val="22"/>
              </w:rPr>
              <w:t xml:space="preserve"> </w:t>
            </w:r>
            <w:r w:rsidRPr="009830E1">
              <w:rPr>
                <w:rFonts w:asciiTheme="minorHAnsi" w:hAnsiTheme="minorHAnsi" w:cstheme="minorHAnsi"/>
                <w:sz w:val="22"/>
                <w:szCs w:val="22"/>
              </w:rPr>
              <w:t xml:space="preserve">for </w:t>
            </w:r>
            <w:r w:rsidR="00E94A58">
              <w:rPr>
                <w:rFonts w:asciiTheme="minorHAnsi" w:hAnsiTheme="minorHAnsi" w:cstheme="minorHAnsi"/>
                <w:sz w:val="22"/>
                <w:szCs w:val="22"/>
              </w:rPr>
              <w:t>the economically disadvantaged</w:t>
            </w:r>
            <w:r w:rsidR="00E94A58" w:rsidRPr="009830E1">
              <w:rPr>
                <w:rFonts w:asciiTheme="minorHAnsi" w:hAnsiTheme="minorHAnsi" w:cstheme="minorHAnsi"/>
                <w:sz w:val="22"/>
                <w:szCs w:val="22"/>
              </w:rPr>
              <w:t xml:space="preserve"> </w:t>
            </w:r>
            <w:r w:rsidRPr="009830E1">
              <w:rPr>
                <w:rFonts w:asciiTheme="minorHAnsi" w:hAnsiTheme="minorHAnsi" w:cstheme="minorHAnsi"/>
                <w:sz w:val="22"/>
                <w:szCs w:val="22"/>
              </w:rPr>
              <w:t>to work their way out of poverty.</w:t>
            </w:r>
          </w:p>
          <w:p w14:paraId="5D11CECA" w14:textId="77777777" w:rsidR="008A0977" w:rsidRPr="009830E1" w:rsidRDefault="008A0977" w:rsidP="008A0977">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 xml:space="preserve">Capitalism also creates </w:t>
            </w:r>
            <w:r w:rsidRPr="009830E1">
              <w:rPr>
                <w:rFonts w:asciiTheme="minorHAnsi" w:hAnsiTheme="minorHAnsi" w:cstheme="minorHAnsi"/>
                <w:b/>
                <w:caps/>
                <w:sz w:val="22"/>
                <w:szCs w:val="22"/>
              </w:rPr>
              <w:t>inequities</w:t>
            </w:r>
            <w:r w:rsidRPr="009830E1">
              <w:rPr>
                <w:rFonts w:asciiTheme="minorHAnsi" w:hAnsiTheme="minorHAnsi" w:cstheme="minorHAnsi"/>
                <w:sz w:val="22"/>
                <w:szCs w:val="22"/>
              </w:rPr>
              <w:t xml:space="preserve"> between those who have gained wealth and those who are not able to.</w:t>
            </w:r>
          </w:p>
          <w:p w14:paraId="1B6D682C" w14:textId="34E06383" w:rsidR="008A0977" w:rsidRPr="009830E1" w:rsidRDefault="008A0977" w:rsidP="00466E1B">
            <w:pPr>
              <w:pStyle w:val="Outlinea0"/>
              <w:tabs>
                <w:tab w:val="clear" w:pos="2700"/>
              </w:tabs>
              <w:ind w:left="2160" w:hanging="216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4.</w:t>
            </w:r>
            <w:r w:rsidRPr="009830E1">
              <w:rPr>
                <w:rFonts w:asciiTheme="minorHAnsi" w:hAnsiTheme="minorHAnsi" w:cstheme="minorHAnsi"/>
                <w:sz w:val="22"/>
                <w:szCs w:val="22"/>
              </w:rPr>
              <w:tab/>
              <w:t>Not all businesspeople agree on how to deal with</w:t>
            </w:r>
            <w:r w:rsidR="00B81D88">
              <w:rPr>
                <w:rFonts w:asciiTheme="minorHAnsi" w:hAnsiTheme="minorHAnsi" w:cstheme="minorHAnsi"/>
                <w:sz w:val="22"/>
                <w:szCs w:val="22"/>
              </w:rPr>
              <w:t xml:space="preserve"> </w:t>
            </w:r>
            <w:r w:rsidRPr="009830E1">
              <w:rPr>
                <w:rFonts w:asciiTheme="minorHAnsi" w:hAnsiTheme="minorHAnsi" w:cstheme="minorHAnsi"/>
                <w:sz w:val="22"/>
                <w:szCs w:val="22"/>
              </w:rPr>
              <w:t xml:space="preserve">this </w:t>
            </w:r>
            <w:r w:rsidR="00C64D66" w:rsidRPr="00466E1B">
              <w:rPr>
                <w:rFonts w:asciiTheme="minorHAnsi" w:hAnsiTheme="minorHAnsi" w:cstheme="minorHAnsi"/>
                <w:bCs/>
                <w:sz w:val="22"/>
                <w:szCs w:val="22"/>
              </w:rPr>
              <w:t>inequality</w:t>
            </w:r>
            <w:r w:rsidRPr="009830E1">
              <w:rPr>
                <w:rFonts w:asciiTheme="minorHAnsi" w:hAnsiTheme="minorHAnsi" w:cstheme="minorHAnsi"/>
                <w:sz w:val="22"/>
                <w:szCs w:val="22"/>
              </w:rPr>
              <w:t>.</w:t>
            </w:r>
          </w:p>
          <w:p w14:paraId="27767F38" w14:textId="77777777" w:rsidR="008A0977" w:rsidRPr="009830E1" w:rsidRDefault="008A0977" w:rsidP="00EE43BE">
            <w:pPr>
              <w:pStyle w:val="Outline1"/>
              <w:ind w:hanging="540"/>
              <w:rPr>
                <w:rFonts w:asciiTheme="minorHAnsi" w:hAnsiTheme="minorHAnsi" w:cstheme="minorHAnsi"/>
                <w:sz w:val="22"/>
                <w:szCs w:val="22"/>
              </w:rPr>
            </w:pPr>
            <w:r w:rsidRPr="009830E1">
              <w:rPr>
                <w:rFonts w:asciiTheme="minorHAnsi" w:hAnsiTheme="minorHAnsi" w:cstheme="minorHAnsi"/>
                <w:sz w:val="22"/>
                <w:szCs w:val="22"/>
              </w:rPr>
              <w:t>5.</w:t>
            </w:r>
            <w:r w:rsidRPr="009830E1">
              <w:rPr>
                <w:rFonts w:asciiTheme="minorHAnsi" w:hAnsiTheme="minorHAnsi" w:cstheme="minorHAnsi"/>
                <w:sz w:val="22"/>
                <w:szCs w:val="22"/>
              </w:rPr>
              <w:tab/>
              <w:t xml:space="preserve">Greed has led some businesspeople to engage in </w:t>
            </w:r>
            <w:r w:rsidRPr="009830E1">
              <w:rPr>
                <w:rFonts w:asciiTheme="minorHAnsi" w:hAnsiTheme="minorHAnsi" w:cstheme="minorHAnsi"/>
                <w:b/>
                <w:caps/>
                <w:sz w:val="22"/>
                <w:szCs w:val="22"/>
              </w:rPr>
              <w:t>unethical practices</w:t>
            </w:r>
            <w:r w:rsidRPr="009830E1">
              <w:rPr>
                <w:rFonts w:asciiTheme="minorHAnsi" w:hAnsiTheme="minorHAnsi" w:cstheme="minorHAnsi"/>
                <w:sz w:val="22"/>
                <w:szCs w:val="22"/>
              </w:rPr>
              <w:t xml:space="preserve"> and deceive the public.</w:t>
            </w:r>
          </w:p>
          <w:p w14:paraId="3B801C5F" w14:textId="1F5679A0" w:rsidR="00247D5E" w:rsidRPr="009830E1" w:rsidRDefault="008A0977" w:rsidP="00466E1B">
            <w:pPr>
              <w:pStyle w:val="Outlinea0"/>
              <w:tabs>
                <w:tab w:val="clear" w:pos="2700"/>
              </w:tabs>
              <w:ind w:left="2160" w:hanging="2160"/>
              <w:rPr>
                <w:rFonts w:asciiTheme="minorHAnsi" w:hAnsiTheme="minorHAnsi" w:cstheme="minorHAnsi"/>
                <w:b/>
                <w:noProof/>
                <w:sz w:val="21"/>
                <w:szCs w:val="21"/>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6.</w:t>
            </w:r>
            <w:r w:rsidRPr="009830E1">
              <w:rPr>
                <w:rFonts w:asciiTheme="minorHAnsi" w:hAnsiTheme="minorHAnsi" w:cstheme="minorHAnsi"/>
                <w:sz w:val="22"/>
                <w:szCs w:val="22"/>
              </w:rPr>
              <w:tab/>
              <w:t>Some government</w:t>
            </w:r>
            <w:r w:rsidRPr="009830E1">
              <w:rPr>
                <w:rFonts w:asciiTheme="minorHAnsi" w:hAnsiTheme="minorHAnsi" w:cstheme="minorHAnsi"/>
                <w:b/>
                <w:sz w:val="22"/>
                <w:szCs w:val="22"/>
              </w:rPr>
              <w:t xml:space="preserve"> REGULATIONS ARE NECESSARY </w:t>
            </w:r>
            <w:r w:rsidRPr="009830E1">
              <w:rPr>
                <w:rFonts w:asciiTheme="minorHAnsi" w:hAnsiTheme="minorHAnsi" w:cstheme="minorHAnsi"/>
                <w:sz w:val="22"/>
                <w:szCs w:val="22"/>
              </w:rPr>
              <w:t>to protect stockholders and vulnerable citizens.</w:t>
            </w:r>
          </w:p>
        </w:tc>
        <w:tc>
          <w:tcPr>
            <w:tcW w:w="4430" w:type="dxa"/>
          </w:tcPr>
          <w:p w14:paraId="5344ADA7" w14:textId="605F8FB3" w:rsidR="00247D5E" w:rsidRPr="009830E1" w:rsidRDefault="00247D5E" w:rsidP="00EA64EA">
            <w:pPr>
              <w:pStyle w:val="ListParagraph"/>
              <w:autoSpaceDE w:val="0"/>
              <w:autoSpaceDN w:val="0"/>
              <w:adjustRightInd w:val="0"/>
              <w:ind w:left="72"/>
              <w:rPr>
                <w:rFonts w:asciiTheme="minorHAnsi" w:hAnsiTheme="minorHAnsi" w:cstheme="minorHAnsi"/>
                <w:b/>
                <w:bCs/>
                <w:szCs w:val="21"/>
              </w:rPr>
            </w:pPr>
            <w:r w:rsidRPr="009830E1">
              <w:rPr>
                <w:rFonts w:asciiTheme="minorHAnsi" w:hAnsiTheme="minorHAnsi" w:cstheme="minorHAnsi"/>
                <w:b/>
                <w:bCs/>
                <w:szCs w:val="21"/>
              </w:rPr>
              <w:t>Classroom Activities</w:t>
            </w:r>
          </w:p>
          <w:p w14:paraId="4F5CBE14" w14:textId="3FFCAFB5" w:rsidR="000D5A38" w:rsidRPr="00466E1B" w:rsidRDefault="00D91D60" w:rsidP="000D5A38">
            <w:pPr>
              <w:pStyle w:val="LL-CTEREF"/>
              <w:keepLines/>
              <w:jc w:val="left"/>
              <w:rPr>
                <w:rFonts w:asciiTheme="minorHAnsi" w:hAnsiTheme="minorHAnsi" w:cstheme="minorHAnsi"/>
                <w:color w:val="auto"/>
              </w:rPr>
            </w:pPr>
            <w:r w:rsidRPr="00466E1B">
              <w:rPr>
                <w:rFonts w:asciiTheme="minorHAnsi" w:hAnsiTheme="minorHAnsi" w:cstheme="minorHAnsi"/>
                <w:color w:val="auto"/>
              </w:rPr>
              <w:t>B</w:t>
            </w:r>
            <w:r w:rsidR="000D5A38" w:rsidRPr="00466E1B">
              <w:rPr>
                <w:rFonts w:asciiTheme="minorHAnsi" w:hAnsiTheme="minorHAnsi" w:cstheme="minorHAnsi"/>
                <w:color w:val="auto"/>
              </w:rPr>
              <w:t xml:space="preserve">onus </w:t>
            </w:r>
            <w:r w:rsidR="007E138B" w:rsidRPr="00466E1B">
              <w:rPr>
                <w:rFonts w:asciiTheme="minorHAnsi" w:hAnsiTheme="minorHAnsi" w:cstheme="minorHAnsi"/>
                <w:color w:val="auto"/>
              </w:rPr>
              <w:t>C</w:t>
            </w:r>
            <w:r w:rsidR="000D5A38" w:rsidRPr="00466E1B">
              <w:rPr>
                <w:rFonts w:asciiTheme="minorHAnsi" w:hAnsiTheme="minorHAnsi" w:cstheme="minorHAnsi"/>
                <w:color w:val="auto"/>
              </w:rPr>
              <w:t>ase 2-1</w:t>
            </w:r>
          </w:p>
          <w:p w14:paraId="33F4F3B6" w14:textId="77777777" w:rsidR="000D5A38" w:rsidRPr="00DC1AB1" w:rsidRDefault="000D5A38" w:rsidP="000D5A38">
            <w:pPr>
              <w:pStyle w:val="ListParagraph"/>
              <w:spacing w:before="120" w:after="80"/>
              <w:ind w:left="0"/>
              <w:rPr>
                <w:rFonts w:asciiTheme="minorHAnsi" w:hAnsiTheme="minorHAnsi" w:cstheme="minorHAnsi"/>
                <w:b/>
                <w:sz w:val="22"/>
                <w:szCs w:val="22"/>
              </w:rPr>
            </w:pPr>
            <w:r>
              <w:rPr>
                <w:rFonts w:asciiTheme="minorHAnsi" w:hAnsiTheme="minorHAnsi" w:cstheme="minorHAnsi"/>
                <w:b/>
                <w:sz w:val="22"/>
                <w:szCs w:val="22"/>
              </w:rPr>
              <w:t>The People of Argentina Vote in Favor of Capitalism</w:t>
            </w:r>
          </w:p>
          <w:p w14:paraId="57365CEA" w14:textId="5A92D6FC" w:rsidR="000D5A38" w:rsidRPr="00DC1AB1" w:rsidRDefault="000D5A38" w:rsidP="000D5A38">
            <w:pPr>
              <w:pStyle w:val="LL-CTEREF"/>
              <w:keepLines/>
              <w:jc w:val="left"/>
              <w:rPr>
                <w:rFonts w:asciiTheme="minorHAnsi" w:hAnsiTheme="minorHAnsi" w:cstheme="minorHAnsi"/>
                <w:b w:val="0"/>
                <w:sz w:val="22"/>
                <w:szCs w:val="22"/>
              </w:rPr>
            </w:pPr>
            <w:r w:rsidRPr="00925D23">
              <w:rPr>
                <w:rFonts w:asciiTheme="minorHAnsi" w:hAnsiTheme="minorHAnsi" w:cstheme="minorHAnsi"/>
                <w:b w:val="0"/>
                <w:bCs/>
                <w:color w:val="auto"/>
                <w:sz w:val="22"/>
                <w:szCs w:val="22"/>
              </w:rPr>
              <w:t>Argentina began flirting with the idea of socialism in the mid-1800s, as a means to create a stronger focus on the social structure of the society. Movements began to increase the prosperity of those in poverty and also limit the income of those at the top of the economic chain. By the end of the century, the Socialist</w:t>
            </w:r>
            <w:r w:rsidRPr="00E42067">
              <w:rPr>
                <w:rFonts w:asciiTheme="minorHAnsi" w:hAnsiTheme="minorHAnsi" w:cstheme="minorHAnsi"/>
                <w:b w:val="0"/>
                <w:color w:val="auto"/>
              </w:rPr>
              <w:t xml:space="preserve"> </w:t>
            </w:r>
            <w:r w:rsidRPr="00925D23">
              <w:rPr>
                <w:rFonts w:asciiTheme="minorHAnsi" w:hAnsiTheme="minorHAnsi" w:cstheme="minorHAnsi"/>
                <w:b w:val="0"/>
                <w:bCs/>
                <w:color w:val="auto"/>
                <w:sz w:val="22"/>
                <w:szCs w:val="22"/>
              </w:rPr>
              <w:t>Party of Argentina was formed.</w:t>
            </w:r>
            <w:r w:rsidRPr="00E42067">
              <w:rPr>
                <w:rFonts w:asciiTheme="minorHAnsi" w:hAnsiTheme="minorHAnsi" w:cstheme="minorHAnsi"/>
                <w:b w:val="0"/>
                <w:color w:val="auto"/>
              </w:rPr>
              <w:t xml:space="preserve"> </w:t>
            </w:r>
            <w:r w:rsidRPr="00DC1AB1">
              <w:rPr>
                <w:rFonts w:asciiTheme="minorHAnsi" w:hAnsiTheme="minorHAnsi" w:cstheme="minorHAnsi"/>
                <w:b w:val="0"/>
                <w:color w:val="000000"/>
                <w:sz w:val="22"/>
                <w:szCs w:val="22"/>
              </w:rPr>
              <w:t xml:space="preserve">(See the complete case, discussion questions, and suggested answers beginning on page </w:t>
            </w:r>
            <w:r>
              <w:rPr>
                <w:rFonts w:asciiTheme="minorHAnsi" w:hAnsiTheme="minorHAnsi" w:cstheme="minorHAnsi"/>
                <w:b w:val="0"/>
                <w:color w:val="000000"/>
                <w:sz w:val="22"/>
                <w:szCs w:val="22"/>
              </w:rPr>
              <w:t>41</w:t>
            </w:r>
            <w:r w:rsidRPr="00DC1AB1">
              <w:rPr>
                <w:rFonts w:asciiTheme="minorHAnsi" w:hAnsiTheme="minorHAnsi" w:cstheme="minorHAnsi"/>
                <w:b w:val="0"/>
                <w:color w:val="000000"/>
                <w:sz w:val="22"/>
                <w:szCs w:val="22"/>
              </w:rPr>
              <w:t xml:space="preserve"> of this manual.)</w:t>
            </w:r>
          </w:p>
          <w:p w14:paraId="6A464075" w14:textId="77777777" w:rsidR="00DD34DE" w:rsidRPr="009830E1" w:rsidRDefault="00DD34DE" w:rsidP="00EA64EA">
            <w:pPr>
              <w:pStyle w:val="LL-CTEREF"/>
              <w:keepLines/>
              <w:spacing w:after="0"/>
              <w:jc w:val="left"/>
              <w:rPr>
                <w:rFonts w:asciiTheme="minorHAnsi" w:hAnsiTheme="minorHAnsi" w:cstheme="minorHAnsi"/>
              </w:rPr>
            </w:pPr>
          </w:p>
          <w:p w14:paraId="2423B97F" w14:textId="77777777" w:rsidR="00DD34DE" w:rsidRPr="009830E1" w:rsidRDefault="00DD34DE" w:rsidP="00EA64EA">
            <w:pPr>
              <w:pStyle w:val="LL-CTEREF"/>
              <w:keepLines/>
              <w:spacing w:after="0"/>
              <w:jc w:val="left"/>
              <w:rPr>
                <w:rFonts w:asciiTheme="minorHAnsi" w:hAnsiTheme="minorHAnsi" w:cstheme="minorHAnsi"/>
              </w:rPr>
            </w:pPr>
          </w:p>
          <w:p w14:paraId="109B24A3" w14:textId="6A1209AC" w:rsidR="002B47AD" w:rsidRPr="00466E1B" w:rsidRDefault="002E144B" w:rsidP="002B47AD">
            <w:pPr>
              <w:pStyle w:val="LL-CTEREF"/>
              <w:keepLines/>
              <w:jc w:val="left"/>
              <w:rPr>
                <w:rFonts w:asciiTheme="minorHAnsi" w:hAnsiTheme="minorHAnsi" w:cstheme="minorHAnsi"/>
                <w:color w:val="auto"/>
              </w:rPr>
            </w:pPr>
            <w:r w:rsidRPr="00466E1B">
              <w:rPr>
                <w:rFonts w:asciiTheme="minorHAnsi" w:hAnsiTheme="minorHAnsi" w:cstheme="minorHAnsi"/>
                <w:color w:val="auto"/>
              </w:rPr>
              <w:t>B</w:t>
            </w:r>
            <w:r w:rsidR="002B47AD" w:rsidRPr="00466E1B">
              <w:rPr>
                <w:rFonts w:asciiTheme="minorHAnsi" w:hAnsiTheme="minorHAnsi" w:cstheme="minorHAnsi"/>
                <w:color w:val="auto"/>
              </w:rPr>
              <w:t xml:space="preserve">onus </w:t>
            </w:r>
            <w:r w:rsidRPr="00466E1B">
              <w:rPr>
                <w:rFonts w:asciiTheme="minorHAnsi" w:hAnsiTheme="minorHAnsi" w:cstheme="minorHAnsi"/>
                <w:color w:val="auto"/>
              </w:rPr>
              <w:t>C</w:t>
            </w:r>
            <w:r w:rsidR="002B47AD" w:rsidRPr="00466E1B">
              <w:rPr>
                <w:rFonts w:asciiTheme="minorHAnsi" w:hAnsiTheme="minorHAnsi" w:cstheme="minorHAnsi"/>
                <w:color w:val="auto"/>
              </w:rPr>
              <w:t>ase 2-</w:t>
            </w:r>
            <w:r w:rsidR="006021F7" w:rsidRPr="00466E1B">
              <w:rPr>
                <w:rFonts w:asciiTheme="minorHAnsi" w:hAnsiTheme="minorHAnsi" w:cstheme="minorHAnsi"/>
                <w:color w:val="auto"/>
              </w:rPr>
              <w:t>2</w:t>
            </w:r>
          </w:p>
          <w:p w14:paraId="2AD940AE" w14:textId="0C4C7923" w:rsidR="002B47AD" w:rsidRPr="00DC1AB1" w:rsidRDefault="006021F7" w:rsidP="00466E1B">
            <w:pPr>
              <w:pStyle w:val="ListParagraph"/>
              <w:spacing w:before="120" w:after="80"/>
              <w:ind w:left="0"/>
              <w:contextualSpacing w:val="0"/>
              <w:rPr>
                <w:rFonts w:asciiTheme="minorHAnsi" w:hAnsiTheme="minorHAnsi" w:cstheme="minorHAnsi"/>
                <w:b/>
                <w:sz w:val="22"/>
                <w:szCs w:val="22"/>
              </w:rPr>
            </w:pPr>
            <w:r w:rsidRPr="00DC1AB1">
              <w:rPr>
                <w:rFonts w:asciiTheme="minorHAnsi" w:hAnsiTheme="minorHAnsi" w:cstheme="minorHAnsi"/>
                <w:b/>
                <w:sz w:val="22"/>
                <w:szCs w:val="22"/>
              </w:rPr>
              <w:t>Foundations of the Capitalist System</w:t>
            </w:r>
          </w:p>
          <w:p w14:paraId="774FCC2E" w14:textId="2C03D00C" w:rsidR="00DD34DE" w:rsidRPr="00DC1AB1" w:rsidRDefault="006021F7" w:rsidP="002B47AD">
            <w:pPr>
              <w:pStyle w:val="ListParagraph"/>
              <w:ind w:left="0"/>
              <w:rPr>
                <w:rFonts w:asciiTheme="minorHAnsi" w:hAnsiTheme="minorHAnsi" w:cstheme="minorHAnsi"/>
                <w:bCs/>
                <w:sz w:val="22"/>
                <w:szCs w:val="22"/>
              </w:rPr>
            </w:pPr>
            <w:r w:rsidRPr="00DC1AB1">
              <w:rPr>
                <w:rFonts w:asciiTheme="minorHAnsi" w:hAnsiTheme="minorHAnsi" w:cstheme="minorHAnsi"/>
                <w:color w:val="000000"/>
                <w:sz w:val="22"/>
                <w:szCs w:val="22"/>
              </w:rPr>
              <w:t>What are the moral, ethical, and spiritual foundations of capitalism?</w:t>
            </w:r>
            <w:r w:rsidR="002B47AD" w:rsidRPr="00DC1AB1">
              <w:rPr>
                <w:rFonts w:asciiTheme="minorHAnsi" w:hAnsiTheme="minorHAnsi" w:cstheme="minorHAnsi"/>
                <w:sz w:val="22"/>
                <w:szCs w:val="22"/>
              </w:rPr>
              <w:t xml:space="preserve"> </w:t>
            </w:r>
            <w:r w:rsidR="002B47AD" w:rsidRPr="00DC1AB1">
              <w:rPr>
                <w:rFonts w:asciiTheme="minorHAnsi" w:hAnsiTheme="minorHAnsi" w:cstheme="minorHAnsi"/>
                <w:color w:val="000000"/>
                <w:sz w:val="22"/>
                <w:szCs w:val="22"/>
              </w:rPr>
              <w:t>(See the complete case, discussion questions, and suggested answers beginning on page</w:t>
            </w:r>
            <w:r w:rsidR="003C6440">
              <w:rPr>
                <w:rFonts w:asciiTheme="minorHAnsi" w:hAnsiTheme="minorHAnsi" w:cstheme="minorHAnsi"/>
                <w:color w:val="000000"/>
                <w:sz w:val="22"/>
                <w:szCs w:val="22"/>
              </w:rPr>
              <w:t xml:space="preserve"> </w:t>
            </w:r>
            <w:r w:rsidR="007E7FE1">
              <w:rPr>
                <w:rFonts w:asciiTheme="minorHAnsi" w:hAnsiTheme="minorHAnsi" w:cstheme="minorHAnsi"/>
                <w:color w:val="000000"/>
                <w:sz w:val="22"/>
                <w:szCs w:val="22"/>
              </w:rPr>
              <w:t xml:space="preserve">43 </w:t>
            </w:r>
            <w:r w:rsidR="002B47AD" w:rsidRPr="00DC1AB1">
              <w:rPr>
                <w:rFonts w:asciiTheme="minorHAnsi" w:hAnsiTheme="minorHAnsi" w:cstheme="minorHAnsi"/>
                <w:color w:val="000000"/>
                <w:sz w:val="22"/>
                <w:szCs w:val="22"/>
              </w:rPr>
              <w:t>of this manual.)</w:t>
            </w:r>
          </w:p>
          <w:p w14:paraId="4B58F5F9" w14:textId="77777777" w:rsidR="00DD34DE" w:rsidRPr="00DC1AB1" w:rsidRDefault="00DD34DE" w:rsidP="00EA64EA">
            <w:pPr>
              <w:pStyle w:val="ListParagraph"/>
              <w:ind w:left="0"/>
              <w:rPr>
                <w:rFonts w:asciiTheme="minorHAnsi" w:hAnsiTheme="minorHAnsi" w:cstheme="minorHAnsi"/>
                <w:bCs/>
                <w:sz w:val="22"/>
                <w:szCs w:val="22"/>
              </w:rPr>
            </w:pPr>
          </w:p>
          <w:p w14:paraId="62A5905A" w14:textId="77777777" w:rsidR="00E01207" w:rsidRDefault="00E01207" w:rsidP="00DD34DE">
            <w:pPr>
              <w:pStyle w:val="LL-CTEREF"/>
              <w:keepLines/>
              <w:jc w:val="left"/>
              <w:rPr>
                <w:rFonts w:asciiTheme="minorHAnsi" w:hAnsiTheme="minorHAnsi" w:cstheme="minorHAnsi"/>
              </w:rPr>
            </w:pPr>
          </w:p>
          <w:p w14:paraId="7D8DB2E0" w14:textId="77777777" w:rsidR="00E01207" w:rsidRDefault="00E01207" w:rsidP="00DD34DE">
            <w:pPr>
              <w:pStyle w:val="LL-CTEREF"/>
              <w:keepLines/>
              <w:jc w:val="left"/>
              <w:rPr>
                <w:rFonts w:asciiTheme="minorHAnsi" w:hAnsiTheme="minorHAnsi" w:cstheme="minorHAnsi"/>
              </w:rPr>
            </w:pPr>
          </w:p>
          <w:p w14:paraId="62B75484" w14:textId="77777777" w:rsidR="00E01207" w:rsidRDefault="00E01207" w:rsidP="00DD34DE">
            <w:pPr>
              <w:pStyle w:val="LL-CTEREF"/>
              <w:keepLines/>
              <w:jc w:val="left"/>
              <w:rPr>
                <w:rFonts w:asciiTheme="minorHAnsi" w:hAnsiTheme="minorHAnsi" w:cstheme="minorHAnsi"/>
              </w:rPr>
            </w:pPr>
          </w:p>
          <w:p w14:paraId="55174BF6" w14:textId="77777777" w:rsidR="00E01207" w:rsidRDefault="00E01207" w:rsidP="00DD34DE">
            <w:pPr>
              <w:pStyle w:val="LL-CTEREF"/>
              <w:keepLines/>
              <w:jc w:val="left"/>
              <w:rPr>
                <w:rFonts w:asciiTheme="minorHAnsi" w:hAnsiTheme="minorHAnsi" w:cstheme="minorHAnsi"/>
              </w:rPr>
            </w:pPr>
          </w:p>
          <w:p w14:paraId="53A9846B" w14:textId="77777777" w:rsidR="00E01207" w:rsidRDefault="00E01207" w:rsidP="00DD34DE">
            <w:pPr>
              <w:pStyle w:val="LL-CTEREF"/>
              <w:keepLines/>
              <w:jc w:val="left"/>
              <w:rPr>
                <w:rFonts w:asciiTheme="minorHAnsi" w:hAnsiTheme="minorHAnsi" w:cstheme="minorHAnsi"/>
              </w:rPr>
            </w:pPr>
          </w:p>
          <w:p w14:paraId="101DDD09" w14:textId="77777777" w:rsidR="00E01207" w:rsidRDefault="00E01207" w:rsidP="00DD34DE">
            <w:pPr>
              <w:pStyle w:val="LL-CTEREF"/>
              <w:keepLines/>
              <w:jc w:val="left"/>
              <w:rPr>
                <w:rFonts w:asciiTheme="minorHAnsi" w:hAnsiTheme="minorHAnsi" w:cstheme="minorHAnsi"/>
              </w:rPr>
            </w:pPr>
          </w:p>
          <w:p w14:paraId="1BAD11CD" w14:textId="77777777" w:rsidR="00E01207" w:rsidRDefault="00E01207" w:rsidP="00DD34DE">
            <w:pPr>
              <w:pStyle w:val="LL-CTEREF"/>
              <w:keepLines/>
              <w:jc w:val="left"/>
              <w:rPr>
                <w:rFonts w:asciiTheme="minorHAnsi" w:hAnsiTheme="minorHAnsi" w:cstheme="minorHAnsi"/>
              </w:rPr>
            </w:pPr>
          </w:p>
          <w:p w14:paraId="1FBAC0BD" w14:textId="77777777" w:rsidR="00E01207" w:rsidRDefault="00E01207" w:rsidP="00DD34DE">
            <w:pPr>
              <w:pStyle w:val="LL-CTEREF"/>
              <w:keepLines/>
              <w:jc w:val="left"/>
              <w:rPr>
                <w:rFonts w:asciiTheme="minorHAnsi" w:hAnsiTheme="minorHAnsi" w:cstheme="minorHAnsi"/>
              </w:rPr>
            </w:pPr>
          </w:p>
          <w:p w14:paraId="1BD320A5" w14:textId="77777777" w:rsidR="00E01207" w:rsidRDefault="00E01207" w:rsidP="00DD34DE">
            <w:pPr>
              <w:pStyle w:val="LL-CTEREF"/>
              <w:keepLines/>
              <w:jc w:val="left"/>
              <w:rPr>
                <w:rFonts w:asciiTheme="minorHAnsi" w:hAnsiTheme="minorHAnsi" w:cstheme="minorHAnsi"/>
              </w:rPr>
            </w:pPr>
          </w:p>
          <w:p w14:paraId="1EE580EC" w14:textId="77777777" w:rsidR="00E01207" w:rsidRDefault="00E01207" w:rsidP="00DD34DE">
            <w:pPr>
              <w:pStyle w:val="LL-CTEREF"/>
              <w:keepLines/>
              <w:jc w:val="left"/>
              <w:rPr>
                <w:rFonts w:asciiTheme="minorHAnsi" w:hAnsiTheme="minorHAnsi" w:cstheme="minorHAnsi"/>
              </w:rPr>
            </w:pPr>
          </w:p>
          <w:p w14:paraId="52BF33E3" w14:textId="77777777" w:rsidR="00E01207" w:rsidRPr="00466E1B" w:rsidRDefault="00E01207" w:rsidP="00DD34DE">
            <w:pPr>
              <w:pStyle w:val="LL-CTEREF"/>
              <w:keepLines/>
              <w:jc w:val="left"/>
              <w:rPr>
                <w:rFonts w:asciiTheme="minorHAnsi" w:hAnsiTheme="minorHAnsi" w:cstheme="minorHAnsi"/>
                <w:color w:val="auto"/>
              </w:rPr>
            </w:pPr>
          </w:p>
          <w:p w14:paraId="40C854AB" w14:textId="6E3817D3" w:rsidR="00DD34DE" w:rsidRPr="00466E1B" w:rsidRDefault="00A65189" w:rsidP="00DD34DE">
            <w:pPr>
              <w:pStyle w:val="LL-CTEREF"/>
              <w:keepLines/>
              <w:jc w:val="left"/>
              <w:rPr>
                <w:rFonts w:asciiTheme="minorHAnsi" w:hAnsiTheme="minorHAnsi" w:cstheme="minorHAnsi"/>
                <w:color w:val="auto"/>
              </w:rPr>
            </w:pPr>
            <w:r w:rsidRPr="00466E1B">
              <w:rPr>
                <w:rFonts w:asciiTheme="minorHAnsi" w:hAnsiTheme="minorHAnsi" w:cstheme="minorHAnsi"/>
                <w:color w:val="auto"/>
              </w:rPr>
              <w:t>L</w:t>
            </w:r>
            <w:r w:rsidR="00DD34DE" w:rsidRPr="00466E1B">
              <w:rPr>
                <w:rFonts w:asciiTheme="minorHAnsi" w:hAnsiTheme="minorHAnsi" w:cstheme="minorHAnsi"/>
                <w:color w:val="auto"/>
              </w:rPr>
              <w:t xml:space="preserve">ecture </w:t>
            </w:r>
            <w:r w:rsidRPr="00466E1B">
              <w:rPr>
                <w:rFonts w:asciiTheme="minorHAnsi" w:hAnsiTheme="minorHAnsi" w:cstheme="minorHAnsi"/>
                <w:color w:val="auto"/>
              </w:rPr>
              <w:t>E</w:t>
            </w:r>
            <w:r w:rsidR="00DD34DE" w:rsidRPr="00466E1B">
              <w:rPr>
                <w:rFonts w:asciiTheme="minorHAnsi" w:hAnsiTheme="minorHAnsi" w:cstheme="minorHAnsi"/>
                <w:color w:val="auto"/>
              </w:rPr>
              <w:t xml:space="preserve">nhancer </w:t>
            </w:r>
            <w:r w:rsidR="008B29C7" w:rsidRPr="00466E1B">
              <w:rPr>
                <w:rFonts w:asciiTheme="minorHAnsi" w:hAnsiTheme="minorHAnsi" w:cstheme="minorHAnsi"/>
                <w:color w:val="auto"/>
              </w:rPr>
              <w:t>2</w:t>
            </w:r>
            <w:r w:rsidR="00DD34DE" w:rsidRPr="00466E1B">
              <w:rPr>
                <w:rFonts w:asciiTheme="minorHAnsi" w:hAnsiTheme="minorHAnsi" w:cstheme="minorHAnsi"/>
                <w:color w:val="auto"/>
              </w:rPr>
              <w:t>-</w:t>
            </w:r>
            <w:r w:rsidR="0096527A" w:rsidRPr="00466E1B">
              <w:rPr>
                <w:rFonts w:asciiTheme="minorHAnsi" w:hAnsiTheme="minorHAnsi" w:cstheme="minorHAnsi"/>
                <w:color w:val="auto"/>
              </w:rPr>
              <w:t>1</w:t>
            </w:r>
          </w:p>
          <w:p w14:paraId="6064EB74" w14:textId="2951341A" w:rsidR="00DD34DE" w:rsidRPr="00953036" w:rsidRDefault="0076616E" w:rsidP="00466E1B">
            <w:pPr>
              <w:pStyle w:val="ListParagraph"/>
              <w:spacing w:before="120" w:after="80"/>
              <w:ind w:left="0"/>
              <w:contextualSpacing w:val="0"/>
              <w:rPr>
                <w:rFonts w:asciiTheme="minorHAnsi" w:hAnsiTheme="minorHAnsi" w:cstheme="minorHAnsi"/>
                <w:b/>
                <w:sz w:val="22"/>
                <w:szCs w:val="22"/>
              </w:rPr>
            </w:pPr>
            <w:r>
              <w:rPr>
                <w:rFonts w:asciiTheme="minorHAnsi" w:hAnsiTheme="minorHAnsi" w:cstheme="minorHAnsi"/>
                <w:b/>
                <w:sz w:val="22"/>
                <w:szCs w:val="22"/>
              </w:rPr>
              <w:t>Black Friday Crowds Increase as Spending Drops</w:t>
            </w:r>
          </w:p>
          <w:p w14:paraId="2DEE68CB" w14:textId="7BA4BD34" w:rsidR="00DD34DE" w:rsidRPr="00466E1B" w:rsidRDefault="0076616E" w:rsidP="00DD34DE">
            <w:pPr>
              <w:pStyle w:val="ListParagraph"/>
              <w:ind w:left="0"/>
              <w:rPr>
                <w:rFonts w:asciiTheme="minorHAnsi" w:hAnsiTheme="minorHAnsi" w:cstheme="minorHAnsi"/>
                <w:sz w:val="22"/>
                <w:szCs w:val="22"/>
              </w:rPr>
            </w:pPr>
            <w:r w:rsidRPr="00925D23">
              <w:rPr>
                <w:rFonts w:asciiTheme="minorHAnsi" w:eastAsia="Times New Roman" w:hAnsiTheme="minorHAnsi" w:cstheme="minorHAnsi"/>
                <w:color w:val="000000"/>
                <w:sz w:val="22"/>
                <w:szCs w:val="22"/>
              </w:rPr>
              <w:t>The annual sales bonanza known as Black Friday now lasts for much longer than 24 hr, beginning in the days before Thanksgiving continuing on through Cyber Monday</w:t>
            </w:r>
            <w:r w:rsidR="00B95100">
              <w:rPr>
                <w:rFonts w:asciiTheme="minorHAnsi" w:eastAsia="Times New Roman" w:hAnsiTheme="minorHAnsi" w:cstheme="minorHAnsi"/>
                <w:color w:val="000000"/>
                <w:sz w:val="22"/>
                <w:szCs w:val="22"/>
              </w:rPr>
              <w:t xml:space="preserve"> and beyond</w:t>
            </w:r>
            <w:r w:rsidRPr="00925D23">
              <w:rPr>
                <w:rFonts w:asciiTheme="minorHAnsi" w:eastAsia="Times New Roman" w:hAnsiTheme="minorHAnsi" w:cstheme="minorHAnsi"/>
                <w:color w:val="000000"/>
                <w:sz w:val="22"/>
                <w:szCs w:val="22"/>
              </w:rPr>
              <w:t xml:space="preserve">. </w:t>
            </w:r>
            <w:r w:rsidR="00B95100">
              <w:rPr>
                <w:rFonts w:asciiTheme="minorHAnsi" w:eastAsia="Times New Roman" w:hAnsiTheme="minorHAnsi" w:cstheme="minorHAnsi"/>
                <w:color w:val="000000"/>
                <w:sz w:val="22"/>
                <w:szCs w:val="22"/>
              </w:rPr>
              <w:t>Although</w:t>
            </w:r>
            <w:r w:rsidRPr="00925D23">
              <w:rPr>
                <w:rFonts w:asciiTheme="minorHAnsi" w:eastAsia="Times New Roman" w:hAnsiTheme="minorHAnsi" w:cstheme="minorHAnsi"/>
                <w:color w:val="000000"/>
                <w:sz w:val="22"/>
                <w:szCs w:val="22"/>
              </w:rPr>
              <w:t xml:space="preserve"> a record number of American consumers turned out at stores to check out bargains in 2023, they didn’t exactly spend a lot of money. </w:t>
            </w:r>
            <w:r w:rsidR="00DD34DE" w:rsidRPr="00466E1B">
              <w:rPr>
                <w:rFonts w:asciiTheme="minorHAnsi" w:hAnsiTheme="minorHAnsi" w:cstheme="minorHAnsi"/>
                <w:sz w:val="22"/>
                <w:szCs w:val="22"/>
              </w:rPr>
              <w:t xml:space="preserve">(See the complete lecture enhancer on page </w:t>
            </w:r>
            <w:r w:rsidR="007E7FE1">
              <w:rPr>
                <w:rFonts w:asciiTheme="minorHAnsi" w:hAnsiTheme="minorHAnsi" w:cstheme="minorHAnsi"/>
                <w:sz w:val="22"/>
                <w:szCs w:val="22"/>
              </w:rPr>
              <w:t>29</w:t>
            </w:r>
            <w:r w:rsidR="007E7FE1" w:rsidRPr="00466E1B">
              <w:rPr>
                <w:rFonts w:asciiTheme="minorHAnsi" w:hAnsiTheme="minorHAnsi" w:cstheme="minorHAnsi"/>
                <w:sz w:val="22"/>
                <w:szCs w:val="22"/>
              </w:rPr>
              <w:t xml:space="preserve"> </w:t>
            </w:r>
            <w:r w:rsidR="00DD34DE" w:rsidRPr="00466E1B">
              <w:rPr>
                <w:rFonts w:asciiTheme="minorHAnsi" w:hAnsiTheme="minorHAnsi" w:cstheme="minorHAnsi"/>
                <w:sz w:val="22"/>
                <w:szCs w:val="22"/>
              </w:rPr>
              <w:t>of this manual.)</w:t>
            </w:r>
          </w:p>
          <w:p w14:paraId="2E36F084" w14:textId="77777777" w:rsidR="002F67DA" w:rsidRPr="009830E1" w:rsidRDefault="002F67DA" w:rsidP="00DD34DE">
            <w:pPr>
              <w:pStyle w:val="ListParagraph"/>
              <w:ind w:left="0"/>
              <w:rPr>
                <w:rFonts w:asciiTheme="minorHAnsi" w:hAnsiTheme="minorHAnsi" w:cstheme="minorHAnsi"/>
                <w:color w:val="000000"/>
                <w:sz w:val="22"/>
                <w:szCs w:val="22"/>
              </w:rPr>
            </w:pPr>
          </w:p>
          <w:p w14:paraId="0CB5B759" w14:textId="77777777" w:rsidR="002F67DA" w:rsidRPr="009830E1" w:rsidRDefault="002F67DA" w:rsidP="00DD34DE">
            <w:pPr>
              <w:pStyle w:val="ListParagraph"/>
              <w:ind w:left="0"/>
              <w:rPr>
                <w:rFonts w:asciiTheme="minorHAnsi" w:hAnsiTheme="minorHAnsi" w:cstheme="minorHAnsi"/>
                <w:color w:val="000000"/>
                <w:sz w:val="22"/>
                <w:szCs w:val="22"/>
              </w:rPr>
            </w:pPr>
          </w:p>
          <w:p w14:paraId="32477812" w14:textId="77777777" w:rsidR="002F67DA" w:rsidRPr="009830E1" w:rsidRDefault="002F67DA" w:rsidP="00DD34DE">
            <w:pPr>
              <w:pStyle w:val="ListParagraph"/>
              <w:ind w:left="0"/>
              <w:rPr>
                <w:rFonts w:asciiTheme="minorHAnsi" w:hAnsiTheme="minorHAnsi" w:cstheme="minorHAnsi"/>
                <w:color w:val="000000"/>
                <w:sz w:val="22"/>
                <w:szCs w:val="22"/>
              </w:rPr>
            </w:pPr>
          </w:p>
          <w:p w14:paraId="7AD620DA" w14:textId="77777777" w:rsidR="002F67DA" w:rsidRPr="009830E1" w:rsidRDefault="002F67DA" w:rsidP="00DD34DE">
            <w:pPr>
              <w:pStyle w:val="ListParagraph"/>
              <w:ind w:left="0"/>
              <w:rPr>
                <w:rFonts w:asciiTheme="minorHAnsi" w:hAnsiTheme="minorHAnsi" w:cstheme="minorHAnsi"/>
                <w:color w:val="000000"/>
                <w:sz w:val="22"/>
                <w:szCs w:val="22"/>
              </w:rPr>
            </w:pPr>
          </w:p>
          <w:p w14:paraId="03B754FE" w14:textId="77777777" w:rsidR="002F67DA" w:rsidRPr="009830E1" w:rsidRDefault="002F67DA" w:rsidP="00DD34DE">
            <w:pPr>
              <w:pStyle w:val="ListParagraph"/>
              <w:ind w:left="0"/>
              <w:rPr>
                <w:rFonts w:asciiTheme="minorHAnsi" w:hAnsiTheme="minorHAnsi" w:cstheme="minorHAnsi"/>
                <w:color w:val="000000"/>
                <w:sz w:val="22"/>
                <w:szCs w:val="22"/>
              </w:rPr>
            </w:pPr>
          </w:p>
          <w:p w14:paraId="2B444940" w14:textId="77777777" w:rsidR="002F67DA" w:rsidRPr="009830E1" w:rsidRDefault="002F67DA" w:rsidP="00DD34DE">
            <w:pPr>
              <w:pStyle w:val="ListParagraph"/>
              <w:ind w:left="0"/>
              <w:rPr>
                <w:rFonts w:asciiTheme="minorHAnsi" w:hAnsiTheme="minorHAnsi" w:cstheme="minorHAnsi"/>
                <w:color w:val="000000"/>
                <w:sz w:val="22"/>
                <w:szCs w:val="22"/>
              </w:rPr>
            </w:pPr>
          </w:p>
          <w:p w14:paraId="75BADFD5" w14:textId="77777777" w:rsidR="002F67DA" w:rsidRPr="009830E1" w:rsidRDefault="002F67DA" w:rsidP="00DD34DE">
            <w:pPr>
              <w:pStyle w:val="ListParagraph"/>
              <w:ind w:left="0"/>
              <w:rPr>
                <w:rFonts w:asciiTheme="minorHAnsi" w:hAnsiTheme="minorHAnsi" w:cstheme="minorHAnsi"/>
                <w:color w:val="000000"/>
                <w:sz w:val="22"/>
                <w:szCs w:val="22"/>
              </w:rPr>
            </w:pPr>
          </w:p>
          <w:p w14:paraId="1D29E871" w14:textId="77777777" w:rsidR="002F67DA" w:rsidRPr="009830E1" w:rsidRDefault="002F67DA" w:rsidP="00DD34DE">
            <w:pPr>
              <w:pStyle w:val="ListParagraph"/>
              <w:ind w:left="0"/>
              <w:rPr>
                <w:rFonts w:asciiTheme="minorHAnsi" w:hAnsiTheme="minorHAnsi" w:cstheme="minorHAnsi"/>
                <w:color w:val="000000"/>
                <w:sz w:val="22"/>
                <w:szCs w:val="22"/>
              </w:rPr>
            </w:pPr>
          </w:p>
          <w:p w14:paraId="6BC6E67A" w14:textId="77777777" w:rsidR="002F67DA" w:rsidRPr="009830E1" w:rsidRDefault="002F67DA" w:rsidP="00DD34DE">
            <w:pPr>
              <w:pStyle w:val="ListParagraph"/>
              <w:ind w:left="0"/>
              <w:rPr>
                <w:rFonts w:asciiTheme="minorHAnsi" w:hAnsiTheme="minorHAnsi" w:cstheme="minorHAnsi"/>
                <w:color w:val="000000"/>
                <w:sz w:val="22"/>
                <w:szCs w:val="22"/>
              </w:rPr>
            </w:pPr>
          </w:p>
          <w:p w14:paraId="4884D5B3" w14:textId="77777777" w:rsidR="002F67DA" w:rsidRPr="009830E1" w:rsidRDefault="002F67DA" w:rsidP="00DD34DE">
            <w:pPr>
              <w:pStyle w:val="ListParagraph"/>
              <w:ind w:left="0"/>
              <w:rPr>
                <w:rFonts w:asciiTheme="minorHAnsi" w:hAnsiTheme="minorHAnsi" w:cstheme="minorHAnsi"/>
                <w:color w:val="000000"/>
                <w:sz w:val="22"/>
                <w:szCs w:val="22"/>
              </w:rPr>
            </w:pPr>
          </w:p>
          <w:p w14:paraId="2B0705C7" w14:textId="77777777" w:rsidR="002F67DA" w:rsidRPr="009830E1" w:rsidRDefault="002F67DA" w:rsidP="00DD34DE">
            <w:pPr>
              <w:pStyle w:val="ListParagraph"/>
              <w:ind w:left="0"/>
              <w:rPr>
                <w:rFonts w:asciiTheme="minorHAnsi" w:hAnsiTheme="minorHAnsi" w:cstheme="minorHAnsi"/>
                <w:color w:val="000000"/>
                <w:sz w:val="22"/>
                <w:szCs w:val="22"/>
              </w:rPr>
            </w:pPr>
          </w:p>
          <w:p w14:paraId="47755D4A" w14:textId="77777777" w:rsidR="002F67DA" w:rsidRPr="009830E1" w:rsidRDefault="002F67DA" w:rsidP="00DD34DE">
            <w:pPr>
              <w:pStyle w:val="ListParagraph"/>
              <w:ind w:left="0"/>
              <w:rPr>
                <w:rFonts w:asciiTheme="minorHAnsi" w:hAnsiTheme="minorHAnsi" w:cstheme="minorHAnsi"/>
                <w:color w:val="000000"/>
                <w:sz w:val="22"/>
                <w:szCs w:val="22"/>
              </w:rPr>
            </w:pPr>
          </w:p>
          <w:p w14:paraId="7C88A9FC" w14:textId="77777777" w:rsidR="002F67DA" w:rsidRPr="009830E1" w:rsidRDefault="002F67DA" w:rsidP="00DD34DE">
            <w:pPr>
              <w:pStyle w:val="ListParagraph"/>
              <w:ind w:left="0"/>
              <w:rPr>
                <w:rFonts w:asciiTheme="minorHAnsi" w:hAnsiTheme="minorHAnsi" w:cstheme="minorHAnsi"/>
                <w:color w:val="000000"/>
                <w:sz w:val="22"/>
                <w:szCs w:val="22"/>
              </w:rPr>
            </w:pPr>
          </w:p>
          <w:p w14:paraId="21EE1B0A" w14:textId="77777777" w:rsidR="002F67DA" w:rsidRPr="009830E1" w:rsidRDefault="002F67DA" w:rsidP="00DD34DE">
            <w:pPr>
              <w:pStyle w:val="ListParagraph"/>
              <w:ind w:left="0"/>
              <w:rPr>
                <w:rFonts w:asciiTheme="minorHAnsi" w:hAnsiTheme="minorHAnsi" w:cstheme="minorHAnsi"/>
                <w:color w:val="000000"/>
                <w:sz w:val="22"/>
                <w:szCs w:val="22"/>
              </w:rPr>
            </w:pPr>
          </w:p>
          <w:p w14:paraId="46901717" w14:textId="77777777" w:rsidR="002F67DA" w:rsidRPr="00466E1B" w:rsidRDefault="002F67DA" w:rsidP="00DD34DE">
            <w:pPr>
              <w:pStyle w:val="ListParagraph"/>
              <w:ind w:left="0"/>
              <w:rPr>
                <w:rFonts w:asciiTheme="minorHAnsi" w:hAnsiTheme="minorHAnsi" w:cstheme="minorHAnsi"/>
                <w:sz w:val="22"/>
                <w:szCs w:val="22"/>
              </w:rPr>
            </w:pPr>
          </w:p>
          <w:p w14:paraId="2F53232E" w14:textId="2D139A24" w:rsidR="002F67DA" w:rsidRPr="00466E1B" w:rsidRDefault="00B654B5" w:rsidP="002F67DA">
            <w:pPr>
              <w:pStyle w:val="LL-CTEREF"/>
              <w:keepLines/>
              <w:jc w:val="left"/>
              <w:rPr>
                <w:rFonts w:asciiTheme="minorHAnsi" w:hAnsiTheme="minorHAnsi" w:cstheme="minorHAnsi"/>
                <w:color w:val="auto"/>
              </w:rPr>
            </w:pPr>
            <w:r w:rsidRPr="00466E1B">
              <w:rPr>
                <w:rFonts w:asciiTheme="minorHAnsi" w:hAnsiTheme="minorHAnsi" w:cstheme="minorHAnsi"/>
                <w:color w:val="auto"/>
              </w:rPr>
              <w:t>L</w:t>
            </w:r>
            <w:r w:rsidR="002F67DA" w:rsidRPr="00466E1B">
              <w:rPr>
                <w:rFonts w:asciiTheme="minorHAnsi" w:hAnsiTheme="minorHAnsi" w:cstheme="minorHAnsi"/>
                <w:color w:val="auto"/>
              </w:rPr>
              <w:t xml:space="preserve">ecture </w:t>
            </w:r>
            <w:r w:rsidRPr="00466E1B">
              <w:rPr>
                <w:rFonts w:asciiTheme="minorHAnsi" w:hAnsiTheme="minorHAnsi" w:cstheme="minorHAnsi"/>
                <w:color w:val="auto"/>
              </w:rPr>
              <w:t>E</w:t>
            </w:r>
            <w:r w:rsidR="002F67DA" w:rsidRPr="00466E1B">
              <w:rPr>
                <w:rFonts w:asciiTheme="minorHAnsi" w:hAnsiTheme="minorHAnsi" w:cstheme="minorHAnsi"/>
                <w:color w:val="auto"/>
              </w:rPr>
              <w:t>nhancer 2-</w:t>
            </w:r>
            <w:r w:rsidR="0096527A" w:rsidRPr="00466E1B">
              <w:rPr>
                <w:rFonts w:asciiTheme="minorHAnsi" w:hAnsiTheme="minorHAnsi" w:cstheme="minorHAnsi"/>
                <w:color w:val="auto"/>
              </w:rPr>
              <w:t>2</w:t>
            </w:r>
          </w:p>
          <w:p w14:paraId="237956FB" w14:textId="38B5EEDC" w:rsidR="002F67DA" w:rsidRPr="00373DB8" w:rsidRDefault="002F67DA" w:rsidP="00466E1B">
            <w:pPr>
              <w:pStyle w:val="ListParagraph"/>
              <w:spacing w:before="120" w:after="80"/>
              <w:ind w:left="0"/>
              <w:contextualSpacing w:val="0"/>
              <w:rPr>
                <w:rFonts w:asciiTheme="minorHAnsi" w:hAnsiTheme="minorHAnsi" w:cstheme="minorHAnsi"/>
                <w:b/>
                <w:sz w:val="22"/>
                <w:szCs w:val="22"/>
              </w:rPr>
            </w:pPr>
            <w:r w:rsidRPr="00953036">
              <w:rPr>
                <w:rFonts w:asciiTheme="minorHAnsi" w:hAnsiTheme="minorHAnsi" w:cstheme="minorHAnsi"/>
                <w:b/>
                <w:sz w:val="22"/>
                <w:szCs w:val="22"/>
              </w:rPr>
              <w:t>The Circular Flow Model</w:t>
            </w:r>
          </w:p>
          <w:p w14:paraId="1C4B8919" w14:textId="02F356AD" w:rsidR="002F67DA" w:rsidRPr="009830E1" w:rsidRDefault="002F67DA" w:rsidP="002F67DA">
            <w:pPr>
              <w:pStyle w:val="ListParagraph"/>
              <w:ind w:left="0"/>
              <w:rPr>
                <w:rFonts w:asciiTheme="minorHAnsi" w:hAnsiTheme="minorHAnsi" w:cstheme="minorHAnsi"/>
                <w:color w:val="000000"/>
                <w:sz w:val="22"/>
                <w:szCs w:val="22"/>
              </w:rPr>
            </w:pPr>
            <w:r w:rsidRPr="00373DB8">
              <w:rPr>
                <w:rFonts w:asciiTheme="minorHAnsi" w:hAnsiTheme="minorHAnsi" w:cstheme="minorHAnsi"/>
                <w:sz w:val="22"/>
                <w:szCs w:val="22"/>
              </w:rPr>
              <w:t>The Circular Flow Model is used to explain how businesses and individuals interact in a free-market economy.</w:t>
            </w:r>
            <w:r w:rsidRPr="00466E1B">
              <w:rPr>
                <w:rFonts w:asciiTheme="minorHAnsi" w:hAnsiTheme="minorHAnsi" w:cstheme="minorHAnsi"/>
                <w:sz w:val="22"/>
                <w:szCs w:val="22"/>
              </w:rPr>
              <w:t xml:space="preserve"> (See the complete lecture enhancer on page </w:t>
            </w:r>
            <w:r w:rsidR="007E7FE1">
              <w:rPr>
                <w:rFonts w:asciiTheme="minorHAnsi" w:hAnsiTheme="minorHAnsi" w:cstheme="minorHAnsi"/>
                <w:sz w:val="22"/>
                <w:szCs w:val="22"/>
              </w:rPr>
              <w:t>30</w:t>
            </w:r>
            <w:r w:rsidR="007E7FE1" w:rsidRPr="00466E1B">
              <w:rPr>
                <w:rFonts w:asciiTheme="minorHAnsi" w:hAnsiTheme="minorHAnsi" w:cstheme="minorHAnsi"/>
                <w:sz w:val="22"/>
                <w:szCs w:val="22"/>
              </w:rPr>
              <w:t xml:space="preserve"> </w:t>
            </w:r>
            <w:r w:rsidRPr="00466E1B">
              <w:rPr>
                <w:rFonts w:asciiTheme="minorHAnsi" w:hAnsiTheme="minorHAnsi" w:cstheme="minorHAnsi"/>
                <w:sz w:val="22"/>
                <w:szCs w:val="22"/>
              </w:rPr>
              <w:t>of this manual</w:t>
            </w:r>
            <w:r w:rsidRPr="009830E1">
              <w:rPr>
                <w:rFonts w:asciiTheme="minorHAnsi" w:hAnsiTheme="minorHAnsi" w:cstheme="minorHAnsi"/>
                <w:color w:val="000000"/>
                <w:sz w:val="22"/>
                <w:szCs w:val="22"/>
              </w:rPr>
              <w:t>.)</w:t>
            </w:r>
          </w:p>
          <w:p w14:paraId="18D754DC" w14:textId="77777777" w:rsidR="001A3C3D" w:rsidRPr="009830E1" w:rsidRDefault="001A3C3D" w:rsidP="002F67DA">
            <w:pPr>
              <w:pStyle w:val="ListParagraph"/>
              <w:ind w:left="0"/>
              <w:rPr>
                <w:rFonts w:asciiTheme="minorHAnsi" w:hAnsiTheme="minorHAnsi" w:cstheme="minorHAnsi"/>
                <w:color w:val="000000"/>
                <w:sz w:val="22"/>
                <w:szCs w:val="22"/>
              </w:rPr>
            </w:pPr>
          </w:p>
          <w:p w14:paraId="17DF280F" w14:textId="77777777" w:rsidR="001A3C3D" w:rsidRPr="009830E1" w:rsidRDefault="001A3C3D" w:rsidP="002F67DA">
            <w:pPr>
              <w:pStyle w:val="ListParagraph"/>
              <w:ind w:left="0"/>
              <w:rPr>
                <w:rFonts w:asciiTheme="minorHAnsi" w:hAnsiTheme="minorHAnsi" w:cstheme="minorHAnsi"/>
                <w:color w:val="000000"/>
                <w:sz w:val="22"/>
                <w:szCs w:val="22"/>
              </w:rPr>
            </w:pPr>
          </w:p>
          <w:p w14:paraId="67107A66" w14:textId="77777777" w:rsidR="001A3C3D" w:rsidRPr="009830E1" w:rsidRDefault="001A3C3D" w:rsidP="002F67DA">
            <w:pPr>
              <w:pStyle w:val="ListParagraph"/>
              <w:ind w:left="0"/>
              <w:rPr>
                <w:rFonts w:asciiTheme="minorHAnsi" w:hAnsiTheme="minorHAnsi" w:cstheme="minorHAnsi"/>
                <w:color w:val="000000"/>
                <w:sz w:val="22"/>
                <w:szCs w:val="22"/>
              </w:rPr>
            </w:pPr>
          </w:p>
          <w:p w14:paraId="7E3488AC" w14:textId="77777777" w:rsidR="001A3C3D" w:rsidRPr="009830E1" w:rsidRDefault="001A3C3D" w:rsidP="002F67DA">
            <w:pPr>
              <w:pStyle w:val="ListParagraph"/>
              <w:ind w:left="0"/>
              <w:rPr>
                <w:rFonts w:asciiTheme="minorHAnsi" w:hAnsiTheme="minorHAnsi" w:cstheme="minorHAnsi"/>
                <w:color w:val="000000"/>
                <w:sz w:val="22"/>
                <w:szCs w:val="22"/>
              </w:rPr>
            </w:pPr>
          </w:p>
          <w:p w14:paraId="406C24B9" w14:textId="77777777" w:rsidR="001A3C3D" w:rsidRPr="009830E1" w:rsidRDefault="001A3C3D" w:rsidP="002F67DA">
            <w:pPr>
              <w:pStyle w:val="ListParagraph"/>
              <w:ind w:left="0"/>
              <w:rPr>
                <w:rFonts w:asciiTheme="minorHAnsi" w:hAnsiTheme="minorHAnsi" w:cstheme="minorHAnsi"/>
                <w:color w:val="000000"/>
                <w:sz w:val="22"/>
                <w:szCs w:val="22"/>
              </w:rPr>
            </w:pPr>
          </w:p>
          <w:p w14:paraId="0FC998F6" w14:textId="77777777" w:rsidR="001A3C3D" w:rsidRPr="009830E1" w:rsidRDefault="001A3C3D" w:rsidP="002F67DA">
            <w:pPr>
              <w:pStyle w:val="ListParagraph"/>
              <w:ind w:left="0"/>
              <w:rPr>
                <w:rFonts w:asciiTheme="minorHAnsi" w:hAnsiTheme="minorHAnsi" w:cstheme="minorHAnsi"/>
                <w:color w:val="000000"/>
                <w:sz w:val="22"/>
                <w:szCs w:val="22"/>
              </w:rPr>
            </w:pPr>
          </w:p>
          <w:p w14:paraId="43FDE158" w14:textId="77777777" w:rsidR="001A3C3D" w:rsidRPr="009830E1" w:rsidRDefault="001A3C3D" w:rsidP="002F67DA">
            <w:pPr>
              <w:pStyle w:val="ListParagraph"/>
              <w:ind w:left="0"/>
              <w:rPr>
                <w:rFonts w:asciiTheme="minorHAnsi" w:hAnsiTheme="minorHAnsi" w:cstheme="minorHAnsi"/>
                <w:color w:val="000000"/>
                <w:sz w:val="22"/>
                <w:szCs w:val="22"/>
              </w:rPr>
            </w:pPr>
          </w:p>
          <w:p w14:paraId="7DBACDD9" w14:textId="77777777" w:rsidR="001A3C3D" w:rsidRPr="009830E1" w:rsidRDefault="001A3C3D" w:rsidP="002F67DA">
            <w:pPr>
              <w:pStyle w:val="ListParagraph"/>
              <w:ind w:left="0"/>
              <w:rPr>
                <w:rFonts w:asciiTheme="minorHAnsi" w:hAnsiTheme="minorHAnsi" w:cstheme="minorHAnsi"/>
                <w:color w:val="000000"/>
                <w:sz w:val="22"/>
                <w:szCs w:val="22"/>
              </w:rPr>
            </w:pPr>
          </w:p>
          <w:p w14:paraId="0277F8B8" w14:textId="77777777" w:rsidR="001A3C3D" w:rsidRPr="009830E1" w:rsidRDefault="001A3C3D" w:rsidP="002F67DA">
            <w:pPr>
              <w:pStyle w:val="ListParagraph"/>
              <w:ind w:left="0"/>
              <w:rPr>
                <w:rFonts w:asciiTheme="minorHAnsi" w:hAnsiTheme="minorHAnsi" w:cstheme="minorHAnsi"/>
                <w:color w:val="000000"/>
                <w:sz w:val="22"/>
                <w:szCs w:val="22"/>
              </w:rPr>
            </w:pPr>
          </w:p>
          <w:p w14:paraId="4F8D5A1F" w14:textId="77777777" w:rsidR="001A3C3D" w:rsidRPr="009830E1" w:rsidRDefault="001A3C3D" w:rsidP="002F67DA">
            <w:pPr>
              <w:pStyle w:val="ListParagraph"/>
              <w:ind w:left="0"/>
              <w:rPr>
                <w:rFonts w:asciiTheme="minorHAnsi" w:hAnsiTheme="minorHAnsi" w:cstheme="minorHAnsi"/>
                <w:color w:val="000000"/>
                <w:sz w:val="22"/>
                <w:szCs w:val="22"/>
              </w:rPr>
            </w:pPr>
          </w:p>
          <w:p w14:paraId="7CC748B4" w14:textId="77777777" w:rsidR="001A3C3D" w:rsidRPr="009830E1" w:rsidRDefault="001A3C3D" w:rsidP="002F67DA">
            <w:pPr>
              <w:pStyle w:val="ListParagraph"/>
              <w:ind w:left="0"/>
              <w:rPr>
                <w:rFonts w:asciiTheme="minorHAnsi" w:hAnsiTheme="minorHAnsi" w:cstheme="minorHAnsi"/>
                <w:color w:val="000000"/>
                <w:sz w:val="22"/>
                <w:szCs w:val="22"/>
              </w:rPr>
            </w:pPr>
          </w:p>
          <w:p w14:paraId="043D1263" w14:textId="77777777" w:rsidR="001A3C3D" w:rsidRPr="009830E1" w:rsidRDefault="001A3C3D" w:rsidP="002F67DA">
            <w:pPr>
              <w:pStyle w:val="ListParagraph"/>
              <w:ind w:left="0"/>
              <w:rPr>
                <w:rFonts w:asciiTheme="minorHAnsi" w:hAnsiTheme="minorHAnsi" w:cstheme="minorHAnsi"/>
                <w:color w:val="000000"/>
                <w:sz w:val="22"/>
                <w:szCs w:val="22"/>
              </w:rPr>
            </w:pPr>
          </w:p>
          <w:p w14:paraId="35F71025" w14:textId="77777777" w:rsidR="001A3C3D" w:rsidRPr="009830E1" w:rsidRDefault="001A3C3D" w:rsidP="002F67DA">
            <w:pPr>
              <w:pStyle w:val="ListParagraph"/>
              <w:ind w:left="0"/>
              <w:rPr>
                <w:rFonts w:asciiTheme="minorHAnsi" w:hAnsiTheme="minorHAnsi" w:cstheme="minorHAnsi"/>
                <w:color w:val="000000"/>
                <w:sz w:val="22"/>
                <w:szCs w:val="22"/>
              </w:rPr>
            </w:pPr>
          </w:p>
          <w:p w14:paraId="62332D69" w14:textId="77777777" w:rsidR="001A3C3D" w:rsidRPr="009830E1" w:rsidRDefault="001A3C3D" w:rsidP="002F67DA">
            <w:pPr>
              <w:pStyle w:val="ListParagraph"/>
              <w:ind w:left="0"/>
              <w:rPr>
                <w:rFonts w:asciiTheme="minorHAnsi" w:hAnsiTheme="minorHAnsi" w:cstheme="minorHAnsi"/>
                <w:color w:val="000000"/>
                <w:sz w:val="22"/>
                <w:szCs w:val="22"/>
              </w:rPr>
            </w:pPr>
          </w:p>
          <w:p w14:paraId="60620A68" w14:textId="77777777" w:rsidR="001A3C3D" w:rsidRPr="009830E1" w:rsidRDefault="001A3C3D" w:rsidP="002F67DA">
            <w:pPr>
              <w:pStyle w:val="ListParagraph"/>
              <w:ind w:left="0"/>
              <w:rPr>
                <w:rFonts w:asciiTheme="minorHAnsi" w:hAnsiTheme="minorHAnsi" w:cstheme="minorHAnsi"/>
                <w:color w:val="000000"/>
                <w:sz w:val="22"/>
                <w:szCs w:val="22"/>
              </w:rPr>
            </w:pPr>
          </w:p>
          <w:p w14:paraId="2C361BE3" w14:textId="77777777" w:rsidR="001A3C3D" w:rsidRPr="009830E1" w:rsidRDefault="001A3C3D" w:rsidP="002F67DA">
            <w:pPr>
              <w:pStyle w:val="ListParagraph"/>
              <w:ind w:left="0"/>
              <w:rPr>
                <w:rFonts w:asciiTheme="minorHAnsi" w:hAnsiTheme="minorHAnsi" w:cstheme="minorHAnsi"/>
                <w:color w:val="000000"/>
                <w:sz w:val="22"/>
                <w:szCs w:val="22"/>
              </w:rPr>
            </w:pPr>
          </w:p>
          <w:p w14:paraId="32D8A0B8" w14:textId="77777777" w:rsidR="001A3C3D" w:rsidRPr="009830E1" w:rsidRDefault="001A3C3D" w:rsidP="002F67DA">
            <w:pPr>
              <w:pStyle w:val="ListParagraph"/>
              <w:ind w:left="0"/>
              <w:rPr>
                <w:rFonts w:asciiTheme="minorHAnsi" w:hAnsiTheme="minorHAnsi" w:cstheme="minorHAnsi"/>
                <w:color w:val="000000"/>
                <w:sz w:val="22"/>
                <w:szCs w:val="22"/>
              </w:rPr>
            </w:pPr>
          </w:p>
          <w:p w14:paraId="3B9A70BC" w14:textId="77777777" w:rsidR="001A3C3D" w:rsidRPr="009830E1" w:rsidRDefault="001A3C3D" w:rsidP="002F67DA">
            <w:pPr>
              <w:pStyle w:val="ListParagraph"/>
              <w:ind w:left="0"/>
              <w:rPr>
                <w:rFonts w:asciiTheme="minorHAnsi" w:hAnsiTheme="minorHAnsi" w:cstheme="minorHAnsi"/>
                <w:color w:val="000000"/>
                <w:sz w:val="22"/>
                <w:szCs w:val="22"/>
              </w:rPr>
            </w:pPr>
          </w:p>
          <w:p w14:paraId="2EE3B77C" w14:textId="77777777" w:rsidR="001A3C3D" w:rsidRPr="009830E1" w:rsidRDefault="001A3C3D" w:rsidP="002F67DA">
            <w:pPr>
              <w:pStyle w:val="ListParagraph"/>
              <w:ind w:left="0"/>
              <w:rPr>
                <w:rFonts w:asciiTheme="minorHAnsi" w:hAnsiTheme="minorHAnsi" w:cstheme="minorHAnsi"/>
                <w:color w:val="000000"/>
                <w:sz w:val="22"/>
                <w:szCs w:val="22"/>
              </w:rPr>
            </w:pPr>
          </w:p>
          <w:p w14:paraId="73CF6BC0" w14:textId="020BE601" w:rsidR="0096527A" w:rsidRPr="00466E1B" w:rsidRDefault="00D94D31" w:rsidP="0096527A">
            <w:pPr>
              <w:pStyle w:val="LL-CTEREF"/>
              <w:keepLines/>
              <w:jc w:val="left"/>
              <w:rPr>
                <w:rFonts w:asciiTheme="minorHAnsi" w:hAnsiTheme="minorHAnsi" w:cstheme="minorHAnsi"/>
                <w:color w:val="auto"/>
              </w:rPr>
            </w:pPr>
            <w:r w:rsidRPr="00466E1B">
              <w:rPr>
                <w:rFonts w:asciiTheme="minorHAnsi" w:hAnsiTheme="minorHAnsi" w:cstheme="minorHAnsi"/>
                <w:color w:val="auto"/>
              </w:rPr>
              <w:t>L</w:t>
            </w:r>
            <w:r w:rsidR="0096527A" w:rsidRPr="00466E1B">
              <w:rPr>
                <w:rFonts w:asciiTheme="minorHAnsi" w:hAnsiTheme="minorHAnsi" w:cstheme="minorHAnsi"/>
                <w:color w:val="auto"/>
              </w:rPr>
              <w:t xml:space="preserve">ecture </w:t>
            </w:r>
            <w:r w:rsidRPr="00466E1B">
              <w:rPr>
                <w:rFonts w:asciiTheme="minorHAnsi" w:hAnsiTheme="minorHAnsi" w:cstheme="minorHAnsi"/>
                <w:color w:val="auto"/>
              </w:rPr>
              <w:t>E</w:t>
            </w:r>
            <w:r w:rsidR="0096527A" w:rsidRPr="00466E1B">
              <w:rPr>
                <w:rFonts w:asciiTheme="minorHAnsi" w:hAnsiTheme="minorHAnsi" w:cstheme="minorHAnsi"/>
                <w:color w:val="auto"/>
              </w:rPr>
              <w:t>nhancer 2-3</w:t>
            </w:r>
          </w:p>
          <w:p w14:paraId="7765A8EC" w14:textId="528FCEE7" w:rsidR="0096527A" w:rsidRPr="00373DB8" w:rsidRDefault="0096527A" w:rsidP="00466E1B">
            <w:pPr>
              <w:pStyle w:val="ListParagraph"/>
              <w:spacing w:before="120" w:after="80"/>
              <w:ind w:left="0"/>
              <w:rPr>
                <w:rFonts w:asciiTheme="minorHAnsi" w:hAnsiTheme="minorHAnsi" w:cstheme="minorHAnsi"/>
                <w:b/>
                <w:sz w:val="22"/>
                <w:szCs w:val="22"/>
              </w:rPr>
            </w:pPr>
            <w:r w:rsidRPr="00953036">
              <w:rPr>
                <w:rFonts w:asciiTheme="minorHAnsi" w:hAnsiTheme="minorHAnsi" w:cstheme="minorHAnsi"/>
                <w:b/>
                <w:sz w:val="22"/>
                <w:szCs w:val="22"/>
              </w:rPr>
              <w:t xml:space="preserve">Americans </w:t>
            </w:r>
            <w:r w:rsidR="009F55C7">
              <w:rPr>
                <w:rFonts w:asciiTheme="minorHAnsi" w:hAnsiTheme="minorHAnsi" w:cstheme="minorHAnsi"/>
                <w:b/>
                <w:sz w:val="22"/>
                <w:szCs w:val="22"/>
              </w:rPr>
              <w:t>S</w:t>
            </w:r>
            <w:r w:rsidRPr="00953036">
              <w:rPr>
                <w:rFonts w:asciiTheme="minorHAnsi" w:hAnsiTheme="minorHAnsi" w:cstheme="minorHAnsi"/>
                <w:b/>
                <w:sz w:val="22"/>
                <w:szCs w:val="22"/>
              </w:rPr>
              <w:t xml:space="preserve">pend </w:t>
            </w:r>
            <w:r w:rsidR="0076616E">
              <w:rPr>
                <w:rFonts w:asciiTheme="minorHAnsi" w:hAnsiTheme="minorHAnsi" w:cstheme="minorHAnsi"/>
                <w:b/>
                <w:sz w:val="22"/>
                <w:szCs w:val="22"/>
              </w:rPr>
              <w:t xml:space="preserve">Millions on Their Pets </w:t>
            </w:r>
          </w:p>
          <w:p w14:paraId="120E4F76" w14:textId="4441C88A" w:rsidR="0096527A" w:rsidRPr="00466E1B" w:rsidRDefault="0096527A" w:rsidP="0096527A">
            <w:pPr>
              <w:pStyle w:val="LL-CTEREF"/>
              <w:keepLines/>
              <w:jc w:val="left"/>
              <w:rPr>
                <w:rFonts w:asciiTheme="minorHAnsi" w:hAnsiTheme="minorHAnsi" w:cstheme="minorHAnsi"/>
                <w:b w:val="0"/>
                <w:color w:val="auto"/>
                <w:sz w:val="22"/>
                <w:szCs w:val="22"/>
              </w:rPr>
            </w:pPr>
            <w:r w:rsidRPr="00466E1B">
              <w:rPr>
                <w:rFonts w:asciiTheme="minorHAnsi" w:hAnsiTheme="minorHAnsi" w:cstheme="minorHAnsi"/>
                <w:b w:val="0"/>
                <w:color w:val="auto"/>
                <w:sz w:val="22"/>
                <w:szCs w:val="22"/>
              </w:rPr>
              <w:t xml:space="preserve">Customer demand drives new products, with the help of social media. </w:t>
            </w:r>
            <w:r w:rsidRPr="00466E1B">
              <w:rPr>
                <w:rFonts w:asciiTheme="minorHAnsi" w:hAnsiTheme="minorHAnsi" w:cstheme="minorHAnsi"/>
                <w:b w:val="0"/>
                <w:bCs/>
                <w:color w:val="auto"/>
                <w:sz w:val="22"/>
                <w:szCs w:val="22"/>
              </w:rPr>
              <w:t xml:space="preserve">(See the complete lecture enhancer on page </w:t>
            </w:r>
            <w:r w:rsidR="007E7FE1">
              <w:rPr>
                <w:rFonts w:asciiTheme="minorHAnsi" w:hAnsiTheme="minorHAnsi" w:cstheme="minorHAnsi"/>
                <w:b w:val="0"/>
                <w:bCs/>
                <w:color w:val="auto"/>
                <w:sz w:val="22"/>
                <w:szCs w:val="22"/>
              </w:rPr>
              <w:t>31</w:t>
            </w:r>
            <w:r w:rsidR="007E7FE1" w:rsidRPr="00466E1B">
              <w:rPr>
                <w:rFonts w:asciiTheme="minorHAnsi" w:hAnsiTheme="minorHAnsi" w:cstheme="minorHAnsi"/>
                <w:b w:val="0"/>
                <w:bCs/>
                <w:color w:val="auto"/>
                <w:sz w:val="22"/>
                <w:szCs w:val="22"/>
              </w:rPr>
              <w:t xml:space="preserve"> </w:t>
            </w:r>
            <w:r w:rsidRPr="00466E1B">
              <w:rPr>
                <w:rFonts w:asciiTheme="minorHAnsi" w:hAnsiTheme="minorHAnsi" w:cstheme="minorHAnsi"/>
                <w:b w:val="0"/>
                <w:bCs/>
                <w:color w:val="auto"/>
                <w:sz w:val="22"/>
                <w:szCs w:val="22"/>
              </w:rPr>
              <w:t>of this manual.)</w:t>
            </w:r>
          </w:p>
          <w:p w14:paraId="720DEB42" w14:textId="77777777" w:rsidR="001A3C3D" w:rsidRPr="009830E1" w:rsidRDefault="001A3C3D" w:rsidP="002F67DA">
            <w:pPr>
              <w:pStyle w:val="ListParagraph"/>
              <w:ind w:left="0"/>
              <w:rPr>
                <w:rFonts w:asciiTheme="minorHAnsi" w:hAnsiTheme="minorHAnsi" w:cstheme="minorHAnsi"/>
                <w:color w:val="000000"/>
                <w:sz w:val="22"/>
                <w:szCs w:val="22"/>
              </w:rPr>
            </w:pPr>
          </w:p>
          <w:p w14:paraId="1B0743C8" w14:textId="77777777" w:rsidR="001A3C3D" w:rsidRPr="009830E1" w:rsidRDefault="001A3C3D" w:rsidP="002F67DA">
            <w:pPr>
              <w:pStyle w:val="ListParagraph"/>
              <w:ind w:left="0"/>
              <w:rPr>
                <w:rFonts w:asciiTheme="minorHAnsi" w:hAnsiTheme="minorHAnsi" w:cstheme="minorHAnsi"/>
                <w:color w:val="000000"/>
                <w:sz w:val="22"/>
                <w:szCs w:val="22"/>
              </w:rPr>
            </w:pPr>
          </w:p>
          <w:p w14:paraId="00C00C6D" w14:textId="77777777" w:rsidR="001A3C3D" w:rsidRPr="009830E1" w:rsidRDefault="001A3C3D" w:rsidP="002F67DA">
            <w:pPr>
              <w:pStyle w:val="ListParagraph"/>
              <w:ind w:left="0"/>
              <w:rPr>
                <w:rFonts w:asciiTheme="minorHAnsi" w:hAnsiTheme="minorHAnsi" w:cstheme="minorHAnsi"/>
                <w:color w:val="000000"/>
                <w:sz w:val="22"/>
                <w:szCs w:val="22"/>
              </w:rPr>
            </w:pPr>
          </w:p>
          <w:p w14:paraId="62A970FC" w14:textId="77777777" w:rsidR="001A3C3D" w:rsidRPr="009830E1" w:rsidRDefault="001A3C3D" w:rsidP="002F67DA">
            <w:pPr>
              <w:pStyle w:val="ListParagraph"/>
              <w:ind w:left="0"/>
              <w:rPr>
                <w:rFonts w:asciiTheme="minorHAnsi" w:hAnsiTheme="minorHAnsi" w:cstheme="minorHAnsi"/>
                <w:color w:val="000000"/>
                <w:sz w:val="22"/>
                <w:szCs w:val="22"/>
              </w:rPr>
            </w:pPr>
          </w:p>
          <w:p w14:paraId="19606704" w14:textId="77777777" w:rsidR="001A3C3D" w:rsidRPr="009830E1" w:rsidRDefault="001A3C3D" w:rsidP="002F67DA">
            <w:pPr>
              <w:pStyle w:val="ListParagraph"/>
              <w:ind w:left="0"/>
              <w:rPr>
                <w:rFonts w:asciiTheme="minorHAnsi" w:hAnsiTheme="minorHAnsi" w:cstheme="minorHAnsi"/>
                <w:color w:val="000000"/>
                <w:sz w:val="22"/>
                <w:szCs w:val="22"/>
              </w:rPr>
            </w:pPr>
          </w:p>
          <w:p w14:paraId="225CBFE0" w14:textId="77777777" w:rsidR="001A3C3D" w:rsidRPr="009830E1" w:rsidRDefault="001A3C3D" w:rsidP="002F67DA">
            <w:pPr>
              <w:pStyle w:val="ListParagraph"/>
              <w:ind w:left="0"/>
              <w:rPr>
                <w:rFonts w:asciiTheme="minorHAnsi" w:hAnsiTheme="minorHAnsi" w:cstheme="minorHAnsi"/>
                <w:color w:val="000000"/>
                <w:sz w:val="22"/>
                <w:szCs w:val="22"/>
              </w:rPr>
            </w:pPr>
          </w:p>
          <w:p w14:paraId="5B39A96C" w14:textId="77777777" w:rsidR="001A3C3D" w:rsidRPr="009830E1" w:rsidRDefault="001A3C3D" w:rsidP="002F67DA">
            <w:pPr>
              <w:pStyle w:val="ListParagraph"/>
              <w:ind w:left="0"/>
              <w:rPr>
                <w:rFonts w:asciiTheme="minorHAnsi" w:hAnsiTheme="minorHAnsi" w:cstheme="minorHAnsi"/>
                <w:color w:val="000000"/>
                <w:sz w:val="22"/>
                <w:szCs w:val="22"/>
              </w:rPr>
            </w:pPr>
          </w:p>
          <w:p w14:paraId="1071F8BF" w14:textId="77777777" w:rsidR="001A3C3D" w:rsidRPr="009830E1" w:rsidRDefault="001A3C3D" w:rsidP="002F67DA">
            <w:pPr>
              <w:pStyle w:val="ListParagraph"/>
              <w:ind w:left="0"/>
              <w:rPr>
                <w:rFonts w:asciiTheme="minorHAnsi" w:hAnsiTheme="minorHAnsi" w:cstheme="minorHAnsi"/>
                <w:color w:val="000000"/>
                <w:sz w:val="22"/>
                <w:szCs w:val="22"/>
              </w:rPr>
            </w:pPr>
          </w:p>
          <w:p w14:paraId="29AB0890" w14:textId="77777777" w:rsidR="003C6440" w:rsidRDefault="003C6440" w:rsidP="001A3C3D">
            <w:pPr>
              <w:pStyle w:val="LL-CTEREF"/>
              <w:keepLines/>
              <w:spacing w:after="0"/>
              <w:jc w:val="left"/>
              <w:rPr>
                <w:rFonts w:asciiTheme="minorHAnsi" w:hAnsiTheme="minorHAnsi" w:cstheme="minorHAnsi"/>
              </w:rPr>
            </w:pPr>
          </w:p>
          <w:p w14:paraId="1147B8A5" w14:textId="77777777" w:rsidR="003C6440" w:rsidRDefault="003C6440" w:rsidP="001A3C3D">
            <w:pPr>
              <w:pStyle w:val="LL-CTEREF"/>
              <w:keepLines/>
              <w:spacing w:after="0"/>
              <w:jc w:val="left"/>
              <w:rPr>
                <w:rFonts w:asciiTheme="minorHAnsi" w:hAnsiTheme="minorHAnsi" w:cstheme="minorHAnsi"/>
              </w:rPr>
            </w:pPr>
          </w:p>
          <w:p w14:paraId="53BFD7E2" w14:textId="77777777" w:rsidR="003C6440" w:rsidRPr="00466E1B" w:rsidRDefault="003C6440" w:rsidP="001A3C3D">
            <w:pPr>
              <w:pStyle w:val="LL-CTEREF"/>
              <w:keepLines/>
              <w:spacing w:after="0"/>
              <w:jc w:val="left"/>
              <w:rPr>
                <w:rFonts w:asciiTheme="minorHAnsi" w:hAnsiTheme="minorHAnsi" w:cstheme="minorHAnsi"/>
                <w:color w:val="auto"/>
              </w:rPr>
            </w:pPr>
          </w:p>
          <w:p w14:paraId="7F60671D" w14:textId="776583D4" w:rsidR="001A3C3D" w:rsidRPr="00466E1B" w:rsidRDefault="00B878F0" w:rsidP="001A3C3D">
            <w:pPr>
              <w:pStyle w:val="LL-CTEREF"/>
              <w:keepLines/>
              <w:spacing w:after="0"/>
              <w:jc w:val="left"/>
              <w:rPr>
                <w:rFonts w:asciiTheme="minorHAnsi" w:hAnsiTheme="minorHAnsi" w:cstheme="minorHAnsi"/>
                <w:color w:val="auto"/>
              </w:rPr>
            </w:pPr>
            <w:r w:rsidRPr="00466E1B">
              <w:rPr>
                <w:rFonts w:asciiTheme="minorHAnsi" w:hAnsiTheme="minorHAnsi" w:cstheme="minorHAnsi"/>
                <w:color w:val="auto"/>
              </w:rPr>
              <w:t>C</w:t>
            </w:r>
            <w:r w:rsidR="001A3C3D" w:rsidRPr="00466E1B">
              <w:rPr>
                <w:rFonts w:asciiTheme="minorHAnsi" w:hAnsiTheme="minorHAnsi" w:cstheme="minorHAnsi"/>
                <w:color w:val="auto"/>
              </w:rPr>
              <w:t xml:space="preserve">ritical </w:t>
            </w:r>
            <w:r w:rsidRPr="00466E1B">
              <w:rPr>
                <w:rFonts w:asciiTheme="minorHAnsi" w:hAnsiTheme="minorHAnsi" w:cstheme="minorHAnsi"/>
                <w:color w:val="auto"/>
              </w:rPr>
              <w:t>T</w:t>
            </w:r>
            <w:r w:rsidR="001A3C3D" w:rsidRPr="00466E1B">
              <w:rPr>
                <w:rFonts w:asciiTheme="minorHAnsi" w:hAnsiTheme="minorHAnsi" w:cstheme="minorHAnsi"/>
                <w:color w:val="auto"/>
              </w:rPr>
              <w:t xml:space="preserve">hinking </w:t>
            </w:r>
            <w:r w:rsidRPr="00466E1B">
              <w:rPr>
                <w:rFonts w:asciiTheme="minorHAnsi" w:hAnsiTheme="minorHAnsi" w:cstheme="minorHAnsi"/>
                <w:color w:val="auto"/>
              </w:rPr>
              <w:t>E</w:t>
            </w:r>
            <w:r w:rsidR="001A3C3D" w:rsidRPr="00466E1B">
              <w:rPr>
                <w:rFonts w:asciiTheme="minorHAnsi" w:hAnsiTheme="minorHAnsi" w:cstheme="minorHAnsi"/>
                <w:color w:val="auto"/>
              </w:rPr>
              <w:t>xercise 2-2</w:t>
            </w:r>
          </w:p>
          <w:p w14:paraId="3060B86D" w14:textId="457DB50F" w:rsidR="001A3C3D" w:rsidRPr="007E7FE1" w:rsidRDefault="0076616E" w:rsidP="00466E1B">
            <w:pPr>
              <w:spacing w:before="120" w:after="80"/>
              <w:rPr>
                <w:rFonts w:asciiTheme="minorHAnsi" w:hAnsiTheme="minorHAnsi" w:cstheme="minorHAnsi"/>
                <w:b/>
                <w:sz w:val="22"/>
                <w:szCs w:val="22"/>
              </w:rPr>
            </w:pPr>
            <w:r w:rsidRPr="007E7FE1">
              <w:rPr>
                <w:rFonts w:asciiTheme="minorHAnsi" w:hAnsiTheme="minorHAnsi" w:cstheme="minorHAnsi"/>
                <w:b/>
                <w:sz w:val="22"/>
                <w:szCs w:val="22"/>
              </w:rPr>
              <w:t>How Economists Use Working Hours as a Recession Indicator</w:t>
            </w:r>
          </w:p>
          <w:p w14:paraId="41FB6210" w14:textId="79FB6973" w:rsidR="001A3C3D" w:rsidRPr="00466E1B" w:rsidRDefault="0076616E" w:rsidP="001A3C3D">
            <w:pPr>
              <w:pStyle w:val="ListParagraph"/>
              <w:ind w:left="0"/>
              <w:rPr>
                <w:rFonts w:asciiTheme="minorHAnsi" w:hAnsiTheme="minorHAnsi" w:cstheme="minorHAnsi"/>
                <w:sz w:val="22"/>
                <w:szCs w:val="22"/>
              </w:rPr>
            </w:pPr>
            <w:r w:rsidRPr="00925D23">
              <w:rPr>
                <w:rFonts w:asciiTheme="minorHAnsi" w:hAnsiTheme="minorHAnsi" w:cstheme="minorHAnsi"/>
                <w:color w:val="000000"/>
                <w:sz w:val="22"/>
                <w:szCs w:val="22"/>
                <w:shd w:val="clear" w:color="auto" w:fill="FFFFFF"/>
              </w:rPr>
              <w:t>Some experts claim that increased hiring is not as reliable of an economic indicator as some think. Total working hours can provide a more detailed picture of the country’s economic health.</w:t>
            </w:r>
            <w:r w:rsidR="00ED2C7A">
              <w:rPr>
                <w:rFonts w:asciiTheme="minorHAnsi" w:hAnsiTheme="minorHAnsi" w:cstheme="minorHAnsi"/>
                <w:color w:val="000000"/>
                <w:sz w:val="22"/>
                <w:szCs w:val="22"/>
                <w:shd w:val="clear" w:color="auto" w:fill="FFFFFF"/>
              </w:rPr>
              <w:t xml:space="preserve"> </w:t>
            </w:r>
            <w:r w:rsidR="001A3C3D" w:rsidRPr="00466E1B">
              <w:rPr>
                <w:rFonts w:asciiTheme="minorHAnsi" w:hAnsiTheme="minorHAnsi" w:cstheme="minorHAnsi"/>
                <w:sz w:val="22"/>
                <w:szCs w:val="22"/>
              </w:rPr>
              <w:t>(See the complete exer</w:t>
            </w:r>
            <w:r w:rsidR="00997095" w:rsidRPr="00466E1B">
              <w:rPr>
                <w:rFonts w:asciiTheme="minorHAnsi" w:hAnsiTheme="minorHAnsi" w:cstheme="minorHAnsi"/>
                <w:sz w:val="22"/>
                <w:szCs w:val="22"/>
              </w:rPr>
              <w:t xml:space="preserve">cise on page </w:t>
            </w:r>
            <w:r w:rsidR="007E7FE1">
              <w:rPr>
                <w:rFonts w:asciiTheme="minorHAnsi" w:hAnsiTheme="minorHAnsi" w:cstheme="minorHAnsi"/>
                <w:sz w:val="22"/>
                <w:szCs w:val="22"/>
              </w:rPr>
              <w:t>38</w:t>
            </w:r>
            <w:r w:rsidR="007E7FE1" w:rsidRPr="00466E1B">
              <w:rPr>
                <w:rFonts w:asciiTheme="minorHAnsi" w:hAnsiTheme="minorHAnsi" w:cstheme="minorHAnsi"/>
                <w:sz w:val="22"/>
                <w:szCs w:val="22"/>
              </w:rPr>
              <w:t xml:space="preserve"> </w:t>
            </w:r>
            <w:r w:rsidR="00997095" w:rsidRPr="00466E1B">
              <w:rPr>
                <w:rFonts w:asciiTheme="minorHAnsi" w:hAnsiTheme="minorHAnsi" w:cstheme="minorHAnsi"/>
                <w:sz w:val="22"/>
                <w:szCs w:val="22"/>
              </w:rPr>
              <w:t>of this manual.)</w:t>
            </w:r>
          </w:p>
          <w:p w14:paraId="35B299A0" w14:textId="77777777" w:rsidR="00997095" w:rsidRPr="00466E1B" w:rsidRDefault="00997095" w:rsidP="001A3C3D">
            <w:pPr>
              <w:pStyle w:val="ListParagraph"/>
              <w:ind w:left="0"/>
              <w:rPr>
                <w:rFonts w:asciiTheme="minorHAnsi" w:hAnsiTheme="minorHAnsi" w:cstheme="minorHAnsi"/>
              </w:rPr>
            </w:pPr>
          </w:p>
          <w:p w14:paraId="1FBC7062" w14:textId="77777777" w:rsidR="00997095" w:rsidRPr="009830E1" w:rsidRDefault="00997095" w:rsidP="001A3C3D">
            <w:pPr>
              <w:pStyle w:val="ListParagraph"/>
              <w:ind w:left="0"/>
              <w:rPr>
                <w:rFonts w:asciiTheme="minorHAnsi" w:hAnsiTheme="minorHAnsi" w:cstheme="minorHAnsi"/>
                <w:color w:val="000000"/>
              </w:rPr>
            </w:pPr>
          </w:p>
          <w:p w14:paraId="1B30309A" w14:textId="77777777" w:rsidR="00997095" w:rsidRPr="009830E1" w:rsidRDefault="00997095" w:rsidP="001A3C3D">
            <w:pPr>
              <w:pStyle w:val="ListParagraph"/>
              <w:ind w:left="0"/>
              <w:rPr>
                <w:rFonts w:asciiTheme="minorHAnsi" w:hAnsiTheme="minorHAnsi" w:cstheme="minorHAnsi"/>
                <w:color w:val="000000"/>
              </w:rPr>
            </w:pPr>
          </w:p>
          <w:p w14:paraId="22C544FC" w14:textId="77777777" w:rsidR="00997095" w:rsidRPr="009830E1" w:rsidRDefault="00997095" w:rsidP="001A3C3D">
            <w:pPr>
              <w:pStyle w:val="ListParagraph"/>
              <w:ind w:left="0"/>
              <w:rPr>
                <w:rFonts w:asciiTheme="minorHAnsi" w:hAnsiTheme="minorHAnsi" w:cstheme="minorHAnsi"/>
                <w:color w:val="000000"/>
              </w:rPr>
            </w:pPr>
          </w:p>
          <w:p w14:paraId="04F44481" w14:textId="77777777" w:rsidR="00997095" w:rsidRPr="009830E1" w:rsidRDefault="00997095" w:rsidP="001A3C3D">
            <w:pPr>
              <w:pStyle w:val="ListParagraph"/>
              <w:ind w:left="0"/>
              <w:rPr>
                <w:rFonts w:asciiTheme="minorHAnsi" w:hAnsiTheme="minorHAnsi" w:cstheme="minorHAnsi"/>
                <w:color w:val="000000"/>
              </w:rPr>
            </w:pPr>
          </w:p>
          <w:p w14:paraId="29F4AAE2" w14:textId="77777777" w:rsidR="00997095" w:rsidRPr="009830E1" w:rsidRDefault="00997095" w:rsidP="001A3C3D">
            <w:pPr>
              <w:pStyle w:val="ListParagraph"/>
              <w:ind w:left="0"/>
              <w:rPr>
                <w:rFonts w:asciiTheme="minorHAnsi" w:hAnsiTheme="minorHAnsi" w:cstheme="minorHAnsi"/>
                <w:color w:val="000000"/>
              </w:rPr>
            </w:pPr>
          </w:p>
          <w:p w14:paraId="2A4C6569" w14:textId="77777777" w:rsidR="00997095" w:rsidRPr="009830E1" w:rsidRDefault="00997095" w:rsidP="001A3C3D">
            <w:pPr>
              <w:pStyle w:val="ListParagraph"/>
              <w:ind w:left="0"/>
              <w:rPr>
                <w:rFonts w:asciiTheme="minorHAnsi" w:hAnsiTheme="minorHAnsi" w:cstheme="minorHAnsi"/>
                <w:color w:val="000000"/>
              </w:rPr>
            </w:pPr>
          </w:p>
          <w:p w14:paraId="4FDB47A8" w14:textId="77777777" w:rsidR="00997095" w:rsidRPr="009830E1" w:rsidRDefault="00997095" w:rsidP="001A3C3D">
            <w:pPr>
              <w:pStyle w:val="ListParagraph"/>
              <w:ind w:left="0"/>
              <w:rPr>
                <w:rFonts w:asciiTheme="minorHAnsi" w:hAnsiTheme="minorHAnsi" w:cstheme="minorHAnsi"/>
                <w:color w:val="000000"/>
              </w:rPr>
            </w:pPr>
          </w:p>
          <w:p w14:paraId="2A58E20E" w14:textId="77777777" w:rsidR="00997095" w:rsidRPr="009830E1" w:rsidRDefault="00997095" w:rsidP="001A3C3D">
            <w:pPr>
              <w:pStyle w:val="ListParagraph"/>
              <w:ind w:left="0"/>
              <w:rPr>
                <w:rFonts w:asciiTheme="minorHAnsi" w:hAnsiTheme="minorHAnsi" w:cstheme="minorHAnsi"/>
                <w:color w:val="000000"/>
              </w:rPr>
            </w:pPr>
          </w:p>
          <w:p w14:paraId="2EE50DC0" w14:textId="77777777" w:rsidR="00997095" w:rsidRPr="009830E1" w:rsidRDefault="00997095" w:rsidP="001A3C3D">
            <w:pPr>
              <w:pStyle w:val="ListParagraph"/>
              <w:ind w:left="0"/>
              <w:rPr>
                <w:rFonts w:asciiTheme="minorHAnsi" w:hAnsiTheme="minorHAnsi" w:cstheme="minorHAnsi"/>
                <w:color w:val="000000"/>
              </w:rPr>
            </w:pPr>
          </w:p>
          <w:p w14:paraId="244D5059" w14:textId="77777777" w:rsidR="00997095" w:rsidRPr="009830E1" w:rsidRDefault="00997095" w:rsidP="001A3C3D">
            <w:pPr>
              <w:pStyle w:val="ListParagraph"/>
              <w:ind w:left="0"/>
              <w:rPr>
                <w:rFonts w:asciiTheme="minorHAnsi" w:hAnsiTheme="minorHAnsi" w:cstheme="minorHAnsi"/>
                <w:color w:val="000000"/>
              </w:rPr>
            </w:pPr>
          </w:p>
          <w:p w14:paraId="451038C1" w14:textId="77777777" w:rsidR="00997095" w:rsidRPr="009830E1" w:rsidRDefault="00997095" w:rsidP="001A3C3D">
            <w:pPr>
              <w:pStyle w:val="ListParagraph"/>
              <w:ind w:left="0"/>
              <w:rPr>
                <w:rFonts w:asciiTheme="minorHAnsi" w:hAnsiTheme="minorHAnsi" w:cstheme="minorHAnsi"/>
                <w:color w:val="000000"/>
              </w:rPr>
            </w:pPr>
          </w:p>
          <w:p w14:paraId="1A5E1676" w14:textId="77777777" w:rsidR="00997095" w:rsidRPr="009830E1" w:rsidRDefault="00997095" w:rsidP="001A3C3D">
            <w:pPr>
              <w:pStyle w:val="ListParagraph"/>
              <w:ind w:left="0"/>
              <w:rPr>
                <w:rFonts w:asciiTheme="minorHAnsi" w:hAnsiTheme="minorHAnsi" w:cstheme="minorHAnsi"/>
                <w:color w:val="000000"/>
              </w:rPr>
            </w:pPr>
          </w:p>
          <w:p w14:paraId="2690783F" w14:textId="77777777" w:rsidR="00997095" w:rsidRPr="009830E1" w:rsidRDefault="00997095" w:rsidP="001A3C3D">
            <w:pPr>
              <w:pStyle w:val="ListParagraph"/>
              <w:ind w:left="0"/>
              <w:rPr>
                <w:rFonts w:asciiTheme="minorHAnsi" w:hAnsiTheme="minorHAnsi" w:cstheme="minorHAnsi"/>
                <w:color w:val="000000"/>
              </w:rPr>
            </w:pPr>
          </w:p>
          <w:p w14:paraId="0F61D864" w14:textId="77777777" w:rsidR="00997095" w:rsidRPr="009830E1" w:rsidRDefault="00997095" w:rsidP="001A3C3D">
            <w:pPr>
              <w:pStyle w:val="ListParagraph"/>
              <w:ind w:left="0"/>
              <w:rPr>
                <w:rFonts w:asciiTheme="minorHAnsi" w:hAnsiTheme="minorHAnsi" w:cstheme="minorHAnsi"/>
                <w:color w:val="000000"/>
              </w:rPr>
            </w:pPr>
          </w:p>
          <w:p w14:paraId="37B71D17" w14:textId="77777777" w:rsidR="00997095" w:rsidRPr="009830E1" w:rsidRDefault="00997095" w:rsidP="001A3C3D">
            <w:pPr>
              <w:pStyle w:val="ListParagraph"/>
              <w:ind w:left="0"/>
              <w:rPr>
                <w:rFonts w:asciiTheme="minorHAnsi" w:hAnsiTheme="minorHAnsi" w:cstheme="minorHAnsi"/>
                <w:color w:val="000000"/>
              </w:rPr>
            </w:pPr>
          </w:p>
          <w:p w14:paraId="06E3CE01" w14:textId="77777777" w:rsidR="00997095" w:rsidRPr="009830E1" w:rsidRDefault="00997095" w:rsidP="001A3C3D">
            <w:pPr>
              <w:pStyle w:val="ListParagraph"/>
              <w:ind w:left="0"/>
              <w:rPr>
                <w:rFonts w:asciiTheme="minorHAnsi" w:hAnsiTheme="minorHAnsi" w:cstheme="minorHAnsi"/>
                <w:color w:val="000000"/>
              </w:rPr>
            </w:pPr>
          </w:p>
          <w:p w14:paraId="6C62BD40" w14:textId="77777777" w:rsidR="00997095" w:rsidRPr="009830E1" w:rsidRDefault="00997095" w:rsidP="001A3C3D">
            <w:pPr>
              <w:pStyle w:val="ListParagraph"/>
              <w:ind w:left="0"/>
              <w:rPr>
                <w:rFonts w:asciiTheme="minorHAnsi" w:hAnsiTheme="minorHAnsi" w:cstheme="minorHAnsi"/>
                <w:color w:val="000000"/>
              </w:rPr>
            </w:pPr>
          </w:p>
          <w:p w14:paraId="230325A1" w14:textId="77777777" w:rsidR="00997095" w:rsidRPr="009830E1" w:rsidRDefault="00997095" w:rsidP="001A3C3D">
            <w:pPr>
              <w:pStyle w:val="ListParagraph"/>
              <w:ind w:left="0"/>
              <w:rPr>
                <w:rFonts w:asciiTheme="minorHAnsi" w:hAnsiTheme="minorHAnsi" w:cstheme="minorHAnsi"/>
                <w:color w:val="000000"/>
              </w:rPr>
            </w:pPr>
          </w:p>
          <w:p w14:paraId="4AC76230" w14:textId="77777777" w:rsidR="00997095" w:rsidRPr="009830E1" w:rsidRDefault="00997095" w:rsidP="001A3C3D">
            <w:pPr>
              <w:pStyle w:val="ListParagraph"/>
              <w:ind w:left="0"/>
              <w:rPr>
                <w:rFonts w:asciiTheme="minorHAnsi" w:hAnsiTheme="minorHAnsi" w:cstheme="minorHAnsi"/>
                <w:color w:val="000000"/>
              </w:rPr>
            </w:pPr>
          </w:p>
          <w:p w14:paraId="5E0E96F7" w14:textId="77777777" w:rsidR="00997095" w:rsidRPr="009830E1" w:rsidRDefault="00997095" w:rsidP="001A3C3D">
            <w:pPr>
              <w:pStyle w:val="ListParagraph"/>
              <w:ind w:left="0"/>
              <w:rPr>
                <w:rFonts w:asciiTheme="minorHAnsi" w:hAnsiTheme="minorHAnsi" w:cstheme="minorHAnsi"/>
                <w:color w:val="000000"/>
              </w:rPr>
            </w:pPr>
          </w:p>
          <w:p w14:paraId="70C25F2A" w14:textId="77777777" w:rsidR="00997095" w:rsidRPr="009830E1" w:rsidRDefault="00997095" w:rsidP="001A3C3D">
            <w:pPr>
              <w:pStyle w:val="ListParagraph"/>
              <w:ind w:left="0"/>
              <w:rPr>
                <w:rFonts w:asciiTheme="minorHAnsi" w:hAnsiTheme="minorHAnsi" w:cstheme="minorHAnsi"/>
                <w:color w:val="000000"/>
              </w:rPr>
            </w:pPr>
          </w:p>
          <w:p w14:paraId="6BC9BB80" w14:textId="77777777" w:rsidR="00997095" w:rsidRPr="009830E1" w:rsidRDefault="00997095" w:rsidP="001A3C3D">
            <w:pPr>
              <w:pStyle w:val="ListParagraph"/>
              <w:ind w:left="0"/>
              <w:rPr>
                <w:rFonts w:asciiTheme="minorHAnsi" w:hAnsiTheme="minorHAnsi" w:cstheme="minorHAnsi"/>
                <w:color w:val="000000"/>
              </w:rPr>
            </w:pPr>
          </w:p>
          <w:p w14:paraId="352B1769" w14:textId="77777777" w:rsidR="00997095" w:rsidRPr="009830E1" w:rsidRDefault="00997095" w:rsidP="001A3C3D">
            <w:pPr>
              <w:pStyle w:val="ListParagraph"/>
              <w:ind w:left="0"/>
              <w:rPr>
                <w:rFonts w:asciiTheme="minorHAnsi" w:hAnsiTheme="minorHAnsi" w:cstheme="minorHAnsi"/>
                <w:color w:val="000000"/>
              </w:rPr>
            </w:pPr>
          </w:p>
          <w:p w14:paraId="512DDF00" w14:textId="77777777" w:rsidR="00997095" w:rsidRPr="009830E1" w:rsidRDefault="00997095" w:rsidP="001A3C3D">
            <w:pPr>
              <w:pStyle w:val="ListParagraph"/>
              <w:ind w:left="0"/>
              <w:rPr>
                <w:rFonts w:asciiTheme="minorHAnsi" w:hAnsiTheme="minorHAnsi" w:cstheme="minorHAnsi"/>
                <w:color w:val="000000"/>
              </w:rPr>
            </w:pPr>
          </w:p>
          <w:p w14:paraId="67D0E441" w14:textId="77777777" w:rsidR="00997095" w:rsidRPr="009830E1" w:rsidRDefault="00997095" w:rsidP="001A3C3D">
            <w:pPr>
              <w:pStyle w:val="ListParagraph"/>
              <w:ind w:left="0"/>
              <w:rPr>
                <w:rFonts w:asciiTheme="minorHAnsi" w:hAnsiTheme="minorHAnsi" w:cstheme="minorHAnsi"/>
                <w:color w:val="000000"/>
              </w:rPr>
            </w:pPr>
          </w:p>
          <w:p w14:paraId="53D188F9" w14:textId="77777777" w:rsidR="00997095" w:rsidRPr="009830E1" w:rsidRDefault="00997095" w:rsidP="001A3C3D">
            <w:pPr>
              <w:pStyle w:val="ListParagraph"/>
              <w:ind w:left="0"/>
              <w:rPr>
                <w:rFonts w:asciiTheme="minorHAnsi" w:hAnsiTheme="minorHAnsi" w:cstheme="minorHAnsi"/>
                <w:color w:val="000000"/>
              </w:rPr>
            </w:pPr>
          </w:p>
          <w:p w14:paraId="28809FDC" w14:textId="77777777" w:rsidR="00997095" w:rsidRPr="009830E1" w:rsidRDefault="00997095" w:rsidP="001A3C3D">
            <w:pPr>
              <w:pStyle w:val="ListParagraph"/>
              <w:ind w:left="0"/>
              <w:rPr>
                <w:rFonts w:asciiTheme="minorHAnsi" w:hAnsiTheme="minorHAnsi" w:cstheme="minorHAnsi"/>
                <w:color w:val="000000"/>
              </w:rPr>
            </w:pPr>
          </w:p>
          <w:p w14:paraId="698187DF" w14:textId="77777777" w:rsidR="00997095" w:rsidRPr="009830E1" w:rsidRDefault="00997095" w:rsidP="001A3C3D">
            <w:pPr>
              <w:pStyle w:val="ListParagraph"/>
              <w:ind w:left="0"/>
              <w:rPr>
                <w:rFonts w:asciiTheme="minorHAnsi" w:hAnsiTheme="minorHAnsi" w:cstheme="minorHAnsi"/>
                <w:color w:val="000000"/>
              </w:rPr>
            </w:pPr>
          </w:p>
          <w:p w14:paraId="294664C2" w14:textId="77777777" w:rsidR="00997095" w:rsidRPr="009830E1" w:rsidRDefault="00997095" w:rsidP="001A3C3D">
            <w:pPr>
              <w:pStyle w:val="ListParagraph"/>
              <w:ind w:left="0"/>
              <w:rPr>
                <w:rFonts w:asciiTheme="minorHAnsi" w:hAnsiTheme="minorHAnsi" w:cstheme="minorHAnsi"/>
                <w:color w:val="000000"/>
              </w:rPr>
            </w:pPr>
          </w:p>
          <w:p w14:paraId="0C942BCA" w14:textId="77777777" w:rsidR="00997095" w:rsidRPr="009830E1" w:rsidRDefault="00997095" w:rsidP="001A3C3D">
            <w:pPr>
              <w:pStyle w:val="ListParagraph"/>
              <w:ind w:left="0"/>
              <w:rPr>
                <w:rFonts w:asciiTheme="minorHAnsi" w:hAnsiTheme="minorHAnsi" w:cstheme="minorHAnsi"/>
                <w:color w:val="000000"/>
              </w:rPr>
            </w:pPr>
          </w:p>
          <w:p w14:paraId="2B609889" w14:textId="77777777" w:rsidR="00997095" w:rsidRPr="009830E1" w:rsidRDefault="00997095" w:rsidP="001A3C3D">
            <w:pPr>
              <w:pStyle w:val="ListParagraph"/>
              <w:ind w:left="0"/>
              <w:rPr>
                <w:rFonts w:asciiTheme="minorHAnsi" w:hAnsiTheme="minorHAnsi" w:cstheme="minorHAnsi"/>
                <w:color w:val="000000"/>
              </w:rPr>
            </w:pPr>
          </w:p>
          <w:p w14:paraId="33C8836E" w14:textId="77777777" w:rsidR="00997095" w:rsidRPr="009830E1" w:rsidRDefault="00997095" w:rsidP="001A3C3D">
            <w:pPr>
              <w:pStyle w:val="ListParagraph"/>
              <w:ind w:left="0"/>
              <w:rPr>
                <w:rFonts w:asciiTheme="minorHAnsi" w:hAnsiTheme="minorHAnsi" w:cstheme="minorHAnsi"/>
                <w:color w:val="000000"/>
              </w:rPr>
            </w:pPr>
          </w:p>
          <w:p w14:paraId="2E66EDA0" w14:textId="77777777" w:rsidR="00997095" w:rsidRPr="009830E1" w:rsidRDefault="00997095" w:rsidP="001A3C3D">
            <w:pPr>
              <w:pStyle w:val="ListParagraph"/>
              <w:ind w:left="0"/>
              <w:rPr>
                <w:rFonts w:asciiTheme="minorHAnsi" w:hAnsiTheme="minorHAnsi" w:cstheme="minorHAnsi"/>
                <w:color w:val="000000"/>
              </w:rPr>
            </w:pPr>
          </w:p>
          <w:p w14:paraId="3DB6E4B9" w14:textId="77777777" w:rsidR="00997095" w:rsidRPr="009830E1" w:rsidRDefault="00997095" w:rsidP="001A3C3D">
            <w:pPr>
              <w:pStyle w:val="ListParagraph"/>
              <w:ind w:left="0"/>
              <w:rPr>
                <w:rFonts w:asciiTheme="minorHAnsi" w:hAnsiTheme="minorHAnsi" w:cstheme="minorHAnsi"/>
                <w:color w:val="000000"/>
              </w:rPr>
            </w:pPr>
          </w:p>
          <w:p w14:paraId="2C715FA1" w14:textId="77777777" w:rsidR="00997095" w:rsidRPr="009830E1" w:rsidRDefault="00997095" w:rsidP="001A3C3D">
            <w:pPr>
              <w:pStyle w:val="ListParagraph"/>
              <w:ind w:left="0"/>
              <w:rPr>
                <w:rFonts w:asciiTheme="minorHAnsi" w:hAnsiTheme="minorHAnsi" w:cstheme="minorHAnsi"/>
                <w:color w:val="000000"/>
              </w:rPr>
            </w:pPr>
          </w:p>
          <w:p w14:paraId="146E75D6" w14:textId="77777777" w:rsidR="00997095" w:rsidRPr="009830E1" w:rsidRDefault="00997095" w:rsidP="001A3C3D">
            <w:pPr>
              <w:pStyle w:val="ListParagraph"/>
              <w:ind w:left="0"/>
              <w:rPr>
                <w:rFonts w:asciiTheme="minorHAnsi" w:hAnsiTheme="minorHAnsi" w:cstheme="minorHAnsi"/>
                <w:color w:val="000000"/>
              </w:rPr>
            </w:pPr>
          </w:p>
          <w:p w14:paraId="6CAB5E1E" w14:textId="77777777" w:rsidR="00997095" w:rsidRPr="009830E1" w:rsidRDefault="00997095" w:rsidP="001A3C3D">
            <w:pPr>
              <w:pStyle w:val="ListParagraph"/>
              <w:ind w:left="0"/>
              <w:rPr>
                <w:rFonts w:asciiTheme="minorHAnsi" w:hAnsiTheme="minorHAnsi" w:cstheme="minorHAnsi"/>
                <w:color w:val="000000"/>
              </w:rPr>
            </w:pPr>
          </w:p>
          <w:p w14:paraId="73E67891" w14:textId="77777777" w:rsidR="00997095" w:rsidRPr="009830E1" w:rsidRDefault="00997095" w:rsidP="001A3C3D">
            <w:pPr>
              <w:pStyle w:val="ListParagraph"/>
              <w:ind w:left="0"/>
              <w:rPr>
                <w:rFonts w:asciiTheme="minorHAnsi" w:hAnsiTheme="minorHAnsi" w:cstheme="minorHAnsi"/>
                <w:color w:val="000000"/>
              </w:rPr>
            </w:pPr>
          </w:p>
          <w:p w14:paraId="6BAC3ECC" w14:textId="77777777" w:rsidR="00997095" w:rsidRPr="009830E1" w:rsidRDefault="00997095" w:rsidP="001A3C3D">
            <w:pPr>
              <w:pStyle w:val="ListParagraph"/>
              <w:ind w:left="0"/>
              <w:rPr>
                <w:rFonts w:asciiTheme="minorHAnsi" w:hAnsiTheme="minorHAnsi" w:cstheme="minorHAnsi"/>
                <w:color w:val="000000"/>
              </w:rPr>
            </w:pPr>
          </w:p>
          <w:p w14:paraId="49F1F625" w14:textId="77777777" w:rsidR="00997095" w:rsidRPr="009830E1" w:rsidRDefault="00997095" w:rsidP="001A3C3D">
            <w:pPr>
              <w:pStyle w:val="ListParagraph"/>
              <w:ind w:left="0"/>
              <w:rPr>
                <w:rFonts w:asciiTheme="minorHAnsi" w:hAnsiTheme="minorHAnsi" w:cstheme="minorHAnsi"/>
                <w:color w:val="000000"/>
              </w:rPr>
            </w:pPr>
          </w:p>
          <w:p w14:paraId="627CC1C8" w14:textId="77777777" w:rsidR="00997095" w:rsidRPr="009830E1" w:rsidRDefault="00997095" w:rsidP="001A3C3D">
            <w:pPr>
              <w:pStyle w:val="ListParagraph"/>
              <w:ind w:left="0"/>
              <w:rPr>
                <w:rFonts w:asciiTheme="minorHAnsi" w:hAnsiTheme="minorHAnsi" w:cstheme="minorHAnsi"/>
                <w:color w:val="000000"/>
              </w:rPr>
            </w:pPr>
          </w:p>
          <w:p w14:paraId="6722F56A" w14:textId="77777777" w:rsidR="00997095" w:rsidRPr="009830E1" w:rsidRDefault="00997095" w:rsidP="001A3C3D">
            <w:pPr>
              <w:pStyle w:val="ListParagraph"/>
              <w:ind w:left="0"/>
              <w:rPr>
                <w:rFonts w:asciiTheme="minorHAnsi" w:hAnsiTheme="minorHAnsi" w:cstheme="minorHAnsi"/>
                <w:color w:val="000000"/>
              </w:rPr>
            </w:pPr>
          </w:p>
          <w:p w14:paraId="3CCD462C" w14:textId="6B267CD5" w:rsidR="00997095" w:rsidRPr="009830E1" w:rsidRDefault="00997095" w:rsidP="001A3C3D">
            <w:pPr>
              <w:pStyle w:val="ListParagraph"/>
              <w:ind w:left="0"/>
              <w:rPr>
                <w:rFonts w:asciiTheme="minorHAnsi" w:hAnsiTheme="minorHAnsi" w:cstheme="minorHAnsi"/>
                <w:bCs/>
                <w:sz w:val="21"/>
                <w:szCs w:val="21"/>
              </w:rPr>
            </w:pPr>
          </w:p>
        </w:tc>
        <w:tc>
          <w:tcPr>
            <w:tcW w:w="2769" w:type="dxa"/>
            <w:gridSpan w:val="2"/>
          </w:tcPr>
          <w:p w14:paraId="3838511C" w14:textId="3D0960D5" w:rsidR="00247D5E" w:rsidRPr="009830E1" w:rsidRDefault="00247D5E" w:rsidP="00567AE2">
            <w:pPr>
              <w:pStyle w:val="ListParagraph"/>
              <w:ind w:left="0"/>
              <w:rPr>
                <w:rFonts w:asciiTheme="minorHAnsi" w:hAnsiTheme="minorHAnsi" w:cstheme="minorHAnsi"/>
                <w:b/>
                <w:szCs w:val="21"/>
              </w:rPr>
            </w:pPr>
            <w:r w:rsidRPr="009830E1">
              <w:rPr>
                <w:rFonts w:asciiTheme="minorHAnsi" w:hAnsiTheme="minorHAnsi" w:cstheme="minorHAnsi"/>
                <w:b/>
                <w:szCs w:val="21"/>
              </w:rPr>
              <w:t xml:space="preserve">PowerPoint </w:t>
            </w:r>
            <w:r w:rsidR="00B31F6D" w:rsidRPr="009830E1">
              <w:rPr>
                <w:rFonts w:asciiTheme="minorHAnsi" w:hAnsiTheme="minorHAnsi" w:cstheme="minorHAnsi"/>
                <w:b/>
                <w:szCs w:val="21"/>
              </w:rPr>
              <w:t>S</w:t>
            </w:r>
            <w:r w:rsidRPr="009830E1">
              <w:rPr>
                <w:rFonts w:asciiTheme="minorHAnsi" w:hAnsiTheme="minorHAnsi" w:cstheme="minorHAnsi"/>
                <w:b/>
                <w:szCs w:val="21"/>
              </w:rPr>
              <w:t>lides</w:t>
            </w:r>
          </w:p>
          <w:p w14:paraId="0A49C33B" w14:textId="77777777" w:rsidR="00247D5E" w:rsidRPr="009830E1" w:rsidRDefault="00247D5E" w:rsidP="00567AE2">
            <w:pPr>
              <w:pStyle w:val="ListParagraph"/>
              <w:ind w:left="0"/>
              <w:rPr>
                <w:rFonts w:asciiTheme="minorHAnsi" w:hAnsiTheme="minorHAnsi" w:cstheme="minorHAnsi"/>
                <w:sz w:val="21"/>
                <w:szCs w:val="21"/>
              </w:rPr>
            </w:pPr>
          </w:p>
          <w:p w14:paraId="10646A81" w14:textId="38935F73" w:rsidR="00247D5E" w:rsidRPr="009830E1" w:rsidRDefault="00247D5E" w:rsidP="00567AE2">
            <w:pPr>
              <w:pStyle w:val="ListParagraph"/>
              <w:ind w:left="0"/>
              <w:rPr>
                <w:rFonts w:asciiTheme="minorHAnsi" w:hAnsiTheme="minorHAnsi" w:cstheme="minorHAnsi"/>
                <w:sz w:val="21"/>
                <w:szCs w:val="21"/>
              </w:rPr>
            </w:pPr>
            <w:r w:rsidRPr="009830E1">
              <w:rPr>
                <w:rFonts w:asciiTheme="minorHAnsi" w:hAnsiTheme="minorHAnsi" w:cstheme="minorHAnsi"/>
                <w:sz w:val="21"/>
                <w:szCs w:val="21"/>
              </w:rPr>
              <w:t>PP</w:t>
            </w:r>
            <w:r w:rsidR="00B31F6D"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1A2F46" w:rsidRPr="009830E1">
              <w:rPr>
                <w:rFonts w:asciiTheme="minorHAnsi" w:hAnsiTheme="minorHAnsi" w:cstheme="minorHAnsi"/>
                <w:sz w:val="21"/>
                <w:szCs w:val="21"/>
              </w:rPr>
              <w:t>19</w:t>
            </w:r>
          </w:p>
          <w:p w14:paraId="0BBEC8EA" w14:textId="77777777" w:rsidR="001A2F46" w:rsidRPr="009830E1" w:rsidRDefault="001A2F46" w:rsidP="00567AE2">
            <w:pPr>
              <w:pStyle w:val="ListParagraph"/>
              <w:ind w:left="0"/>
              <w:rPr>
                <w:rFonts w:asciiTheme="minorHAnsi" w:hAnsiTheme="minorHAnsi" w:cstheme="minorHAnsi"/>
                <w:sz w:val="21"/>
                <w:szCs w:val="21"/>
              </w:rPr>
            </w:pPr>
          </w:p>
          <w:p w14:paraId="062F2057" w14:textId="77777777" w:rsidR="001A2F46" w:rsidRPr="009830E1" w:rsidRDefault="001A2F46" w:rsidP="00567AE2">
            <w:pPr>
              <w:pStyle w:val="ListParagraph"/>
              <w:ind w:left="0"/>
              <w:rPr>
                <w:rFonts w:asciiTheme="minorHAnsi" w:hAnsiTheme="minorHAnsi" w:cstheme="minorHAnsi"/>
                <w:sz w:val="21"/>
                <w:szCs w:val="21"/>
              </w:rPr>
            </w:pPr>
          </w:p>
          <w:p w14:paraId="28C7A940" w14:textId="77777777" w:rsidR="001A2F46" w:rsidRPr="009830E1" w:rsidRDefault="001A2F46" w:rsidP="00567AE2">
            <w:pPr>
              <w:pStyle w:val="ListParagraph"/>
              <w:ind w:left="0"/>
              <w:rPr>
                <w:rFonts w:asciiTheme="minorHAnsi" w:hAnsiTheme="minorHAnsi" w:cstheme="minorHAnsi"/>
                <w:sz w:val="21"/>
                <w:szCs w:val="21"/>
              </w:rPr>
            </w:pPr>
          </w:p>
          <w:p w14:paraId="49B31659" w14:textId="77777777" w:rsidR="001A2F46" w:rsidRPr="009830E1" w:rsidRDefault="001A2F46" w:rsidP="00567AE2">
            <w:pPr>
              <w:pStyle w:val="ListParagraph"/>
              <w:ind w:left="0"/>
              <w:rPr>
                <w:rFonts w:asciiTheme="minorHAnsi" w:hAnsiTheme="minorHAnsi" w:cstheme="minorHAnsi"/>
                <w:sz w:val="21"/>
                <w:szCs w:val="21"/>
              </w:rPr>
            </w:pPr>
          </w:p>
          <w:p w14:paraId="0B1E8483" w14:textId="77777777" w:rsidR="001A2F46" w:rsidRPr="009830E1" w:rsidRDefault="001A2F46" w:rsidP="00567AE2">
            <w:pPr>
              <w:pStyle w:val="ListParagraph"/>
              <w:ind w:left="0"/>
              <w:rPr>
                <w:rFonts w:asciiTheme="minorHAnsi" w:hAnsiTheme="minorHAnsi" w:cstheme="minorHAnsi"/>
                <w:sz w:val="21"/>
                <w:szCs w:val="21"/>
              </w:rPr>
            </w:pPr>
          </w:p>
          <w:p w14:paraId="37C572B8" w14:textId="77777777" w:rsidR="001A2F46" w:rsidRPr="009830E1" w:rsidRDefault="001A2F46" w:rsidP="00567AE2">
            <w:pPr>
              <w:pStyle w:val="ListParagraph"/>
              <w:ind w:left="0"/>
              <w:rPr>
                <w:rFonts w:asciiTheme="minorHAnsi" w:hAnsiTheme="minorHAnsi" w:cstheme="minorHAnsi"/>
                <w:sz w:val="21"/>
                <w:szCs w:val="21"/>
              </w:rPr>
            </w:pPr>
          </w:p>
          <w:p w14:paraId="42E613BD" w14:textId="77777777" w:rsidR="001A2F46" w:rsidRPr="009830E1" w:rsidRDefault="001A2F46" w:rsidP="00567AE2">
            <w:pPr>
              <w:pStyle w:val="ListParagraph"/>
              <w:ind w:left="0"/>
              <w:rPr>
                <w:rFonts w:asciiTheme="minorHAnsi" w:hAnsiTheme="minorHAnsi" w:cstheme="minorHAnsi"/>
                <w:sz w:val="21"/>
                <w:szCs w:val="21"/>
              </w:rPr>
            </w:pPr>
          </w:p>
          <w:p w14:paraId="7B1A3713" w14:textId="77777777" w:rsidR="001A2F46" w:rsidRPr="009830E1" w:rsidRDefault="001A2F46" w:rsidP="00567AE2">
            <w:pPr>
              <w:pStyle w:val="ListParagraph"/>
              <w:ind w:left="0"/>
              <w:rPr>
                <w:rFonts w:asciiTheme="minorHAnsi" w:hAnsiTheme="minorHAnsi" w:cstheme="minorHAnsi"/>
                <w:sz w:val="21"/>
                <w:szCs w:val="21"/>
              </w:rPr>
            </w:pPr>
          </w:p>
          <w:p w14:paraId="0309566A" w14:textId="77777777" w:rsidR="001A2F46" w:rsidRPr="009830E1" w:rsidRDefault="001A2F46" w:rsidP="00567AE2">
            <w:pPr>
              <w:pStyle w:val="ListParagraph"/>
              <w:ind w:left="0"/>
              <w:rPr>
                <w:rFonts w:asciiTheme="minorHAnsi" w:hAnsiTheme="minorHAnsi" w:cstheme="minorHAnsi"/>
                <w:sz w:val="21"/>
                <w:szCs w:val="21"/>
              </w:rPr>
            </w:pPr>
          </w:p>
          <w:p w14:paraId="133B2A07" w14:textId="77777777" w:rsidR="001A2F46" w:rsidRPr="009830E1" w:rsidRDefault="001A2F46" w:rsidP="00567AE2">
            <w:pPr>
              <w:pStyle w:val="ListParagraph"/>
              <w:ind w:left="0"/>
              <w:rPr>
                <w:rFonts w:asciiTheme="minorHAnsi" w:hAnsiTheme="minorHAnsi" w:cstheme="minorHAnsi"/>
                <w:sz w:val="21"/>
                <w:szCs w:val="21"/>
              </w:rPr>
            </w:pPr>
          </w:p>
          <w:p w14:paraId="15A65DCF" w14:textId="77777777" w:rsidR="001A2F46" w:rsidRPr="009830E1" w:rsidRDefault="001A2F46" w:rsidP="00567AE2">
            <w:pPr>
              <w:pStyle w:val="ListParagraph"/>
              <w:ind w:left="0"/>
              <w:rPr>
                <w:rFonts w:asciiTheme="minorHAnsi" w:hAnsiTheme="minorHAnsi" w:cstheme="minorHAnsi"/>
                <w:sz w:val="21"/>
                <w:szCs w:val="21"/>
              </w:rPr>
            </w:pPr>
          </w:p>
          <w:p w14:paraId="141447A3" w14:textId="77777777" w:rsidR="001A2F46" w:rsidRPr="009830E1" w:rsidRDefault="001A2F46" w:rsidP="00567AE2">
            <w:pPr>
              <w:pStyle w:val="ListParagraph"/>
              <w:ind w:left="0"/>
              <w:rPr>
                <w:rFonts w:asciiTheme="minorHAnsi" w:hAnsiTheme="minorHAnsi" w:cstheme="minorHAnsi"/>
                <w:sz w:val="21"/>
                <w:szCs w:val="21"/>
              </w:rPr>
            </w:pPr>
          </w:p>
          <w:p w14:paraId="4E78CDF8" w14:textId="77777777" w:rsidR="001A2F46" w:rsidRPr="009830E1" w:rsidRDefault="001A2F46" w:rsidP="00567AE2">
            <w:pPr>
              <w:pStyle w:val="ListParagraph"/>
              <w:ind w:left="0"/>
              <w:rPr>
                <w:rFonts w:asciiTheme="minorHAnsi" w:hAnsiTheme="minorHAnsi" w:cstheme="minorHAnsi"/>
                <w:sz w:val="21"/>
                <w:szCs w:val="21"/>
              </w:rPr>
            </w:pPr>
          </w:p>
          <w:p w14:paraId="0FE602A3" w14:textId="77777777" w:rsidR="001A2F46" w:rsidRPr="009830E1" w:rsidRDefault="001A2F46" w:rsidP="00567AE2">
            <w:pPr>
              <w:pStyle w:val="ListParagraph"/>
              <w:ind w:left="0"/>
              <w:rPr>
                <w:rFonts w:asciiTheme="minorHAnsi" w:hAnsiTheme="minorHAnsi" w:cstheme="minorHAnsi"/>
                <w:sz w:val="21"/>
                <w:szCs w:val="21"/>
              </w:rPr>
            </w:pPr>
          </w:p>
          <w:p w14:paraId="0CB68FAA" w14:textId="77777777" w:rsidR="001A2F46" w:rsidRPr="009830E1" w:rsidRDefault="001A2F46" w:rsidP="00567AE2">
            <w:pPr>
              <w:pStyle w:val="ListParagraph"/>
              <w:ind w:left="0"/>
              <w:rPr>
                <w:rFonts w:asciiTheme="minorHAnsi" w:hAnsiTheme="minorHAnsi" w:cstheme="minorHAnsi"/>
                <w:sz w:val="21"/>
                <w:szCs w:val="21"/>
              </w:rPr>
            </w:pPr>
          </w:p>
          <w:p w14:paraId="37E0975F" w14:textId="77777777" w:rsidR="001A2F46" w:rsidRPr="009830E1" w:rsidRDefault="001A2F46" w:rsidP="00567AE2">
            <w:pPr>
              <w:pStyle w:val="ListParagraph"/>
              <w:ind w:left="0"/>
              <w:rPr>
                <w:rFonts w:asciiTheme="minorHAnsi" w:hAnsiTheme="minorHAnsi" w:cstheme="minorHAnsi"/>
                <w:sz w:val="21"/>
                <w:szCs w:val="21"/>
              </w:rPr>
            </w:pPr>
          </w:p>
          <w:p w14:paraId="2F301FA4" w14:textId="77777777" w:rsidR="001A2F46" w:rsidRPr="009830E1" w:rsidRDefault="001A2F46" w:rsidP="00567AE2">
            <w:pPr>
              <w:pStyle w:val="ListParagraph"/>
              <w:ind w:left="0"/>
              <w:rPr>
                <w:rFonts w:asciiTheme="minorHAnsi" w:hAnsiTheme="minorHAnsi" w:cstheme="minorHAnsi"/>
                <w:sz w:val="21"/>
                <w:szCs w:val="21"/>
              </w:rPr>
            </w:pPr>
          </w:p>
          <w:p w14:paraId="13D1ED9C" w14:textId="77777777" w:rsidR="001A2F46" w:rsidRPr="009830E1" w:rsidRDefault="001A2F46" w:rsidP="00567AE2">
            <w:pPr>
              <w:pStyle w:val="ListParagraph"/>
              <w:ind w:left="0"/>
              <w:rPr>
                <w:rFonts w:asciiTheme="minorHAnsi" w:hAnsiTheme="minorHAnsi" w:cstheme="minorHAnsi"/>
                <w:sz w:val="21"/>
                <w:szCs w:val="21"/>
              </w:rPr>
            </w:pPr>
          </w:p>
          <w:p w14:paraId="676DA0F0" w14:textId="77777777" w:rsidR="001A2F46" w:rsidRPr="009830E1" w:rsidRDefault="001A2F46" w:rsidP="00567AE2">
            <w:pPr>
              <w:pStyle w:val="ListParagraph"/>
              <w:ind w:left="0"/>
              <w:rPr>
                <w:rFonts w:asciiTheme="minorHAnsi" w:hAnsiTheme="minorHAnsi" w:cstheme="minorHAnsi"/>
                <w:sz w:val="21"/>
                <w:szCs w:val="21"/>
              </w:rPr>
            </w:pPr>
          </w:p>
          <w:p w14:paraId="2951CAFE" w14:textId="77777777" w:rsidR="001A2F46" w:rsidRPr="009830E1" w:rsidRDefault="001A2F46" w:rsidP="00567AE2">
            <w:pPr>
              <w:pStyle w:val="ListParagraph"/>
              <w:ind w:left="0"/>
              <w:rPr>
                <w:rFonts w:asciiTheme="minorHAnsi" w:hAnsiTheme="minorHAnsi" w:cstheme="minorHAnsi"/>
                <w:sz w:val="21"/>
                <w:szCs w:val="21"/>
              </w:rPr>
            </w:pPr>
          </w:p>
          <w:p w14:paraId="34EEC807" w14:textId="77777777" w:rsidR="001A2F46" w:rsidRPr="009830E1" w:rsidRDefault="001A2F46" w:rsidP="00567AE2">
            <w:pPr>
              <w:pStyle w:val="ListParagraph"/>
              <w:ind w:left="0"/>
              <w:rPr>
                <w:rFonts w:asciiTheme="minorHAnsi" w:hAnsiTheme="minorHAnsi" w:cstheme="minorHAnsi"/>
                <w:sz w:val="21"/>
                <w:szCs w:val="21"/>
              </w:rPr>
            </w:pPr>
          </w:p>
          <w:p w14:paraId="3795D762" w14:textId="77777777" w:rsidR="001A2F46" w:rsidRPr="009830E1" w:rsidRDefault="001A2F46" w:rsidP="00567AE2">
            <w:pPr>
              <w:pStyle w:val="ListParagraph"/>
              <w:ind w:left="0"/>
              <w:rPr>
                <w:rFonts w:asciiTheme="minorHAnsi" w:hAnsiTheme="minorHAnsi" w:cstheme="minorHAnsi"/>
                <w:sz w:val="21"/>
                <w:szCs w:val="21"/>
              </w:rPr>
            </w:pPr>
          </w:p>
          <w:p w14:paraId="4714F672" w14:textId="77777777" w:rsidR="001A2F46" w:rsidRPr="009830E1" w:rsidRDefault="001A2F46" w:rsidP="00567AE2">
            <w:pPr>
              <w:pStyle w:val="ListParagraph"/>
              <w:ind w:left="0"/>
              <w:rPr>
                <w:rFonts w:asciiTheme="minorHAnsi" w:hAnsiTheme="minorHAnsi" w:cstheme="minorHAnsi"/>
                <w:sz w:val="21"/>
                <w:szCs w:val="21"/>
              </w:rPr>
            </w:pPr>
          </w:p>
          <w:p w14:paraId="68F9B295" w14:textId="77777777" w:rsidR="001A2F46" w:rsidRPr="009830E1" w:rsidRDefault="001A2F46" w:rsidP="00567AE2">
            <w:pPr>
              <w:pStyle w:val="ListParagraph"/>
              <w:ind w:left="0"/>
              <w:rPr>
                <w:rFonts w:asciiTheme="minorHAnsi" w:hAnsiTheme="minorHAnsi" w:cstheme="minorHAnsi"/>
                <w:sz w:val="21"/>
                <w:szCs w:val="21"/>
              </w:rPr>
            </w:pPr>
          </w:p>
          <w:p w14:paraId="75D35062" w14:textId="77777777" w:rsidR="001A2F46" w:rsidRPr="009830E1" w:rsidRDefault="001A2F46" w:rsidP="00567AE2">
            <w:pPr>
              <w:pStyle w:val="ListParagraph"/>
              <w:ind w:left="0"/>
              <w:rPr>
                <w:rFonts w:asciiTheme="minorHAnsi" w:hAnsiTheme="minorHAnsi" w:cstheme="minorHAnsi"/>
                <w:sz w:val="21"/>
                <w:szCs w:val="21"/>
              </w:rPr>
            </w:pPr>
          </w:p>
          <w:p w14:paraId="39B6B690" w14:textId="77777777" w:rsidR="001A2F46" w:rsidRPr="009830E1" w:rsidRDefault="001A2F46" w:rsidP="00567AE2">
            <w:pPr>
              <w:pStyle w:val="ListParagraph"/>
              <w:ind w:left="0"/>
              <w:rPr>
                <w:rFonts w:asciiTheme="minorHAnsi" w:hAnsiTheme="minorHAnsi" w:cstheme="minorHAnsi"/>
                <w:sz w:val="21"/>
                <w:szCs w:val="21"/>
              </w:rPr>
            </w:pPr>
          </w:p>
          <w:p w14:paraId="0378BC8E" w14:textId="77777777" w:rsidR="001A2F46" w:rsidRPr="009830E1" w:rsidRDefault="001A2F46" w:rsidP="00567AE2">
            <w:pPr>
              <w:pStyle w:val="ListParagraph"/>
              <w:ind w:left="0"/>
              <w:rPr>
                <w:rFonts w:asciiTheme="minorHAnsi" w:hAnsiTheme="minorHAnsi" w:cstheme="minorHAnsi"/>
                <w:sz w:val="21"/>
                <w:szCs w:val="21"/>
              </w:rPr>
            </w:pPr>
          </w:p>
          <w:p w14:paraId="382D03A5" w14:textId="77777777" w:rsidR="001A2F46" w:rsidRPr="009830E1" w:rsidRDefault="001A2F46" w:rsidP="00567AE2">
            <w:pPr>
              <w:pStyle w:val="ListParagraph"/>
              <w:ind w:left="0"/>
              <w:rPr>
                <w:rFonts w:asciiTheme="minorHAnsi" w:hAnsiTheme="minorHAnsi" w:cstheme="minorHAnsi"/>
                <w:sz w:val="21"/>
                <w:szCs w:val="21"/>
              </w:rPr>
            </w:pPr>
          </w:p>
          <w:p w14:paraId="4999D5B2" w14:textId="77777777" w:rsidR="001A2F46" w:rsidRPr="009830E1" w:rsidRDefault="001A2F46" w:rsidP="00567AE2">
            <w:pPr>
              <w:pStyle w:val="ListParagraph"/>
              <w:ind w:left="0"/>
              <w:rPr>
                <w:rFonts w:asciiTheme="minorHAnsi" w:hAnsiTheme="minorHAnsi" w:cstheme="minorHAnsi"/>
                <w:sz w:val="21"/>
                <w:szCs w:val="21"/>
              </w:rPr>
            </w:pPr>
          </w:p>
          <w:p w14:paraId="5EBF577C" w14:textId="77777777" w:rsidR="001A2F46" w:rsidRPr="009830E1" w:rsidRDefault="001A2F46" w:rsidP="00567AE2">
            <w:pPr>
              <w:pStyle w:val="ListParagraph"/>
              <w:ind w:left="0"/>
              <w:rPr>
                <w:rFonts w:asciiTheme="minorHAnsi" w:hAnsiTheme="minorHAnsi" w:cstheme="minorHAnsi"/>
                <w:sz w:val="21"/>
                <w:szCs w:val="21"/>
              </w:rPr>
            </w:pPr>
          </w:p>
          <w:p w14:paraId="640745FB" w14:textId="77777777" w:rsidR="001A2F46" w:rsidRPr="009830E1" w:rsidRDefault="001A2F46" w:rsidP="00567AE2">
            <w:pPr>
              <w:pStyle w:val="ListParagraph"/>
              <w:ind w:left="0"/>
              <w:rPr>
                <w:rFonts w:asciiTheme="minorHAnsi" w:hAnsiTheme="minorHAnsi" w:cstheme="minorHAnsi"/>
                <w:sz w:val="21"/>
                <w:szCs w:val="21"/>
              </w:rPr>
            </w:pPr>
          </w:p>
          <w:p w14:paraId="2A94A633" w14:textId="77777777" w:rsidR="001A2F46" w:rsidRPr="009830E1" w:rsidRDefault="001A2F46" w:rsidP="00567AE2">
            <w:pPr>
              <w:pStyle w:val="ListParagraph"/>
              <w:ind w:left="0"/>
              <w:rPr>
                <w:rFonts w:asciiTheme="minorHAnsi" w:hAnsiTheme="minorHAnsi" w:cstheme="minorHAnsi"/>
                <w:sz w:val="21"/>
                <w:szCs w:val="21"/>
              </w:rPr>
            </w:pPr>
          </w:p>
          <w:p w14:paraId="28639D0B" w14:textId="77777777" w:rsidR="001A2F46" w:rsidRPr="009830E1" w:rsidRDefault="001A2F46" w:rsidP="00567AE2">
            <w:pPr>
              <w:pStyle w:val="ListParagraph"/>
              <w:ind w:left="0"/>
              <w:rPr>
                <w:rFonts w:asciiTheme="minorHAnsi" w:hAnsiTheme="minorHAnsi" w:cstheme="minorHAnsi"/>
                <w:sz w:val="21"/>
                <w:szCs w:val="21"/>
              </w:rPr>
            </w:pPr>
          </w:p>
          <w:p w14:paraId="54093C82" w14:textId="77777777" w:rsidR="001A2F46" w:rsidRPr="009830E1" w:rsidRDefault="001A2F46" w:rsidP="00567AE2">
            <w:pPr>
              <w:pStyle w:val="ListParagraph"/>
              <w:ind w:left="0"/>
              <w:rPr>
                <w:rFonts w:asciiTheme="minorHAnsi" w:hAnsiTheme="minorHAnsi" w:cstheme="minorHAnsi"/>
                <w:sz w:val="21"/>
                <w:szCs w:val="21"/>
              </w:rPr>
            </w:pPr>
          </w:p>
          <w:p w14:paraId="57EA96B6" w14:textId="77777777" w:rsidR="001A2F46" w:rsidRPr="009830E1" w:rsidRDefault="001A2F46" w:rsidP="00567AE2">
            <w:pPr>
              <w:pStyle w:val="ListParagraph"/>
              <w:ind w:left="0"/>
              <w:rPr>
                <w:rFonts w:asciiTheme="minorHAnsi" w:hAnsiTheme="minorHAnsi" w:cstheme="minorHAnsi"/>
                <w:sz w:val="21"/>
                <w:szCs w:val="21"/>
              </w:rPr>
            </w:pPr>
          </w:p>
          <w:p w14:paraId="2B23578C" w14:textId="77777777" w:rsidR="001A2F46" w:rsidRPr="009830E1" w:rsidRDefault="001A2F46" w:rsidP="00567AE2">
            <w:pPr>
              <w:pStyle w:val="ListParagraph"/>
              <w:ind w:left="0"/>
              <w:rPr>
                <w:rFonts w:asciiTheme="minorHAnsi" w:hAnsiTheme="minorHAnsi" w:cstheme="minorHAnsi"/>
                <w:sz w:val="21"/>
                <w:szCs w:val="21"/>
              </w:rPr>
            </w:pPr>
          </w:p>
          <w:p w14:paraId="73885A72" w14:textId="05DD9904" w:rsidR="001A2F46" w:rsidRPr="009830E1" w:rsidRDefault="001A2F46" w:rsidP="00567AE2">
            <w:pPr>
              <w:pStyle w:val="ListParagraph"/>
              <w:ind w:left="0"/>
              <w:rPr>
                <w:rFonts w:asciiTheme="minorHAnsi" w:hAnsiTheme="minorHAnsi" w:cstheme="minorHAnsi"/>
                <w:sz w:val="21"/>
                <w:szCs w:val="21"/>
              </w:rPr>
            </w:pPr>
            <w:r w:rsidRPr="009830E1">
              <w:rPr>
                <w:rFonts w:asciiTheme="minorHAnsi" w:hAnsiTheme="minorHAnsi" w:cstheme="minorHAnsi"/>
                <w:sz w:val="21"/>
                <w:szCs w:val="21"/>
              </w:rPr>
              <w:t>PP</w:t>
            </w:r>
            <w:r w:rsidR="00B31F6D"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5C5D99">
              <w:rPr>
                <w:rFonts w:asciiTheme="minorHAnsi" w:hAnsiTheme="minorHAnsi" w:cstheme="minorHAnsi"/>
                <w:sz w:val="21"/>
                <w:szCs w:val="21"/>
              </w:rPr>
              <w:t>20</w:t>
            </w:r>
          </w:p>
          <w:p w14:paraId="0C997928" w14:textId="77777777" w:rsidR="001A2F46" w:rsidRPr="009830E1" w:rsidRDefault="001A2F46" w:rsidP="00567AE2">
            <w:pPr>
              <w:pStyle w:val="ListParagraph"/>
              <w:ind w:left="0"/>
              <w:rPr>
                <w:rFonts w:asciiTheme="minorHAnsi" w:hAnsiTheme="minorHAnsi" w:cstheme="minorHAnsi"/>
                <w:sz w:val="21"/>
                <w:szCs w:val="21"/>
              </w:rPr>
            </w:pPr>
          </w:p>
          <w:p w14:paraId="713B8EF9" w14:textId="77777777" w:rsidR="001A2F46" w:rsidRPr="009830E1" w:rsidRDefault="001A2F46" w:rsidP="00567AE2">
            <w:pPr>
              <w:pStyle w:val="ListParagraph"/>
              <w:ind w:left="0"/>
              <w:rPr>
                <w:rFonts w:asciiTheme="minorHAnsi" w:hAnsiTheme="minorHAnsi" w:cstheme="minorHAnsi"/>
                <w:sz w:val="21"/>
                <w:szCs w:val="21"/>
              </w:rPr>
            </w:pPr>
          </w:p>
          <w:p w14:paraId="2B65E352" w14:textId="77777777" w:rsidR="001A2F46" w:rsidRPr="009830E1" w:rsidRDefault="001A2F46" w:rsidP="00567AE2">
            <w:pPr>
              <w:pStyle w:val="ListParagraph"/>
              <w:ind w:left="0"/>
              <w:rPr>
                <w:rFonts w:asciiTheme="minorHAnsi" w:hAnsiTheme="minorHAnsi" w:cstheme="minorHAnsi"/>
                <w:sz w:val="21"/>
                <w:szCs w:val="21"/>
              </w:rPr>
            </w:pPr>
          </w:p>
          <w:p w14:paraId="4CD97674" w14:textId="77777777" w:rsidR="001A2F46" w:rsidRPr="009830E1" w:rsidRDefault="001A2F46" w:rsidP="00567AE2">
            <w:pPr>
              <w:pStyle w:val="ListParagraph"/>
              <w:ind w:left="0"/>
              <w:rPr>
                <w:rFonts w:asciiTheme="minorHAnsi" w:hAnsiTheme="minorHAnsi" w:cstheme="minorHAnsi"/>
                <w:sz w:val="21"/>
                <w:szCs w:val="21"/>
              </w:rPr>
            </w:pPr>
          </w:p>
          <w:p w14:paraId="188B745D" w14:textId="77777777" w:rsidR="001A2F46" w:rsidRPr="009830E1" w:rsidRDefault="001A2F46" w:rsidP="00567AE2">
            <w:pPr>
              <w:pStyle w:val="ListParagraph"/>
              <w:ind w:left="0"/>
              <w:rPr>
                <w:rFonts w:asciiTheme="minorHAnsi" w:hAnsiTheme="minorHAnsi" w:cstheme="minorHAnsi"/>
                <w:sz w:val="21"/>
                <w:szCs w:val="21"/>
              </w:rPr>
            </w:pPr>
          </w:p>
          <w:p w14:paraId="1B5C2047" w14:textId="77777777" w:rsidR="001A2F46" w:rsidRPr="009830E1" w:rsidRDefault="001A2F46" w:rsidP="00567AE2">
            <w:pPr>
              <w:pStyle w:val="ListParagraph"/>
              <w:ind w:left="0"/>
              <w:rPr>
                <w:rFonts w:asciiTheme="minorHAnsi" w:hAnsiTheme="minorHAnsi" w:cstheme="minorHAnsi"/>
                <w:sz w:val="21"/>
                <w:szCs w:val="21"/>
              </w:rPr>
            </w:pPr>
          </w:p>
          <w:p w14:paraId="0DB4CA68" w14:textId="77777777" w:rsidR="001A2F46" w:rsidRPr="009830E1" w:rsidRDefault="001A2F46" w:rsidP="00567AE2">
            <w:pPr>
              <w:pStyle w:val="ListParagraph"/>
              <w:ind w:left="0"/>
              <w:rPr>
                <w:rFonts w:asciiTheme="minorHAnsi" w:hAnsiTheme="minorHAnsi" w:cstheme="minorHAnsi"/>
                <w:sz w:val="21"/>
                <w:szCs w:val="21"/>
              </w:rPr>
            </w:pPr>
          </w:p>
          <w:p w14:paraId="6F881D31" w14:textId="77777777" w:rsidR="001A2F46" w:rsidRPr="009830E1" w:rsidRDefault="001A2F46" w:rsidP="00567AE2">
            <w:pPr>
              <w:pStyle w:val="ListParagraph"/>
              <w:ind w:left="0"/>
              <w:rPr>
                <w:rFonts w:asciiTheme="minorHAnsi" w:hAnsiTheme="minorHAnsi" w:cstheme="minorHAnsi"/>
                <w:sz w:val="21"/>
                <w:szCs w:val="21"/>
              </w:rPr>
            </w:pPr>
          </w:p>
          <w:p w14:paraId="6136C477" w14:textId="77777777" w:rsidR="001A2F46" w:rsidRPr="009830E1" w:rsidRDefault="001A2F46" w:rsidP="00567AE2">
            <w:pPr>
              <w:pStyle w:val="ListParagraph"/>
              <w:ind w:left="0"/>
              <w:rPr>
                <w:rFonts w:asciiTheme="minorHAnsi" w:hAnsiTheme="minorHAnsi" w:cstheme="minorHAnsi"/>
                <w:sz w:val="21"/>
                <w:szCs w:val="21"/>
              </w:rPr>
            </w:pPr>
          </w:p>
          <w:p w14:paraId="7B047B6A" w14:textId="77777777" w:rsidR="001A2F46" w:rsidRPr="009830E1" w:rsidRDefault="001A2F46" w:rsidP="00567AE2">
            <w:pPr>
              <w:pStyle w:val="ListParagraph"/>
              <w:ind w:left="0"/>
              <w:rPr>
                <w:rFonts w:asciiTheme="minorHAnsi" w:hAnsiTheme="minorHAnsi" w:cstheme="minorHAnsi"/>
                <w:sz w:val="21"/>
                <w:szCs w:val="21"/>
              </w:rPr>
            </w:pPr>
          </w:p>
          <w:p w14:paraId="563B12C4" w14:textId="77777777" w:rsidR="001A2F46" w:rsidRPr="009830E1" w:rsidRDefault="001A2F46" w:rsidP="00567AE2">
            <w:pPr>
              <w:pStyle w:val="ListParagraph"/>
              <w:ind w:left="0"/>
              <w:rPr>
                <w:rFonts w:asciiTheme="minorHAnsi" w:hAnsiTheme="minorHAnsi" w:cstheme="minorHAnsi"/>
                <w:sz w:val="21"/>
                <w:szCs w:val="21"/>
              </w:rPr>
            </w:pPr>
          </w:p>
          <w:p w14:paraId="3EED6D8B" w14:textId="77777777" w:rsidR="00953036" w:rsidRDefault="00953036" w:rsidP="00567AE2">
            <w:pPr>
              <w:pStyle w:val="ListParagraph"/>
              <w:ind w:left="0"/>
              <w:rPr>
                <w:rFonts w:asciiTheme="minorHAnsi" w:hAnsiTheme="minorHAnsi" w:cstheme="minorHAnsi"/>
                <w:sz w:val="21"/>
                <w:szCs w:val="21"/>
              </w:rPr>
            </w:pPr>
          </w:p>
          <w:p w14:paraId="79E56D3B" w14:textId="77777777" w:rsidR="00953036" w:rsidRDefault="00953036" w:rsidP="00567AE2">
            <w:pPr>
              <w:pStyle w:val="ListParagraph"/>
              <w:ind w:left="0"/>
              <w:rPr>
                <w:rFonts w:asciiTheme="minorHAnsi" w:hAnsiTheme="minorHAnsi" w:cstheme="minorHAnsi"/>
                <w:sz w:val="21"/>
                <w:szCs w:val="21"/>
              </w:rPr>
            </w:pPr>
          </w:p>
          <w:p w14:paraId="24474888" w14:textId="41F1F3A5" w:rsidR="001A2F46" w:rsidRPr="009830E1" w:rsidRDefault="001A2F46" w:rsidP="00567AE2">
            <w:pPr>
              <w:pStyle w:val="ListParagraph"/>
              <w:ind w:left="0"/>
              <w:rPr>
                <w:rFonts w:asciiTheme="minorHAnsi" w:hAnsiTheme="minorHAnsi" w:cstheme="minorHAnsi"/>
                <w:sz w:val="21"/>
                <w:szCs w:val="21"/>
              </w:rPr>
            </w:pPr>
            <w:r w:rsidRPr="009830E1">
              <w:rPr>
                <w:rFonts w:asciiTheme="minorHAnsi" w:hAnsiTheme="minorHAnsi" w:cstheme="minorHAnsi"/>
                <w:sz w:val="21"/>
                <w:szCs w:val="21"/>
              </w:rPr>
              <w:t>PP</w:t>
            </w:r>
            <w:r w:rsidR="00B31F6D"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953036" w:rsidRPr="009830E1">
              <w:rPr>
                <w:rFonts w:asciiTheme="minorHAnsi" w:hAnsiTheme="minorHAnsi" w:cstheme="minorHAnsi"/>
                <w:sz w:val="21"/>
                <w:szCs w:val="21"/>
              </w:rPr>
              <w:t>2</w:t>
            </w:r>
            <w:r w:rsidR="00953036">
              <w:rPr>
                <w:rFonts w:asciiTheme="minorHAnsi" w:hAnsiTheme="minorHAnsi" w:cstheme="minorHAnsi"/>
                <w:sz w:val="21"/>
                <w:szCs w:val="21"/>
              </w:rPr>
              <w:t>2</w:t>
            </w:r>
          </w:p>
          <w:p w14:paraId="3DA09608" w14:textId="77777777" w:rsidR="001A2F46" w:rsidRPr="009830E1" w:rsidRDefault="001A2F46" w:rsidP="00567AE2">
            <w:pPr>
              <w:pStyle w:val="ListParagraph"/>
              <w:ind w:left="0"/>
              <w:rPr>
                <w:rFonts w:asciiTheme="minorHAnsi" w:hAnsiTheme="minorHAnsi" w:cstheme="minorHAnsi"/>
                <w:sz w:val="21"/>
                <w:szCs w:val="21"/>
              </w:rPr>
            </w:pPr>
          </w:p>
          <w:p w14:paraId="09DC5EAB" w14:textId="77777777" w:rsidR="001A2F46" w:rsidRPr="009830E1" w:rsidRDefault="001A2F46" w:rsidP="00567AE2">
            <w:pPr>
              <w:pStyle w:val="ListParagraph"/>
              <w:ind w:left="0"/>
              <w:rPr>
                <w:rFonts w:asciiTheme="minorHAnsi" w:hAnsiTheme="minorHAnsi" w:cstheme="minorHAnsi"/>
                <w:sz w:val="21"/>
                <w:szCs w:val="21"/>
              </w:rPr>
            </w:pPr>
          </w:p>
          <w:p w14:paraId="61D9C69B" w14:textId="77777777" w:rsidR="001A2F46" w:rsidRPr="009830E1" w:rsidRDefault="001A2F46" w:rsidP="00567AE2">
            <w:pPr>
              <w:pStyle w:val="ListParagraph"/>
              <w:ind w:left="0"/>
              <w:rPr>
                <w:rFonts w:asciiTheme="minorHAnsi" w:hAnsiTheme="minorHAnsi" w:cstheme="minorHAnsi"/>
                <w:sz w:val="21"/>
                <w:szCs w:val="21"/>
              </w:rPr>
            </w:pPr>
          </w:p>
          <w:p w14:paraId="6BC40C30" w14:textId="77777777" w:rsidR="001A2F46" w:rsidRPr="009830E1" w:rsidRDefault="001A2F46" w:rsidP="00567AE2">
            <w:pPr>
              <w:pStyle w:val="ListParagraph"/>
              <w:ind w:left="0"/>
              <w:rPr>
                <w:rFonts w:asciiTheme="minorHAnsi" w:hAnsiTheme="minorHAnsi" w:cstheme="minorHAnsi"/>
                <w:sz w:val="21"/>
                <w:szCs w:val="21"/>
              </w:rPr>
            </w:pPr>
          </w:p>
          <w:p w14:paraId="366866B4" w14:textId="77777777" w:rsidR="001A2F46" w:rsidRPr="009830E1" w:rsidRDefault="001A2F46" w:rsidP="00567AE2">
            <w:pPr>
              <w:pStyle w:val="ListParagraph"/>
              <w:ind w:left="0"/>
              <w:rPr>
                <w:rFonts w:asciiTheme="minorHAnsi" w:hAnsiTheme="minorHAnsi" w:cstheme="minorHAnsi"/>
                <w:sz w:val="21"/>
                <w:szCs w:val="21"/>
              </w:rPr>
            </w:pPr>
          </w:p>
          <w:p w14:paraId="78AD9468" w14:textId="77777777" w:rsidR="001A2F46" w:rsidRPr="009830E1" w:rsidRDefault="001A2F46" w:rsidP="00567AE2">
            <w:pPr>
              <w:pStyle w:val="ListParagraph"/>
              <w:ind w:left="0"/>
              <w:rPr>
                <w:rFonts w:asciiTheme="minorHAnsi" w:hAnsiTheme="minorHAnsi" w:cstheme="minorHAnsi"/>
                <w:sz w:val="21"/>
                <w:szCs w:val="21"/>
              </w:rPr>
            </w:pPr>
          </w:p>
          <w:p w14:paraId="0E527402" w14:textId="77777777" w:rsidR="001A2F46" w:rsidRPr="009830E1" w:rsidRDefault="001A2F46" w:rsidP="00567AE2">
            <w:pPr>
              <w:pStyle w:val="ListParagraph"/>
              <w:ind w:left="0"/>
              <w:rPr>
                <w:rFonts w:asciiTheme="minorHAnsi" w:hAnsiTheme="minorHAnsi" w:cstheme="minorHAnsi"/>
                <w:sz w:val="21"/>
                <w:szCs w:val="21"/>
              </w:rPr>
            </w:pPr>
          </w:p>
          <w:p w14:paraId="18BD16BB" w14:textId="77777777" w:rsidR="001A2F46" w:rsidRPr="009830E1" w:rsidRDefault="001A2F46" w:rsidP="00567AE2">
            <w:pPr>
              <w:pStyle w:val="ListParagraph"/>
              <w:ind w:left="0"/>
              <w:rPr>
                <w:rFonts w:asciiTheme="minorHAnsi" w:hAnsiTheme="minorHAnsi" w:cstheme="minorHAnsi"/>
                <w:sz w:val="21"/>
                <w:szCs w:val="21"/>
              </w:rPr>
            </w:pPr>
          </w:p>
          <w:p w14:paraId="2644C5CD" w14:textId="40105BAF" w:rsidR="001A2F46" w:rsidRPr="009830E1" w:rsidRDefault="001A2F46" w:rsidP="00567AE2">
            <w:pPr>
              <w:pStyle w:val="ListParagraph"/>
              <w:ind w:left="0"/>
              <w:rPr>
                <w:rFonts w:asciiTheme="minorHAnsi" w:hAnsiTheme="minorHAnsi" w:cstheme="minorHAnsi"/>
                <w:sz w:val="21"/>
                <w:szCs w:val="21"/>
              </w:rPr>
            </w:pPr>
            <w:r w:rsidRPr="009830E1">
              <w:rPr>
                <w:rFonts w:asciiTheme="minorHAnsi" w:hAnsiTheme="minorHAnsi" w:cstheme="minorHAnsi"/>
                <w:sz w:val="21"/>
                <w:szCs w:val="21"/>
              </w:rPr>
              <w:t>PP</w:t>
            </w:r>
            <w:r w:rsidR="00B31F6D"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953036" w:rsidRPr="009830E1">
              <w:rPr>
                <w:rFonts w:asciiTheme="minorHAnsi" w:hAnsiTheme="minorHAnsi" w:cstheme="minorHAnsi"/>
                <w:sz w:val="21"/>
                <w:szCs w:val="21"/>
              </w:rPr>
              <w:t>2</w:t>
            </w:r>
            <w:r w:rsidR="00953036">
              <w:rPr>
                <w:rFonts w:asciiTheme="minorHAnsi" w:hAnsiTheme="minorHAnsi" w:cstheme="minorHAnsi"/>
                <w:sz w:val="21"/>
                <w:szCs w:val="21"/>
              </w:rPr>
              <w:t>3</w:t>
            </w:r>
          </w:p>
          <w:p w14:paraId="197A3BF9" w14:textId="77777777" w:rsidR="001A2F46" w:rsidRPr="009830E1" w:rsidRDefault="001A2F46" w:rsidP="00567AE2">
            <w:pPr>
              <w:pStyle w:val="ListParagraph"/>
              <w:ind w:left="0"/>
              <w:rPr>
                <w:rFonts w:asciiTheme="minorHAnsi" w:hAnsiTheme="minorHAnsi" w:cstheme="minorHAnsi"/>
                <w:sz w:val="21"/>
                <w:szCs w:val="21"/>
              </w:rPr>
            </w:pPr>
          </w:p>
          <w:p w14:paraId="1679E227" w14:textId="77777777" w:rsidR="001A2F46" w:rsidRPr="009830E1" w:rsidRDefault="001A2F46" w:rsidP="00567AE2">
            <w:pPr>
              <w:pStyle w:val="ListParagraph"/>
              <w:ind w:left="0"/>
              <w:rPr>
                <w:rFonts w:asciiTheme="minorHAnsi" w:hAnsiTheme="minorHAnsi" w:cstheme="minorHAnsi"/>
                <w:sz w:val="21"/>
                <w:szCs w:val="21"/>
              </w:rPr>
            </w:pPr>
          </w:p>
          <w:p w14:paraId="25BDA25E" w14:textId="77777777" w:rsidR="001A2F46" w:rsidRPr="009830E1" w:rsidRDefault="001A2F46" w:rsidP="00567AE2">
            <w:pPr>
              <w:pStyle w:val="ListParagraph"/>
              <w:ind w:left="0"/>
              <w:rPr>
                <w:rFonts w:asciiTheme="minorHAnsi" w:hAnsiTheme="minorHAnsi" w:cstheme="minorHAnsi"/>
                <w:sz w:val="21"/>
                <w:szCs w:val="21"/>
              </w:rPr>
            </w:pPr>
          </w:p>
          <w:p w14:paraId="7144CAFD" w14:textId="77777777" w:rsidR="001A2F46" w:rsidRPr="009830E1" w:rsidRDefault="001A2F46" w:rsidP="00567AE2">
            <w:pPr>
              <w:pStyle w:val="ListParagraph"/>
              <w:ind w:left="0"/>
              <w:rPr>
                <w:rFonts w:asciiTheme="minorHAnsi" w:hAnsiTheme="minorHAnsi" w:cstheme="minorHAnsi"/>
                <w:sz w:val="21"/>
                <w:szCs w:val="21"/>
              </w:rPr>
            </w:pPr>
          </w:p>
          <w:p w14:paraId="45044ADC" w14:textId="77777777" w:rsidR="001A2F46" w:rsidRPr="009830E1" w:rsidRDefault="001A2F46" w:rsidP="00567AE2">
            <w:pPr>
              <w:pStyle w:val="ListParagraph"/>
              <w:ind w:left="0"/>
              <w:rPr>
                <w:rFonts w:asciiTheme="minorHAnsi" w:hAnsiTheme="minorHAnsi" w:cstheme="minorHAnsi"/>
                <w:sz w:val="21"/>
                <w:szCs w:val="21"/>
              </w:rPr>
            </w:pPr>
          </w:p>
          <w:p w14:paraId="515B530C" w14:textId="77777777" w:rsidR="001A2F46" w:rsidRPr="009830E1" w:rsidRDefault="001A2F46" w:rsidP="00567AE2">
            <w:pPr>
              <w:pStyle w:val="ListParagraph"/>
              <w:ind w:left="0"/>
              <w:rPr>
                <w:rFonts w:asciiTheme="minorHAnsi" w:hAnsiTheme="minorHAnsi" w:cstheme="minorHAnsi"/>
                <w:sz w:val="21"/>
                <w:szCs w:val="21"/>
              </w:rPr>
            </w:pPr>
          </w:p>
          <w:p w14:paraId="06669979" w14:textId="77777777" w:rsidR="001A2F46" w:rsidRPr="009830E1" w:rsidRDefault="001A2F46" w:rsidP="00567AE2">
            <w:pPr>
              <w:pStyle w:val="ListParagraph"/>
              <w:ind w:left="0"/>
              <w:rPr>
                <w:rFonts w:asciiTheme="minorHAnsi" w:hAnsiTheme="minorHAnsi" w:cstheme="minorHAnsi"/>
                <w:sz w:val="21"/>
                <w:szCs w:val="21"/>
              </w:rPr>
            </w:pPr>
          </w:p>
          <w:p w14:paraId="6DC15876" w14:textId="77777777" w:rsidR="00953036" w:rsidRDefault="00953036" w:rsidP="00567AE2">
            <w:pPr>
              <w:pStyle w:val="ListParagraph"/>
              <w:ind w:left="0"/>
              <w:rPr>
                <w:rFonts w:asciiTheme="minorHAnsi" w:hAnsiTheme="minorHAnsi" w:cstheme="minorHAnsi"/>
                <w:sz w:val="21"/>
                <w:szCs w:val="21"/>
              </w:rPr>
            </w:pPr>
          </w:p>
          <w:p w14:paraId="1409A554" w14:textId="77777777" w:rsidR="00953036" w:rsidRDefault="00953036" w:rsidP="00567AE2">
            <w:pPr>
              <w:pStyle w:val="ListParagraph"/>
              <w:ind w:left="0"/>
              <w:rPr>
                <w:rFonts w:asciiTheme="minorHAnsi" w:hAnsiTheme="minorHAnsi" w:cstheme="minorHAnsi"/>
                <w:sz w:val="21"/>
                <w:szCs w:val="21"/>
              </w:rPr>
            </w:pPr>
          </w:p>
          <w:p w14:paraId="2BA9FC48" w14:textId="77777777" w:rsidR="00953036" w:rsidRDefault="00953036" w:rsidP="00567AE2">
            <w:pPr>
              <w:pStyle w:val="ListParagraph"/>
              <w:ind w:left="0"/>
              <w:rPr>
                <w:rFonts w:asciiTheme="minorHAnsi" w:hAnsiTheme="minorHAnsi" w:cstheme="minorHAnsi"/>
                <w:sz w:val="21"/>
                <w:szCs w:val="21"/>
              </w:rPr>
            </w:pPr>
          </w:p>
          <w:p w14:paraId="3CA427AB" w14:textId="77777777" w:rsidR="00953036" w:rsidRDefault="00953036" w:rsidP="00567AE2">
            <w:pPr>
              <w:pStyle w:val="ListParagraph"/>
              <w:ind w:left="0"/>
              <w:rPr>
                <w:rFonts w:asciiTheme="minorHAnsi" w:hAnsiTheme="minorHAnsi" w:cstheme="minorHAnsi"/>
                <w:sz w:val="21"/>
                <w:szCs w:val="21"/>
              </w:rPr>
            </w:pPr>
          </w:p>
          <w:p w14:paraId="13DAEE09" w14:textId="77777777" w:rsidR="00953036" w:rsidRDefault="00953036" w:rsidP="00567AE2">
            <w:pPr>
              <w:pStyle w:val="ListParagraph"/>
              <w:ind w:left="0"/>
              <w:rPr>
                <w:rFonts w:asciiTheme="minorHAnsi" w:hAnsiTheme="minorHAnsi" w:cstheme="minorHAnsi"/>
                <w:sz w:val="21"/>
                <w:szCs w:val="21"/>
              </w:rPr>
            </w:pPr>
          </w:p>
          <w:p w14:paraId="1AC1A60E" w14:textId="77777777" w:rsidR="00BE6A42" w:rsidRDefault="00BE6A42" w:rsidP="00567AE2">
            <w:pPr>
              <w:pStyle w:val="ListParagraph"/>
              <w:ind w:left="0"/>
              <w:rPr>
                <w:rFonts w:asciiTheme="minorHAnsi" w:hAnsiTheme="minorHAnsi" w:cstheme="minorHAnsi"/>
                <w:sz w:val="21"/>
                <w:szCs w:val="21"/>
              </w:rPr>
            </w:pPr>
          </w:p>
          <w:p w14:paraId="2093BCC9" w14:textId="07023265" w:rsidR="001A2F46" w:rsidRPr="009830E1" w:rsidRDefault="001A2F46" w:rsidP="00567AE2">
            <w:pPr>
              <w:pStyle w:val="ListParagraph"/>
              <w:ind w:left="0"/>
              <w:rPr>
                <w:rFonts w:asciiTheme="minorHAnsi" w:hAnsiTheme="minorHAnsi" w:cstheme="minorHAnsi"/>
                <w:sz w:val="21"/>
                <w:szCs w:val="21"/>
              </w:rPr>
            </w:pPr>
            <w:r w:rsidRPr="009830E1">
              <w:rPr>
                <w:rFonts w:asciiTheme="minorHAnsi" w:hAnsiTheme="minorHAnsi" w:cstheme="minorHAnsi"/>
                <w:sz w:val="21"/>
                <w:szCs w:val="21"/>
              </w:rPr>
              <w:t>PP</w:t>
            </w:r>
            <w:r w:rsidR="00B31F6D"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5C5D99">
              <w:rPr>
                <w:rFonts w:asciiTheme="minorHAnsi" w:hAnsiTheme="minorHAnsi" w:cstheme="minorHAnsi"/>
                <w:sz w:val="21"/>
                <w:szCs w:val="21"/>
              </w:rPr>
              <w:t>24</w:t>
            </w:r>
          </w:p>
          <w:p w14:paraId="41C5BF31" w14:textId="77777777" w:rsidR="001A2F46" w:rsidRPr="009830E1" w:rsidRDefault="001A2F46" w:rsidP="00567AE2">
            <w:pPr>
              <w:pStyle w:val="ListParagraph"/>
              <w:ind w:left="0"/>
              <w:rPr>
                <w:rFonts w:asciiTheme="minorHAnsi" w:hAnsiTheme="minorHAnsi" w:cstheme="minorHAnsi"/>
                <w:sz w:val="21"/>
                <w:szCs w:val="21"/>
              </w:rPr>
            </w:pPr>
          </w:p>
          <w:p w14:paraId="104759E1" w14:textId="77777777" w:rsidR="001A2F46" w:rsidRPr="009830E1" w:rsidRDefault="001A2F46" w:rsidP="00567AE2">
            <w:pPr>
              <w:pStyle w:val="ListParagraph"/>
              <w:ind w:left="0"/>
              <w:rPr>
                <w:rFonts w:asciiTheme="minorHAnsi" w:hAnsiTheme="minorHAnsi" w:cstheme="minorHAnsi"/>
                <w:sz w:val="21"/>
                <w:szCs w:val="21"/>
              </w:rPr>
            </w:pPr>
          </w:p>
          <w:p w14:paraId="5E71C08B" w14:textId="77777777" w:rsidR="001A2F46" w:rsidRPr="009830E1" w:rsidRDefault="001A2F46" w:rsidP="00567AE2">
            <w:pPr>
              <w:pStyle w:val="ListParagraph"/>
              <w:ind w:left="0"/>
              <w:rPr>
                <w:rFonts w:asciiTheme="minorHAnsi" w:hAnsiTheme="minorHAnsi" w:cstheme="minorHAnsi"/>
                <w:sz w:val="21"/>
                <w:szCs w:val="21"/>
              </w:rPr>
            </w:pPr>
          </w:p>
          <w:p w14:paraId="0E4F25E0" w14:textId="77777777" w:rsidR="001A2F46" w:rsidRPr="009830E1" w:rsidRDefault="001A2F46" w:rsidP="00567AE2">
            <w:pPr>
              <w:pStyle w:val="ListParagraph"/>
              <w:ind w:left="0"/>
              <w:rPr>
                <w:rFonts w:asciiTheme="minorHAnsi" w:hAnsiTheme="minorHAnsi" w:cstheme="minorHAnsi"/>
                <w:sz w:val="21"/>
                <w:szCs w:val="21"/>
              </w:rPr>
            </w:pPr>
          </w:p>
          <w:p w14:paraId="30724457" w14:textId="77777777" w:rsidR="001A2F46" w:rsidRPr="009830E1" w:rsidRDefault="001A2F46" w:rsidP="00567AE2">
            <w:pPr>
              <w:pStyle w:val="ListParagraph"/>
              <w:ind w:left="0"/>
              <w:rPr>
                <w:rFonts w:asciiTheme="minorHAnsi" w:hAnsiTheme="minorHAnsi" w:cstheme="minorHAnsi"/>
                <w:sz w:val="21"/>
                <w:szCs w:val="21"/>
              </w:rPr>
            </w:pPr>
          </w:p>
          <w:p w14:paraId="13D8BE8C" w14:textId="77777777" w:rsidR="001A2F46" w:rsidRPr="009830E1" w:rsidRDefault="001A2F46" w:rsidP="00567AE2">
            <w:pPr>
              <w:pStyle w:val="ListParagraph"/>
              <w:ind w:left="0"/>
              <w:rPr>
                <w:rFonts w:asciiTheme="minorHAnsi" w:hAnsiTheme="minorHAnsi" w:cstheme="minorHAnsi"/>
                <w:sz w:val="21"/>
                <w:szCs w:val="21"/>
              </w:rPr>
            </w:pPr>
          </w:p>
          <w:p w14:paraId="093C3C98" w14:textId="77777777" w:rsidR="001A2F46" w:rsidRPr="009830E1" w:rsidRDefault="001A2F46" w:rsidP="00567AE2">
            <w:pPr>
              <w:pStyle w:val="ListParagraph"/>
              <w:ind w:left="0"/>
              <w:rPr>
                <w:rFonts w:asciiTheme="minorHAnsi" w:hAnsiTheme="minorHAnsi" w:cstheme="minorHAnsi"/>
                <w:sz w:val="21"/>
                <w:szCs w:val="21"/>
              </w:rPr>
            </w:pPr>
          </w:p>
          <w:p w14:paraId="59DA18E7" w14:textId="03F8FEE6" w:rsidR="001A2F46" w:rsidRPr="009830E1" w:rsidRDefault="001A2F46" w:rsidP="00567AE2">
            <w:pPr>
              <w:pStyle w:val="ListParagraph"/>
              <w:ind w:left="0"/>
              <w:rPr>
                <w:rFonts w:asciiTheme="minorHAnsi" w:hAnsiTheme="minorHAnsi" w:cstheme="minorHAnsi"/>
                <w:sz w:val="21"/>
                <w:szCs w:val="21"/>
              </w:rPr>
            </w:pPr>
            <w:r w:rsidRPr="009830E1">
              <w:rPr>
                <w:rFonts w:asciiTheme="minorHAnsi" w:hAnsiTheme="minorHAnsi" w:cstheme="minorHAnsi"/>
                <w:sz w:val="21"/>
                <w:szCs w:val="21"/>
              </w:rPr>
              <w:t>PP</w:t>
            </w:r>
            <w:r w:rsidR="00B31F6D"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953036">
              <w:rPr>
                <w:rFonts w:asciiTheme="minorHAnsi" w:hAnsiTheme="minorHAnsi" w:cstheme="minorHAnsi"/>
                <w:sz w:val="21"/>
                <w:szCs w:val="21"/>
              </w:rPr>
              <w:t>26</w:t>
            </w:r>
          </w:p>
          <w:p w14:paraId="04A6609A" w14:textId="77777777" w:rsidR="001A2F46" w:rsidRPr="009830E1" w:rsidRDefault="001A2F46" w:rsidP="00567AE2">
            <w:pPr>
              <w:pStyle w:val="ListParagraph"/>
              <w:ind w:left="0"/>
              <w:rPr>
                <w:rFonts w:asciiTheme="minorHAnsi" w:hAnsiTheme="minorHAnsi" w:cstheme="minorHAnsi"/>
                <w:sz w:val="21"/>
                <w:szCs w:val="21"/>
              </w:rPr>
            </w:pPr>
          </w:p>
          <w:p w14:paraId="74426378" w14:textId="77777777" w:rsidR="001A2F46" w:rsidRPr="009830E1" w:rsidRDefault="001A2F46" w:rsidP="00567AE2">
            <w:pPr>
              <w:pStyle w:val="ListParagraph"/>
              <w:ind w:left="0"/>
              <w:rPr>
                <w:rFonts w:asciiTheme="minorHAnsi" w:hAnsiTheme="minorHAnsi" w:cstheme="minorHAnsi"/>
                <w:sz w:val="21"/>
                <w:szCs w:val="21"/>
              </w:rPr>
            </w:pPr>
          </w:p>
          <w:p w14:paraId="5D37F091" w14:textId="77777777" w:rsidR="001A2F46" w:rsidRPr="009830E1" w:rsidRDefault="001A2F46" w:rsidP="00567AE2">
            <w:pPr>
              <w:pStyle w:val="ListParagraph"/>
              <w:ind w:left="0"/>
              <w:rPr>
                <w:rFonts w:asciiTheme="minorHAnsi" w:hAnsiTheme="minorHAnsi" w:cstheme="minorHAnsi"/>
                <w:sz w:val="21"/>
                <w:szCs w:val="21"/>
              </w:rPr>
            </w:pPr>
          </w:p>
          <w:p w14:paraId="5EEAAF01" w14:textId="77777777" w:rsidR="001A2F46" w:rsidRPr="009830E1" w:rsidRDefault="001A2F46" w:rsidP="00567AE2">
            <w:pPr>
              <w:pStyle w:val="ListParagraph"/>
              <w:ind w:left="0"/>
              <w:rPr>
                <w:rFonts w:asciiTheme="minorHAnsi" w:hAnsiTheme="minorHAnsi" w:cstheme="minorHAnsi"/>
                <w:sz w:val="21"/>
                <w:szCs w:val="21"/>
              </w:rPr>
            </w:pPr>
          </w:p>
          <w:p w14:paraId="6A2DAB25" w14:textId="77777777" w:rsidR="001A2F46" w:rsidRPr="009830E1" w:rsidRDefault="001A2F46" w:rsidP="00567AE2">
            <w:pPr>
              <w:pStyle w:val="ListParagraph"/>
              <w:ind w:left="0"/>
              <w:rPr>
                <w:rFonts w:asciiTheme="minorHAnsi" w:hAnsiTheme="minorHAnsi" w:cstheme="minorHAnsi"/>
                <w:sz w:val="21"/>
                <w:szCs w:val="21"/>
              </w:rPr>
            </w:pPr>
          </w:p>
          <w:p w14:paraId="6255D820" w14:textId="77777777" w:rsidR="001A2F46" w:rsidRPr="009830E1" w:rsidRDefault="001A2F46" w:rsidP="00567AE2">
            <w:pPr>
              <w:pStyle w:val="ListParagraph"/>
              <w:ind w:left="0"/>
              <w:rPr>
                <w:rFonts w:asciiTheme="minorHAnsi" w:hAnsiTheme="minorHAnsi" w:cstheme="minorHAnsi"/>
                <w:sz w:val="21"/>
                <w:szCs w:val="21"/>
              </w:rPr>
            </w:pPr>
          </w:p>
          <w:p w14:paraId="48BDD954" w14:textId="77777777" w:rsidR="001A2F46" w:rsidRPr="009830E1" w:rsidRDefault="001A2F46" w:rsidP="00567AE2">
            <w:pPr>
              <w:pStyle w:val="ListParagraph"/>
              <w:ind w:left="0"/>
              <w:rPr>
                <w:rFonts w:asciiTheme="minorHAnsi" w:hAnsiTheme="minorHAnsi" w:cstheme="minorHAnsi"/>
                <w:sz w:val="21"/>
                <w:szCs w:val="21"/>
              </w:rPr>
            </w:pPr>
          </w:p>
          <w:p w14:paraId="0CC0EEC7" w14:textId="77777777" w:rsidR="001A2F46" w:rsidRPr="009830E1" w:rsidRDefault="001A2F46" w:rsidP="00567AE2">
            <w:pPr>
              <w:pStyle w:val="ListParagraph"/>
              <w:ind w:left="0"/>
              <w:rPr>
                <w:rFonts w:asciiTheme="minorHAnsi" w:hAnsiTheme="minorHAnsi" w:cstheme="minorHAnsi"/>
                <w:sz w:val="21"/>
                <w:szCs w:val="21"/>
              </w:rPr>
            </w:pPr>
          </w:p>
          <w:p w14:paraId="112DF73D" w14:textId="77777777" w:rsidR="001A2F46" w:rsidRPr="009830E1" w:rsidRDefault="001A2F46" w:rsidP="00567AE2">
            <w:pPr>
              <w:pStyle w:val="ListParagraph"/>
              <w:ind w:left="0"/>
              <w:rPr>
                <w:rFonts w:asciiTheme="minorHAnsi" w:hAnsiTheme="minorHAnsi" w:cstheme="minorHAnsi"/>
                <w:sz w:val="21"/>
                <w:szCs w:val="21"/>
              </w:rPr>
            </w:pPr>
          </w:p>
          <w:p w14:paraId="55F26A64" w14:textId="77777777" w:rsidR="001A2F46" w:rsidRPr="009830E1" w:rsidRDefault="001A2F46" w:rsidP="00567AE2">
            <w:pPr>
              <w:pStyle w:val="ListParagraph"/>
              <w:ind w:left="0"/>
              <w:rPr>
                <w:rFonts w:asciiTheme="minorHAnsi" w:hAnsiTheme="minorHAnsi" w:cstheme="minorHAnsi"/>
                <w:sz w:val="21"/>
                <w:szCs w:val="21"/>
              </w:rPr>
            </w:pPr>
          </w:p>
          <w:p w14:paraId="2FC66900" w14:textId="77777777" w:rsidR="001A2F46" w:rsidRPr="009830E1" w:rsidRDefault="001A2F46" w:rsidP="00567AE2">
            <w:pPr>
              <w:pStyle w:val="ListParagraph"/>
              <w:ind w:left="0"/>
              <w:rPr>
                <w:rFonts w:asciiTheme="minorHAnsi" w:hAnsiTheme="minorHAnsi" w:cstheme="minorHAnsi"/>
                <w:sz w:val="21"/>
                <w:szCs w:val="21"/>
              </w:rPr>
            </w:pPr>
          </w:p>
          <w:p w14:paraId="3D2C6A00" w14:textId="77777777" w:rsidR="001A2F46" w:rsidRPr="009830E1" w:rsidRDefault="001A2F46" w:rsidP="00567AE2">
            <w:pPr>
              <w:pStyle w:val="ListParagraph"/>
              <w:ind w:left="0"/>
              <w:rPr>
                <w:rFonts w:asciiTheme="minorHAnsi" w:hAnsiTheme="minorHAnsi" w:cstheme="minorHAnsi"/>
                <w:sz w:val="21"/>
                <w:szCs w:val="21"/>
              </w:rPr>
            </w:pPr>
          </w:p>
          <w:p w14:paraId="7F1A9991" w14:textId="77777777" w:rsidR="001A2F46" w:rsidRPr="009830E1" w:rsidRDefault="001A2F46" w:rsidP="00567AE2">
            <w:pPr>
              <w:pStyle w:val="ListParagraph"/>
              <w:ind w:left="0"/>
              <w:rPr>
                <w:rFonts w:asciiTheme="minorHAnsi" w:hAnsiTheme="minorHAnsi" w:cstheme="minorHAnsi"/>
                <w:sz w:val="21"/>
                <w:szCs w:val="21"/>
              </w:rPr>
            </w:pPr>
          </w:p>
          <w:p w14:paraId="51DD1F7D" w14:textId="77777777" w:rsidR="001A2F46" w:rsidRPr="009830E1" w:rsidRDefault="001A2F46" w:rsidP="00567AE2">
            <w:pPr>
              <w:pStyle w:val="ListParagraph"/>
              <w:ind w:left="0"/>
              <w:rPr>
                <w:rFonts w:asciiTheme="minorHAnsi" w:hAnsiTheme="minorHAnsi" w:cstheme="minorHAnsi"/>
                <w:sz w:val="21"/>
                <w:szCs w:val="21"/>
              </w:rPr>
            </w:pPr>
          </w:p>
          <w:p w14:paraId="357081A5" w14:textId="77777777" w:rsidR="001A2F46" w:rsidRPr="009830E1" w:rsidRDefault="001A2F46" w:rsidP="00567AE2">
            <w:pPr>
              <w:pStyle w:val="ListParagraph"/>
              <w:ind w:left="0"/>
              <w:rPr>
                <w:rFonts w:asciiTheme="minorHAnsi" w:hAnsiTheme="minorHAnsi" w:cstheme="minorHAnsi"/>
                <w:sz w:val="21"/>
                <w:szCs w:val="21"/>
              </w:rPr>
            </w:pPr>
          </w:p>
          <w:p w14:paraId="58A7256E" w14:textId="77777777" w:rsidR="001A2F46" w:rsidRPr="009830E1" w:rsidRDefault="001A2F46" w:rsidP="00567AE2">
            <w:pPr>
              <w:pStyle w:val="ListParagraph"/>
              <w:ind w:left="0"/>
              <w:rPr>
                <w:rFonts w:asciiTheme="minorHAnsi" w:hAnsiTheme="minorHAnsi" w:cstheme="minorHAnsi"/>
                <w:sz w:val="21"/>
                <w:szCs w:val="21"/>
              </w:rPr>
            </w:pPr>
          </w:p>
          <w:p w14:paraId="622A2E9A" w14:textId="77777777" w:rsidR="001A2F46" w:rsidRPr="009830E1" w:rsidRDefault="001A2F46" w:rsidP="00567AE2">
            <w:pPr>
              <w:pStyle w:val="ListParagraph"/>
              <w:ind w:left="0"/>
              <w:rPr>
                <w:rFonts w:asciiTheme="minorHAnsi" w:hAnsiTheme="minorHAnsi" w:cstheme="minorHAnsi"/>
                <w:sz w:val="21"/>
                <w:szCs w:val="21"/>
              </w:rPr>
            </w:pPr>
          </w:p>
          <w:p w14:paraId="70206D11" w14:textId="77777777" w:rsidR="001A2F46" w:rsidRPr="009830E1" w:rsidRDefault="001A2F46" w:rsidP="00567AE2">
            <w:pPr>
              <w:pStyle w:val="ListParagraph"/>
              <w:ind w:left="0"/>
              <w:rPr>
                <w:rFonts w:asciiTheme="minorHAnsi" w:hAnsiTheme="minorHAnsi" w:cstheme="minorHAnsi"/>
                <w:sz w:val="21"/>
                <w:szCs w:val="21"/>
              </w:rPr>
            </w:pPr>
          </w:p>
          <w:p w14:paraId="5C07A265" w14:textId="77777777" w:rsidR="001A2F46" w:rsidRPr="009830E1" w:rsidRDefault="001A2F46" w:rsidP="00567AE2">
            <w:pPr>
              <w:pStyle w:val="ListParagraph"/>
              <w:ind w:left="0"/>
              <w:rPr>
                <w:rFonts w:asciiTheme="minorHAnsi" w:hAnsiTheme="minorHAnsi" w:cstheme="minorHAnsi"/>
                <w:sz w:val="21"/>
                <w:szCs w:val="21"/>
              </w:rPr>
            </w:pPr>
          </w:p>
          <w:p w14:paraId="59D323BB" w14:textId="77777777" w:rsidR="001A2F46" w:rsidRPr="009830E1" w:rsidRDefault="001A2F46" w:rsidP="00567AE2">
            <w:pPr>
              <w:pStyle w:val="ListParagraph"/>
              <w:ind w:left="0"/>
              <w:rPr>
                <w:rFonts w:asciiTheme="minorHAnsi" w:hAnsiTheme="minorHAnsi" w:cstheme="minorHAnsi"/>
                <w:sz w:val="21"/>
                <w:szCs w:val="21"/>
              </w:rPr>
            </w:pPr>
          </w:p>
          <w:p w14:paraId="446EBD32" w14:textId="77777777" w:rsidR="001A2F46" w:rsidRPr="009830E1" w:rsidRDefault="001A2F46" w:rsidP="00567AE2">
            <w:pPr>
              <w:pStyle w:val="ListParagraph"/>
              <w:ind w:left="0"/>
              <w:rPr>
                <w:rFonts w:asciiTheme="minorHAnsi" w:hAnsiTheme="minorHAnsi" w:cstheme="minorHAnsi"/>
                <w:sz w:val="21"/>
                <w:szCs w:val="21"/>
              </w:rPr>
            </w:pPr>
          </w:p>
          <w:p w14:paraId="00708287" w14:textId="77777777" w:rsidR="001A2F46" w:rsidRPr="009830E1" w:rsidRDefault="001A2F46" w:rsidP="00567AE2">
            <w:pPr>
              <w:pStyle w:val="ListParagraph"/>
              <w:ind w:left="0"/>
              <w:rPr>
                <w:rFonts w:asciiTheme="minorHAnsi" w:hAnsiTheme="minorHAnsi" w:cstheme="minorHAnsi"/>
                <w:sz w:val="21"/>
                <w:szCs w:val="21"/>
              </w:rPr>
            </w:pPr>
          </w:p>
          <w:p w14:paraId="34B641FE" w14:textId="77777777" w:rsidR="001A2F46" w:rsidRPr="009830E1" w:rsidRDefault="001A2F46" w:rsidP="00567AE2">
            <w:pPr>
              <w:pStyle w:val="ListParagraph"/>
              <w:ind w:left="0"/>
              <w:rPr>
                <w:rFonts w:asciiTheme="minorHAnsi" w:hAnsiTheme="minorHAnsi" w:cstheme="minorHAnsi"/>
                <w:sz w:val="21"/>
                <w:szCs w:val="21"/>
              </w:rPr>
            </w:pPr>
          </w:p>
          <w:p w14:paraId="44C759F9" w14:textId="77777777" w:rsidR="001A2F46" w:rsidRPr="009830E1" w:rsidRDefault="001A2F46" w:rsidP="00567AE2">
            <w:pPr>
              <w:pStyle w:val="ListParagraph"/>
              <w:ind w:left="0"/>
              <w:rPr>
                <w:rFonts w:asciiTheme="minorHAnsi" w:hAnsiTheme="minorHAnsi" w:cstheme="minorHAnsi"/>
                <w:sz w:val="21"/>
                <w:szCs w:val="21"/>
              </w:rPr>
            </w:pPr>
          </w:p>
          <w:p w14:paraId="23DF3417" w14:textId="77777777" w:rsidR="001A2F46" w:rsidRPr="009830E1" w:rsidRDefault="001A2F46" w:rsidP="00567AE2">
            <w:pPr>
              <w:pStyle w:val="ListParagraph"/>
              <w:ind w:left="0"/>
              <w:rPr>
                <w:rFonts w:asciiTheme="minorHAnsi" w:hAnsiTheme="minorHAnsi" w:cstheme="minorHAnsi"/>
                <w:sz w:val="21"/>
                <w:szCs w:val="21"/>
              </w:rPr>
            </w:pPr>
          </w:p>
          <w:p w14:paraId="2E31769A" w14:textId="77777777" w:rsidR="001A2F46" w:rsidRPr="009830E1" w:rsidRDefault="001A2F46" w:rsidP="00567AE2">
            <w:pPr>
              <w:pStyle w:val="ListParagraph"/>
              <w:ind w:left="0"/>
              <w:rPr>
                <w:rFonts w:asciiTheme="minorHAnsi" w:hAnsiTheme="minorHAnsi" w:cstheme="minorHAnsi"/>
                <w:sz w:val="21"/>
                <w:szCs w:val="21"/>
              </w:rPr>
            </w:pPr>
          </w:p>
          <w:p w14:paraId="4B564628" w14:textId="77777777" w:rsidR="001A2F46" w:rsidRPr="009830E1" w:rsidRDefault="001A2F46" w:rsidP="00567AE2">
            <w:pPr>
              <w:pStyle w:val="ListParagraph"/>
              <w:ind w:left="0"/>
              <w:rPr>
                <w:rFonts w:asciiTheme="minorHAnsi" w:hAnsiTheme="minorHAnsi" w:cstheme="minorHAnsi"/>
                <w:sz w:val="21"/>
                <w:szCs w:val="21"/>
              </w:rPr>
            </w:pPr>
          </w:p>
          <w:p w14:paraId="1795285F" w14:textId="77777777" w:rsidR="001A2F46" w:rsidRPr="009830E1" w:rsidRDefault="001A2F46" w:rsidP="00567AE2">
            <w:pPr>
              <w:pStyle w:val="ListParagraph"/>
              <w:ind w:left="0"/>
              <w:rPr>
                <w:rFonts w:asciiTheme="minorHAnsi" w:hAnsiTheme="minorHAnsi" w:cstheme="minorHAnsi"/>
                <w:sz w:val="21"/>
                <w:szCs w:val="21"/>
              </w:rPr>
            </w:pPr>
          </w:p>
          <w:p w14:paraId="2C917D33" w14:textId="77777777" w:rsidR="001A2F46" w:rsidRPr="009830E1" w:rsidRDefault="001A2F46" w:rsidP="00567AE2">
            <w:pPr>
              <w:pStyle w:val="ListParagraph"/>
              <w:ind w:left="0"/>
              <w:rPr>
                <w:rFonts w:asciiTheme="minorHAnsi" w:hAnsiTheme="minorHAnsi" w:cstheme="minorHAnsi"/>
                <w:sz w:val="21"/>
                <w:szCs w:val="21"/>
              </w:rPr>
            </w:pPr>
          </w:p>
          <w:p w14:paraId="1A4C0582" w14:textId="77777777" w:rsidR="001A2F46" w:rsidRPr="009830E1" w:rsidRDefault="001A2F46" w:rsidP="00567AE2">
            <w:pPr>
              <w:pStyle w:val="ListParagraph"/>
              <w:ind w:left="0"/>
              <w:rPr>
                <w:rFonts w:asciiTheme="minorHAnsi" w:hAnsiTheme="minorHAnsi" w:cstheme="minorHAnsi"/>
                <w:sz w:val="21"/>
                <w:szCs w:val="21"/>
              </w:rPr>
            </w:pPr>
          </w:p>
          <w:p w14:paraId="60AFE4BF" w14:textId="77777777" w:rsidR="001A2F46" w:rsidRPr="009830E1" w:rsidRDefault="001A2F46" w:rsidP="00567AE2">
            <w:pPr>
              <w:pStyle w:val="ListParagraph"/>
              <w:ind w:left="0"/>
              <w:rPr>
                <w:rFonts w:asciiTheme="minorHAnsi" w:hAnsiTheme="minorHAnsi" w:cstheme="minorHAnsi"/>
                <w:sz w:val="21"/>
                <w:szCs w:val="21"/>
              </w:rPr>
            </w:pPr>
          </w:p>
          <w:p w14:paraId="5F7FBE29" w14:textId="77777777" w:rsidR="001A2F46" w:rsidRPr="009830E1" w:rsidRDefault="001A2F46" w:rsidP="00567AE2">
            <w:pPr>
              <w:pStyle w:val="ListParagraph"/>
              <w:ind w:left="0"/>
              <w:rPr>
                <w:rFonts w:asciiTheme="minorHAnsi" w:hAnsiTheme="minorHAnsi" w:cstheme="minorHAnsi"/>
                <w:sz w:val="21"/>
                <w:szCs w:val="21"/>
              </w:rPr>
            </w:pPr>
          </w:p>
          <w:p w14:paraId="32D5B2F7" w14:textId="77777777" w:rsidR="001A2F46" w:rsidRPr="009830E1" w:rsidRDefault="001A2F46" w:rsidP="00567AE2">
            <w:pPr>
              <w:pStyle w:val="ListParagraph"/>
              <w:ind w:left="0"/>
              <w:rPr>
                <w:rFonts w:asciiTheme="minorHAnsi" w:hAnsiTheme="minorHAnsi" w:cstheme="minorHAnsi"/>
                <w:sz w:val="21"/>
                <w:szCs w:val="21"/>
              </w:rPr>
            </w:pPr>
          </w:p>
          <w:p w14:paraId="66E0D582" w14:textId="77777777" w:rsidR="001A2F46" w:rsidRPr="009830E1" w:rsidRDefault="001A2F46" w:rsidP="00567AE2">
            <w:pPr>
              <w:pStyle w:val="ListParagraph"/>
              <w:ind w:left="0"/>
              <w:rPr>
                <w:rFonts w:asciiTheme="minorHAnsi" w:hAnsiTheme="minorHAnsi" w:cstheme="minorHAnsi"/>
                <w:sz w:val="21"/>
                <w:szCs w:val="21"/>
              </w:rPr>
            </w:pPr>
          </w:p>
          <w:p w14:paraId="0B94B2D4" w14:textId="77777777" w:rsidR="001A2F46" w:rsidRPr="009830E1" w:rsidRDefault="001A2F46" w:rsidP="00567AE2">
            <w:pPr>
              <w:pStyle w:val="ListParagraph"/>
              <w:ind w:left="0"/>
              <w:rPr>
                <w:rFonts w:asciiTheme="minorHAnsi" w:hAnsiTheme="minorHAnsi" w:cstheme="minorHAnsi"/>
                <w:sz w:val="21"/>
                <w:szCs w:val="21"/>
              </w:rPr>
            </w:pPr>
          </w:p>
          <w:p w14:paraId="26B15706" w14:textId="77777777" w:rsidR="001A2F46" w:rsidRPr="009830E1" w:rsidRDefault="001A2F46" w:rsidP="00567AE2">
            <w:pPr>
              <w:pStyle w:val="ListParagraph"/>
              <w:ind w:left="0"/>
              <w:rPr>
                <w:rFonts w:asciiTheme="minorHAnsi" w:hAnsiTheme="minorHAnsi" w:cstheme="minorHAnsi"/>
                <w:sz w:val="21"/>
                <w:szCs w:val="21"/>
              </w:rPr>
            </w:pPr>
          </w:p>
          <w:p w14:paraId="28628A08" w14:textId="77777777" w:rsidR="001A2F46" w:rsidRPr="009830E1" w:rsidRDefault="001A2F46" w:rsidP="00567AE2">
            <w:pPr>
              <w:pStyle w:val="ListParagraph"/>
              <w:ind w:left="0"/>
              <w:rPr>
                <w:rFonts w:asciiTheme="minorHAnsi" w:hAnsiTheme="minorHAnsi" w:cstheme="minorHAnsi"/>
                <w:sz w:val="21"/>
                <w:szCs w:val="21"/>
              </w:rPr>
            </w:pPr>
          </w:p>
          <w:p w14:paraId="1A6244C6" w14:textId="77777777" w:rsidR="001A2F46" w:rsidRPr="009830E1" w:rsidRDefault="001A2F46" w:rsidP="00567AE2">
            <w:pPr>
              <w:pStyle w:val="ListParagraph"/>
              <w:ind w:left="0"/>
              <w:rPr>
                <w:rFonts w:asciiTheme="minorHAnsi" w:hAnsiTheme="minorHAnsi" w:cstheme="minorHAnsi"/>
                <w:sz w:val="21"/>
                <w:szCs w:val="21"/>
              </w:rPr>
            </w:pPr>
          </w:p>
          <w:p w14:paraId="14D9E904" w14:textId="77777777" w:rsidR="001A2F46" w:rsidRPr="009830E1" w:rsidRDefault="001A2F46" w:rsidP="00567AE2">
            <w:pPr>
              <w:pStyle w:val="ListParagraph"/>
              <w:ind w:left="0"/>
              <w:rPr>
                <w:rFonts w:asciiTheme="minorHAnsi" w:hAnsiTheme="minorHAnsi" w:cstheme="minorHAnsi"/>
                <w:sz w:val="21"/>
                <w:szCs w:val="21"/>
              </w:rPr>
            </w:pPr>
          </w:p>
          <w:p w14:paraId="01228431" w14:textId="77777777" w:rsidR="001A2F46" w:rsidRPr="009830E1" w:rsidRDefault="001A2F46" w:rsidP="00567AE2">
            <w:pPr>
              <w:pStyle w:val="ListParagraph"/>
              <w:ind w:left="0"/>
              <w:rPr>
                <w:rFonts w:asciiTheme="minorHAnsi" w:hAnsiTheme="minorHAnsi" w:cstheme="minorHAnsi"/>
                <w:sz w:val="21"/>
                <w:szCs w:val="21"/>
              </w:rPr>
            </w:pPr>
          </w:p>
          <w:p w14:paraId="59012BB9" w14:textId="77777777" w:rsidR="001A2F46" w:rsidRPr="009830E1" w:rsidRDefault="001A2F46" w:rsidP="00567AE2">
            <w:pPr>
              <w:pStyle w:val="ListParagraph"/>
              <w:ind w:left="0"/>
              <w:rPr>
                <w:rFonts w:asciiTheme="minorHAnsi" w:hAnsiTheme="minorHAnsi" w:cstheme="minorHAnsi"/>
                <w:sz w:val="21"/>
                <w:szCs w:val="21"/>
              </w:rPr>
            </w:pPr>
          </w:p>
          <w:p w14:paraId="6F245A08" w14:textId="77777777" w:rsidR="001A2F46" w:rsidRPr="009830E1" w:rsidRDefault="001A2F46" w:rsidP="00567AE2">
            <w:pPr>
              <w:pStyle w:val="ListParagraph"/>
              <w:ind w:left="0"/>
              <w:rPr>
                <w:rFonts w:asciiTheme="minorHAnsi" w:hAnsiTheme="minorHAnsi" w:cstheme="minorHAnsi"/>
                <w:sz w:val="21"/>
                <w:szCs w:val="21"/>
              </w:rPr>
            </w:pPr>
          </w:p>
          <w:p w14:paraId="5838539D" w14:textId="77777777" w:rsidR="001A2F46" w:rsidRPr="009830E1" w:rsidRDefault="001A2F46" w:rsidP="00567AE2">
            <w:pPr>
              <w:pStyle w:val="ListParagraph"/>
              <w:ind w:left="0"/>
              <w:rPr>
                <w:rFonts w:asciiTheme="minorHAnsi" w:hAnsiTheme="minorHAnsi" w:cstheme="minorHAnsi"/>
                <w:sz w:val="21"/>
                <w:szCs w:val="21"/>
              </w:rPr>
            </w:pPr>
          </w:p>
          <w:p w14:paraId="05611ECA" w14:textId="77777777" w:rsidR="001A2F46" w:rsidRPr="009830E1" w:rsidRDefault="001A2F46" w:rsidP="00567AE2">
            <w:pPr>
              <w:pStyle w:val="ListParagraph"/>
              <w:ind w:left="0"/>
              <w:rPr>
                <w:rFonts w:asciiTheme="minorHAnsi" w:hAnsiTheme="minorHAnsi" w:cstheme="minorHAnsi"/>
                <w:sz w:val="21"/>
                <w:szCs w:val="21"/>
              </w:rPr>
            </w:pPr>
          </w:p>
          <w:p w14:paraId="1C48AF80" w14:textId="77777777" w:rsidR="001A2F46" w:rsidRPr="009830E1" w:rsidRDefault="001A2F46" w:rsidP="00567AE2">
            <w:pPr>
              <w:pStyle w:val="ListParagraph"/>
              <w:ind w:left="0"/>
              <w:rPr>
                <w:rFonts w:asciiTheme="minorHAnsi" w:hAnsiTheme="minorHAnsi" w:cstheme="minorHAnsi"/>
                <w:sz w:val="21"/>
                <w:szCs w:val="21"/>
              </w:rPr>
            </w:pPr>
          </w:p>
          <w:p w14:paraId="11C39631" w14:textId="77777777" w:rsidR="001A2F46" w:rsidRPr="009830E1" w:rsidRDefault="001A2F46" w:rsidP="00567AE2">
            <w:pPr>
              <w:pStyle w:val="ListParagraph"/>
              <w:ind w:left="0"/>
              <w:rPr>
                <w:rFonts w:asciiTheme="minorHAnsi" w:hAnsiTheme="minorHAnsi" w:cstheme="minorHAnsi"/>
                <w:sz w:val="21"/>
                <w:szCs w:val="21"/>
              </w:rPr>
            </w:pPr>
          </w:p>
          <w:p w14:paraId="64345065" w14:textId="77777777" w:rsidR="001A2F46" w:rsidRPr="009830E1" w:rsidRDefault="001A2F46" w:rsidP="00567AE2">
            <w:pPr>
              <w:pStyle w:val="ListParagraph"/>
              <w:ind w:left="0"/>
              <w:rPr>
                <w:rFonts w:asciiTheme="minorHAnsi" w:hAnsiTheme="minorHAnsi" w:cstheme="minorHAnsi"/>
                <w:sz w:val="21"/>
                <w:szCs w:val="21"/>
              </w:rPr>
            </w:pPr>
          </w:p>
          <w:p w14:paraId="62300BCE" w14:textId="77777777" w:rsidR="001A2F46" w:rsidRPr="009830E1" w:rsidRDefault="001A2F46" w:rsidP="00567AE2">
            <w:pPr>
              <w:pStyle w:val="ListParagraph"/>
              <w:ind w:left="0"/>
              <w:rPr>
                <w:rFonts w:asciiTheme="minorHAnsi" w:hAnsiTheme="minorHAnsi" w:cstheme="minorHAnsi"/>
                <w:sz w:val="21"/>
                <w:szCs w:val="21"/>
              </w:rPr>
            </w:pPr>
          </w:p>
          <w:p w14:paraId="0E25C52E" w14:textId="77777777" w:rsidR="001A2F46" w:rsidRPr="009830E1" w:rsidRDefault="001A2F46" w:rsidP="00567AE2">
            <w:pPr>
              <w:pStyle w:val="ListParagraph"/>
              <w:ind w:left="0"/>
              <w:rPr>
                <w:rFonts w:asciiTheme="minorHAnsi" w:hAnsiTheme="minorHAnsi" w:cstheme="minorHAnsi"/>
                <w:sz w:val="21"/>
                <w:szCs w:val="21"/>
              </w:rPr>
            </w:pPr>
          </w:p>
          <w:p w14:paraId="36DFFFCC" w14:textId="70E0D9A9" w:rsidR="001A2F46" w:rsidRDefault="001A2F46" w:rsidP="00567AE2">
            <w:pPr>
              <w:pStyle w:val="ListParagraph"/>
              <w:ind w:left="0"/>
              <w:rPr>
                <w:rFonts w:asciiTheme="minorHAnsi" w:hAnsiTheme="minorHAnsi" w:cstheme="minorHAnsi"/>
                <w:sz w:val="21"/>
                <w:szCs w:val="21"/>
              </w:rPr>
            </w:pPr>
          </w:p>
          <w:p w14:paraId="7D0B09DF" w14:textId="77777777" w:rsidR="00DC1AB1" w:rsidRPr="009830E1" w:rsidRDefault="00DC1AB1" w:rsidP="00567AE2">
            <w:pPr>
              <w:pStyle w:val="ListParagraph"/>
              <w:ind w:left="0"/>
              <w:rPr>
                <w:rFonts w:asciiTheme="minorHAnsi" w:hAnsiTheme="minorHAnsi" w:cstheme="minorHAnsi"/>
                <w:sz w:val="21"/>
                <w:szCs w:val="21"/>
              </w:rPr>
            </w:pPr>
          </w:p>
          <w:p w14:paraId="55F5B52D" w14:textId="77777777" w:rsidR="00CE5386" w:rsidRDefault="00CE5386" w:rsidP="00567AE2">
            <w:pPr>
              <w:pStyle w:val="ListParagraph"/>
              <w:ind w:left="0"/>
              <w:rPr>
                <w:rFonts w:asciiTheme="minorHAnsi" w:hAnsiTheme="minorHAnsi" w:cstheme="minorHAnsi"/>
                <w:sz w:val="21"/>
                <w:szCs w:val="21"/>
              </w:rPr>
            </w:pPr>
          </w:p>
          <w:p w14:paraId="4BB85C4E" w14:textId="77777777" w:rsidR="00CE5386" w:rsidRDefault="00CE5386" w:rsidP="00567AE2">
            <w:pPr>
              <w:pStyle w:val="ListParagraph"/>
              <w:ind w:left="0"/>
              <w:rPr>
                <w:rFonts w:asciiTheme="minorHAnsi" w:hAnsiTheme="minorHAnsi" w:cstheme="minorHAnsi"/>
                <w:sz w:val="21"/>
                <w:szCs w:val="21"/>
              </w:rPr>
            </w:pPr>
          </w:p>
          <w:p w14:paraId="7FB9BC07" w14:textId="3800108D" w:rsidR="001A2F46" w:rsidRDefault="001A2F46" w:rsidP="00567AE2">
            <w:pPr>
              <w:pStyle w:val="ListParagraph"/>
              <w:ind w:left="0"/>
              <w:rPr>
                <w:rFonts w:asciiTheme="minorHAnsi" w:hAnsiTheme="minorHAnsi" w:cstheme="minorHAnsi"/>
                <w:sz w:val="21"/>
                <w:szCs w:val="21"/>
              </w:rPr>
            </w:pPr>
            <w:r w:rsidRPr="009830E1">
              <w:rPr>
                <w:rFonts w:asciiTheme="minorHAnsi" w:hAnsiTheme="minorHAnsi" w:cstheme="minorHAnsi"/>
                <w:sz w:val="21"/>
                <w:szCs w:val="21"/>
              </w:rPr>
              <w:t>PP</w:t>
            </w:r>
            <w:r w:rsidR="008C4B86" w:rsidRPr="009830E1">
              <w:rPr>
                <w:rFonts w:asciiTheme="minorHAnsi" w:hAnsiTheme="minorHAnsi" w:cstheme="minorHAnsi"/>
                <w:sz w:val="21"/>
                <w:szCs w:val="21"/>
              </w:rPr>
              <w:t>T</w:t>
            </w:r>
            <w:r w:rsidRPr="009830E1">
              <w:rPr>
                <w:rFonts w:asciiTheme="minorHAnsi" w:hAnsiTheme="minorHAnsi" w:cstheme="minorHAnsi"/>
                <w:sz w:val="21"/>
                <w:szCs w:val="21"/>
              </w:rPr>
              <w:t xml:space="preserve"> </w:t>
            </w:r>
            <w:r w:rsidR="00CE5386">
              <w:rPr>
                <w:rFonts w:asciiTheme="minorHAnsi" w:hAnsiTheme="minorHAnsi" w:cstheme="minorHAnsi"/>
                <w:sz w:val="21"/>
                <w:szCs w:val="21"/>
              </w:rPr>
              <w:t>31</w:t>
            </w:r>
          </w:p>
          <w:p w14:paraId="33C982E2" w14:textId="54AED89D" w:rsidR="00CE5386" w:rsidRDefault="00CE5386" w:rsidP="00567AE2">
            <w:pPr>
              <w:pStyle w:val="ListParagraph"/>
              <w:ind w:left="0"/>
              <w:rPr>
                <w:rFonts w:asciiTheme="minorHAnsi" w:hAnsiTheme="minorHAnsi" w:cstheme="minorHAnsi"/>
                <w:sz w:val="21"/>
                <w:szCs w:val="21"/>
              </w:rPr>
            </w:pPr>
          </w:p>
          <w:p w14:paraId="52B8E7EF" w14:textId="1AA6A10E" w:rsidR="00CE5386" w:rsidRDefault="00CE5386" w:rsidP="00567AE2">
            <w:pPr>
              <w:pStyle w:val="ListParagraph"/>
              <w:ind w:left="0"/>
              <w:rPr>
                <w:rFonts w:asciiTheme="minorHAnsi" w:hAnsiTheme="minorHAnsi" w:cstheme="minorHAnsi"/>
                <w:sz w:val="21"/>
                <w:szCs w:val="21"/>
              </w:rPr>
            </w:pPr>
          </w:p>
          <w:p w14:paraId="057D58C7" w14:textId="34C370BB" w:rsidR="00CE5386" w:rsidRDefault="00CE5386" w:rsidP="00567AE2">
            <w:pPr>
              <w:pStyle w:val="ListParagraph"/>
              <w:ind w:left="0"/>
              <w:rPr>
                <w:rFonts w:asciiTheme="minorHAnsi" w:hAnsiTheme="minorHAnsi" w:cstheme="minorHAnsi"/>
                <w:sz w:val="21"/>
                <w:szCs w:val="21"/>
              </w:rPr>
            </w:pPr>
          </w:p>
          <w:p w14:paraId="48C896BE" w14:textId="524BC493" w:rsidR="00CE5386" w:rsidRDefault="00CE5386" w:rsidP="00567AE2">
            <w:pPr>
              <w:pStyle w:val="ListParagraph"/>
              <w:ind w:left="0"/>
              <w:rPr>
                <w:rFonts w:asciiTheme="minorHAnsi" w:hAnsiTheme="minorHAnsi" w:cstheme="minorHAnsi"/>
                <w:sz w:val="21"/>
                <w:szCs w:val="21"/>
              </w:rPr>
            </w:pPr>
          </w:p>
          <w:p w14:paraId="3FC1152B" w14:textId="6D55DD52" w:rsidR="00CE5386" w:rsidRDefault="00CE5386" w:rsidP="00567AE2">
            <w:pPr>
              <w:pStyle w:val="ListParagraph"/>
              <w:ind w:left="0"/>
              <w:rPr>
                <w:rFonts w:asciiTheme="minorHAnsi" w:hAnsiTheme="minorHAnsi" w:cstheme="minorHAnsi"/>
                <w:sz w:val="21"/>
                <w:szCs w:val="21"/>
              </w:rPr>
            </w:pPr>
          </w:p>
          <w:p w14:paraId="121896AA" w14:textId="5458C59B" w:rsidR="00CE5386" w:rsidRDefault="00CE5386" w:rsidP="00567AE2">
            <w:pPr>
              <w:pStyle w:val="ListParagraph"/>
              <w:ind w:left="0"/>
              <w:rPr>
                <w:rFonts w:asciiTheme="minorHAnsi" w:hAnsiTheme="minorHAnsi" w:cstheme="minorHAnsi"/>
                <w:sz w:val="21"/>
                <w:szCs w:val="21"/>
              </w:rPr>
            </w:pPr>
          </w:p>
          <w:p w14:paraId="6CA1C0F2" w14:textId="1473E480" w:rsidR="00CE5386" w:rsidRDefault="00CE5386" w:rsidP="00567AE2">
            <w:pPr>
              <w:pStyle w:val="ListParagraph"/>
              <w:ind w:left="0"/>
              <w:rPr>
                <w:rFonts w:asciiTheme="minorHAnsi" w:hAnsiTheme="minorHAnsi" w:cstheme="minorHAnsi"/>
                <w:sz w:val="21"/>
                <w:szCs w:val="21"/>
              </w:rPr>
            </w:pPr>
          </w:p>
          <w:p w14:paraId="3D11BB39" w14:textId="6C484070" w:rsidR="00CE5386" w:rsidRDefault="00CE5386" w:rsidP="00567AE2">
            <w:pPr>
              <w:pStyle w:val="ListParagraph"/>
              <w:ind w:left="0"/>
              <w:rPr>
                <w:rFonts w:asciiTheme="minorHAnsi" w:hAnsiTheme="minorHAnsi" w:cstheme="minorHAnsi"/>
                <w:sz w:val="21"/>
                <w:szCs w:val="21"/>
              </w:rPr>
            </w:pPr>
          </w:p>
          <w:p w14:paraId="2ADCF483" w14:textId="799D07C0" w:rsidR="00CE5386" w:rsidRDefault="00CE5386" w:rsidP="00567AE2">
            <w:pPr>
              <w:pStyle w:val="ListParagraph"/>
              <w:ind w:left="0"/>
              <w:rPr>
                <w:rFonts w:asciiTheme="minorHAnsi" w:hAnsiTheme="minorHAnsi" w:cstheme="minorHAnsi"/>
                <w:sz w:val="21"/>
                <w:szCs w:val="21"/>
              </w:rPr>
            </w:pPr>
          </w:p>
          <w:p w14:paraId="183F3981" w14:textId="4C8DBAF1" w:rsidR="00CE5386" w:rsidRDefault="00CE5386" w:rsidP="00567AE2">
            <w:pPr>
              <w:pStyle w:val="ListParagraph"/>
              <w:ind w:left="0"/>
              <w:rPr>
                <w:rFonts w:asciiTheme="minorHAnsi" w:hAnsiTheme="minorHAnsi" w:cstheme="minorHAnsi"/>
                <w:sz w:val="21"/>
                <w:szCs w:val="21"/>
              </w:rPr>
            </w:pPr>
          </w:p>
          <w:p w14:paraId="7449886A" w14:textId="440334AE" w:rsidR="00CE5386" w:rsidRDefault="00CE5386" w:rsidP="00567AE2">
            <w:pPr>
              <w:pStyle w:val="ListParagraph"/>
              <w:ind w:left="0"/>
              <w:rPr>
                <w:rFonts w:asciiTheme="minorHAnsi" w:hAnsiTheme="minorHAnsi" w:cstheme="minorHAnsi"/>
                <w:sz w:val="21"/>
                <w:szCs w:val="21"/>
              </w:rPr>
            </w:pPr>
          </w:p>
          <w:p w14:paraId="4A08DFE3" w14:textId="5181D7CA" w:rsidR="00CE5386" w:rsidRDefault="00CE5386" w:rsidP="00567AE2">
            <w:pPr>
              <w:pStyle w:val="ListParagraph"/>
              <w:ind w:left="0"/>
              <w:rPr>
                <w:rFonts w:asciiTheme="minorHAnsi" w:hAnsiTheme="minorHAnsi" w:cstheme="minorHAnsi"/>
                <w:sz w:val="21"/>
                <w:szCs w:val="21"/>
              </w:rPr>
            </w:pPr>
          </w:p>
          <w:p w14:paraId="7D402F6E" w14:textId="22688101" w:rsidR="00CE5386" w:rsidRDefault="00CE5386" w:rsidP="00567AE2">
            <w:pPr>
              <w:pStyle w:val="ListParagraph"/>
              <w:ind w:left="0"/>
              <w:rPr>
                <w:rFonts w:asciiTheme="minorHAnsi" w:hAnsiTheme="minorHAnsi" w:cstheme="minorHAnsi"/>
                <w:sz w:val="21"/>
                <w:szCs w:val="21"/>
              </w:rPr>
            </w:pPr>
          </w:p>
          <w:p w14:paraId="1E29C886" w14:textId="43FE8942" w:rsidR="00CE5386" w:rsidRDefault="00CE5386" w:rsidP="00567AE2">
            <w:pPr>
              <w:pStyle w:val="ListParagraph"/>
              <w:ind w:left="0"/>
              <w:rPr>
                <w:rFonts w:asciiTheme="minorHAnsi" w:hAnsiTheme="minorHAnsi" w:cstheme="minorHAnsi"/>
                <w:sz w:val="21"/>
                <w:szCs w:val="21"/>
              </w:rPr>
            </w:pPr>
          </w:p>
          <w:p w14:paraId="16E474E2" w14:textId="5564B5A7" w:rsidR="00CE5386" w:rsidRDefault="00CE5386" w:rsidP="00567AE2">
            <w:pPr>
              <w:pStyle w:val="ListParagraph"/>
              <w:ind w:left="0"/>
              <w:rPr>
                <w:rFonts w:asciiTheme="minorHAnsi" w:hAnsiTheme="minorHAnsi" w:cstheme="minorHAnsi"/>
                <w:sz w:val="21"/>
                <w:szCs w:val="21"/>
              </w:rPr>
            </w:pPr>
          </w:p>
          <w:p w14:paraId="1399A050" w14:textId="07A7CBF9" w:rsidR="00CE5386" w:rsidRDefault="00CE5386" w:rsidP="00567AE2">
            <w:pPr>
              <w:pStyle w:val="ListParagraph"/>
              <w:ind w:left="0"/>
              <w:rPr>
                <w:rFonts w:asciiTheme="minorHAnsi" w:hAnsiTheme="minorHAnsi" w:cstheme="minorHAnsi"/>
                <w:sz w:val="21"/>
                <w:szCs w:val="21"/>
              </w:rPr>
            </w:pPr>
          </w:p>
          <w:p w14:paraId="4B48B7B1" w14:textId="3FBBEFE5" w:rsidR="00CE5386" w:rsidRDefault="00CE5386" w:rsidP="00567AE2">
            <w:pPr>
              <w:pStyle w:val="ListParagraph"/>
              <w:ind w:left="0"/>
              <w:rPr>
                <w:rFonts w:asciiTheme="minorHAnsi" w:hAnsiTheme="minorHAnsi" w:cstheme="minorHAnsi"/>
                <w:sz w:val="21"/>
                <w:szCs w:val="21"/>
              </w:rPr>
            </w:pPr>
          </w:p>
          <w:p w14:paraId="27EF01EE" w14:textId="1729C3DB" w:rsidR="00CE5386" w:rsidRDefault="00CE5386" w:rsidP="00567AE2">
            <w:pPr>
              <w:pStyle w:val="ListParagraph"/>
              <w:ind w:left="0"/>
              <w:rPr>
                <w:rFonts w:asciiTheme="minorHAnsi" w:hAnsiTheme="minorHAnsi" w:cstheme="minorHAnsi"/>
                <w:sz w:val="21"/>
                <w:szCs w:val="21"/>
              </w:rPr>
            </w:pPr>
          </w:p>
          <w:p w14:paraId="384B6B78" w14:textId="4066BC4D" w:rsidR="00CE5386" w:rsidRDefault="00CE5386" w:rsidP="00567AE2">
            <w:pPr>
              <w:pStyle w:val="ListParagraph"/>
              <w:ind w:left="0"/>
              <w:rPr>
                <w:rFonts w:asciiTheme="minorHAnsi" w:hAnsiTheme="minorHAnsi" w:cstheme="minorHAnsi"/>
                <w:sz w:val="21"/>
                <w:szCs w:val="21"/>
              </w:rPr>
            </w:pPr>
          </w:p>
          <w:p w14:paraId="4052AA6B" w14:textId="3E60998C" w:rsidR="00CE5386" w:rsidRDefault="00CE5386" w:rsidP="00567AE2">
            <w:pPr>
              <w:pStyle w:val="ListParagraph"/>
              <w:ind w:left="0"/>
              <w:rPr>
                <w:rFonts w:asciiTheme="minorHAnsi" w:hAnsiTheme="minorHAnsi" w:cstheme="minorHAnsi"/>
                <w:sz w:val="21"/>
                <w:szCs w:val="21"/>
              </w:rPr>
            </w:pPr>
          </w:p>
          <w:p w14:paraId="1AEF5F10" w14:textId="6C1E9C10" w:rsidR="00CE5386" w:rsidRDefault="00CE5386" w:rsidP="00567AE2">
            <w:pPr>
              <w:pStyle w:val="ListParagraph"/>
              <w:ind w:left="0"/>
              <w:rPr>
                <w:rFonts w:asciiTheme="minorHAnsi" w:hAnsiTheme="minorHAnsi" w:cstheme="minorHAnsi"/>
                <w:sz w:val="21"/>
                <w:szCs w:val="21"/>
              </w:rPr>
            </w:pPr>
          </w:p>
          <w:p w14:paraId="6D55F4F1" w14:textId="15A2A762" w:rsidR="00CE5386" w:rsidRDefault="00CE5386" w:rsidP="00567AE2">
            <w:pPr>
              <w:pStyle w:val="ListParagraph"/>
              <w:ind w:left="0"/>
              <w:rPr>
                <w:rFonts w:asciiTheme="minorHAnsi" w:hAnsiTheme="minorHAnsi" w:cstheme="minorHAnsi"/>
                <w:sz w:val="21"/>
                <w:szCs w:val="21"/>
              </w:rPr>
            </w:pPr>
          </w:p>
          <w:p w14:paraId="1BFC0863" w14:textId="2EDA70C5" w:rsidR="00CE5386" w:rsidRDefault="00CE5386" w:rsidP="00567AE2">
            <w:pPr>
              <w:pStyle w:val="ListParagraph"/>
              <w:ind w:left="0"/>
              <w:rPr>
                <w:rFonts w:asciiTheme="minorHAnsi" w:hAnsiTheme="minorHAnsi" w:cstheme="minorHAnsi"/>
                <w:sz w:val="21"/>
                <w:szCs w:val="21"/>
              </w:rPr>
            </w:pPr>
          </w:p>
          <w:p w14:paraId="0D24EEE4" w14:textId="5CED5294" w:rsidR="00CE5386" w:rsidRDefault="00CE5386" w:rsidP="00567AE2">
            <w:pPr>
              <w:pStyle w:val="ListParagraph"/>
              <w:ind w:left="0"/>
              <w:rPr>
                <w:rFonts w:asciiTheme="minorHAnsi" w:hAnsiTheme="minorHAnsi" w:cstheme="minorHAnsi"/>
                <w:sz w:val="21"/>
                <w:szCs w:val="21"/>
              </w:rPr>
            </w:pPr>
          </w:p>
          <w:p w14:paraId="1785E8FC" w14:textId="0747D0A2" w:rsidR="00CE5386" w:rsidRDefault="00CE5386" w:rsidP="00567AE2">
            <w:pPr>
              <w:pStyle w:val="ListParagraph"/>
              <w:ind w:left="0"/>
              <w:rPr>
                <w:rFonts w:asciiTheme="minorHAnsi" w:hAnsiTheme="minorHAnsi" w:cstheme="minorHAnsi"/>
                <w:sz w:val="21"/>
                <w:szCs w:val="21"/>
              </w:rPr>
            </w:pPr>
          </w:p>
          <w:p w14:paraId="691B9C75" w14:textId="634E2AE4" w:rsidR="00CE5386" w:rsidRDefault="00CE5386" w:rsidP="00567AE2">
            <w:pPr>
              <w:pStyle w:val="ListParagraph"/>
              <w:ind w:left="0"/>
              <w:rPr>
                <w:rFonts w:asciiTheme="minorHAnsi" w:hAnsiTheme="minorHAnsi" w:cstheme="minorHAnsi"/>
                <w:sz w:val="21"/>
                <w:szCs w:val="21"/>
              </w:rPr>
            </w:pPr>
          </w:p>
          <w:p w14:paraId="48D0465E" w14:textId="7928604F" w:rsidR="00CE5386" w:rsidRDefault="00CE5386" w:rsidP="00567AE2">
            <w:pPr>
              <w:pStyle w:val="ListParagraph"/>
              <w:ind w:left="0"/>
              <w:rPr>
                <w:rFonts w:asciiTheme="minorHAnsi" w:hAnsiTheme="minorHAnsi" w:cstheme="minorHAnsi"/>
                <w:sz w:val="21"/>
                <w:szCs w:val="21"/>
              </w:rPr>
            </w:pPr>
          </w:p>
          <w:p w14:paraId="1D03A093" w14:textId="2F33F435" w:rsidR="00CE5386" w:rsidRDefault="00CE5386" w:rsidP="00567AE2">
            <w:pPr>
              <w:pStyle w:val="ListParagraph"/>
              <w:ind w:left="0"/>
              <w:rPr>
                <w:rFonts w:asciiTheme="minorHAnsi" w:hAnsiTheme="minorHAnsi" w:cstheme="minorHAnsi"/>
                <w:sz w:val="21"/>
                <w:szCs w:val="21"/>
              </w:rPr>
            </w:pPr>
          </w:p>
          <w:p w14:paraId="772C4FB2" w14:textId="79FA5393" w:rsidR="00CE5386" w:rsidRDefault="00CE5386" w:rsidP="00567AE2">
            <w:pPr>
              <w:pStyle w:val="ListParagraph"/>
              <w:ind w:left="0"/>
              <w:rPr>
                <w:rFonts w:asciiTheme="minorHAnsi" w:hAnsiTheme="minorHAnsi" w:cstheme="minorHAnsi"/>
                <w:sz w:val="21"/>
                <w:szCs w:val="21"/>
              </w:rPr>
            </w:pPr>
          </w:p>
          <w:p w14:paraId="13652E9C" w14:textId="2BB9C20F" w:rsidR="00CE5386" w:rsidRDefault="00CE5386" w:rsidP="00567AE2">
            <w:pPr>
              <w:pStyle w:val="ListParagraph"/>
              <w:ind w:left="0"/>
              <w:rPr>
                <w:rFonts w:asciiTheme="minorHAnsi" w:hAnsiTheme="minorHAnsi" w:cstheme="minorHAnsi"/>
                <w:sz w:val="21"/>
                <w:szCs w:val="21"/>
              </w:rPr>
            </w:pPr>
          </w:p>
          <w:p w14:paraId="10567372" w14:textId="5F97A684" w:rsidR="00CE5386" w:rsidRDefault="00CE5386" w:rsidP="00567AE2">
            <w:pPr>
              <w:pStyle w:val="ListParagraph"/>
              <w:ind w:left="0"/>
              <w:rPr>
                <w:rFonts w:asciiTheme="minorHAnsi" w:hAnsiTheme="minorHAnsi" w:cstheme="minorHAnsi"/>
                <w:sz w:val="21"/>
                <w:szCs w:val="21"/>
              </w:rPr>
            </w:pPr>
          </w:p>
          <w:p w14:paraId="57DC0871" w14:textId="2F3CC5DF" w:rsidR="00CE5386" w:rsidRDefault="00CE5386" w:rsidP="00567AE2">
            <w:pPr>
              <w:pStyle w:val="ListParagraph"/>
              <w:ind w:left="0"/>
              <w:rPr>
                <w:rFonts w:asciiTheme="minorHAnsi" w:hAnsiTheme="minorHAnsi" w:cstheme="minorHAnsi"/>
                <w:sz w:val="21"/>
                <w:szCs w:val="21"/>
              </w:rPr>
            </w:pPr>
          </w:p>
          <w:p w14:paraId="497FC84A" w14:textId="46339546" w:rsidR="00CE5386" w:rsidRDefault="00CE5386" w:rsidP="00567AE2">
            <w:pPr>
              <w:pStyle w:val="ListParagraph"/>
              <w:ind w:left="0"/>
              <w:rPr>
                <w:rFonts w:asciiTheme="minorHAnsi" w:hAnsiTheme="minorHAnsi" w:cstheme="minorHAnsi"/>
                <w:sz w:val="21"/>
                <w:szCs w:val="21"/>
              </w:rPr>
            </w:pPr>
          </w:p>
          <w:p w14:paraId="43F288D4" w14:textId="4A780428" w:rsidR="00CE5386" w:rsidRDefault="00CE5386" w:rsidP="00567AE2">
            <w:pPr>
              <w:pStyle w:val="ListParagraph"/>
              <w:ind w:left="0"/>
              <w:rPr>
                <w:rFonts w:asciiTheme="minorHAnsi" w:hAnsiTheme="minorHAnsi" w:cstheme="minorHAnsi"/>
                <w:sz w:val="21"/>
                <w:szCs w:val="21"/>
              </w:rPr>
            </w:pPr>
          </w:p>
          <w:p w14:paraId="794455E2" w14:textId="4D9FB9C2" w:rsidR="00CE5386" w:rsidRDefault="00CE5386" w:rsidP="00567AE2">
            <w:pPr>
              <w:pStyle w:val="ListParagraph"/>
              <w:ind w:left="0"/>
              <w:rPr>
                <w:rFonts w:asciiTheme="minorHAnsi" w:hAnsiTheme="minorHAnsi" w:cstheme="minorHAnsi"/>
                <w:sz w:val="21"/>
                <w:szCs w:val="21"/>
              </w:rPr>
            </w:pPr>
          </w:p>
          <w:p w14:paraId="03A62EA8" w14:textId="19589B15" w:rsidR="00CE5386" w:rsidRDefault="00CE5386" w:rsidP="00567AE2">
            <w:pPr>
              <w:pStyle w:val="ListParagraph"/>
              <w:ind w:left="0"/>
              <w:rPr>
                <w:rFonts w:asciiTheme="minorHAnsi" w:hAnsiTheme="minorHAnsi" w:cstheme="minorHAnsi"/>
                <w:sz w:val="21"/>
                <w:szCs w:val="21"/>
              </w:rPr>
            </w:pPr>
          </w:p>
          <w:p w14:paraId="77422302" w14:textId="3F45EE46" w:rsidR="00CE5386" w:rsidRDefault="00CE5386" w:rsidP="00567AE2">
            <w:pPr>
              <w:pStyle w:val="ListParagraph"/>
              <w:ind w:left="0"/>
              <w:rPr>
                <w:rFonts w:asciiTheme="minorHAnsi" w:hAnsiTheme="minorHAnsi" w:cstheme="minorHAnsi"/>
                <w:sz w:val="21"/>
                <w:szCs w:val="21"/>
              </w:rPr>
            </w:pPr>
          </w:p>
          <w:p w14:paraId="78D2D8A8" w14:textId="4BCE8E15" w:rsidR="00CE5386" w:rsidRDefault="00CE5386" w:rsidP="00567AE2">
            <w:pPr>
              <w:pStyle w:val="ListParagraph"/>
              <w:ind w:left="0"/>
              <w:rPr>
                <w:rFonts w:asciiTheme="minorHAnsi" w:hAnsiTheme="minorHAnsi" w:cstheme="minorHAnsi"/>
                <w:sz w:val="21"/>
                <w:szCs w:val="21"/>
              </w:rPr>
            </w:pPr>
          </w:p>
          <w:p w14:paraId="4E2D8894" w14:textId="43DD8482" w:rsidR="00CE5386" w:rsidRDefault="00CE5386" w:rsidP="00567AE2">
            <w:pPr>
              <w:pStyle w:val="ListParagraph"/>
              <w:ind w:left="0"/>
              <w:rPr>
                <w:rFonts w:asciiTheme="minorHAnsi" w:hAnsiTheme="minorHAnsi" w:cstheme="minorHAnsi"/>
                <w:sz w:val="21"/>
                <w:szCs w:val="21"/>
              </w:rPr>
            </w:pPr>
          </w:p>
          <w:p w14:paraId="24315AE7" w14:textId="14790412" w:rsidR="00CE5386" w:rsidRDefault="00CE5386" w:rsidP="00567AE2">
            <w:pPr>
              <w:pStyle w:val="ListParagraph"/>
              <w:ind w:left="0"/>
              <w:rPr>
                <w:rFonts w:asciiTheme="minorHAnsi" w:hAnsiTheme="minorHAnsi" w:cstheme="minorHAnsi"/>
                <w:sz w:val="21"/>
                <w:szCs w:val="21"/>
              </w:rPr>
            </w:pPr>
          </w:p>
          <w:p w14:paraId="019DEA34" w14:textId="222E8131" w:rsidR="00CE5386" w:rsidRDefault="00CE5386" w:rsidP="00567AE2">
            <w:pPr>
              <w:pStyle w:val="ListParagraph"/>
              <w:ind w:left="0"/>
              <w:rPr>
                <w:rFonts w:asciiTheme="minorHAnsi" w:hAnsiTheme="minorHAnsi" w:cstheme="minorHAnsi"/>
                <w:sz w:val="21"/>
                <w:szCs w:val="21"/>
              </w:rPr>
            </w:pPr>
          </w:p>
          <w:p w14:paraId="6D1F0665" w14:textId="5A4554FA" w:rsidR="00CE5386" w:rsidRDefault="00CE5386" w:rsidP="00567AE2">
            <w:pPr>
              <w:pStyle w:val="ListParagraph"/>
              <w:ind w:left="0"/>
              <w:rPr>
                <w:rFonts w:asciiTheme="minorHAnsi" w:hAnsiTheme="minorHAnsi" w:cstheme="minorHAnsi"/>
                <w:sz w:val="21"/>
                <w:szCs w:val="21"/>
              </w:rPr>
            </w:pPr>
          </w:p>
          <w:p w14:paraId="30D9DBDB" w14:textId="30D41CA7" w:rsidR="00CE5386" w:rsidRDefault="00CE5386" w:rsidP="00567AE2">
            <w:pPr>
              <w:pStyle w:val="ListParagraph"/>
              <w:ind w:left="0"/>
              <w:rPr>
                <w:rFonts w:asciiTheme="minorHAnsi" w:hAnsiTheme="minorHAnsi" w:cstheme="minorHAnsi"/>
                <w:sz w:val="21"/>
                <w:szCs w:val="21"/>
              </w:rPr>
            </w:pPr>
          </w:p>
          <w:p w14:paraId="545C0011" w14:textId="687B7E5D" w:rsidR="00CE5386" w:rsidRDefault="00CE5386" w:rsidP="00567AE2">
            <w:pPr>
              <w:pStyle w:val="ListParagraph"/>
              <w:ind w:left="0"/>
              <w:rPr>
                <w:rFonts w:asciiTheme="minorHAnsi" w:hAnsiTheme="minorHAnsi" w:cstheme="minorHAnsi"/>
                <w:sz w:val="21"/>
                <w:szCs w:val="21"/>
              </w:rPr>
            </w:pPr>
          </w:p>
          <w:p w14:paraId="64ABAF18" w14:textId="2969087B" w:rsidR="00CE5386" w:rsidRDefault="00CE5386" w:rsidP="00567AE2">
            <w:pPr>
              <w:pStyle w:val="ListParagraph"/>
              <w:ind w:left="0"/>
              <w:rPr>
                <w:rFonts w:asciiTheme="minorHAnsi" w:hAnsiTheme="minorHAnsi" w:cstheme="minorHAnsi"/>
                <w:sz w:val="21"/>
                <w:szCs w:val="21"/>
              </w:rPr>
            </w:pPr>
          </w:p>
          <w:p w14:paraId="3D772B94" w14:textId="1FCF9EE4" w:rsidR="00CE5386" w:rsidRDefault="00CE5386" w:rsidP="00567AE2">
            <w:pPr>
              <w:pStyle w:val="ListParagraph"/>
              <w:ind w:left="0"/>
              <w:rPr>
                <w:rFonts w:asciiTheme="minorHAnsi" w:hAnsiTheme="minorHAnsi" w:cstheme="minorHAnsi"/>
                <w:sz w:val="21"/>
                <w:szCs w:val="21"/>
              </w:rPr>
            </w:pPr>
          </w:p>
          <w:p w14:paraId="7B0F474C" w14:textId="142F30D6" w:rsidR="00CE5386" w:rsidRDefault="00CE5386" w:rsidP="00567AE2">
            <w:pPr>
              <w:pStyle w:val="ListParagraph"/>
              <w:ind w:left="0"/>
              <w:rPr>
                <w:rFonts w:asciiTheme="minorHAnsi" w:hAnsiTheme="minorHAnsi" w:cstheme="minorHAnsi"/>
                <w:sz w:val="21"/>
                <w:szCs w:val="21"/>
              </w:rPr>
            </w:pPr>
          </w:p>
          <w:p w14:paraId="71714FE4" w14:textId="2312C8FA" w:rsidR="00CE5386" w:rsidRDefault="00CE5386" w:rsidP="00567AE2">
            <w:pPr>
              <w:pStyle w:val="ListParagraph"/>
              <w:ind w:left="0"/>
              <w:rPr>
                <w:rFonts w:asciiTheme="minorHAnsi" w:hAnsiTheme="minorHAnsi" w:cstheme="minorHAnsi"/>
                <w:sz w:val="21"/>
                <w:szCs w:val="21"/>
              </w:rPr>
            </w:pPr>
          </w:p>
          <w:p w14:paraId="22B4EF12" w14:textId="12444DA0" w:rsidR="00CE5386" w:rsidRDefault="00CE5386" w:rsidP="00567AE2">
            <w:pPr>
              <w:pStyle w:val="ListParagraph"/>
              <w:ind w:left="0"/>
              <w:rPr>
                <w:rFonts w:asciiTheme="minorHAnsi" w:hAnsiTheme="minorHAnsi" w:cstheme="minorHAnsi"/>
                <w:sz w:val="21"/>
                <w:szCs w:val="21"/>
              </w:rPr>
            </w:pPr>
          </w:p>
          <w:p w14:paraId="61629C8F" w14:textId="1F1D04F3" w:rsidR="00CE5386" w:rsidRDefault="00CE5386" w:rsidP="00567AE2">
            <w:pPr>
              <w:pStyle w:val="ListParagraph"/>
              <w:ind w:left="0"/>
              <w:rPr>
                <w:rFonts w:asciiTheme="minorHAnsi" w:hAnsiTheme="minorHAnsi" w:cstheme="minorHAnsi"/>
                <w:sz w:val="21"/>
                <w:szCs w:val="21"/>
              </w:rPr>
            </w:pPr>
          </w:p>
          <w:p w14:paraId="6AA64A86" w14:textId="77777777" w:rsidR="0055518A" w:rsidRDefault="0055518A" w:rsidP="00567AE2">
            <w:pPr>
              <w:pStyle w:val="ListParagraph"/>
              <w:ind w:left="0"/>
              <w:rPr>
                <w:rFonts w:asciiTheme="minorHAnsi" w:hAnsiTheme="minorHAnsi" w:cstheme="minorHAnsi"/>
                <w:sz w:val="21"/>
                <w:szCs w:val="21"/>
              </w:rPr>
            </w:pPr>
          </w:p>
          <w:p w14:paraId="281F5DFA" w14:textId="77777777" w:rsidR="0055518A" w:rsidRDefault="0055518A" w:rsidP="00567AE2">
            <w:pPr>
              <w:pStyle w:val="ListParagraph"/>
              <w:ind w:left="0"/>
              <w:rPr>
                <w:rFonts w:asciiTheme="minorHAnsi" w:hAnsiTheme="minorHAnsi" w:cstheme="minorHAnsi"/>
                <w:sz w:val="21"/>
                <w:szCs w:val="21"/>
              </w:rPr>
            </w:pPr>
          </w:p>
          <w:p w14:paraId="3753A071" w14:textId="0E9C3BC6" w:rsidR="00CE5386" w:rsidRPr="009830E1" w:rsidRDefault="00CE5386" w:rsidP="00567AE2">
            <w:pPr>
              <w:pStyle w:val="ListParagraph"/>
              <w:ind w:left="0"/>
              <w:rPr>
                <w:rFonts w:asciiTheme="minorHAnsi" w:hAnsiTheme="minorHAnsi" w:cstheme="minorHAnsi"/>
                <w:sz w:val="21"/>
                <w:szCs w:val="21"/>
              </w:rPr>
            </w:pPr>
            <w:r>
              <w:rPr>
                <w:rFonts w:asciiTheme="minorHAnsi" w:hAnsiTheme="minorHAnsi" w:cstheme="minorHAnsi"/>
                <w:sz w:val="21"/>
                <w:szCs w:val="21"/>
              </w:rPr>
              <w:t>PP</w:t>
            </w:r>
            <w:r w:rsidR="00B44D6B">
              <w:rPr>
                <w:rFonts w:asciiTheme="minorHAnsi" w:hAnsiTheme="minorHAnsi" w:cstheme="minorHAnsi"/>
                <w:sz w:val="21"/>
                <w:szCs w:val="21"/>
              </w:rPr>
              <w:t>T</w:t>
            </w:r>
            <w:r>
              <w:rPr>
                <w:rFonts w:asciiTheme="minorHAnsi" w:hAnsiTheme="minorHAnsi" w:cstheme="minorHAnsi"/>
                <w:sz w:val="21"/>
                <w:szCs w:val="21"/>
              </w:rPr>
              <w:t xml:space="preserve"> 33</w:t>
            </w:r>
          </w:p>
          <w:p w14:paraId="10CC4916" w14:textId="77777777" w:rsidR="001A2F46" w:rsidRPr="009830E1" w:rsidRDefault="001A2F46" w:rsidP="00567AE2">
            <w:pPr>
              <w:pStyle w:val="ListParagraph"/>
              <w:ind w:left="0"/>
              <w:rPr>
                <w:rFonts w:asciiTheme="minorHAnsi" w:hAnsiTheme="minorHAnsi" w:cstheme="minorHAnsi"/>
                <w:sz w:val="21"/>
                <w:szCs w:val="21"/>
              </w:rPr>
            </w:pPr>
          </w:p>
          <w:p w14:paraId="2A09E1C6" w14:textId="1FB4B0AF" w:rsidR="001A2F46" w:rsidRPr="009830E1" w:rsidRDefault="001A2F46" w:rsidP="00BB72A7">
            <w:pPr>
              <w:pStyle w:val="ListParagraph"/>
              <w:ind w:left="0"/>
              <w:rPr>
                <w:rFonts w:asciiTheme="minorHAnsi" w:hAnsiTheme="minorHAnsi" w:cstheme="minorHAnsi"/>
                <w:sz w:val="21"/>
                <w:szCs w:val="21"/>
              </w:rPr>
            </w:pPr>
          </w:p>
        </w:tc>
      </w:tr>
      <w:tr w:rsidR="002F1551" w:rsidRPr="009830E1" w14:paraId="1CBCD453" w14:textId="77777777" w:rsidTr="0096527A">
        <w:trPr>
          <w:gridAfter w:val="3"/>
          <w:wAfter w:w="204" w:type="dxa"/>
          <w:trHeight w:val="2995"/>
        </w:trPr>
        <w:tc>
          <w:tcPr>
            <w:tcW w:w="6858" w:type="dxa"/>
            <w:gridSpan w:val="2"/>
            <w:tcBorders>
              <w:bottom w:val="single" w:sz="8" w:space="0" w:color="auto"/>
            </w:tcBorders>
          </w:tcPr>
          <w:p w14:paraId="0060A797" w14:textId="63EDD288" w:rsidR="00897BD0" w:rsidRPr="009830E1" w:rsidRDefault="00897BD0" w:rsidP="00FF4F80">
            <w:pPr>
              <w:pStyle w:val="ListParagraph"/>
              <w:ind w:left="0"/>
              <w:rPr>
                <w:rFonts w:asciiTheme="minorHAnsi" w:hAnsiTheme="minorHAnsi" w:cstheme="minorHAnsi"/>
                <w:b/>
                <w:szCs w:val="21"/>
              </w:rPr>
            </w:pPr>
            <w:r w:rsidRPr="009830E1">
              <w:rPr>
                <w:rFonts w:asciiTheme="minorHAnsi" w:hAnsiTheme="minorHAnsi" w:cstheme="minorHAnsi"/>
                <w:b/>
                <w:szCs w:val="21"/>
              </w:rPr>
              <w:t>Figures:</w:t>
            </w:r>
          </w:p>
          <w:p w14:paraId="1709FCF0" w14:textId="77777777" w:rsidR="00897BD0" w:rsidRPr="009830E1" w:rsidRDefault="00897BD0" w:rsidP="00FF4F80">
            <w:pPr>
              <w:pStyle w:val="ListParagraph"/>
              <w:ind w:left="0"/>
              <w:rPr>
                <w:rFonts w:asciiTheme="minorHAnsi" w:hAnsiTheme="minorHAnsi" w:cstheme="minorHAnsi"/>
                <w:b/>
                <w:szCs w:val="21"/>
              </w:rPr>
            </w:pPr>
          </w:p>
          <w:p w14:paraId="53D172F7" w14:textId="77777777" w:rsidR="00897BD0" w:rsidRPr="009830E1" w:rsidRDefault="00897BD0" w:rsidP="00EF714E">
            <w:pPr>
              <w:pStyle w:val="ListParagraph"/>
              <w:ind w:left="0"/>
              <w:rPr>
                <w:rFonts w:asciiTheme="minorHAnsi" w:hAnsiTheme="minorHAnsi" w:cstheme="minorHAnsi"/>
                <w:b/>
                <w:color w:val="000000" w:themeColor="text1"/>
                <w:szCs w:val="21"/>
              </w:rPr>
            </w:pPr>
            <w:r w:rsidRPr="009830E1">
              <w:rPr>
                <w:rFonts w:asciiTheme="minorHAnsi" w:hAnsiTheme="minorHAnsi" w:cstheme="minorHAnsi"/>
                <w:b/>
                <w:noProof/>
                <w:sz w:val="21"/>
                <w:szCs w:val="21"/>
                <w:lang w:val="en-IN" w:eastAsia="en-IN"/>
              </w:rPr>
              <w:drawing>
                <wp:inline distT="0" distB="0" distL="0" distR="0" wp14:anchorId="2ECD997B" wp14:editId="07123E53">
                  <wp:extent cx="2988675" cy="29813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19637" cy="3012211"/>
                          </a:xfrm>
                          <a:prstGeom prst="rect">
                            <a:avLst/>
                          </a:prstGeom>
                          <a:noFill/>
                          <a:ln>
                            <a:noFill/>
                          </a:ln>
                        </pic:spPr>
                      </pic:pic>
                    </a:graphicData>
                  </a:graphic>
                </wp:inline>
              </w:drawing>
            </w:r>
          </w:p>
          <w:p w14:paraId="34DE41E9" w14:textId="77777777" w:rsidR="00AC28A3" w:rsidRPr="009830E1" w:rsidRDefault="00AC28A3" w:rsidP="00EF714E">
            <w:pPr>
              <w:pStyle w:val="ListParagraph"/>
              <w:ind w:left="0"/>
              <w:rPr>
                <w:rFonts w:asciiTheme="minorHAnsi" w:hAnsiTheme="minorHAnsi" w:cstheme="minorHAnsi"/>
                <w:b/>
                <w:color w:val="000000" w:themeColor="text1"/>
                <w:szCs w:val="21"/>
              </w:rPr>
            </w:pPr>
          </w:p>
          <w:p w14:paraId="4D93454F" w14:textId="77777777" w:rsidR="00AC28A3" w:rsidRPr="009830E1" w:rsidRDefault="00AC28A3" w:rsidP="00EF714E">
            <w:pPr>
              <w:pStyle w:val="ListParagraph"/>
              <w:ind w:left="0"/>
              <w:rPr>
                <w:rFonts w:asciiTheme="minorHAnsi" w:hAnsiTheme="minorHAnsi" w:cstheme="minorHAnsi"/>
                <w:b/>
                <w:color w:val="000000" w:themeColor="text1"/>
                <w:szCs w:val="21"/>
              </w:rPr>
            </w:pPr>
          </w:p>
          <w:p w14:paraId="3D9D1C58" w14:textId="77777777" w:rsidR="00AC28A3" w:rsidRPr="009830E1" w:rsidRDefault="00AC28A3" w:rsidP="00EF714E">
            <w:pPr>
              <w:pStyle w:val="ListParagraph"/>
              <w:ind w:left="0"/>
              <w:rPr>
                <w:rFonts w:asciiTheme="minorHAnsi" w:hAnsiTheme="minorHAnsi" w:cstheme="minorHAnsi"/>
                <w:b/>
                <w:color w:val="000000" w:themeColor="text1"/>
                <w:szCs w:val="21"/>
              </w:rPr>
            </w:pPr>
          </w:p>
          <w:p w14:paraId="58434744" w14:textId="19688600" w:rsidR="00090C60" w:rsidRPr="009830E1" w:rsidRDefault="00AC28A3" w:rsidP="00EF714E">
            <w:pPr>
              <w:pStyle w:val="ListParagraph"/>
              <w:ind w:left="0"/>
              <w:rPr>
                <w:rFonts w:asciiTheme="minorHAnsi" w:hAnsiTheme="minorHAnsi" w:cstheme="minorHAnsi"/>
                <w:b/>
                <w:color w:val="000000" w:themeColor="text1"/>
                <w:szCs w:val="21"/>
              </w:rPr>
            </w:pPr>
            <w:r w:rsidRPr="009830E1">
              <w:rPr>
                <w:rFonts w:asciiTheme="minorHAnsi" w:hAnsiTheme="minorHAnsi" w:cstheme="minorHAnsi"/>
                <w:b/>
                <w:noProof/>
                <w:color w:val="000000" w:themeColor="text1"/>
                <w:szCs w:val="21"/>
                <w:lang w:val="en-IN" w:eastAsia="en-IN"/>
              </w:rPr>
              <w:drawing>
                <wp:inline distT="0" distB="0" distL="0" distR="0" wp14:anchorId="59E97166" wp14:editId="6FDA9DD3">
                  <wp:extent cx="2590778" cy="257175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1.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3343" cy="2633855"/>
                          </a:xfrm>
                          <a:prstGeom prst="rect">
                            <a:avLst/>
                          </a:prstGeom>
                        </pic:spPr>
                      </pic:pic>
                    </a:graphicData>
                  </a:graphic>
                </wp:inline>
              </w:drawing>
            </w:r>
          </w:p>
          <w:p w14:paraId="2128BC26" w14:textId="77777777" w:rsidR="00AC28A3" w:rsidRPr="009830E1" w:rsidRDefault="00AC28A3" w:rsidP="00EF714E">
            <w:pPr>
              <w:pStyle w:val="ListParagraph"/>
              <w:ind w:left="0"/>
              <w:rPr>
                <w:rFonts w:asciiTheme="minorHAnsi" w:hAnsiTheme="minorHAnsi" w:cstheme="minorHAnsi"/>
                <w:b/>
                <w:color w:val="000000" w:themeColor="text1"/>
                <w:szCs w:val="21"/>
              </w:rPr>
            </w:pPr>
          </w:p>
          <w:p w14:paraId="32C6BB19" w14:textId="77777777" w:rsidR="00AC28A3" w:rsidRPr="009830E1" w:rsidRDefault="00AC28A3" w:rsidP="00EF714E">
            <w:pPr>
              <w:pStyle w:val="ListParagraph"/>
              <w:ind w:left="0"/>
              <w:rPr>
                <w:rFonts w:asciiTheme="minorHAnsi" w:hAnsiTheme="minorHAnsi" w:cstheme="minorHAnsi"/>
                <w:b/>
                <w:color w:val="000000" w:themeColor="text1"/>
                <w:szCs w:val="21"/>
              </w:rPr>
            </w:pPr>
          </w:p>
          <w:p w14:paraId="55ADD8D3" w14:textId="1DA29D63" w:rsidR="00090C60" w:rsidRPr="009830E1" w:rsidRDefault="00AC28A3" w:rsidP="00EF714E">
            <w:pPr>
              <w:pStyle w:val="ListParagraph"/>
              <w:ind w:left="0"/>
              <w:rPr>
                <w:rFonts w:asciiTheme="minorHAnsi" w:hAnsiTheme="minorHAnsi" w:cstheme="minorHAnsi"/>
                <w:b/>
                <w:color w:val="000000" w:themeColor="text1"/>
                <w:szCs w:val="21"/>
              </w:rPr>
            </w:pPr>
            <w:r w:rsidRPr="009830E1">
              <w:rPr>
                <w:rFonts w:asciiTheme="minorHAnsi" w:hAnsiTheme="minorHAnsi" w:cstheme="minorHAnsi"/>
                <w:b/>
                <w:noProof/>
                <w:color w:val="000000" w:themeColor="text1"/>
                <w:szCs w:val="21"/>
                <w:lang w:val="en-IN" w:eastAsia="en-IN"/>
              </w:rPr>
              <w:drawing>
                <wp:inline distT="0" distB="0" distL="0" distR="0" wp14:anchorId="027C931E" wp14:editId="24CAAA6E">
                  <wp:extent cx="2456928" cy="244792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2.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7119" cy="2478006"/>
                          </a:xfrm>
                          <a:prstGeom prst="rect">
                            <a:avLst/>
                          </a:prstGeom>
                        </pic:spPr>
                      </pic:pic>
                    </a:graphicData>
                  </a:graphic>
                </wp:inline>
              </w:drawing>
            </w:r>
          </w:p>
        </w:tc>
        <w:tc>
          <w:tcPr>
            <w:tcW w:w="4430" w:type="dxa"/>
            <w:tcBorders>
              <w:bottom w:val="single" w:sz="8" w:space="0" w:color="auto"/>
            </w:tcBorders>
          </w:tcPr>
          <w:p w14:paraId="477C92C9" w14:textId="77777777" w:rsidR="00897BD0" w:rsidRPr="009830E1" w:rsidRDefault="00897BD0" w:rsidP="00FF4F80">
            <w:pPr>
              <w:autoSpaceDE w:val="0"/>
              <w:autoSpaceDN w:val="0"/>
              <w:adjustRightInd w:val="0"/>
              <w:rPr>
                <w:rFonts w:asciiTheme="minorHAnsi" w:eastAsia="ProximaNova-Extrabld" w:hAnsiTheme="minorHAnsi" w:cstheme="minorHAnsi"/>
                <w:color w:val="0070C0"/>
                <w:sz w:val="20"/>
                <w:szCs w:val="20"/>
              </w:rPr>
            </w:pPr>
          </w:p>
          <w:p w14:paraId="1118130C" w14:textId="77777777" w:rsidR="00897BD0" w:rsidRPr="009830E1" w:rsidRDefault="00897BD0" w:rsidP="00FF4F80">
            <w:pPr>
              <w:autoSpaceDE w:val="0"/>
              <w:autoSpaceDN w:val="0"/>
              <w:adjustRightInd w:val="0"/>
              <w:rPr>
                <w:rFonts w:asciiTheme="minorHAnsi" w:eastAsia="ProximaNova-Extrabld" w:hAnsiTheme="minorHAnsi" w:cstheme="minorHAnsi"/>
                <w:color w:val="0070C0"/>
                <w:sz w:val="20"/>
                <w:szCs w:val="20"/>
              </w:rPr>
            </w:pPr>
          </w:p>
          <w:p w14:paraId="639F67A8" w14:textId="03FF21A0" w:rsidR="00897BD0" w:rsidRPr="00466E1B" w:rsidRDefault="00AC28A3" w:rsidP="00FF4F80">
            <w:pPr>
              <w:autoSpaceDE w:val="0"/>
              <w:autoSpaceDN w:val="0"/>
              <w:adjustRightInd w:val="0"/>
              <w:rPr>
                <w:rFonts w:asciiTheme="minorHAnsi" w:eastAsia="ProximaNova-Extrabld" w:hAnsiTheme="minorHAnsi" w:cstheme="minorHAnsi"/>
                <w:color w:val="0070C0"/>
                <w:sz w:val="22"/>
                <w:szCs w:val="22"/>
              </w:rPr>
            </w:pPr>
            <w:r w:rsidRPr="00466E1B">
              <w:rPr>
                <w:rFonts w:asciiTheme="minorHAnsi" w:eastAsia="ProximaNova-Extrabld" w:hAnsiTheme="minorHAnsi" w:cstheme="minorHAnsi"/>
                <w:b/>
                <w:bCs/>
                <w:color w:val="0070C0"/>
                <w:sz w:val="22"/>
                <w:szCs w:val="22"/>
              </w:rPr>
              <w:t>FIGURE 2.1</w:t>
            </w:r>
            <w:r w:rsidR="00897BD0" w:rsidRPr="00466E1B">
              <w:rPr>
                <w:rFonts w:asciiTheme="minorHAnsi" w:eastAsia="ProximaNova-Extrabld" w:hAnsiTheme="minorHAnsi" w:cstheme="minorHAnsi"/>
                <w:color w:val="0070C0"/>
                <w:sz w:val="22"/>
                <w:szCs w:val="22"/>
              </w:rPr>
              <w:t xml:space="preserve"> </w:t>
            </w:r>
          </w:p>
          <w:p w14:paraId="75588FFD" w14:textId="6DB99AB7" w:rsidR="00897BD0" w:rsidRPr="009830E1" w:rsidRDefault="00897BD0" w:rsidP="00FF4F80">
            <w:pPr>
              <w:autoSpaceDE w:val="0"/>
              <w:autoSpaceDN w:val="0"/>
              <w:adjustRightInd w:val="0"/>
              <w:rPr>
                <w:rFonts w:asciiTheme="minorHAnsi" w:eastAsia="ProximaNova-Bold" w:hAnsiTheme="minorHAnsi" w:cstheme="minorHAnsi"/>
                <w:b/>
                <w:bCs/>
                <w:color w:val="0070C0"/>
                <w:sz w:val="20"/>
                <w:szCs w:val="20"/>
              </w:rPr>
            </w:pPr>
            <w:r w:rsidRPr="009830E1">
              <w:rPr>
                <w:rFonts w:asciiTheme="minorHAnsi" w:eastAsia="ProximaNova-Bold" w:hAnsiTheme="minorHAnsi" w:cstheme="minorHAnsi"/>
                <w:b/>
                <w:bCs/>
                <w:color w:val="0070C0"/>
                <w:sz w:val="20"/>
                <w:szCs w:val="20"/>
              </w:rPr>
              <w:t xml:space="preserve">THE </w:t>
            </w:r>
            <w:r w:rsidR="00AC28A3" w:rsidRPr="009830E1">
              <w:rPr>
                <w:rFonts w:asciiTheme="minorHAnsi" w:eastAsia="ProximaNova-Bold" w:hAnsiTheme="minorHAnsi" w:cstheme="minorHAnsi"/>
                <w:b/>
                <w:bCs/>
                <w:color w:val="0070C0"/>
                <w:sz w:val="20"/>
                <w:szCs w:val="20"/>
              </w:rPr>
              <w:t>SUPPLY CURVE AT VARIOUS PRICES</w:t>
            </w:r>
          </w:p>
          <w:p w14:paraId="56891251" w14:textId="639080D2" w:rsidR="00AC28A3" w:rsidRPr="009830E1" w:rsidRDefault="00AC28A3" w:rsidP="00AC28A3">
            <w:pPr>
              <w:rPr>
                <w:rFonts w:asciiTheme="minorHAnsi" w:eastAsia="Times New Roman" w:hAnsiTheme="minorHAnsi" w:cstheme="minorHAnsi"/>
                <w:sz w:val="22"/>
                <w:szCs w:val="22"/>
              </w:rPr>
            </w:pPr>
            <w:r w:rsidRPr="009830E1">
              <w:rPr>
                <w:rFonts w:asciiTheme="minorHAnsi" w:eastAsia="Times New Roman" w:hAnsiTheme="minorHAnsi" w:cstheme="minorHAnsi"/>
                <w:sz w:val="22"/>
                <w:szCs w:val="22"/>
              </w:rPr>
              <w:t xml:space="preserve">The supply curve rises from left to right. Think it through. The higher the price of </w:t>
            </w:r>
            <w:r w:rsidRPr="006777A8">
              <w:rPr>
                <w:rFonts w:asciiTheme="minorHAnsi" w:eastAsia="Times New Roman" w:hAnsiTheme="minorHAnsi" w:cstheme="minorHAnsi"/>
                <w:sz w:val="22"/>
                <w:szCs w:val="22"/>
              </w:rPr>
              <w:t>T-shirts</w:t>
            </w:r>
            <w:r w:rsidRPr="009830E1">
              <w:rPr>
                <w:rFonts w:asciiTheme="minorHAnsi" w:eastAsia="Times New Roman" w:hAnsiTheme="minorHAnsi" w:cstheme="minorHAnsi"/>
                <w:sz w:val="22"/>
                <w:szCs w:val="22"/>
              </w:rPr>
              <w:t xml:space="preserve"> goes (the vertical axis), the more sellers will be willing to supply.</w:t>
            </w:r>
          </w:p>
          <w:p w14:paraId="0471430A" w14:textId="77777777" w:rsidR="00AC28A3" w:rsidRPr="009830E1" w:rsidRDefault="00AC28A3" w:rsidP="00FF4F80">
            <w:pPr>
              <w:autoSpaceDE w:val="0"/>
              <w:autoSpaceDN w:val="0"/>
              <w:adjustRightInd w:val="0"/>
              <w:rPr>
                <w:rFonts w:asciiTheme="minorHAnsi" w:eastAsia="ProximaNova-Bold" w:hAnsiTheme="minorHAnsi" w:cstheme="minorHAnsi"/>
                <w:b/>
                <w:bCs/>
                <w:color w:val="0070C0"/>
                <w:sz w:val="20"/>
                <w:szCs w:val="20"/>
              </w:rPr>
            </w:pPr>
          </w:p>
          <w:p w14:paraId="675CB384"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6A5FBD8C"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75F78197"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333386FA"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5ACDE7E1"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28459262"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100D85CF"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71D2FF42"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449DF0C0" w14:textId="71D1F0E6" w:rsidR="009E50E6" w:rsidRDefault="009E50E6" w:rsidP="00AC28A3">
            <w:pPr>
              <w:autoSpaceDE w:val="0"/>
              <w:autoSpaceDN w:val="0"/>
              <w:adjustRightInd w:val="0"/>
              <w:jc w:val="both"/>
              <w:rPr>
                <w:rFonts w:asciiTheme="minorHAnsi" w:eastAsia="ProximaNova-Extrabld" w:hAnsiTheme="minorHAnsi" w:cstheme="minorHAnsi"/>
                <w:color w:val="0070C0"/>
                <w:sz w:val="20"/>
                <w:szCs w:val="20"/>
              </w:rPr>
            </w:pPr>
          </w:p>
          <w:p w14:paraId="1E13A031" w14:textId="508B836C" w:rsidR="003C6440" w:rsidRDefault="003C6440" w:rsidP="00AC28A3">
            <w:pPr>
              <w:autoSpaceDE w:val="0"/>
              <w:autoSpaceDN w:val="0"/>
              <w:adjustRightInd w:val="0"/>
              <w:jc w:val="both"/>
              <w:rPr>
                <w:rFonts w:asciiTheme="minorHAnsi" w:eastAsia="ProximaNova-Extrabld" w:hAnsiTheme="minorHAnsi" w:cstheme="minorHAnsi"/>
                <w:color w:val="0070C0"/>
                <w:sz w:val="20"/>
                <w:szCs w:val="20"/>
              </w:rPr>
            </w:pPr>
          </w:p>
          <w:p w14:paraId="133DA65F" w14:textId="77777777" w:rsidR="003C6440" w:rsidRPr="009830E1" w:rsidRDefault="003C6440" w:rsidP="00AC28A3">
            <w:pPr>
              <w:autoSpaceDE w:val="0"/>
              <w:autoSpaceDN w:val="0"/>
              <w:adjustRightInd w:val="0"/>
              <w:jc w:val="both"/>
              <w:rPr>
                <w:rFonts w:asciiTheme="minorHAnsi" w:eastAsia="ProximaNova-Extrabld" w:hAnsiTheme="minorHAnsi" w:cstheme="minorHAnsi"/>
                <w:color w:val="0070C0"/>
                <w:sz w:val="20"/>
                <w:szCs w:val="20"/>
              </w:rPr>
            </w:pPr>
          </w:p>
          <w:p w14:paraId="7A29D97A" w14:textId="268FA25D" w:rsidR="009E50E6" w:rsidRDefault="009E50E6" w:rsidP="00AC28A3">
            <w:pPr>
              <w:autoSpaceDE w:val="0"/>
              <w:autoSpaceDN w:val="0"/>
              <w:adjustRightInd w:val="0"/>
              <w:jc w:val="both"/>
              <w:rPr>
                <w:rFonts w:asciiTheme="minorHAnsi" w:eastAsia="ProximaNova-Extrabld" w:hAnsiTheme="minorHAnsi" w:cstheme="minorHAnsi"/>
                <w:color w:val="0070C0"/>
                <w:sz w:val="20"/>
                <w:szCs w:val="20"/>
              </w:rPr>
            </w:pPr>
          </w:p>
          <w:p w14:paraId="6F548CFE" w14:textId="61DDAA2C" w:rsidR="00B81D88"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0FD63985" w14:textId="0347A128" w:rsidR="00B81D88"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6DFE3C6B" w14:textId="77777777" w:rsidR="00B81D88" w:rsidRPr="009830E1"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32891475" w14:textId="77777777" w:rsidR="009E50E6" w:rsidRPr="009830E1" w:rsidRDefault="009E50E6" w:rsidP="00AC28A3">
            <w:pPr>
              <w:autoSpaceDE w:val="0"/>
              <w:autoSpaceDN w:val="0"/>
              <w:adjustRightInd w:val="0"/>
              <w:jc w:val="both"/>
              <w:rPr>
                <w:rFonts w:asciiTheme="minorHAnsi" w:eastAsia="ProximaNova-Extrabld" w:hAnsiTheme="minorHAnsi" w:cstheme="minorHAnsi"/>
                <w:color w:val="0070C0"/>
                <w:sz w:val="20"/>
                <w:szCs w:val="20"/>
              </w:rPr>
            </w:pPr>
          </w:p>
          <w:p w14:paraId="63F90209" w14:textId="105D46B2" w:rsidR="00090C60" w:rsidRPr="00466E1B" w:rsidRDefault="00AC28A3" w:rsidP="00AC28A3">
            <w:pPr>
              <w:autoSpaceDE w:val="0"/>
              <w:autoSpaceDN w:val="0"/>
              <w:adjustRightInd w:val="0"/>
              <w:jc w:val="both"/>
              <w:rPr>
                <w:rFonts w:asciiTheme="minorHAnsi" w:eastAsia="ProximaNova-Extrabld" w:hAnsiTheme="minorHAnsi" w:cstheme="minorHAnsi"/>
                <w:b/>
                <w:bCs/>
                <w:color w:val="0070C0"/>
                <w:sz w:val="22"/>
                <w:szCs w:val="22"/>
              </w:rPr>
            </w:pPr>
            <w:r w:rsidRPr="00466E1B">
              <w:rPr>
                <w:rFonts w:asciiTheme="minorHAnsi" w:eastAsia="ProximaNova-Extrabld" w:hAnsiTheme="minorHAnsi" w:cstheme="minorHAnsi"/>
                <w:b/>
                <w:bCs/>
                <w:color w:val="0070C0"/>
                <w:sz w:val="22"/>
                <w:szCs w:val="22"/>
              </w:rPr>
              <w:t>FIGURE 2</w:t>
            </w:r>
            <w:r w:rsidR="00090C60" w:rsidRPr="00466E1B">
              <w:rPr>
                <w:rFonts w:asciiTheme="minorHAnsi" w:eastAsia="ProximaNova-Extrabld" w:hAnsiTheme="minorHAnsi" w:cstheme="minorHAnsi"/>
                <w:b/>
                <w:bCs/>
                <w:color w:val="0070C0"/>
                <w:sz w:val="22"/>
                <w:szCs w:val="22"/>
              </w:rPr>
              <w:t>.</w:t>
            </w:r>
            <w:r w:rsidRPr="00466E1B">
              <w:rPr>
                <w:rFonts w:asciiTheme="minorHAnsi" w:eastAsia="ProximaNova-Extrabld" w:hAnsiTheme="minorHAnsi" w:cstheme="minorHAnsi"/>
                <w:b/>
                <w:bCs/>
                <w:color w:val="0070C0"/>
                <w:sz w:val="22"/>
                <w:szCs w:val="22"/>
              </w:rPr>
              <w:t>2</w:t>
            </w:r>
          </w:p>
          <w:p w14:paraId="1C122146" w14:textId="656DC7B2" w:rsidR="00090C60" w:rsidRPr="00466E1B" w:rsidRDefault="00AC28A3" w:rsidP="00466E1B">
            <w:pPr>
              <w:autoSpaceDE w:val="0"/>
              <w:autoSpaceDN w:val="0"/>
              <w:adjustRightInd w:val="0"/>
              <w:jc w:val="both"/>
              <w:rPr>
                <w:rFonts w:asciiTheme="minorHAnsi" w:eastAsia="ProximaNova-Extrabld" w:hAnsiTheme="minorHAnsi" w:cstheme="minorHAnsi"/>
                <w:b/>
                <w:color w:val="0070C0"/>
                <w:sz w:val="20"/>
                <w:szCs w:val="20"/>
              </w:rPr>
            </w:pPr>
            <w:r w:rsidRPr="00466E1B">
              <w:rPr>
                <w:rFonts w:asciiTheme="minorHAnsi" w:eastAsia="ProximaNova-Extrabld" w:hAnsiTheme="minorHAnsi" w:cstheme="minorHAnsi"/>
                <w:b/>
                <w:color w:val="0070C0"/>
                <w:sz w:val="20"/>
                <w:szCs w:val="20"/>
              </w:rPr>
              <w:t>THE DEMAND CURVE AT VARIOUS PRICES</w:t>
            </w:r>
          </w:p>
          <w:p w14:paraId="42984531" w14:textId="77777777" w:rsidR="00AC28A3" w:rsidRPr="009830E1" w:rsidRDefault="00AC28A3" w:rsidP="00AC28A3">
            <w:pPr>
              <w:rPr>
                <w:rFonts w:asciiTheme="minorHAnsi" w:eastAsia="Times New Roman" w:hAnsiTheme="minorHAnsi" w:cstheme="minorHAnsi"/>
                <w:sz w:val="22"/>
                <w:szCs w:val="22"/>
              </w:rPr>
            </w:pPr>
            <w:r w:rsidRPr="009830E1">
              <w:rPr>
                <w:rFonts w:asciiTheme="minorHAnsi" w:eastAsia="Times New Roman" w:hAnsiTheme="minorHAnsi" w:cstheme="minorHAnsi"/>
                <w:sz w:val="22"/>
                <w:szCs w:val="22"/>
              </w:rPr>
              <w:t>This is a simple demand curve showing the quantity of T-shirts demanded at different prices. The demand curve falls from left to right. It is easy to understand why. The lower the price of T-shirts, the higher the quantity demanded.</w:t>
            </w:r>
          </w:p>
          <w:p w14:paraId="3F92D7DF" w14:textId="77777777" w:rsidR="00AC28A3" w:rsidRPr="009830E1" w:rsidRDefault="00AC28A3" w:rsidP="003908A7">
            <w:pPr>
              <w:pStyle w:val="ListParagraph"/>
              <w:autoSpaceDE w:val="0"/>
              <w:autoSpaceDN w:val="0"/>
              <w:adjustRightInd w:val="0"/>
              <w:ind w:left="72"/>
              <w:jc w:val="both"/>
              <w:rPr>
                <w:rFonts w:asciiTheme="minorHAnsi" w:eastAsia="ProximaNova-Extrabld" w:hAnsiTheme="minorHAnsi" w:cstheme="minorHAnsi"/>
                <w:b/>
                <w:color w:val="0070C0"/>
                <w:sz w:val="20"/>
                <w:szCs w:val="20"/>
              </w:rPr>
            </w:pPr>
          </w:p>
          <w:p w14:paraId="772D37E4" w14:textId="77777777" w:rsidR="00090C60" w:rsidRPr="009830E1" w:rsidRDefault="00090C60" w:rsidP="003908A7">
            <w:pPr>
              <w:pStyle w:val="ListParagraph"/>
              <w:autoSpaceDE w:val="0"/>
              <w:autoSpaceDN w:val="0"/>
              <w:adjustRightInd w:val="0"/>
              <w:ind w:left="72"/>
              <w:jc w:val="both"/>
              <w:rPr>
                <w:rFonts w:asciiTheme="minorHAnsi" w:hAnsiTheme="minorHAnsi" w:cstheme="minorHAnsi"/>
                <w:bCs/>
              </w:rPr>
            </w:pPr>
          </w:p>
          <w:p w14:paraId="0F996E9C"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0C35038F" w14:textId="77777777" w:rsidR="00AC28A3" w:rsidRPr="009830E1" w:rsidRDefault="00AC28A3" w:rsidP="00AC28A3">
            <w:pPr>
              <w:autoSpaceDE w:val="0"/>
              <w:autoSpaceDN w:val="0"/>
              <w:adjustRightInd w:val="0"/>
              <w:jc w:val="both"/>
              <w:rPr>
                <w:rFonts w:asciiTheme="minorHAnsi" w:eastAsia="ProximaNova-Extrabld" w:hAnsiTheme="minorHAnsi" w:cstheme="minorHAnsi"/>
                <w:color w:val="0070C0"/>
                <w:sz w:val="20"/>
                <w:szCs w:val="20"/>
              </w:rPr>
            </w:pPr>
          </w:p>
          <w:p w14:paraId="0B03D9B5" w14:textId="77777777" w:rsidR="00B81D88"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0740EA8C" w14:textId="77777777" w:rsidR="00B81D88"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2A680A7A" w14:textId="77777777" w:rsidR="00B81D88"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233E6490" w14:textId="77777777" w:rsidR="00B81D88"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6851FF83" w14:textId="77777777" w:rsidR="00B81D88"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006D72F9" w14:textId="77777777" w:rsidR="00B81D88" w:rsidRDefault="00B81D88" w:rsidP="00AC28A3">
            <w:pPr>
              <w:autoSpaceDE w:val="0"/>
              <w:autoSpaceDN w:val="0"/>
              <w:adjustRightInd w:val="0"/>
              <w:jc w:val="both"/>
              <w:rPr>
                <w:rFonts w:asciiTheme="minorHAnsi" w:eastAsia="ProximaNova-Extrabld" w:hAnsiTheme="minorHAnsi" w:cstheme="minorHAnsi"/>
                <w:color w:val="0070C0"/>
                <w:sz w:val="20"/>
                <w:szCs w:val="20"/>
              </w:rPr>
            </w:pPr>
          </w:p>
          <w:p w14:paraId="1CC61147" w14:textId="2CC443E5" w:rsidR="00AC28A3" w:rsidRPr="00466E1B" w:rsidRDefault="00AC28A3" w:rsidP="00AC28A3">
            <w:pPr>
              <w:autoSpaceDE w:val="0"/>
              <w:autoSpaceDN w:val="0"/>
              <w:adjustRightInd w:val="0"/>
              <w:jc w:val="both"/>
              <w:rPr>
                <w:rFonts w:asciiTheme="minorHAnsi" w:eastAsia="ProximaNova-Extrabld" w:hAnsiTheme="minorHAnsi" w:cstheme="minorHAnsi"/>
                <w:b/>
                <w:bCs/>
                <w:color w:val="0070C0"/>
                <w:sz w:val="22"/>
                <w:szCs w:val="22"/>
              </w:rPr>
            </w:pPr>
            <w:r w:rsidRPr="00466E1B">
              <w:rPr>
                <w:rFonts w:asciiTheme="minorHAnsi" w:eastAsia="ProximaNova-Extrabld" w:hAnsiTheme="minorHAnsi" w:cstheme="minorHAnsi"/>
                <w:b/>
                <w:bCs/>
                <w:color w:val="0070C0"/>
                <w:sz w:val="22"/>
                <w:szCs w:val="22"/>
              </w:rPr>
              <w:t>FIGURE 2.3</w:t>
            </w:r>
          </w:p>
          <w:p w14:paraId="7591968C" w14:textId="7472E459" w:rsidR="00AC28A3" w:rsidRPr="00466E1B" w:rsidRDefault="00AC28A3" w:rsidP="00466E1B">
            <w:pPr>
              <w:autoSpaceDE w:val="0"/>
              <w:autoSpaceDN w:val="0"/>
              <w:adjustRightInd w:val="0"/>
              <w:jc w:val="both"/>
              <w:rPr>
                <w:rFonts w:asciiTheme="minorHAnsi" w:eastAsia="ProximaNova-Extrabld" w:hAnsiTheme="minorHAnsi" w:cstheme="minorHAnsi"/>
                <w:b/>
                <w:color w:val="0070C0"/>
                <w:sz w:val="20"/>
                <w:szCs w:val="20"/>
              </w:rPr>
            </w:pPr>
            <w:r w:rsidRPr="00466E1B">
              <w:rPr>
                <w:rFonts w:asciiTheme="minorHAnsi" w:eastAsia="ProximaNova-Extrabld" w:hAnsiTheme="minorHAnsi" w:cstheme="minorHAnsi"/>
                <w:b/>
                <w:color w:val="0070C0"/>
                <w:sz w:val="20"/>
                <w:szCs w:val="20"/>
              </w:rPr>
              <w:t>THE EQUILIBRIUM POINT</w:t>
            </w:r>
          </w:p>
          <w:p w14:paraId="649FF3E6" w14:textId="0FB710F7" w:rsidR="00AC28A3" w:rsidRPr="009830E1" w:rsidRDefault="00AC28A3" w:rsidP="00AC28A3">
            <w:pPr>
              <w:rPr>
                <w:rFonts w:asciiTheme="minorHAnsi" w:eastAsia="Times New Roman" w:hAnsiTheme="minorHAnsi" w:cstheme="minorHAnsi"/>
                <w:sz w:val="22"/>
                <w:szCs w:val="22"/>
              </w:rPr>
            </w:pPr>
            <w:r w:rsidRPr="009830E1">
              <w:rPr>
                <w:rFonts w:asciiTheme="minorHAnsi" w:eastAsia="Times New Roman" w:hAnsiTheme="minorHAnsi" w:cstheme="minorHAnsi"/>
                <w:sz w:val="22"/>
                <w:szCs w:val="22"/>
              </w:rPr>
              <w:t>The place where quantity demanded and quantity supplied meet is called the equilibrium point. When we put both the supply and demand curves on the same graph, we find that they intersect at a price where the quantity supplied and the quantity demanded are equal. In the long run, the market price will tend toward the equilibrium point.</w:t>
            </w:r>
          </w:p>
          <w:p w14:paraId="6D497D2E" w14:textId="5DA02B0A" w:rsidR="00AC28A3" w:rsidRPr="009830E1" w:rsidRDefault="00AC28A3" w:rsidP="00AC28A3">
            <w:pPr>
              <w:rPr>
                <w:rFonts w:asciiTheme="minorHAnsi" w:eastAsia="Times New Roman" w:hAnsiTheme="minorHAnsi" w:cstheme="minorHAnsi"/>
                <w:sz w:val="22"/>
                <w:szCs w:val="22"/>
              </w:rPr>
            </w:pPr>
          </w:p>
          <w:p w14:paraId="0963F85D" w14:textId="3E017B1F" w:rsidR="00AC28A3" w:rsidRPr="009830E1" w:rsidRDefault="00AC28A3" w:rsidP="003908A7">
            <w:pPr>
              <w:pStyle w:val="ListParagraph"/>
              <w:autoSpaceDE w:val="0"/>
              <w:autoSpaceDN w:val="0"/>
              <w:adjustRightInd w:val="0"/>
              <w:ind w:left="72"/>
              <w:jc w:val="both"/>
              <w:rPr>
                <w:rFonts w:asciiTheme="minorHAnsi" w:hAnsiTheme="minorHAnsi" w:cstheme="minorHAnsi"/>
                <w:bCs/>
                <w:sz w:val="22"/>
                <w:szCs w:val="22"/>
              </w:rPr>
            </w:pPr>
          </w:p>
        </w:tc>
        <w:tc>
          <w:tcPr>
            <w:tcW w:w="2769" w:type="dxa"/>
            <w:gridSpan w:val="2"/>
            <w:tcBorders>
              <w:bottom w:val="single" w:sz="8" w:space="0" w:color="auto"/>
            </w:tcBorders>
          </w:tcPr>
          <w:p w14:paraId="10148D32" w14:textId="77777777" w:rsidR="00897BD0" w:rsidRPr="00DC1AB1" w:rsidRDefault="00897BD0" w:rsidP="00567AE2">
            <w:pPr>
              <w:pStyle w:val="ListParagraph"/>
              <w:ind w:left="0"/>
              <w:rPr>
                <w:rFonts w:asciiTheme="minorHAnsi" w:hAnsiTheme="minorHAnsi" w:cstheme="minorHAnsi"/>
                <w:b/>
                <w:sz w:val="21"/>
                <w:szCs w:val="21"/>
              </w:rPr>
            </w:pPr>
          </w:p>
          <w:p w14:paraId="79609042" w14:textId="77777777" w:rsidR="001A2F46" w:rsidRPr="00DC1AB1" w:rsidRDefault="001A2F46" w:rsidP="00567AE2">
            <w:pPr>
              <w:pStyle w:val="ListParagraph"/>
              <w:ind w:left="0"/>
              <w:rPr>
                <w:rFonts w:asciiTheme="minorHAnsi" w:hAnsiTheme="minorHAnsi" w:cstheme="minorHAnsi"/>
                <w:b/>
                <w:sz w:val="21"/>
                <w:szCs w:val="21"/>
              </w:rPr>
            </w:pPr>
          </w:p>
          <w:p w14:paraId="2E6F557E" w14:textId="225A034D" w:rsidR="001A2F46" w:rsidRPr="00DC1AB1" w:rsidRDefault="001A2F46" w:rsidP="00567AE2">
            <w:pPr>
              <w:pStyle w:val="ListParagraph"/>
              <w:ind w:left="0"/>
              <w:rPr>
                <w:rFonts w:asciiTheme="minorHAnsi" w:hAnsiTheme="minorHAnsi" w:cstheme="minorHAnsi"/>
                <w:sz w:val="21"/>
                <w:szCs w:val="21"/>
              </w:rPr>
            </w:pPr>
            <w:r w:rsidRPr="00DC1AB1">
              <w:rPr>
                <w:rFonts w:asciiTheme="minorHAnsi" w:hAnsiTheme="minorHAnsi" w:cstheme="minorHAnsi"/>
                <w:sz w:val="21"/>
                <w:szCs w:val="21"/>
              </w:rPr>
              <w:t>PP</w:t>
            </w:r>
            <w:r w:rsidR="00C71FEE" w:rsidRPr="00DC1AB1">
              <w:rPr>
                <w:rFonts w:asciiTheme="minorHAnsi" w:hAnsiTheme="minorHAnsi" w:cstheme="minorHAnsi"/>
                <w:sz w:val="21"/>
                <w:szCs w:val="21"/>
              </w:rPr>
              <w:t>T</w:t>
            </w:r>
            <w:r w:rsidRPr="00DC1AB1">
              <w:rPr>
                <w:rFonts w:asciiTheme="minorHAnsi" w:hAnsiTheme="minorHAnsi" w:cstheme="minorHAnsi"/>
                <w:sz w:val="21"/>
                <w:szCs w:val="21"/>
              </w:rPr>
              <w:t xml:space="preserve"> </w:t>
            </w:r>
            <w:r w:rsidR="00953036" w:rsidRPr="00DC1AB1">
              <w:rPr>
                <w:rFonts w:asciiTheme="minorHAnsi" w:hAnsiTheme="minorHAnsi" w:cstheme="minorHAnsi"/>
                <w:sz w:val="21"/>
                <w:szCs w:val="21"/>
              </w:rPr>
              <w:t>2</w:t>
            </w:r>
            <w:r w:rsidR="00953036">
              <w:rPr>
                <w:rFonts w:asciiTheme="minorHAnsi" w:hAnsiTheme="minorHAnsi" w:cstheme="minorHAnsi"/>
                <w:sz w:val="21"/>
                <w:szCs w:val="21"/>
              </w:rPr>
              <w:t>7</w:t>
            </w:r>
          </w:p>
          <w:p w14:paraId="02905B69" w14:textId="77777777" w:rsidR="001A2F46" w:rsidRPr="00DC1AB1" w:rsidRDefault="001A2F46" w:rsidP="00567AE2">
            <w:pPr>
              <w:pStyle w:val="ListParagraph"/>
              <w:ind w:left="0"/>
              <w:rPr>
                <w:rFonts w:asciiTheme="minorHAnsi" w:hAnsiTheme="minorHAnsi" w:cstheme="minorHAnsi"/>
                <w:b/>
                <w:sz w:val="21"/>
                <w:szCs w:val="21"/>
              </w:rPr>
            </w:pPr>
          </w:p>
          <w:p w14:paraId="27FD6E7C" w14:textId="77777777" w:rsidR="001A2F46" w:rsidRPr="00DC1AB1" w:rsidRDefault="001A2F46" w:rsidP="00567AE2">
            <w:pPr>
              <w:pStyle w:val="ListParagraph"/>
              <w:ind w:left="0"/>
              <w:rPr>
                <w:rFonts w:asciiTheme="minorHAnsi" w:hAnsiTheme="minorHAnsi" w:cstheme="minorHAnsi"/>
                <w:b/>
                <w:sz w:val="21"/>
                <w:szCs w:val="21"/>
              </w:rPr>
            </w:pPr>
          </w:p>
          <w:p w14:paraId="0D55D6BA" w14:textId="77777777" w:rsidR="001A2F46" w:rsidRPr="00DC1AB1" w:rsidRDefault="001A2F46" w:rsidP="00567AE2">
            <w:pPr>
              <w:pStyle w:val="ListParagraph"/>
              <w:ind w:left="0"/>
              <w:rPr>
                <w:rFonts w:asciiTheme="minorHAnsi" w:hAnsiTheme="minorHAnsi" w:cstheme="minorHAnsi"/>
                <w:b/>
                <w:sz w:val="21"/>
                <w:szCs w:val="21"/>
              </w:rPr>
            </w:pPr>
          </w:p>
          <w:p w14:paraId="4E5D4C08" w14:textId="77777777" w:rsidR="001A2F46" w:rsidRPr="00DC1AB1" w:rsidRDefault="001A2F46" w:rsidP="00567AE2">
            <w:pPr>
              <w:pStyle w:val="ListParagraph"/>
              <w:ind w:left="0"/>
              <w:rPr>
                <w:rFonts w:asciiTheme="minorHAnsi" w:hAnsiTheme="minorHAnsi" w:cstheme="minorHAnsi"/>
                <w:b/>
                <w:sz w:val="21"/>
                <w:szCs w:val="21"/>
              </w:rPr>
            </w:pPr>
          </w:p>
          <w:p w14:paraId="0D3C5A11" w14:textId="77777777" w:rsidR="001A2F46" w:rsidRPr="00DC1AB1" w:rsidRDefault="001A2F46" w:rsidP="00567AE2">
            <w:pPr>
              <w:pStyle w:val="ListParagraph"/>
              <w:ind w:left="0"/>
              <w:rPr>
                <w:rFonts w:asciiTheme="minorHAnsi" w:hAnsiTheme="minorHAnsi" w:cstheme="minorHAnsi"/>
                <w:b/>
                <w:sz w:val="21"/>
                <w:szCs w:val="21"/>
              </w:rPr>
            </w:pPr>
          </w:p>
          <w:p w14:paraId="2AF825C6" w14:textId="77777777" w:rsidR="001A2F46" w:rsidRPr="00DC1AB1" w:rsidRDefault="001A2F46" w:rsidP="00567AE2">
            <w:pPr>
              <w:pStyle w:val="ListParagraph"/>
              <w:ind w:left="0"/>
              <w:rPr>
                <w:rFonts w:asciiTheme="minorHAnsi" w:hAnsiTheme="minorHAnsi" w:cstheme="minorHAnsi"/>
                <w:b/>
                <w:sz w:val="21"/>
                <w:szCs w:val="21"/>
              </w:rPr>
            </w:pPr>
          </w:p>
          <w:p w14:paraId="148067BA" w14:textId="77777777" w:rsidR="001A2F46" w:rsidRPr="00DC1AB1" w:rsidRDefault="001A2F46" w:rsidP="00567AE2">
            <w:pPr>
              <w:pStyle w:val="ListParagraph"/>
              <w:ind w:left="0"/>
              <w:rPr>
                <w:rFonts w:asciiTheme="minorHAnsi" w:hAnsiTheme="minorHAnsi" w:cstheme="minorHAnsi"/>
                <w:b/>
                <w:sz w:val="21"/>
                <w:szCs w:val="21"/>
              </w:rPr>
            </w:pPr>
          </w:p>
          <w:p w14:paraId="45E38E4F" w14:textId="77777777" w:rsidR="001A2F46" w:rsidRPr="00DC1AB1" w:rsidRDefault="001A2F46" w:rsidP="00567AE2">
            <w:pPr>
              <w:pStyle w:val="ListParagraph"/>
              <w:ind w:left="0"/>
              <w:rPr>
                <w:rFonts w:asciiTheme="minorHAnsi" w:hAnsiTheme="minorHAnsi" w:cstheme="minorHAnsi"/>
                <w:b/>
                <w:sz w:val="21"/>
                <w:szCs w:val="21"/>
              </w:rPr>
            </w:pPr>
          </w:p>
          <w:p w14:paraId="1488FBE9" w14:textId="77777777" w:rsidR="001A2F46" w:rsidRPr="00DC1AB1" w:rsidRDefault="001A2F46" w:rsidP="00567AE2">
            <w:pPr>
              <w:pStyle w:val="ListParagraph"/>
              <w:ind w:left="0"/>
              <w:rPr>
                <w:rFonts w:asciiTheme="minorHAnsi" w:hAnsiTheme="minorHAnsi" w:cstheme="minorHAnsi"/>
                <w:b/>
                <w:sz w:val="21"/>
                <w:szCs w:val="21"/>
              </w:rPr>
            </w:pPr>
          </w:p>
          <w:p w14:paraId="25A518F7" w14:textId="77777777" w:rsidR="001A2F46" w:rsidRPr="00DC1AB1" w:rsidRDefault="001A2F46" w:rsidP="00567AE2">
            <w:pPr>
              <w:pStyle w:val="ListParagraph"/>
              <w:ind w:left="0"/>
              <w:rPr>
                <w:rFonts w:asciiTheme="minorHAnsi" w:hAnsiTheme="minorHAnsi" w:cstheme="minorHAnsi"/>
                <w:b/>
                <w:sz w:val="21"/>
                <w:szCs w:val="21"/>
              </w:rPr>
            </w:pPr>
          </w:p>
          <w:p w14:paraId="6E4B5020" w14:textId="77777777" w:rsidR="001A2F46" w:rsidRPr="00DC1AB1" w:rsidRDefault="001A2F46" w:rsidP="00567AE2">
            <w:pPr>
              <w:pStyle w:val="ListParagraph"/>
              <w:ind w:left="0"/>
              <w:rPr>
                <w:rFonts w:asciiTheme="minorHAnsi" w:hAnsiTheme="minorHAnsi" w:cstheme="minorHAnsi"/>
                <w:b/>
                <w:sz w:val="21"/>
                <w:szCs w:val="21"/>
              </w:rPr>
            </w:pPr>
          </w:p>
          <w:p w14:paraId="32988CD9" w14:textId="77777777" w:rsidR="001A2F46" w:rsidRPr="00DC1AB1" w:rsidRDefault="001A2F46" w:rsidP="00567AE2">
            <w:pPr>
              <w:pStyle w:val="ListParagraph"/>
              <w:ind w:left="0"/>
              <w:rPr>
                <w:rFonts w:asciiTheme="minorHAnsi" w:hAnsiTheme="minorHAnsi" w:cstheme="minorHAnsi"/>
                <w:b/>
                <w:sz w:val="21"/>
                <w:szCs w:val="21"/>
              </w:rPr>
            </w:pPr>
          </w:p>
          <w:p w14:paraId="11E5B299" w14:textId="77777777" w:rsidR="001A2F46" w:rsidRPr="00DC1AB1" w:rsidRDefault="001A2F46" w:rsidP="00567AE2">
            <w:pPr>
              <w:pStyle w:val="ListParagraph"/>
              <w:ind w:left="0"/>
              <w:rPr>
                <w:rFonts w:asciiTheme="minorHAnsi" w:hAnsiTheme="minorHAnsi" w:cstheme="minorHAnsi"/>
                <w:b/>
                <w:sz w:val="21"/>
                <w:szCs w:val="21"/>
              </w:rPr>
            </w:pPr>
          </w:p>
          <w:p w14:paraId="37BC17D2" w14:textId="77777777" w:rsidR="001A2F46" w:rsidRPr="00DC1AB1" w:rsidRDefault="001A2F46" w:rsidP="00567AE2">
            <w:pPr>
              <w:pStyle w:val="ListParagraph"/>
              <w:ind w:left="0"/>
              <w:rPr>
                <w:rFonts w:asciiTheme="minorHAnsi" w:hAnsiTheme="minorHAnsi" w:cstheme="minorHAnsi"/>
                <w:b/>
                <w:sz w:val="21"/>
                <w:szCs w:val="21"/>
              </w:rPr>
            </w:pPr>
          </w:p>
          <w:p w14:paraId="53D9E8C3" w14:textId="77777777" w:rsidR="001A2F46" w:rsidRPr="00DC1AB1" w:rsidRDefault="001A2F46" w:rsidP="00567AE2">
            <w:pPr>
              <w:pStyle w:val="ListParagraph"/>
              <w:ind w:left="0"/>
              <w:rPr>
                <w:rFonts w:asciiTheme="minorHAnsi" w:hAnsiTheme="minorHAnsi" w:cstheme="minorHAnsi"/>
                <w:b/>
                <w:sz w:val="21"/>
                <w:szCs w:val="21"/>
              </w:rPr>
            </w:pPr>
          </w:p>
          <w:p w14:paraId="713ADD8F" w14:textId="77777777" w:rsidR="001A2F46" w:rsidRPr="00DC1AB1" w:rsidRDefault="001A2F46" w:rsidP="00567AE2">
            <w:pPr>
              <w:pStyle w:val="ListParagraph"/>
              <w:ind w:left="0"/>
              <w:rPr>
                <w:rFonts w:asciiTheme="minorHAnsi" w:hAnsiTheme="minorHAnsi" w:cstheme="minorHAnsi"/>
                <w:b/>
                <w:sz w:val="21"/>
                <w:szCs w:val="21"/>
              </w:rPr>
            </w:pPr>
          </w:p>
          <w:p w14:paraId="4FD9566B" w14:textId="77777777" w:rsidR="00953036" w:rsidRDefault="00953036" w:rsidP="00567AE2">
            <w:pPr>
              <w:pStyle w:val="ListParagraph"/>
              <w:ind w:left="0"/>
              <w:rPr>
                <w:rFonts w:asciiTheme="minorHAnsi" w:hAnsiTheme="minorHAnsi" w:cstheme="minorHAnsi"/>
                <w:sz w:val="21"/>
                <w:szCs w:val="21"/>
              </w:rPr>
            </w:pPr>
          </w:p>
          <w:p w14:paraId="0E23D9FE" w14:textId="77777777" w:rsidR="00953036" w:rsidRDefault="00953036" w:rsidP="00567AE2">
            <w:pPr>
              <w:pStyle w:val="ListParagraph"/>
              <w:ind w:left="0"/>
              <w:rPr>
                <w:rFonts w:asciiTheme="minorHAnsi" w:hAnsiTheme="minorHAnsi" w:cstheme="minorHAnsi"/>
                <w:sz w:val="21"/>
                <w:szCs w:val="21"/>
              </w:rPr>
            </w:pPr>
          </w:p>
          <w:p w14:paraId="7CD5BBB4" w14:textId="77777777" w:rsidR="00953036" w:rsidRDefault="00953036" w:rsidP="00567AE2">
            <w:pPr>
              <w:pStyle w:val="ListParagraph"/>
              <w:ind w:left="0"/>
              <w:rPr>
                <w:rFonts w:asciiTheme="minorHAnsi" w:hAnsiTheme="minorHAnsi" w:cstheme="minorHAnsi"/>
                <w:sz w:val="21"/>
                <w:szCs w:val="21"/>
              </w:rPr>
            </w:pPr>
          </w:p>
          <w:p w14:paraId="3C9A743D" w14:textId="77777777" w:rsidR="00953036" w:rsidRDefault="00953036" w:rsidP="00567AE2">
            <w:pPr>
              <w:pStyle w:val="ListParagraph"/>
              <w:ind w:left="0"/>
              <w:rPr>
                <w:rFonts w:asciiTheme="minorHAnsi" w:hAnsiTheme="minorHAnsi" w:cstheme="minorHAnsi"/>
                <w:sz w:val="21"/>
                <w:szCs w:val="21"/>
              </w:rPr>
            </w:pPr>
          </w:p>
          <w:p w14:paraId="5D065E6C" w14:textId="77777777" w:rsidR="00953036" w:rsidRDefault="00953036" w:rsidP="00567AE2">
            <w:pPr>
              <w:pStyle w:val="ListParagraph"/>
              <w:ind w:left="0"/>
              <w:rPr>
                <w:rFonts w:asciiTheme="minorHAnsi" w:hAnsiTheme="minorHAnsi" w:cstheme="minorHAnsi"/>
                <w:sz w:val="21"/>
                <w:szCs w:val="21"/>
              </w:rPr>
            </w:pPr>
          </w:p>
          <w:p w14:paraId="26967833" w14:textId="77777777" w:rsidR="00953036" w:rsidRDefault="00953036" w:rsidP="00567AE2">
            <w:pPr>
              <w:pStyle w:val="ListParagraph"/>
              <w:ind w:left="0"/>
              <w:rPr>
                <w:rFonts w:asciiTheme="minorHAnsi" w:hAnsiTheme="minorHAnsi" w:cstheme="minorHAnsi"/>
                <w:sz w:val="21"/>
                <w:szCs w:val="21"/>
              </w:rPr>
            </w:pPr>
          </w:p>
          <w:p w14:paraId="33532139" w14:textId="4DB29CE4" w:rsidR="001A2F46" w:rsidRPr="00DC1AB1" w:rsidRDefault="001A2F46" w:rsidP="00567AE2">
            <w:pPr>
              <w:pStyle w:val="ListParagraph"/>
              <w:ind w:left="0"/>
              <w:rPr>
                <w:rFonts w:asciiTheme="minorHAnsi" w:hAnsiTheme="minorHAnsi" w:cstheme="minorHAnsi"/>
                <w:sz w:val="21"/>
                <w:szCs w:val="21"/>
              </w:rPr>
            </w:pPr>
            <w:r w:rsidRPr="00DC1AB1">
              <w:rPr>
                <w:rFonts w:asciiTheme="minorHAnsi" w:hAnsiTheme="minorHAnsi" w:cstheme="minorHAnsi"/>
                <w:sz w:val="21"/>
                <w:szCs w:val="21"/>
              </w:rPr>
              <w:t>PP</w:t>
            </w:r>
            <w:r w:rsidR="000D03BD" w:rsidRPr="00DC1AB1">
              <w:rPr>
                <w:rFonts w:asciiTheme="minorHAnsi" w:hAnsiTheme="minorHAnsi" w:cstheme="minorHAnsi"/>
                <w:sz w:val="21"/>
                <w:szCs w:val="21"/>
              </w:rPr>
              <w:t>T</w:t>
            </w:r>
            <w:r w:rsidRPr="00DC1AB1">
              <w:rPr>
                <w:rFonts w:asciiTheme="minorHAnsi" w:hAnsiTheme="minorHAnsi" w:cstheme="minorHAnsi"/>
                <w:sz w:val="21"/>
                <w:szCs w:val="21"/>
              </w:rPr>
              <w:t xml:space="preserve"> </w:t>
            </w:r>
            <w:r w:rsidR="00953036" w:rsidRPr="00DC1AB1">
              <w:rPr>
                <w:rFonts w:asciiTheme="minorHAnsi" w:hAnsiTheme="minorHAnsi" w:cstheme="minorHAnsi"/>
                <w:sz w:val="21"/>
                <w:szCs w:val="21"/>
              </w:rPr>
              <w:t>2</w:t>
            </w:r>
            <w:r w:rsidR="00953036">
              <w:rPr>
                <w:rFonts w:asciiTheme="minorHAnsi" w:hAnsiTheme="minorHAnsi" w:cstheme="minorHAnsi"/>
                <w:sz w:val="21"/>
                <w:szCs w:val="21"/>
              </w:rPr>
              <w:t>8</w:t>
            </w:r>
          </w:p>
          <w:p w14:paraId="6F68BA09" w14:textId="77777777" w:rsidR="001A2F46" w:rsidRPr="00DC1AB1" w:rsidRDefault="001A2F46" w:rsidP="00567AE2">
            <w:pPr>
              <w:pStyle w:val="ListParagraph"/>
              <w:ind w:left="0"/>
              <w:rPr>
                <w:rFonts w:asciiTheme="minorHAnsi" w:hAnsiTheme="minorHAnsi" w:cstheme="minorHAnsi"/>
                <w:sz w:val="21"/>
                <w:szCs w:val="21"/>
              </w:rPr>
            </w:pPr>
          </w:p>
          <w:p w14:paraId="58871FF3" w14:textId="77777777" w:rsidR="001A2F46" w:rsidRPr="00DC1AB1" w:rsidRDefault="001A2F46" w:rsidP="00567AE2">
            <w:pPr>
              <w:pStyle w:val="ListParagraph"/>
              <w:ind w:left="0"/>
              <w:rPr>
                <w:rFonts w:asciiTheme="minorHAnsi" w:hAnsiTheme="minorHAnsi" w:cstheme="minorHAnsi"/>
                <w:sz w:val="21"/>
                <w:szCs w:val="21"/>
              </w:rPr>
            </w:pPr>
          </w:p>
          <w:p w14:paraId="29C6883A" w14:textId="77777777" w:rsidR="001A2F46" w:rsidRPr="00DC1AB1" w:rsidRDefault="001A2F46" w:rsidP="00567AE2">
            <w:pPr>
              <w:pStyle w:val="ListParagraph"/>
              <w:ind w:left="0"/>
              <w:rPr>
                <w:rFonts w:asciiTheme="minorHAnsi" w:hAnsiTheme="minorHAnsi" w:cstheme="minorHAnsi"/>
                <w:sz w:val="21"/>
                <w:szCs w:val="21"/>
              </w:rPr>
            </w:pPr>
          </w:p>
          <w:p w14:paraId="3BAF927D" w14:textId="77777777" w:rsidR="001A2F46" w:rsidRPr="00DC1AB1" w:rsidRDefault="001A2F46" w:rsidP="00567AE2">
            <w:pPr>
              <w:pStyle w:val="ListParagraph"/>
              <w:ind w:left="0"/>
              <w:rPr>
                <w:rFonts w:asciiTheme="minorHAnsi" w:hAnsiTheme="minorHAnsi" w:cstheme="minorHAnsi"/>
                <w:sz w:val="21"/>
                <w:szCs w:val="21"/>
              </w:rPr>
            </w:pPr>
          </w:p>
          <w:p w14:paraId="594B2E5A" w14:textId="77777777" w:rsidR="001A2F46" w:rsidRPr="00DC1AB1" w:rsidRDefault="001A2F46" w:rsidP="00567AE2">
            <w:pPr>
              <w:pStyle w:val="ListParagraph"/>
              <w:ind w:left="0"/>
              <w:rPr>
                <w:rFonts w:asciiTheme="minorHAnsi" w:hAnsiTheme="minorHAnsi" w:cstheme="minorHAnsi"/>
                <w:sz w:val="21"/>
                <w:szCs w:val="21"/>
              </w:rPr>
            </w:pPr>
          </w:p>
          <w:p w14:paraId="2427FB0E" w14:textId="77777777" w:rsidR="001A2F46" w:rsidRPr="00DC1AB1" w:rsidRDefault="001A2F46" w:rsidP="00567AE2">
            <w:pPr>
              <w:pStyle w:val="ListParagraph"/>
              <w:ind w:left="0"/>
              <w:rPr>
                <w:rFonts w:asciiTheme="minorHAnsi" w:hAnsiTheme="minorHAnsi" w:cstheme="minorHAnsi"/>
                <w:sz w:val="21"/>
                <w:szCs w:val="21"/>
              </w:rPr>
            </w:pPr>
          </w:p>
          <w:p w14:paraId="6C18DC8A" w14:textId="77777777" w:rsidR="001A2F46" w:rsidRPr="00DC1AB1" w:rsidRDefault="001A2F46" w:rsidP="00567AE2">
            <w:pPr>
              <w:pStyle w:val="ListParagraph"/>
              <w:ind w:left="0"/>
              <w:rPr>
                <w:rFonts w:asciiTheme="minorHAnsi" w:hAnsiTheme="minorHAnsi" w:cstheme="minorHAnsi"/>
                <w:sz w:val="21"/>
                <w:szCs w:val="21"/>
              </w:rPr>
            </w:pPr>
          </w:p>
          <w:p w14:paraId="214C6741" w14:textId="5B9122D7" w:rsidR="001A2F46" w:rsidRDefault="001A2F46" w:rsidP="00567AE2">
            <w:pPr>
              <w:pStyle w:val="ListParagraph"/>
              <w:ind w:left="0"/>
              <w:rPr>
                <w:rFonts w:asciiTheme="minorHAnsi" w:hAnsiTheme="minorHAnsi" w:cstheme="minorHAnsi"/>
                <w:sz w:val="21"/>
                <w:szCs w:val="21"/>
              </w:rPr>
            </w:pPr>
          </w:p>
          <w:p w14:paraId="69F27F6C" w14:textId="77777777" w:rsidR="00DC1AB1" w:rsidRDefault="00DC1AB1" w:rsidP="00567AE2">
            <w:pPr>
              <w:pStyle w:val="ListParagraph"/>
              <w:ind w:left="0"/>
              <w:rPr>
                <w:rFonts w:asciiTheme="minorHAnsi" w:hAnsiTheme="minorHAnsi" w:cstheme="minorHAnsi"/>
                <w:sz w:val="21"/>
                <w:szCs w:val="21"/>
              </w:rPr>
            </w:pPr>
          </w:p>
          <w:p w14:paraId="76E11D07" w14:textId="77777777" w:rsidR="00DC1AB1" w:rsidRPr="00DC1AB1" w:rsidRDefault="00DC1AB1" w:rsidP="00567AE2">
            <w:pPr>
              <w:pStyle w:val="ListParagraph"/>
              <w:ind w:left="0"/>
              <w:rPr>
                <w:rFonts w:asciiTheme="minorHAnsi" w:hAnsiTheme="minorHAnsi" w:cstheme="minorHAnsi"/>
                <w:sz w:val="21"/>
                <w:szCs w:val="21"/>
              </w:rPr>
            </w:pPr>
          </w:p>
          <w:p w14:paraId="1F340261" w14:textId="77777777" w:rsidR="001A2F46" w:rsidRPr="00DC1AB1" w:rsidRDefault="001A2F46" w:rsidP="00567AE2">
            <w:pPr>
              <w:pStyle w:val="ListParagraph"/>
              <w:ind w:left="0"/>
              <w:rPr>
                <w:rFonts w:asciiTheme="minorHAnsi" w:hAnsiTheme="minorHAnsi" w:cstheme="minorHAnsi"/>
                <w:sz w:val="21"/>
                <w:szCs w:val="21"/>
              </w:rPr>
            </w:pPr>
          </w:p>
          <w:p w14:paraId="17CDD237" w14:textId="77777777" w:rsidR="00953036" w:rsidRDefault="00953036" w:rsidP="00567AE2">
            <w:pPr>
              <w:pStyle w:val="ListParagraph"/>
              <w:ind w:left="0"/>
              <w:rPr>
                <w:rFonts w:asciiTheme="minorHAnsi" w:hAnsiTheme="minorHAnsi" w:cstheme="minorHAnsi"/>
                <w:sz w:val="21"/>
                <w:szCs w:val="21"/>
              </w:rPr>
            </w:pPr>
          </w:p>
          <w:p w14:paraId="64345A5C" w14:textId="77777777" w:rsidR="00953036" w:rsidRDefault="00953036" w:rsidP="00567AE2">
            <w:pPr>
              <w:pStyle w:val="ListParagraph"/>
              <w:ind w:left="0"/>
              <w:rPr>
                <w:rFonts w:asciiTheme="minorHAnsi" w:hAnsiTheme="minorHAnsi" w:cstheme="minorHAnsi"/>
                <w:sz w:val="21"/>
                <w:szCs w:val="21"/>
              </w:rPr>
            </w:pPr>
          </w:p>
          <w:p w14:paraId="62183649" w14:textId="77777777" w:rsidR="00953036" w:rsidRDefault="00953036" w:rsidP="00567AE2">
            <w:pPr>
              <w:pStyle w:val="ListParagraph"/>
              <w:ind w:left="0"/>
              <w:rPr>
                <w:rFonts w:asciiTheme="minorHAnsi" w:hAnsiTheme="minorHAnsi" w:cstheme="minorHAnsi"/>
                <w:sz w:val="21"/>
                <w:szCs w:val="21"/>
              </w:rPr>
            </w:pPr>
          </w:p>
          <w:p w14:paraId="2BEB8874" w14:textId="77777777" w:rsidR="00953036" w:rsidRDefault="00953036" w:rsidP="00567AE2">
            <w:pPr>
              <w:pStyle w:val="ListParagraph"/>
              <w:ind w:left="0"/>
              <w:rPr>
                <w:rFonts w:asciiTheme="minorHAnsi" w:hAnsiTheme="minorHAnsi" w:cstheme="minorHAnsi"/>
                <w:sz w:val="21"/>
                <w:szCs w:val="21"/>
              </w:rPr>
            </w:pPr>
          </w:p>
          <w:p w14:paraId="4876AF2B" w14:textId="77777777" w:rsidR="00953036" w:rsidRDefault="00953036" w:rsidP="00567AE2">
            <w:pPr>
              <w:pStyle w:val="ListParagraph"/>
              <w:ind w:left="0"/>
              <w:rPr>
                <w:rFonts w:asciiTheme="minorHAnsi" w:hAnsiTheme="minorHAnsi" w:cstheme="minorHAnsi"/>
                <w:sz w:val="21"/>
                <w:szCs w:val="21"/>
              </w:rPr>
            </w:pPr>
          </w:p>
          <w:p w14:paraId="5B3BB5DD" w14:textId="530B38F1" w:rsidR="001A2F46" w:rsidRPr="00DC1AB1" w:rsidRDefault="001A2F46" w:rsidP="00567AE2">
            <w:pPr>
              <w:pStyle w:val="ListParagraph"/>
              <w:ind w:left="0"/>
              <w:rPr>
                <w:rFonts w:asciiTheme="minorHAnsi" w:hAnsiTheme="minorHAnsi" w:cstheme="minorHAnsi"/>
                <w:sz w:val="21"/>
                <w:szCs w:val="21"/>
              </w:rPr>
            </w:pPr>
            <w:r w:rsidRPr="00DC1AB1">
              <w:rPr>
                <w:rFonts w:asciiTheme="minorHAnsi" w:hAnsiTheme="minorHAnsi" w:cstheme="minorHAnsi"/>
                <w:sz w:val="21"/>
                <w:szCs w:val="21"/>
              </w:rPr>
              <w:t>PP</w:t>
            </w:r>
            <w:r w:rsidR="00547294" w:rsidRPr="00DC1AB1">
              <w:rPr>
                <w:rFonts w:asciiTheme="minorHAnsi" w:hAnsiTheme="minorHAnsi" w:cstheme="minorHAnsi"/>
                <w:sz w:val="21"/>
                <w:szCs w:val="21"/>
              </w:rPr>
              <w:t>T</w:t>
            </w:r>
            <w:r w:rsidRPr="00DC1AB1">
              <w:rPr>
                <w:rFonts w:asciiTheme="minorHAnsi" w:hAnsiTheme="minorHAnsi" w:cstheme="minorHAnsi"/>
                <w:sz w:val="21"/>
                <w:szCs w:val="21"/>
              </w:rPr>
              <w:t xml:space="preserve"> </w:t>
            </w:r>
            <w:r w:rsidR="00953036">
              <w:rPr>
                <w:rFonts w:asciiTheme="minorHAnsi" w:hAnsiTheme="minorHAnsi" w:cstheme="minorHAnsi"/>
                <w:sz w:val="21"/>
                <w:szCs w:val="21"/>
              </w:rPr>
              <w:t>29</w:t>
            </w:r>
          </w:p>
        </w:tc>
      </w:tr>
      <w:tr w:rsidR="002F1551" w:rsidRPr="009830E1" w14:paraId="40801360" w14:textId="77777777" w:rsidTr="0096527A">
        <w:trPr>
          <w:gridAfter w:val="3"/>
          <w:wAfter w:w="204" w:type="dxa"/>
          <w:trHeight w:val="1015"/>
        </w:trPr>
        <w:tc>
          <w:tcPr>
            <w:tcW w:w="1995" w:type="dxa"/>
            <w:shd w:val="clear" w:color="auto" w:fill="808080" w:themeFill="background1" w:themeFillShade="80"/>
          </w:tcPr>
          <w:p w14:paraId="450C4541" w14:textId="7F70688A" w:rsidR="00090C60" w:rsidRPr="000000FF" w:rsidRDefault="008A1629" w:rsidP="00090C60">
            <w:pPr>
              <w:pStyle w:val="ListParagraph"/>
              <w:ind w:left="0"/>
              <w:rPr>
                <w:rFonts w:asciiTheme="minorHAnsi" w:hAnsiTheme="minorHAnsi" w:cstheme="minorHAnsi"/>
                <w:b/>
              </w:rPr>
            </w:pPr>
            <w:r w:rsidRPr="000000FF">
              <w:rPr>
                <w:rFonts w:asciiTheme="minorHAnsi" w:hAnsiTheme="minorHAnsi" w:cstheme="minorHAnsi"/>
                <w:b/>
                <w:bCs/>
                <w:color w:val="FFFFFF" w:themeColor="background1"/>
              </w:rPr>
              <w:t>LO 2</w:t>
            </w:r>
            <w:r w:rsidR="00090C60" w:rsidRPr="000000FF">
              <w:rPr>
                <w:rFonts w:asciiTheme="minorHAnsi" w:hAnsiTheme="minorHAnsi" w:cstheme="minorHAnsi"/>
                <w:b/>
                <w:bCs/>
                <w:color w:val="FFFFFF" w:themeColor="background1"/>
              </w:rPr>
              <w:t>-3</w:t>
            </w:r>
          </w:p>
        </w:tc>
        <w:tc>
          <w:tcPr>
            <w:tcW w:w="4863" w:type="dxa"/>
            <w:shd w:val="clear" w:color="auto" w:fill="808080" w:themeFill="background1" w:themeFillShade="80"/>
          </w:tcPr>
          <w:p w14:paraId="0C39C6CB" w14:textId="04327CC1" w:rsidR="00090C60" w:rsidRPr="000000FF" w:rsidRDefault="008A1629" w:rsidP="00FF4F80">
            <w:pPr>
              <w:pStyle w:val="lgoal"/>
              <w:tabs>
                <w:tab w:val="clear" w:pos="540"/>
                <w:tab w:val="left" w:pos="1980"/>
                <w:tab w:val="decimal" w:pos="9000"/>
              </w:tabs>
              <w:spacing w:after="120"/>
              <w:ind w:left="46" w:right="720"/>
              <w:rPr>
                <w:rFonts w:asciiTheme="minorHAnsi" w:hAnsiTheme="minorHAnsi" w:cstheme="minorHAnsi"/>
                <w:b/>
                <w:bCs/>
                <w:color w:val="FFFFFF" w:themeColor="background1"/>
              </w:rPr>
            </w:pPr>
            <w:r w:rsidRPr="000000FF">
              <w:rPr>
                <w:rFonts w:asciiTheme="minorHAnsi" w:hAnsiTheme="minorHAnsi" w:cstheme="minorHAnsi"/>
                <w:b/>
                <w:bCs/>
                <w:color w:val="FFFFFF" w:themeColor="background1"/>
              </w:rPr>
              <w:t>Compare socialism and communism</w:t>
            </w:r>
            <w:r w:rsidR="00090C60" w:rsidRPr="000000FF">
              <w:rPr>
                <w:rFonts w:asciiTheme="minorHAnsi" w:hAnsiTheme="minorHAnsi" w:cstheme="minorHAnsi"/>
                <w:b/>
                <w:bCs/>
                <w:color w:val="FFFFFF" w:themeColor="background1"/>
              </w:rPr>
              <w:t>.</w:t>
            </w:r>
          </w:p>
          <w:p w14:paraId="02C9A77B" w14:textId="77777777" w:rsidR="00090C60" w:rsidRPr="000000FF" w:rsidRDefault="00090C60" w:rsidP="00FF4F80">
            <w:pPr>
              <w:autoSpaceDE w:val="0"/>
              <w:autoSpaceDN w:val="0"/>
              <w:adjustRightInd w:val="0"/>
              <w:rPr>
                <w:rFonts w:asciiTheme="minorHAnsi" w:eastAsia="ProximaNova-Extrabld" w:hAnsiTheme="minorHAnsi" w:cstheme="minorHAnsi"/>
                <w:color w:val="0070C0"/>
              </w:rPr>
            </w:pPr>
          </w:p>
        </w:tc>
        <w:tc>
          <w:tcPr>
            <w:tcW w:w="7199" w:type="dxa"/>
            <w:gridSpan w:val="3"/>
            <w:shd w:val="clear" w:color="auto" w:fill="808080" w:themeFill="background1" w:themeFillShade="80"/>
          </w:tcPr>
          <w:p w14:paraId="7974AECE" w14:textId="77777777" w:rsidR="00090C60" w:rsidRPr="000000FF" w:rsidRDefault="00090C60" w:rsidP="008A1629">
            <w:pPr>
              <w:rPr>
                <w:rFonts w:asciiTheme="minorHAnsi" w:hAnsiTheme="minorHAnsi" w:cstheme="minorHAnsi"/>
                <w:b/>
                <w:bCs/>
                <w:color w:val="FFFFFF" w:themeColor="background1"/>
                <w:szCs w:val="21"/>
              </w:rPr>
            </w:pPr>
            <w:r w:rsidRPr="000000FF">
              <w:rPr>
                <w:rFonts w:asciiTheme="minorHAnsi" w:hAnsiTheme="minorHAnsi" w:cstheme="minorHAnsi"/>
                <w:b/>
                <w:bCs/>
                <w:color w:val="FFFFFF" w:themeColor="background1"/>
                <w:szCs w:val="21"/>
              </w:rPr>
              <w:t>Key Terms:</w:t>
            </w:r>
          </w:p>
          <w:p w14:paraId="0C63126B" w14:textId="77777777" w:rsidR="008A1629" w:rsidRPr="000000FF" w:rsidRDefault="008A1629" w:rsidP="008A1629">
            <w:pPr>
              <w:ind w:left="434"/>
              <w:rPr>
                <w:rFonts w:asciiTheme="minorHAnsi" w:hAnsiTheme="minorHAnsi" w:cstheme="minorHAnsi"/>
                <w:bCs/>
                <w:color w:val="FFFFFF" w:themeColor="background1"/>
                <w:sz w:val="21"/>
                <w:szCs w:val="21"/>
              </w:rPr>
            </w:pPr>
            <w:r w:rsidRPr="000000FF">
              <w:rPr>
                <w:rFonts w:asciiTheme="minorHAnsi" w:hAnsiTheme="minorHAnsi" w:cstheme="minorHAnsi"/>
                <w:bCs/>
                <w:color w:val="FFFFFF" w:themeColor="background1"/>
                <w:sz w:val="21"/>
                <w:szCs w:val="21"/>
              </w:rPr>
              <w:t>socialism</w:t>
            </w:r>
          </w:p>
          <w:p w14:paraId="10E175CB" w14:textId="77777777" w:rsidR="008A1629" w:rsidRPr="000000FF" w:rsidRDefault="008A1629" w:rsidP="008A1629">
            <w:pPr>
              <w:ind w:left="434"/>
              <w:rPr>
                <w:rFonts w:asciiTheme="minorHAnsi" w:hAnsiTheme="minorHAnsi" w:cstheme="minorHAnsi"/>
                <w:bCs/>
                <w:color w:val="FFFFFF" w:themeColor="background1"/>
                <w:sz w:val="21"/>
                <w:szCs w:val="21"/>
              </w:rPr>
            </w:pPr>
            <w:r w:rsidRPr="000000FF">
              <w:rPr>
                <w:rFonts w:asciiTheme="minorHAnsi" w:hAnsiTheme="minorHAnsi" w:cstheme="minorHAnsi"/>
                <w:bCs/>
                <w:color w:val="FFFFFF" w:themeColor="background1"/>
                <w:sz w:val="21"/>
                <w:szCs w:val="21"/>
              </w:rPr>
              <w:t>brain drain</w:t>
            </w:r>
          </w:p>
          <w:p w14:paraId="0D2ADD7F" w14:textId="61016DE5" w:rsidR="008A1629" w:rsidRPr="009830E1" w:rsidRDefault="008A1629" w:rsidP="008A1629">
            <w:pPr>
              <w:ind w:left="434"/>
              <w:rPr>
                <w:rFonts w:asciiTheme="minorHAnsi" w:hAnsiTheme="minorHAnsi" w:cstheme="minorHAnsi"/>
                <w:bCs/>
                <w:color w:val="FFFFFF" w:themeColor="background1"/>
                <w:szCs w:val="21"/>
              </w:rPr>
            </w:pPr>
            <w:r w:rsidRPr="000000FF">
              <w:rPr>
                <w:rFonts w:asciiTheme="minorHAnsi" w:hAnsiTheme="minorHAnsi" w:cstheme="minorHAnsi"/>
                <w:bCs/>
                <w:color w:val="FFFFFF" w:themeColor="background1"/>
                <w:sz w:val="21"/>
                <w:szCs w:val="21"/>
              </w:rPr>
              <w:t>communism</w:t>
            </w:r>
          </w:p>
        </w:tc>
      </w:tr>
      <w:tr w:rsidR="002F1551" w:rsidRPr="009830E1" w14:paraId="2DD779BA" w14:textId="77777777" w:rsidTr="0096527A">
        <w:trPr>
          <w:gridAfter w:val="3"/>
          <w:wAfter w:w="204" w:type="dxa"/>
          <w:trHeight w:val="54"/>
        </w:trPr>
        <w:tc>
          <w:tcPr>
            <w:tcW w:w="6858" w:type="dxa"/>
            <w:gridSpan w:val="2"/>
          </w:tcPr>
          <w:p w14:paraId="6C579682" w14:textId="2BD48F31" w:rsidR="00090C60" w:rsidRPr="009830E1" w:rsidRDefault="00090C60" w:rsidP="00FF4F80">
            <w:pPr>
              <w:pStyle w:val="ListParagraph"/>
              <w:ind w:left="0"/>
              <w:rPr>
                <w:rFonts w:asciiTheme="minorHAnsi" w:hAnsiTheme="minorHAnsi" w:cstheme="minorHAnsi"/>
                <w:b/>
                <w:color w:val="000000" w:themeColor="text1"/>
                <w:szCs w:val="21"/>
              </w:rPr>
            </w:pPr>
            <w:r w:rsidRPr="009830E1">
              <w:rPr>
                <w:rFonts w:asciiTheme="minorHAnsi" w:hAnsiTheme="minorHAnsi" w:cstheme="minorHAnsi"/>
                <w:b/>
                <w:color w:val="000000" w:themeColor="text1"/>
                <w:szCs w:val="21"/>
              </w:rPr>
              <w:t>Lecture Notes</w:t>
            </w:r>
          </w:p>
          <w:p w14:paraId="747EC6F1" w14:textId="36D2C15B" w:rsidR="0033564F" w:rsidRPr="009830E1" w:rsidRDefault="0033564F" w:rsidP="0033564F">
            <w:pPr>
              <w:pStyle w:val="OutlineI"/>
              <w:rPr>
                <w:rFonts w:asciiTheme="minorHAnsi" w:hAnsiTheme="minorHAnsi" w:cstheme="minorHAnsi"/>
                <w:sz w:val="22"/>
                <w:szCs w:val="22"/>
              </w:rPr>
            </w:pPr>
            <w:r w:rsidRPr="009830E1">
              <w:rPr>
                <w:rFonts w:asciiTheme="minorHAnsi" w:hAnsiTheme="minorHAnsi" w:cstheme="minorHAnsi"/>
                <w:sz w:val="22"/>
                <w:szCs w:val="22"/>
              </w:rPr>
              <w:t>III.</w:t>
            </w:r>
            <w:r w:rsidRPr="009830E1">
              <w:rPr>
                <w:rFonts w:asciiTheme="minorHAnsi" w:hAnsiTheme="minorHAnsi" w:cstheme="minorHAnsi"/>
                <w:sz w:val="22"/>
                <w:szCs w:val="22"/>
              </w:rPr>
              <w:tab/>
            </w:r>
            <w:r w:rsidR="00BB72A7">
              <w:rPr>
                <w:rFonts w:asciiTheme="minorHAnsi" w:hAnsiTheme="minorHAnsi" w:cstheme="minorHAnsi"/>
                <w:sz w:val="22"/>
                <w:szCs w:val="22"/>
              </w:rPr>
              <w:t xml:space="preserve">          </w:t>
            </w:r>
            <w:r w:rsidR="0034270A">
              <w:rPr>
                <w:rFonts w:asciiTheme="minorHAnsi" w:hAnsiTheme="minorHAnsi" w:cstheme="minorHAnsi"/>
                <w:sz w:val="22"/>
                <w:szCs w:val="22"/>
              </w:rPr>
              <w:t xml:space="preserve"> </w:t>
            </w:r>
            <w:r w:rsidRPr="009830E1">
              <w:rPr>
                <w:rFonts w:asciiTheme="minorHAnsi" w:hAnsiTheme="minorHAnsi" w:cstheme="minorHAnsi"/>
                <w:sz w:val="22"/>
                <w:szCs w:val="22"/>
              </w:rPr>
              <w:t>UNDERSTANDING SOCIALISM</w:t>
            </w:r>
          </w:p>
          <w:p w14:paraId="3EA301F0" w14:textId="16CB44FE" w:rsidR="0033564F" w:rsidRPr="009830E1" w:rsidRDefault="0033564F" w:rsidP="0033564F">
            <w:pPr>
              <w:pStyle w:val="OutlineA"/>
              <w:rPr>
                <w:rFonts w:asciiTheme="minorHAnsi" w:hAnsiTheme="minorHAnsi" w:cstheme="minorHAnsi"/>
                <w:b w:val="0"/>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A.</w:t>
            </w:r>
            <w:r w:rsidRPr="009830E1">
              <w:rPr>
                <w:rFonts w:asciiTheme="minorHAnsi" w:hAnsiTheme="minorHAnsi" w:cstheme="minorHAnsi"/>
                <w:b w:val="0"/>
                <w:sz w:val="22"/>
                <w:szCs w:val="22"/>
              </w:rPr>
              <w:tab/>
            </w:r>
            <w:r w:rsidRPr="009830E1">
              <w:rPr>
                <w:rFonts w:asciiTheme="minorHAnsi" w:hAnsiTheme="minorHAnsi" w:cstheme="minorHAnsi"/>
                <w:i/>
                <w:sz w:val="22"/>
                <w:szCs w:val="22"/>
                <w:u w:val="single"/>
              </w:rPr>
              <w:t>SOCIALISM</w:t>
            </w:r>
            <w:r w:rsidRPr="009830E1">
              <w:rPr>
                <w:rFonts w:asciiTheme="minorHAnsi" w:hAnsiTheme="minorHAnsi" w:cstheme="minorHAnsi"/>
                <w:sz w:val="22"/>
                <w:szCs w:val="22"/>
              </w:rPr>
              <w:t xml:space="preserve"> </w:t>
            </w:r>
            <w:r w:rsidRPr="009830E1">
              <w:rPr>
                <w:rFonts w:asciiTheme="minorHAnsi" w:hAnsiTheme="minorHAnsi" w:cstheme="minorHAnsi"/>
                <w:b w:val="0"/>
                <w:sz w:val="22"/>
                <w:szCs w:val="22"/>
              </w:rPr>
              <w:t xml:space="preserve">is an economic system based on the premise that some, if not most, basic businesses should be owned by the government so that profits can be </w:t>
            </w:r>
            <w:r w:rsidR="006F51B7">
              <w:rPr>
                <w:rFonts w:asciiTheme="minorHAnsi" w:hAnsiTheme="minorHAnsi" w:cstheme="minorHAnsi"/>
                <w:b w:val="0"/>
                <w:sz w:val="22"/>
                <w:szCs w:val="22"/>
              </w:rPr>
              <w:t xml:space="preserve">more evenly </w:t>
            </w:r>
            <w:r w:rsidRPr="009830E1">
              <w:rPr>
                <w:rFonts w:asciiTheme="minorHAnsi" w:hAnsiTheme="minorHAnsi" w:cstheme="minorHAnsi"/>
                <w:b w:val="0"/>
                <w:sz w:val="22"/>
                <w:szCs w:val="22"/>
              </w:rPr>
              <w:t>distributed among the people.</w:t>
            </w:r>
          </w:p>
          <w:p w14:paraId="0E8E2DBB" w14:textId="77777777" w:rsidR="0033564F" w:rsidRPr="009830E1" w:rsidRDefault="0033564F" w:rsidP="0033564F">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 xml:space="preserve">Entrepreneurs can own small businesses, but their profits are </w:t>
            </w:r>
            <w:r w:rsidRPr="009830E1">
              <w:rPr>
                <w:rFonts w:asciiTheme="minorHAnsi" w:hAnsiTheme="minorHAnsi" w:cstheme="minorHAnsi"/>
                <w:b/>
                <w:caps/>
                <w:sz w:val="22"/>
                <w:szCs w:val="22"/>
              </w:rPr>
              <w:t>steeply taxed</w:t>
            </w:r>
            <w:r w:rsidRPr="009830E1">
              <w:rPr>
                <w:rFonts w:asciiTheme="minorHAnsi" w:hAnsiTheme="minorHAnsi" w:cstheme="minorHAnsi"/>
                <w:sz w:val="22"/>
                <w:szCs w:val="22"/>
              </w:rPr>
              <w:t xml:space="preserve"> to pay for social programs.</w:t>
            </w:r>
          </w:p>
          <w:p w14:paraId="7F7D14BB" w14:textId="77777777" w:rsidR="0033564F" w:rsidRPr="009830E1" w:rsidRDefault="0033564F" w:rsidP="0033564F">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 xml:space="preserve">Advocates of socialism acknowledge the major benefits of capitalism, but believe that </w:t>
            </w:r>
            <w:r w:rsidRPr="009830E1">
              <w:rPr>
                <w:rFonts w:asciiTheme="minorHAnsi" w:hAnsiTheme="minorHAnsi" w:cstheme="minorHAnsi"/>
                <w:b/>
                <w:sz w:val="22"/>
                <w:szCs w:val="22"/>
              </w:rPr>
              <w:t>WEALTH SHOULD BE MORE EVENLY DISTRIBUTED.</w:t>
            </w:r>
            <w:r w:rsidRPr="009830E1">
              <w:rPr>
                <w:rFonts w:asciiTheme="minorHAnsi" w:hAnsiTheme="minorHAnsi" w:cstheme="minorHAnsi"/>
                <w:sz w:val="22"/>
                <w:szCs w:val="22"/>
              </w:rPr>
              <w:tab/>
            </w:r>
          </w:p>
          <w:p w14:paraId="13E1F32F" w14:textId="77777777" w:rsidR="0034270A" w:rsidRPr="00466E1B" w:rsidRDefault="0033564F" w:rsidP="0033564F">
            <w:pPr>
              <w:pStyle w:val="OutlineA"/>
              <w:rPr>
                <w:rFonts w:asciiTheme="minorHAnsi" w:hAnsiTheme="minorHAnsi" w:cstheme="minorHAnsi"/>
                <w:b w:val="0"/>
                <w:caps/>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B.</w:t>
            </w:r>
            <w:r w:rsidRPr="009830E1">
              <w:rPr>
                <w:rFonts w:asciiTheme="minorHAnsi" w:hAnsiTheme="minorHAnsi" w:cstheme="minorHAnsi"/>
                <w:b w:val="0"/>
                <w:sz w:val="22"/>
                <w:szCs w:val="22"/>
              </w:rPr>
              <w:tab/>
            </w:r>
            <w:r w:rsidRPr="00466E1B">
              <w:rPr>
                <w:rFonts w:asciiTheme="minorHAnsi" w:hAnsiTheme="minorHAnsi" w:cstheme="minorHAnsi"/>
                <w:bCs/>
                <w:caps/>
                <w:sz w:val="22"/>
                <w:szCs w:val="22"/>
              </w:rPr>
              <w:t xml:space="preserve">The </w:t>
            </w:r>
            <w:r w:rsidR="0034270A" w:rsidRPr="00466E1B">
              <w:rPr>
                <w:rFonts w:asciiTheme="minorHAnsi" w:hAnsiTheme="minorHAnsi" w:cstheme="minorHAnsi"/>
                <w:bCs/>
                <w:caps/>
                <w:sz w:val="22"/>
                <w:szCs w:val="22"/>
              </w:rPr>
              <w:t>Benefits of Socialism</w:t>
            </w:r>
          </w:p>
          <w:p w14:paraId="7C9133CE" w14:textId="460C0899" w:rsidR="0033564F" w:rsidRPr="009830E1" w:rsidRDefault="0034270A" w:rsidP="00466E1B">
            <w:pPr>
              <w:pStyle w:val="OutlineA"/>
              <w:tabs>
                <w:tab w:val="clear" w:pos="1620"/>
              </w:tabs>
              <w:ind w:left="2160" w:hanging="540"/>
              <w:rPr>
                <w:rFonts w:asciiTheme="minorHAnsi" w:hAnsiTheme="minorHAnsi" w:cstheme="minorHAnsi"/>
                <w:b w:val="0"/>
                <w:sz w:val="22"/>
                <w:szCs w:val="22"/>
              </w:rPr>
            </w:pPr>
            <w:r w:rsidRPr="00466E1B">
              <w:rPr>
                <w:rFonts w:asciiTheme="minorHAnsi" w:hAnsiTheme="minorHAnsi" w:cstheme="minorHAnsi"/>
                <w:b w:val="0"/>
                <w:bCs/>
                <w:sz w:val="22"/>
                <w:szCs w:val="22"/>
              </w:rPr>
              <w:t>1.       The</w:t>
            </w:r>
            <w:r>
              <w:rPr>
                <w:rFonts w:asciiTheme="minorHAnsi" w:hAnsiTheme="minorHAnsi" w:cstheme="minorHAnsi"/>
                <w:sz w:val="22"/>
                <w:szCs w:val="22"/>
              </w:rPr>
              <w:t xml:space="preserve"> </w:t>
            </w:r>
            <w:r w:rsidR="006F51B7" w:rsidRPr="006F51B7">
              <w:rPr>
                <w:rFonts w:asciiTheme="minorHAnsi" w:hAnsiTheme="minorHAnsi" w:cstheme="minorHAnsi"/>
                <w:b w:val="0"/>
                <w:bCs/>
                <w:sz w:val="22"/>
                <w:szCs w:val="22"/>
              </w:rPr>
              <w:t>major goal</w:t>
            </w:r>
            <w:r w:rsidR="006F51B7">
              <w:rPr>
                <w:rFonts w:asciiTheme="minorHAnsi" w:hAnsiTheme="minorHAnsi" w:cstheme="minorHAnsi"/>
                <w:sz w:val="22"/>
                <w:szCs w:val="22"/>
              </w:rPr>
              <w:t xml:space="preserve"> </w:t>
            </w:r>
            <w:r w:rsidR="0033564F" w:rsidRPr="009830E1">
              <w:rPr>
                <w:rFonts w:asciiTheme="minorHAnsi" w:hAnsiTheme="minorHAnsi" w:cstheme="minorHAnsi"/>
                <w:b w:val="0"/>
                <w:sz w:val="22"/>
                <w:szCs w:val="22"/>
              </w:rPr>
              <w:t xml:space="preserve">of socialism is </w:t>
            </w:r>
            <w:r w:rsidR="0033564F" w:rsidRPr="009830E1">
              <w:rPr>
                <w:rFonts w:asciiTheme="minorHAnsi" w:hAnsiTheme="minorHAnsi" w:cstheme="minorHAnsi"/>
                <w:caps/>
                <w:sz w:val="22"/>
                <w:szCs w:val="22"/>
              </w:rPr>
              <w:t>social equality</w:t>
            </w:r>
            <w:r w:rsidR="0033564F" w:rsidRPr="009830E1">
              <w:rPr>
                <w:rFonts w:asciiTheme="minorHAnsi" w:hAnsiTheme="minorHAnsi" w:cstheme="minorHAnsi"/>
                <w:b w:val="0"/>
                <w:sz w:val="22"/>
                <w:szCs w:val="22"/>
              </w:rPr>
              <w:t>.</w:t>
            </w:r>
          </w:p>
          <w:p w14:paraId="697D5900" w14:textId="7A92F512" w:rsidR="0033564F" w:rsidRPr="009830E1" w:rsidRDefault="0033564F" w:rsidP="0033564F">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4270A">
              <w:rPr>
                <w:rFonts w:asciiTheme="minorHAnsi" w:hAnsiTheme="minorHAnsi" w:cstheme="minorHAnsi"/>
                <w:sz w:val="22"/>
                <w:szCs w:val="22"/>
              </w:rPr>
              <w:t>2</w:t>
            </w:r>
            <w:r w:rsidRPr="009830E1">
              <w:rPr>
                <w:rFonts w:asciiTheme="minorHAnsi" w:hAnsiTheme="minorHAnsi" w:cstheme="minorHAnsi"/>
                <w:sz w:val="22"/>
                <w:szCs w:val="22"/>
              </w:rPr>
              <w:t>.</w:t>
            </w:r>
            <w:r w:rsidRPr="009830E1">
              <w:rPr>
                <w:rFonts w:asciiTheme="minorHAnsi" w:hAnsiTheme="minorHAnsi" w:cstheme="minorHAnsi"/>
                <w:sz w:val="22"/>
                <w:szCs w:val="22"/>
              </w:rPr>
              <w:tab/>
              <w:t>Income is taken from the wealthier people</w:t>
            </w:r>
            <w:r w:rsidR="006F51B7">
              <w:rPr>
                <w:rFonts w:asciiTheme="minorHAnsi" w:hAnsiTheme="minorHAnsi" w:cstheme="minorHAnsi"/>
                <w:sz w:val="22"/>
                <w:szCs w:val="22"/>
              </w:rPr>
              <w:t xml:space="preserve"> (in the form of taxes)</w:t>
            </w:r>
            <w:r w:rsidRPr="009830E1">
              <w:rPr>
                <w:rFonts w:asciiTheme="minorHAnsi" w:hAnsiTheme="minorHAnsi" w:cstheme="minorHAnsi"/>
                <w:sz w:val="22"/>
                <w:szCs w:val="22"/>
              </w:rPr>
              <w:t xml:space="preserve"> and redistributed to the poorer members of the population.</w:t>
            </w:r>
          </w:p>
          <w:p w14:paraId="08CC35E3" w14:textId="14860D0A" w:rsidR="0033564F" w:rsidRPr="009830E1" w:rsidRDefault="0033564F" w:rsidP="0033564F">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4270A">
              <w:rPr>
                <w:rFonts w:asciiTheme="minorHAnsi" w:hAnsiTheme="minorHAnsi" w:cstheme="minorHAnsi"/>
                <w:sz w:val="22"/>
                <w:szCs w:val="22"/>
              </w:rPr>
              <w:t>3</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Workers in socialist countries </w:t>
            </w:r>
            <w:r w:rsidR="0034270A">
              <w:rPr>
                <w:rFonts w:asciiTheme="minorHAnsi" w:hAnsiTheme="minorHAnsi" w:cstheme="minorHAnsi"/>
                <w:sz w:val="22"/>
                <w:szCs w:val="22"/>
              </w:rPr>
              <w:t>may be</w:t>
            </w:r>
            <w:r w:rsidR="0034270A" w:rsidRPr="009830E1">
              <w:rPr>
                <w:rFonts w:asciiTheme="minorHAnsi" w:hAnsiTheme="minorHAnsi" w:cstheme="minorHAnsi"/>
                <w:sz w:val="22"/>
                <w:szCs w:val="22"/>
              </w:rPr>
              <w:t xml:space="preserve"> </w:t>
            </w:r>
            <w:r w:rsidRPr="009830E1">
              <w:rPr>
                <w:rFonts w:asciiTheme="minorHAnsi" w:hAnsiTheme="minorHAnsi" w:cstheme="minorHAnsi"/>
                <w:sz w:val="22"/>
                <w:szCs w:val="22"/>
              </w:rPr>
              <w:t>given free education, free health care, free childcare, and more employee benefits.</w:t>
            </w:r>
          </w:p>
          <w:p w14:paraId="1D3BF3A0" w14:textId="77777777" w:rsidR="0033564F" w:rsidRPr="009830E1" w:rsidRDefault="0033564F" w:rsidP="0033564F">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C.</w:t>
            </w:r>
            <w:r w:rsidRPr="009830E1">
              <w:rPr>
                <w:rFonts w:asciiTheme="minorHAnsi" w:hAnsiTheme="minorHAnsi" w:cstheme="minorHAnsi"/>
                <w:sz w:val="22"/>
                <w:szCs w:val="22"/>
              </w:rPr>
              <w:tab/>
              <w:t>THE NEGATIVE CONSEQUENCES OF SOCIALISM</w:t>
            </w:r>
          </w:p>
          <w:p w14:paraId="0564FF88" w14:textId="6675E99D" w:rsidR="0034270A" w:rsidRDefault="0033564F" w:rsidP="00466E1B">
            <w:pPr>
              <w:pStyle w:val="ListParagraph"/>
              <w:spacing w:afterLines="80" w:after="192"/>
              <w:ind w:left="2160" w:hanging="540"/>
            </w:pPr>
            <w:r w:rsidRPr="009830E1">
              <w:rPr>
                <w:rFonts w:asciiTheme="minorHAnsi" w:hAnsiTheme="minorHAnsi" w:cstheme="minorHAnsi"/>
                <w:sz w:val="22"/>
                <w:szCs w:val="22"/>
              </w:rPr>
              <w:t>1.</w:t>
            </w:r>
            <w:r w:rsidRPr="009830E1">
              <w:rPr>
                <w:rFonts w:asciiTheme="minorHAnsi" w:hAnsiTheme="minorHAnsi" w:cstheme="minorHAnsi"/>
                <w:sz w:val="22"/>
                <w:szCs w:val="22"/>
              </w:rPr>
              <w:tab/>
              <w:t xml:space="preserve">Socialism may create </w:t>
            </w:r>
            <w:r w:rsidRPr="009830E1">
              <w:rPr>
                <w:rFonts w:asciiTheme="minorHAnsi" w:hAnsiTheme="minorHAnsi" w:cstheme="minorHAnsi"/>
                <w:b/>
                <w:caps/>
                <w:sz w:val="22"/>
                <w:szCs w:val="22"/>
              </w:rPr>
              <w:t>equality</w:t>
            </w:r>
            <w:r w:rsidRPr="009830E1">
              <w:rPr>
                <w:rFonts w:asciiTheme="minorHAnsi" w:hAnsiTheme="minorHAnsi" w:cstheme="minorHAnsi"/>
                <w:sz w:val="22"/>
                <w:szCs w:val="22"/>
              </w:rPr>
              <w:t xml:space="preserve">, but it </w:t>
            </w:r>
            <w:r w:rsidRPr="009830E1">
              <w:rPr>
                <w:rFonts w:asciiTheme="minorHAnsi" w:hAnsiTheme="minorHAnsi" w:cstheme="minorHAnsi"/>
                <w:b/>
                <w:sz w:val="22"/>
                <w:szCs w:val="22"/>
              </w:rPr>
              <w:t>TAKES AWAY SOME WORK INCENTIVES</w:t>
            </w:r>
            <w:r w:rsidRPr="009830E1">
              <w:rPr>
                <w:rFonts w:asciiTheme="minorHAnsi" w:hAnsiTheme="minorHAnsi" w:cstheme="minorHAnsi"/>
                <w:sz w:val="22"/>
                <w:szCs w:val="22"/>
              </w:rPr>
              <w:t>.</w:t>
            </w:r>
            <w:r w:rsidRPr="009830E1">
              <w:tab/>
            </w:r>
          </w:p>
          <w:p w14:paraId="7BC6884C" w14:textId="549007E5" w:rsidR="0033564F" w:rsidRPr="009830E1" w:rsidRDefault="0034270A" w:rsidP="00466E1B">
            <w:pPr>
              <w:pStyle w:val="ListParagraph"/>
              <w:spacing w:afterLines="80" w:after="192"/>
              <w:ind w:left="2160" w:hanging="540"/>
            </w:pPr>
            <w:r>
              <w:t>2</w:t>
            </w:r>
            <w:r w:rsidR="0033564F" w:rsidRPr="009830E1">
              <w:t>.</w:t>
            </w:r>
            <w:r w:rsidR="0033564F" w:rsidRPr="009830E1">
              <w:tab/>
            </w:r>
            <w:r w:rsidR="0033564F" w:rsidRPr="006F51B7">
              <w:rPr>
                <w:rFonts w:asciiTheme="minorHAnsi" w:hAnsiTheme="minorHAnsi" w:cstheme="minorHAnsi"/>
              </w:rPr>
              <w:t>Because wealthy professionals have very high tax rates, many of them leave socialist countries for countries with lower taxes.</w:t>
            </w:r>
          </w:p>
          <w:p w14:paraId="0A67C346" w14:textId="348BD08E" w:rsidR="0033564F" w:rsidRPr="009830E1" w:rsidRDefault="0033564F" w:rsidP="00466E1B">
            <w:pPr>
              <w:pStyle w:val="Outline1"/>
              <w:spacing w:afterLines="80" w:after="192" w:line="240"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4270A">
              <w:rPr>
                <w:rFonts w:asciiTheme="minorHAnsi" w:hAnsiTheme="minorHAnsi" w:cstheme="minorHAnsi"/>
                <w:sz w:val="22"/>
                <w:szCs w:val="22"/>
              </w:rPr>
              <w:t>3</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The loss of the best and brightest people to other countries is called </w:t>
            </w:r>
            <w:r w:rsidRPr="009830E1">
              <w:rPr>
                <w:rFonts w:asciiTheme="minorHAnsi" w:hAnsiTheme="minorHAnsi" w:cstheme="minorHAnsi"/>
                <w:b/>
                <w:i/>
                <w:sz w:val="22"/>
                <w:szCs w:val="22"/>
                <w:u w:val="single"/>
              </w:rPr>
              <w:t>BRAIN DRAIN</w:t>
            </w:r>
            <w:r w:rsidRPr="009830E1">
              <w:rPr>
                <w:rFonts w:asciiTheme="minorHAnsi" w:hAnsiTheme="minorHAnsi" w:cstheme="minorHAnsi"/>
                <w:b/>
                <w:i/>
                <w:sz w:val="22"/>
                <w:szCs w:val="22"/>
              </w:rPr>
              <w:t>.</w:t>
            </w:r>
          </w:p>
          <w:p w14:paraId="27A3DB86" w14:textId="669F45CD" w:rsidR="0033564F" w:rsidRPr="009830E1" w:rsidRDefault="0033564F" w:rsidP="00925D23">
            <w:pPr>
              <w:pStyle w:val="Outline1"/>
              <w:spacing w:afterLines="80" w:after="192" w:line="240"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34270A">
              <w:rPr>
                <w:rFonts w:asciiTheme="minorHAnsi" w:hAnsiTheme="minorHAnsi" w:cstheme="minorHAnsi"/>
                <w:sz w:val="22"/>
                <w:szCs w:val="22"/>
              </w:rPr>
              <w:t>4</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Socialist systems can result in </w:t>
            </w:r>
            <w:r w:rsidRPr="009830E1">
              <w:rPr>
                <w:rFonts w:asciiTheme="minorHAnsi" w:hAnsiTheme="minorHAnsi" w:cstheme="minorHAnsi"/>
                <w:b/>
                <w:sz w:val="22"/>
                <w:szCs w:val="22"/>
              </w:rPr>
              <w:t>FEWER INVENTIONS AND LESS INNOVATION.</w:t>
            </w:r>
          </w:p>
          <w:p w14:paraId="54296970" w14:textId="08C38D0C" w:rsidR="0033564F" w:rsidRPr="009830E1" w:rsidRDefault="0033564F" w:rsidP="0033564F">
            <w:pPr>
              <w:pStyle w:val="OutlineI"/>
              <w:rPr>
                <w:rFonts w:asciiTheme="minorHAnsi" w:hAnsiTheme="minorHAnsi" w:cstheme="minorHAnsi"/>
                <w:sz w:val="22"/>
                <w:szCs w:val="22"/>
              </w:rPr>
            </w:pPr>
            <w:r w:rsidRPr="009830E1">
              <w:rPr>
                <w:rFonts w:asciiTheme="minorHAnsi" w:hAnsiTheme="minorHAnsi" w:cstheme="minorHAnsi"/>
                <w:sz w:val="22"/>
                <w:szCs w:val="22"/>
              </w:rPr>
              <w:t>IV.</w:t>
            </w:r>
            <w:r w:rsidR="0034270A">
              <w:rPr>
                <w:rFonts w:asciiTheme="minorHAnsi" w:hAnsiTheme="minorHAnsi" w:cstheme="minorHAnsi"/>
                <w:sz w:val="22"/>
                <w:szCs w:val="22"/>
              </w:rPr>
              <w:t xml:space="preserve"> </w:t>
            </w:r>
            <w:r w:rsidRPr="009830E1">
              <w:rPr>
                <w:rFonts w:asciiTheme="minorHAnsi" w:hAnsiTheme="minorHAnsi" w:cstheme="minorHAnsi"/>
                <w:sz w:val="22"/>
                <w:szCs w:val="22"/>
              </w:rPr>
              <w:tab/>
            </w:r>
            <w:r w:rsidR="00BB72A7">
              <w:rPr>
                <w:rFonts w:asciiTheme="minorHAnsi" w:hAnsiTheme="minorHAnsi" w:cstheme="minorHAnsi"/>
                <w:sz w:val="22"/>
                <w:szCs w:val="22"/>
              </w:rPr>
              <w:t xml:space="preserve">          </w:t>
            </w:r>
            <w:r w:rsidRPr="009830E1">
              <w:rPr>
                <w:rFonts w:asciiTheme="minorHAnsi" w:hAnsiTheme="minorHAnsi" w:cstheme="minorHAnsi"/>
                <w:sz w:val="22"/>
                <w:szCs w:val="22"/>
              </w:rPr>
              <w:t>UNDERSTANDING COMMUNISM</w:t>
            </w:r>
          </w:p>
          <w:p w14:paraId="53BECBA6" w14:textId="77777777" w:rsidR="0033564F" w:rsidRPr="009830E1" w:rsidRDefault="0033564F" w:rsidP="0033564F">
            <w:pPr>
              <w:pStyle w:val="OutlineA"/>
              <w:rPr>
                <w:rFonts w:asciiTheme="minorHAnsi" w:hAnsiTheme="minorHAnsi" w:cstheme="minorHAnsi"/>
                <w:b w:val="0"/>
                <w:sz w:val="22"/>
                <w:szCs w:val="22"/>
              </w:rPr>
            </w:pPr>
            <w:r w:rsidRPr="009830E1">
              <w:rPr>
                <w:rFonts w:asciiTheme="minorHAnsi" w:hAnsiTheme="minorHAnsi" w:cstheme="minorHAnsi"/>
                <w:b w:val="0"/>
                <w:sz w:val="22"/>
                <w:szCs w:val="22"/>
              </w:rPr>
              <w:tab/>
            </w:r>
            <w:r w:rsidRPr="009830E1">
              <w:rPr>
                <w:rFonts w:asciiTheme="minorHAnsi" w:hAnsiTheme="minorHAnsi" w:cstheme="minorHAnsi"/>
                <w:b w:val="0"/>
                <w:sz w:val="22"/>
                <w:szCs w:val="22"/>
              </w:rPr>
              <w:tab/>
              <w:t>A.</w:t>
            </w:r>
            <w:r w:rsidRPr="009830E1">
              <w:rPr>
                <w:rFonts w:asciiTheme="minorHAnsi" w:hAnsiTheme="minorHAnsi" w:cstheme="minorHAnsi"/>
                <w:b w:val="0"/>
                <w:sz w:val="22"/>
                <w:szCs w:val="22"/>
              </w:rPr>
              <w:tab/>
            </w:r>
            <w:r w:rsidRPr="009830E1">
              <w:rPr>
                <w:rFonts w:asciiTheme="minorHAnsi" w:hAnsiTheme="minorHAnsi" w:cstheme="minorHAnsi"/>
                <w:i/>
                <w:sz w:val="22"/>
                <w:szCs w:val="22"/>
                <w:u w:val="single"/>
              </w:rPr>
              <w:t>COMMUNISM</w:t>
            </w:r>
            <w:r w:rsidRPr="009830E1">
              <w:rPr>
                <w:rFonts w:asciiTheme="minorHAnsi" w:hAnsiTheme="minorHAnsi" w:cstheme="minorHAnsi"/>
                <w:sz w:val="22"/>
                <w:szCs w:val="22"/>
              </w:rPr>
              <w:t xml:space="preserve"> </w:t>
            </w:r>
            <w:r w:rsidRPr="009830E1">
              <w:rPr>
                <w:rFonts w:asciiTheme="minorHAnsi" w:hAnsiTheme="minorHAnsi" w:cstheme="minorHAnsi"/>
                <w:b w:val="0"/>
                <w:sz w:val="22"/>
                <w:szCs w:val="22"/>
              </w:rPr>
              <w:t>is an economic and political system in which the government makes almost all economic decisions and owns almost all the major factors of production.</w:t>
            </w:r>
          </w:p>
          <w:p w14:paraId="5997709A" w14:textId="77777777" w:rsidR="0033564F" w:rsidRPr="009830E1" w:rsidRDefault="0033564F" w:rsidP="0033564F">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B.</w:t>
            </w:r>
            <w:r w:rsidRPr="009830E1">
              <w:rPr>
                <w:rFonts w:asciiTheme="minorHAnsi" w:hAnsiTheme="minorHAnsi" w:cstheme="minorHAnsi"/>
                <w:sz w:val="22"/>
                <w:szCs w:val="22"/>
              </w:rPr>
              <w:tab/>
              <w:t>PROBLEMS WITH COMMUNISM</w:t>
            </w:r>
          </w:p>
          <w:p w14:paraId="21C7A0DC" w14:textId="77777777" w:rsidR="0033564F" w:rsidRPr="009830E1" w:rsidRDefault="0033564F" w:rsidP="0033564F">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 xml:space="preserve">The government has no way of knowing what to produce because prices don’t reflect </w:t>
            </w:r>
            <w:r w:rsidRPr="009830E1">
              <w:rPr>
                <w:rFonts w:asciiTheme="minorHAnsi" w:hAnsiTheme="minorHAnsi" w:cstheme="minorHAnsi"/>
                <w:b/>
                <w:sz w:val="22"/>
                <w:szCs w:val="22"/>
              </w:rPr>
              <w:t>SUPPLY</w:t>
            </w:r>
            <w:r w:rsidRPr="009830E1">
              <w:rPr>
                <w:rFonts w:asciiTheme="minorHAnsi" w:hAnsiTheme="minorHAnsi" w:cstheme="minorHAnsi"/>
                <w:sz w:val="22"/>
                <w:szCs w:val="22"/>
              </w:rPr>
              <w:t xml:space="preserve"> and </w:t>
            </w:r>
            <w:r w:rsidRPr="009830E1">
              <w:rPr>
                <w:rFonts w:asciiTheme="minorHAnsi" w:hAnsiTheme="minorHAnsi" w:cstheme="minorHAnsi"/>
                <w:b/>
                <w:sz w:val="22"/>
                <w:szCs w:val="22"/>
              </w:rPr>
              <w:t>DEMAND</w:t>
            </w:r>
            <w:r w:rsidRPr="009830E1">
              <w:rPr>
                <w:rFonts w:asciiTheme="minorHAnsi" w:hAnsiTheme="minorHAnsi" w:cstheme="minorHAnsi"/>
                <w:sz w:val="22"/>
                <w:szCs w:val="22"/>
              </w:rPr>
              <w:t>.</w:t>
            </w:r>
          </w:p>
          <w:p w14:paraId="0272D465" w14:textId="77777777" w:rsidR="0033564F" w:rsidRPr="009830E1" w:rsidRDefault="0033564F" w:rsidP="0033564F">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r>
            <w:r w:rsidRPr="009830E1">
              <w:rPr>
                <w:rFonts w:asciiTheme="minorHAnsi" w:hAnsiTheme="minorHAnsi" w:cstheme="minorHAnsi"/>
                <w:b/>
                <w:caps/>
                <w:sz w:val="22"/>
                <w:szCs w:val="22"/>
              </w:rPr>
              <w:t>Shortages</w:t>
            </w:r>
            <w:r w:rsidRPr="009830E1">
              <w:rPr>
                <w:rFonts w:asciiTheme="minorHAnsi" w:hAnsiTheme="minorHAnsi" w:cstheme="minorHAnsi"/>
                <w:sz w:val="22"/>
                <w:szCs w:val="22"/>
              </w:rPr>
              <w:t xml:space="preserve"> of many items may develop.</w:t>
            </w:r>
          </w:p>
          <w:p w14:paraId="0A4ACA36" w14:textId="0745A44A" w:rsidR="0033564F" w:rsidRPr="009830E1" w:rsidRDefault="0033564F" w:rsidP="0033564F">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Communism doesn’t inspire businesspeople to work hard and is slowly disappearing as an economic form.</w:t>
            </w:r>
          </w:p>
          <w:p w14:paraId="79593614" w14:textId="0A02113E" w:rsidR="001A2F46" w:rsidRPr="009830E1" w:rsidRDefault="0033564F" w:rsidP="00466E1B">
            <w:pPr>
              <w:pStyle w:val="OutlineA"/>
            </w:pPr>
            <w:r w:rsidRPr="009830E1">
              <w:rPr>
                <w:rFonts w:asciiTheme="minorHAnsi" w:hAnsiTheme="minorHAnsi" w:cstheme="minorHAnsi"/>
                <w:sz w:val="22"/>
                <w:szCs w:val="22"/>
              </w:rPr>
              <w:tab/>
            </w:r>
            <w:r w:rsidRPr="009830E1">
              <w:rPr>
                <w:rFonts w:asciiTheme="minorHAnsi" w:hAnsiTheme="minorHAnsi" w:cstheme="minorHAnsi"/>
                <w:b w:val="0"/>
                <w:sz w:val="22"/>
                <w:szCs w:val="22"/>
              </w:rPr>
              <w:tab/>
              <w:t>C.</w:t>
            </w:r>
            <w:r w:rsidRPr="009830E1">
              <w:rPr>
                <w:rFonts w:asciiTheme="minorHAnsi" w:hAnsiTheme="minorHAnsi" w:cstheme="minorHAnsi"/>
                <w:sz w:val="22"/>
                <w:szCs w:val="22"/>
              </w:rPr>
              <w:tab/>
            </w:r>
            <w:r w:rsidRPr="009830E1">
              <w:rPr>
                <w:rFonts w:asciiTheme="minorHAnsi" w:hAnsiTheme="minorHAnsi" w:cstheme="minorHAnsi"/>
                <w:b w:val="0"/>
                <w:sz w:val="22"/>
                <w:szCs w:val="22"/>
              </w:rPr>
              <w:t xml:space="preserve">Most communist countries today are </w:t>
            </w:r>
            <w:r w:rsidRPr="009830E1">
              <w:rPr>
                <w:rFonts w:asciiTheme="minorHAnsi" w:hAnsiTheme="minorHAnsi" w:cstheme="minorHAnsi"/>
                <w:caps/>
                <w:sz w:val="22"/>
                <w:szCs w:val="22"/>
              </w:rPr>
              <w:t>suffering severe economic depression</w:t>
            </w:r>
            <w:r w:rsidRPr="009830E1">
              <w:rPr>
                <w:rFonts w:asciiTheme="minorHAnsi" w:hAnsiTheme="minorHAnsi" w:cstheme="minorHAnsi"/>
                <w:b w:val="0"/>
                <w:sz w:val="22"/>
                <w:szCs w:val="22"/>
              </w:rPr>
              <w:t>, including North Korea and Cuba.</w:t>
            </w:r>
          </w:p>
        </w:tc>
        <w:tc>
          <w:tcPr>
            <w:tcW w:w="4430" w:type="dxa"/>
          </w:tcPr>
          <w:p w14:paraId="7FF4997C" w14:textId="75AF01FC" w:rsidR="00090C60" w:rsidRPr="009830E1" w:rsidRDefault="00090C60" w:rsidP="00090C60">
            <w:pPr>
              <w:pStyle w:val="ListParagraph"/>
              <w:autoSpaceDE w:val="0"/>
              <w:autoSpaceDN w:val="0"/>
              <w:adjustRightInd w:val="0"/>
              <w:ind w:left="72"/>
              <w:jc w:val="both"/>
              <w:rPr>
                <w:rFonts w:asciiTheme="minorHAnsi" w:hAnsiTheme="minorHAnsi" w:cstheme="minorHAnsi"/>
                <w:b/>
                <w:bCs/>
                <w:szCs w:val="21"/>
              </w:rPr>
            </w:pPr>
            <w:r w:rsidRPr="009830E1">
              <w:rPr>
                <w:rFonts w:asciiTheme="minorHAnsi" w:hAnsiTheme="minorHAnsi" w:cstheme="minorHAnsi"/>
                <w:b/>
                <w:bCs/>
                <w:szCs w:val="21"/>
              </w:rPr>
              <w:t>Classroom Activities</w:t>
            </w:r>
          </w:p>
          <w:p w14:paraId="16110454" w14:textId="77777777" w:rsidR="00090C60" w:rsidRPr="009830E1" w:rsidRDefault="00090C60" w:rsidP="00FF4F80">
            <w:pPr>
              <w:autoSpaceDE w:val="0"/>
              <w:autoSpaceDN w:val="0"/>
              <w:adjustRightInd w:val="0"/>
              <w:rPr>
                <w:rFonts w:asciiTheme="minorHAnsi" w:eastAsia="ProximaNova-Extrabld" w:hAnsiTheme="minorHAnsi" w:cstheme="minorHAnsi"/>
                <w:color w:val="0070C0"/>
                <w:sz w:val="20"/>
                <w:szCs w:val="20"/>
              </w:rPr>
            </w:pPr>
          </w:p>
          <w:p w14:paraId="177D64DF" w14:textId="74763AA1" w:rsidR="00C31B31" w:rsidRPr="00466E1B" w:rsidRDefault="00BF6FD1" w:rsidP="00C31B31">
            <w:pPr>
              <w:pStyle w:val="LL-CTEREF"/>
              <w:keepLines/>
              <w:spacing w:after="0"/>
              <w:jc w:val="left"/>
              <w:rPr>
                <w:rFonts w:asciiTheme="minorHAnsi" w:hAnsiTheme="minorHAnsi" w:cstheme="minorHAnsi"/>
                <w:color w:val="auto"/>
              </w:rPr>
            </w:pPr>
            <w:r w:rsidRPr="00466E1B">
              <w:rPr>
                <w:rFonts w:asciiTheme="minorHAnsi" w:hAnsiTheme="minorHAnsi" w:cstheme="minorHAnsi"/>
                <w:color w:val="auto"/>
              </w:rPr>
              <w:t>C</w:t>
            </w:r>
            <w:r w:rsidR="00C31B31" w:rsidRPr="00466E1B">
              <w:rPr>
                <w:rFonts w:asciiTheme="minorHAnsi" w:hAnsiTheme="minorHAnsi" w:cstheme="minorHAnsi"/>
                <w:color w:val="auto"/>
              </w:rPr>
              <w:t xml:space="preserve">ritical </w:t>
            </w:r>
            <w:r w:rsidRPr="00466E1B">
              <w:rPr>
                <w:rFonts w:asciiTheme="minorHAnsi" w:hAnsiTheme="minorHAnsi" w:cstheme="minorHAnsi"/>
                <w:color w:val="auto"/>
              </w:rPr>
              <w:t>T</w:t>
            </w:r>
            <w:r w:rsidR="00C31B31" w:rsidRPr="00466E1B">
              <w:rPr>
                <w:rFonts w:asciiTheme="minorHAnsi" w:hAnsiTheme="minorHAnsi" w:cstheme="minorHAnsi"/>
                <w:color w:val="auto"/>
              </w:rPr>
              <w:t xml:space="preserve">hinking </w:t>
            </w:r>
            <w:r w:rsidRPr="00466E1B">
              <w:rPr>
                <w:rFonts w:asciiTheme="minorHAnsi" w:hAnsiTheme="minorHAnsi" w:cstheme="minorHAnsi"/>
                <w:color w:val="auto"/>
              </w:rPr>
              <w:t>E</w:t>
            </w:r>
            <w:r w:rsidR="00C31B31" w:rsidRPr="00466E1B">
              <w:rPr>
                <w:rFonts w:asciiTheme="minorHAnsi" w:hAnsiTheme="minorHAnsi" w:cstheme="minorHAnsi"/>
                <w:color w:val="auto"/>
              </w:rPr>
              <w:t>xercise 2-3</w:t>
            </w:r>
          </w:p>
          <w:p w14:paraId="40938046" w14:textId="77777777" w:rsidR="00C31B31" w:rsidRPr="00DC1AB1" w:rsidRDefault="00C31B31" w:rsidP="00C31B31">
            <w:pPr>
              <w:spacing w:before="120" w:after="80"/>
              <w:rPr>
                <w:rFonts w:asciiTheme="minorHAnsi" w:hAnsiTheme="minorHAnsi" w:cstheme="minorHAnsi"/>
                <w:b/>
                <w:sz w:val="22"/>
                <w:szCs w:val="22"/>
              </w:rPr>
            </w:pPr>
            <w:r w:rsidRPr="00DC1AB1">
              <w:rPr>
                <w:rFonts w:asciiTheme="minorHAnsi" w:hAnsiTheme="minorHAnsi" w:cstheme="minorHAnsi"/>
                <w:b/>
                <w:sz w:val="22"/>
                <w:szCs w:val="22"/>
              </w:rPr>
              <w:t>Standard of Living Comparison</w:t>
            </w:r>
          </w:p>
          <w:p w14:paraId="25DFD42C" w14:textId="75ACDF48" w:rsidR="00381536" w:rsidRPr="009830E1" w:rsidRDefault="00C31B31" w:rsidP="00C31B31">
            <w:pPr>
              <w:autoSpaceDE w:val="0"/>
              <w:autoSpaceDN w:val="0"/>
              <w:adjustRightInd w:val="0"/>
              <w:rPr>
                <w:rFonts w:asciiTheme="minorHAnsi" w:eastAsia="ProximaNova-Extrabld" w:hAnsiTheme="minorHAnsi" w:cstheme="minorHAnsi"/>
                <w:color w:val="0070C0"/>
                <w:sz w:val="20"/>
                <w:szCs w:val="20"/>
              </w:rPr>
            </w:pPr>
            <w:r w:rsidRPr="00DC1AB1">
              <w:rPr>
                <w:rFonts w:asciiTheme="minorHAnsi" w:hAnsiTheme="minorHAnsi" w:cstheme="minorHAnsi"/>
                <w:color w:val="000000"/>
                <w:sz w:val="22"/>
                <w:szCs w:val="22"/>
              </w:rPr>
              <w:t xml:space="preserve">This exercise asks students to research key economic indicators for a capitalist country, a socialist country, and a communist country. (See the complete exercise on page </w:t>
            </w:r>
            <w:r>
              <w:rPr>
                <w:rFonts w:asciiTheme="minorHAnsi" w:hAnsiTheme="minorHAnsi" w:cstheme="minorHAnsi"/>
                <w:color w:val="000000"/>
                <w:sz w:val="22"/>
                <w:szCs w:val="22"/>
              </w:rPr>
              <w:t>40</w:t>
            </w:r>
            <w:r w:rsidRPr="00DC1AB1">
              <w:rPr>
                <w:rFonts w:asciiTheme="minorHAnsi" w:hAnsiTheme="minorHAnsi" w:cstheme="minorHAnsi"/>
                <w:color w:val="000000"/>
                <w:sz w:val="22"/>
                <w:szCs w:val="22"/>
              </w:rPr>
              <w:t xml:space="preserve"> of this manual.)</w:t>
            </w:r>
          </w:p>
          <w:p w14:paraId="16DB64AB" w14:textId="77777777" w:rsidR="00381536" w:rsidRPr="009830E1" w:rsidRDefault="00381536" w:rsidP="00FF4F80">
            <w:pPr>
              <w:autoSpaceDE w:val="0"/>
              <w:autoSpaceDN w:val="0"/>
              <w:adjustRightInd w:val="0"/>
              <w:rPr>
                <w:rFonts w:asciiTheme="minorHAnsi" w:eastAsia="ProximaNova-Extrabld" w:hAnsiTheme="minorHAnsi" w:cstheme="minorHAnsi"/>
                <w:color w:val="0070C0"/>
                <w:sz w:val="20"/>
                <w:szCs w:val="20"/>
              </w:rPr>
            </w:pPr>
          </w:p>
          <w:p w14:paraId="79B1AEF0" w14:textId="77777777" w:rsidR="00381536" w:rsidRPr="009830E1" w:rsidRDefault="00381536" w:rsidP="00FF4F80">
            <w:pPr>
              <w:autoSpaceDE w:val="0"/>
              <w:autoSpaceDN w:val="0"/>
              <w:adjustRightInd w:val="0"/>
              <w:rPr>
                <w:rFonts w:asciiTheme="minorHAnsi" w:eastAsia="ProximaNova-Extrabld" w:hAnsiTheme="minorHAnsi" w:cstheme="minorHAnsi"/>
                <w:color w:val="0070C0"/>
                <w:sz w:val="20"/>
                <w:szCs w:val="20"/>
              </w:rPr>
            </w:pPr>
          </w:p>
          <w:p w14:paraId="4A28A24A" w14:textId="77777777" w:rsidR="00381536" w:rsidRPr="009830E1" w:rsidRDefault="00381536" w:rsidP="00FF4F80">
            <w:pPr>
              <w:autoSpaceDE w:val="0"/>
              <w:autoSpaceDN w:val="0"/>
              <w:adjustRightInd w:val="0"/>
              <w:rPr>
                <w:rFonts w:asciiTheme="minorHAnsi" w:eastAsia="ProximaNova-Extrabld" w:hAnsiTheme="minorHAnsi" w:cstheme="minorHAnsi"/>
                <w:color w:val="0070C0"/>
                <w:sz w:val="20"/>
                <w:szCs w:val="20"/>
              </w:rPr>
            </w:pPr>
          </w:p>
          <w:p w14:paraId="13E6BD76" w14:textId="77777777" w:rsidR="00381536" w:rsidRPr="009830E1" w:rsidRDefault="00381536" w:rsidP="00FF4F80">
            <w:pPr>
              <w:autoSpaceDE w:val="0"/>
              <w:autoSpaceDN w:val="0"/>
              <w:adjustRightInd w:val="0"/>
              <w:rPr>
                <w:rFonts w:asciiTheme="minorHAnsi" w:eastAsia="ProximaNova-Extrabld" w:hAnsiTheme="minorHAnsi" w:cstheme="minorHAnsi"/>
                <w:color w:val="0070C0"/>
                <w:sz w:val="20"/>
                <w:szCs w:val="20"/>
              </w:rPr>
            </w:pPr>
          </w:p>
          <w:p w14:paraId="6E7C9034" w14:textId="79D54DDE" w:rsidR="00381536" w:rsidRPr="009830E1" w:rsidRDefault="00381536" w:rsidP="00381536">
            <w:pPr>
              <w:autoSpaceDE w:val="0"/>
              <w:autoSpaceDN w:val="0"/>
              <w:adjustRightInd w:val="0"/>
              <w:rPr>
                <w:rFonts w:asciiTheme="minorHAnsi" w:eastAsia="ProximaNova-Extrabld" w:hAnsiTheme="minorHAnsi" w:cstheme="minorHAnsi"/>
                <w:color w:val="0070C0"/>
                <w:sz w:val="20"/>
                <w:szCs w:val="20"/>
              </w:rPr>
            </w:pPr>
          </w:p>
        </w:tc>
        <w:tc>
          <w:tcPr>
            <w:tcW w:w="2769" w:type="dxa"/>
            <w:gridSpan w:val="2"/>
          </w:tcPr>
          <w:p w14:paraId="5727BC96" w14:textId="55EC1A14" w:rsidR="00090C60" w:rsidRPr="000000FF" w:rsidRDefault="00090C60" w:rsidP="00090C60">
            <w:pPr>
              <w:pStyle w:val="ListParagraph"/>
              <w:ind w:left="0"/>
              <w:rPr>
                <w:rFonts w:asciiTheme="minorHAnsi" w:hAnsiTheme="minorHAnsi" w:cstheme="minorHAnsi"/>
                <w:b/>
              </w:rPr>
            </w:pPr>
            <w:r w:rsidRPr="000000FF">
              <w:rPr>
                <w:rFonts w:asciiTheme="minorHAnsi" w:hAnsiTheme="minorHAnsi" w:cstheme="minorHAnsi"/>
                <w:b/>
              </w:rPr>
              <w:t xml:space="preserve">PowerPoint </w:t>
            </w:r>
            <w:r w:rsidR="00547294" w:rsidRPr="000000FF">
              <w:rPr>
                <w:rFonts w:asciiTheme="minorHAnsi" w:hAnsiTheme="minorHAnsi" w:cstheme="minorHAnsi"/>
                <w:b/>
              </w:rPr>
              <w:t>S</w:t>
            </w:r>
            <w:r w:rsidRPr="000000FF">
              <w:rPr>
                <w:rFonts w:asciiTheme="minorHAnsi" w:hAnsiTheme="minorHAnsi" w:cstheme="minorHAnsi"/>
                <w:b/>
              </w:rPr>
              <w:t>lides</w:t>
            </w:r>
          </w:p>
          <w:p w14:paraId="1F95E998" w14:textId="77777777" w:rsidR="00090C60" w:rsidRPr="000000FF" w:rsidRDefault="00090C60" w:rsidP="00567AE2">
            <w:pPr>
              <w:pStyle w:val="ListParagraph"/>
              <w:ind w:left="0"/>
              <w:rPr>
                <w:rFonts w:asciiTheme="minorHAnsi" w:hAnsiTheme="minorHAnsi" w:cstheme="minorHAnsi"/>
                <w:b/>
                <w:sz w:val="21"/>
                <w:szCs w:val="21"/>
              </w:rPr>
            </w:pPr>
          </w:p>
          <w:p w14:paraId="05DFDA27" w14:textId="0B3FC11C" w:rsidR="001A2F46" w:rsidRPr="000000FF" w:rsidRDefault="001A2F46" w:rsidP="00567AE2">
            <w:pPr>
              <w:pStyle w:val="ListParagraph"/>
              <w:ind w:left="0"/>
              <w:rPr>
                <w:rFonts w:asciiTheme="minorHAnsi" w:hAnsiTheme="minorHAnsi" w:cstheme="minorHAnsi"/>
                <w:sz w:val="21"/>
                <w:szCs w:val="21"/>
              </w:rPr>
            </w:pPr>
            <w:r w:rsidRPr="000000FF">
              <w:rPr>
                <w:rFonts w:asciiTheme="minorHAnsi" w:hAnsiTheme="minorHAnsi" w:cstheme="minorHAnsi"/>
                <w:sz w:val="21"/>
                <w:szCs w:val="21"/>
              </w:rPr>
              <w:t>PP</w:t>
            </w:r>
            <w:r w:rsidR="00547294" w:rsidRPr="000000FF">
              <w:rPr>
                <w:rFonts w:asciiTheme="minorHAnsi" w:hAnsiTheme="minorHAnsi" w:cstheme="minorHAnsi"/>
                <w:sz w:val="21"/>
                <w:szCs w:val="21"/>
              </w:rPr>
              <w:t>T</w:t>
            </w:r>
            <w:r w:rsidRPr="000000FF">
              <w:rPr>
                <w:rFonts w:asciiTheme="minorHAnsi" w:hAnsiTheme="minorHAnsi" w:cstheme="minorHAnsi"/>
                <w:sz w:val="21"/>
                <w:szCs w:val="21"/>
              </w:rPr>
              <w:t xml:space="preserve"> </w:t>
            </w:r>
            <w:r w:rsidR="00C21D1B">
              <w:rPr>
                <w:rFonts w:asciiTheme="minorHAnsi" w:hAnsiTheme="minorHAnsi" w:cstheme="minorHAnsi"/>
                <w:sz w:val="21"/>
                <w:szCs w:val="21"/>
              </w:rPr>
              <w:t>36</w:t>
            </w:r>
          </w:p>
          <w:p w14:paraId="7558D512" w14:textId="77777777" w:rsidR="001A2F46" w:rsidRPr="000000FF" w:rsidRDefault="001A2F46" w:rsidP="00567AE2">
            <w:pPr>
              <w:pStyle w:val="ListParagraph"/>
              <w:ind w:left="0"/>
              <w:rPr>
                <w:rFonts w:asciiTheme="minorHAnsi" w:hAnsiTheme="minorHAnsi" w:cstheme="minorHAnsi"/>
                <w:sz w:val="21"/>
                <w:szCs w:val="21"/>
              </w:rPr>
            </w:pPr>
          </w:p>
          <w:p w14:paraId="75B04297" w14:textId="77777777" w:rsidR="001A2F46" w:rsidRPr="000000FF" w:rsidRDefault="001A2F46" w:rsidP="00567AE2">
            <w:pPr>
              <w:pStyle w:val="ListParagraph"/>
              <w:ind w:left="0"/>
              <w:rPr>
                <w:rFonts w:asciiTheme="minorHAnsi" w:hAnsiTheme="minorHAnsi" w:cstheme="minorHAnsi"/>
                <w:sz w:val="21"/>
                <w:szCs w:val="21"/>
              </w:rPr>
            </w:pPr>
          </w:p>
          <w:p w14:paraId="4D9CC687" w14:textId="77777777" w:rsidR="001A2F46" w:rsidRPr="000000FF" w:rsidRDefault="001A2F46" w:rsidP="00567AE2">
            <w:pPr>
              <w:pStyle w:val="ListParagraph"/>
              <w:ind w:left="0"/>
              <w:rPr>
                <w:rFonts w:asciiTheme="minorHAnsi" w:hAnsiTheme="minorHAnsi" w:cstheme="minorHAnsi"/>
                <w:sz w:val="21"/>
                <w:szCs w:val="21"/>
              </w:rPr>
            </w:pPr>
          </w:p>
          <w:p w14:paraId="2DB48BA7" w14:textId="77777777" w:rsidR="001A2F46" w:rsidRPr="000000FF" w:rsidRDefault="001A2F46" w:rsidP="00567AE2">
            <w:pPr>
              <w:pStyle w:val="ListParagraph"/>
              <w:ind w:left="0"/>
              <w:rPr>
                <w:rFonts w:asciiTheme="minorHAnsi" w:hAnsiTheme="minorHAnsi" w:cstheme="minorHAnsi"/>
                <w:sz w:val="21"/>
                <w:szCs w:val="21"/>
              </w:rPr>
            </w:pPr>
          </w:p>
          <w:p w14:paraId="097F8E6E" w14:textId="77777777" w:rsidR="001A2F46" w:rsidRPr="000000FF" w:rsidRDefault="001A2F46" w:rsidP="00567AE2">
            <w:pPr>
              <w:pStyle w:val="ListParagraph"/>
              <w:ind w:left="0"/>
              <w:rPr>
                <w:rFonts w:asciiTheme="minorHAnsi" w:hAnsiTheme="minorHAnsi" w:cstheme="minorHAnsi"/>
                <w:sz w:val="21"/>
                <w:szCs w:val="21"/>
              </w:rPr>
            </w:pPr>
          </w:p>
          <w:p w14:paraId="273E73B8" w14:textId="77777777" w:rsidR="001A2F46" w:rsidRPr="000000FF" w:rsidRDefault="001A2F46" w:rsidP="00567AE2">
            <w:pPr>
              <w:pStyle w:val="ListParagraph"/>
              <w:ind w:left="0"/>
              <w:rPr>
                <w:rFonts w:asciiTheme="minorHAnsi" w:hAnsiTheme="minorHAnsi" w:cstheme="minorHAnsi"/>
                <w:sz w:val="21"/>
                <w:szCs w:val="21"/>
              </w:rPr>
            </w:pPr>
          </w:p>
          <w:p w14:paraId="02C84A47" w14:textId="77777777" w:rsidR="001A2F46" w:rsidRPr="000000FF" w:rsidRDefault="001A2F46" w:rsidP="00567AE2">
            <w:pPr>
              <w:pStyle w:val="ListParagraph"/>
              <w:ind w:left="0"/>
              <w:rPr>
                <w:rFonts w:asciiTheme="minorHAnsi" w:hAnsiTheme="minorHAnsi" w:cstheme="minorHAnsi"/>
                <w:sz w:val="21"/>
                <w:szCs w:val="21"/>
              </w:rPr>
            </w:pPr>
          </w:p>
          <w:p w14:paraId="11FC0D4D" w14:textId="73F606F8" w:rsidR="001A2F46" w:rsidRDefault="001A2F46" w:rsidP="00567AE2">
            <w:pPr>
              <w:pStyle w:val="ListParagraph"/>
              <w:ind w:left="0"/>
              <w:rPr>
                <w:rFonts w:asciiTheme="minorHAnsi" w:hAnsiTheme="minorHAnsi" w:cstheme="minorHAnsi"/>
                <w:sz w:val="21"/>
                <w:szCs w:val="21"/>
              </w:rPr>
            </w:pPr>
          </w:p>
          <w:p w14:paraId="40764FD4" w14:textId="704ED596" w:rsidR="000000FF" w:rsidRDefault="000000FF" w:rsidP="00567AE2">
            <w:pPr>
              <w:pStyle w:val="ListParagraph"/>
              <w:ind w:left="0"/>
              <w:rPr>
                <w:rFonts w:asciiTheme="minorHAnsi" w:hAnsiTheme="minorHAnsi" w:cstheme="minorHAnsi"/>
                <w:sz w:val="21"/>
                <w:szCs w:val="21"/>
              </w:rPr>
            </w:pPr>
          </w:p>
          <w:p w14:paraId="1B64C239" w14:textId="4E304E90" w:rsidR="000000FF" w:rsidRDefault="000000FF" w:rsidP="00567AE2">
            <w:pPr>
              <w:pStyle w:val="ListParagraph"/>
              <w:ind w:left="0"/>
              <w:rPr>
                <w:rFonts w:asciiTheme="minorHAnsi" w:hAnsiTheme="minorHAnsi" w:cstheme="minorHAnsi"/>
                <w:sz w:val="21"/>
                <w:szCs w:val="21"/>
              </w:rPr>
            </w:pPr>
          </w:p>
          <w:p w14:paraId="2E42D337" w14:textId="77777777" w:rsidR="000000FF" w:rsidRPr="000000FF" w:rsidRDefault="000000FF" w:rsidP="00567AE2">
            <w:pPr>
              <w:pStyle w:val="ListParagraph"/>
              <w:ind w:left="0"/>
              <w:rPr>
                <w:rFonts w:asciiTheme="minorHAnsi" w:hAnsiTheme="minorHAnsi" w:cstheme="minorHAnsi"/>
                <w:sz w:val="21"/>
                <w:szCs w:val="21"/>
              </w:rPr>
            </w:pPr>
          </w:p>
          <w:p w14:paraId="11DBE814" w14:textId="77777777" w:rsidR="001A2F46" w:rsidRPr="000000FF" w:rsidRDefault="001A2F46" w:rsidP="00567AE2">
            <w:pPr>
              <w:pStyle w:val="ListParagraph"/>
              <w:ind w:left="0"/>
              <w:rPr>
                <w:rFonts w:asciiTheme="minorHAnsi" w:hAnsiTheme="minorHAnsi" w:cstheme="minorHAnsi"/>
                <w:sz w:val="21"/>
                <w:szCs w:val="21"/>
              </w:rPr>
            </w:pPr>
          </w:p>
          <w:p w14:paraId="3A52BF36" w14:textId="77777777" w:rsidR="001A2F46" w:rsidRPr="000000FF" w:rsidRDefault="001A2F46" w:rsidP="00567AE2">
            <w:pPr>
              <w:pStyle w:val="ListParagraph"/>
              <w:ind w:left="0"/>
              <w:rPr>
                <w:rFonts w:asciiTheme="minorHAnsi" w:hAnsiTheme="minorHAnsi" w:cstheme="minorHAnsi"/>
                <w:sz w:val="21"/>
                <w:szCs w:val="21"/>
              </w:rPr>
            </w:pPr>
          </w:p>
          <w:p w14:paraId="68EF055B" w14:textId="584B268B" w:rsidR="001A2F46" w:rsidRPr="000000FF" w:rsidRDefault="001A2F46" w:rsidP="00567AE2">
            <w:pPr>
              <w:pStyle w:val="ListParagraph"/>
              <w:ind w:left="0"/>
              <w:rPr>
                <w:rFonts w:asciiTheme="minorHAnsi" w:hAnsiTheme="minorHAnsi" w:cstheme="minorHAnsi"/>
                <w:sz w:val="21"/>
                <w:szCs w:val="21"/>
              </w:rPr>
            </w:pPr>
            <w:r w:rsidRPr="000000FF">
              <w:rPr>
                <w:rFonts w:asciiTheme="minorHAnsi" w:hAnsiTheme="minorHAnsi" w:cstheme="minorHAnsi"/>
                <w:sz w:val="21"/>
                <w:szCs w:val="21"/>
              </w:rPr>
              <w:t>PP</w:t>
            </w:r>
            <w:r w:rsidR="00547294" w:rsidRPr="000000FF">
              <w:rPr>
                <w:rFonts w:asciiTheme="minorHAnsi" w:hAnsiTheme="minorHAnsi" w:cstheme="minorHAnsi"/>
                <w:sz w:val="21"/>
                <w:szCs w:val="21"/>
              </w:rPr>
              <w:t>T</w:t>
            </w:r>
            <w:r w:rsidRPr="000000FF">
              <w:rPr>
                <w:rFonts w:asciiTheme="minorHAnsi" w:hAnsiTheme="minorHAnsi" w:cstheme="minorHAnsi"/>
                <w:sz w:val="21"/>
                <w:szCs w:val="21"/>
              </w:rPr>
              <w:t xml:space="preserve"> </w:t>
            </w:r>
            <w:r w:rsidR="00C21D1B">
              <w:rPr>
                <w:rFonts w:asciiTheme="minorHAnsi" w:hAnsiTheme="minorHAnsi" w:cstheme="minorHAnsi"/>
                <w:sz w:val="21"/>
                <w:szCs w:val="21"/>
              </w:rPr>
              <w:t>38</w:t>
            </w:r>
          </w:p>
          <w:p w14:paraId="3B4C142A" w14:textId="77777777" w:rsidR="001A2F46" w:rsidRPr="000000FF" w:rsidRDefault="001A2F46" w:rsidP="00567AE2">
            <w:pPr>
              <w:pStyle w:val="ListParagraph"/>
              <w:ind w:left="0"/>
              <w:rPr>
                <w:rFonts w:asciiTheme="minorHAnsi" w:hAnsiTheme="minorHAnsi" w:cstheme="minorHAnsi"/>
                <w:sz w:val="21"/>
                <w:szCs w:val="21"/>
              </w:rPr>
            </w:pPr>
          </w:p>
          <w:p w14:paraId="4E2EFD34" w14:textId="77777777" w:rsidR="001A2F46" w:rsidRPr="000000FF" w:rsidRDefault="001A2F46" w:rsidP="00567AE2">
            <w:pPr>
              <w:pStyle w:val="ListParagraph"/>
              <w:ind w:left="0"/>
              <w:rPr>
                <w:rFonts w:asciiTheme="minorHAnsi" w:hAnsiTheme="minorHAnsi" w:cstheme="minorHAnsi"/>
                <w:sz w:val="21"/>
                <w:szCs w:val="21"/>
              </w:rPr>
            </w:pPr>
          </w:p>
          <w:p w14:paraId="3C82E1FA" w14:textId="77777777" w:rsidR="001A2F46" w:rsidRPr="000000FF" w:rsidRDefault="001A2F46" w:rsidP="00567AE2">
            <w:pPr>
              <w:pStyle w:val="ListParagraph"/>
              <w:ind w:left="0"/>
              <w:rPr>
                <w:rFonts w:asciiTheme="minorHAnsi" w:hAnsiTheme="minorHAnsi" w:cstheme="minorHAnsi"/>
                <w:sz w:val="21"/>
                <w:szCs w:val="21"/>
              </w:rPr>
            </w:pPr>
          </w:p>
          <w:p w14:paraId="5CD12920" w14:textId="77777777" w:rsidR="001A2F46" w:rsidRPr="000000FF" w:rsidRDefault="001A2F46" w:rsidP="00567AE2">
            <w:pPr>
              <w:pStyle w:val="ListParagraph"/>
              <w:ind w:left="0"/>
              <w:rPr>
                <w:rFonts w:asciiTheme="minorHAnsi" w:hAnsiTheme="minorHAnsi" w:cstheme="minorHAnsi"/>
                <w:sz w:val="21"/>
                <w:szCs w:val="21"/>
              </w:rPr>
            </w:pPr>
          </w:p>
          <w:p w14:paraId="13AFA897" w14:textId="77777777" w:rsidR="001A2F46" w:rsidRPr="000000FF" w:rsidRDefault="001A2F46" w:rsidP="00567AE2">
            <w:pPr>
              <w:pStyle w:val="ListParagraph"/>
              <w:ind w:left="0"/>
              <w:rPr>
                <w:rFonts w:asciiTheme="minorHAnsi" w:hAnsiTheme="minorHAnsi" w:cstheme="minorHAnsi"/>
                <w:sz w:val="21"/>
                <w:szCs w:val="21"/>
              </w:rPr>
            </w:pPr>
          </w:p>
          <w:p w14:paraId="4D8E2EF8" w14:textId="77777777" w:rsidR="001A2F46" w:rsidRPr="000000FF" w:rsidRDefault="001A2F46" w:rsidP="00567AE2">
            <w:pPr>
              <w:pStyle w:val="ListParagraph"/>
              <w:ind w:left="0"/>
              <w:rPr>
                <w:rFonts w:asciiTheme="minorHAnsi" w:hAnsiTheme="minorHAnsi" w:cstheme="minorHAnsi"/>
                <w:sz w:val="21"/>
                <w:szCs w:val="21"/>
              </w:rPr>
            </w:pPr>
          </w:p>
          <w:p w14:paraId="11674667" w14:textId="77777777" w:rsidR="001A2F46" w:rsidRPr="000000FF" w:rsidRDefault="001A2F46" w:rsidP="00567AE2">
            <w:pPr>
              <w:pStyle w:val="ListParagraph"/>
              <w:ind w:left="0"/>
              <w:rPr>
                <w:rFonts w:asciiTheme="minorHAnsi" w:hAnsiTheme="minorHAnsi" w:cstheme="minorHAnsi"/>
                <w:sz w:val="21"/>
                <w:szCs w:val="21"/>
              </w:rPr>
            </w:pPr>
          </w:p>
          <w:p w14:paraId="07BD8764" w14:textId="4A6497D7" w:rsidR="001A2F46" w:rsidRDefault="001A2F46" w:rsidP="00567AE2">
            <w:pPr>
              <w:pStyle w:val="ListParagraph"/>
              <w:ind w:left="0"/>
              <w:rPr>
                <w:rFonts w:asciiTheme="minorHAnsi" w:hAnsiTheme="minorHAnsi" w:cstheme="minorHAnsi"/>
                <w:sz w:val="21"/>
                <w:szCs w:val="21"/>
              </w:rPr>
            </w:pPr>
          </w:p>
          <w:p w14:paraId="1021F2B8" w14:textId="77777777" w:rsidR="00CE5386" w:rsidRPr="000000FF" w:rsidRDefault="00CE5386" w:rsidP="00567AE2">
            <w:pPr>
              <w:pStyle w:val="ListParagraph"/>
              <w:ind w:left="0"/>
              <w:rPr>
                <w:rFonts w:asciiTheme="minorHAnsi" w:hAnsiTheme="minorHAnsi" w:cstheme="minorHAnsi"/>
                <w:sz w:val="21"/>
                <w:szCs w:val="21"/>
              </w:rPr>
            </w:pPr>
          </w:p>
          <w:p w14:paraId="5A4D3ACC" w14:textId="20F6215C" w:rsidR="001A2F46" w:rsidRPr="000000FF" w:rsidRDefault="001A2F46" w:rsidP="00567AE2">
            <w:pPr>
              <w:pStyle w:val="ListParagraph"/>
              <w:ind w:left="0"/>
              <w:rPr>
                <w:rFonts w:asciiTheme="minorHAnsi" w:hAnsiTheme="minorHAnsi" w:cstheme="minorHAnsi"/>
                <w:sz w:val="21"/>
                <w:szCs w:val="21"/>
              </w:rPr>
            </w:pPr>
            <w:r w:rsidRPr="000000FF">
              <w:rPr>
                <w:rFonts w:asciiTheme="minorHAnsi" w:hAnsiTheme="minorHAnsi" w:cstheme="minorHAnsi"/>
                <w:sz w:val="21"/>
                <w:szCs w:val="21"/>
              </w:rPr>
              <w:t>PP</w:t>
            </w:r>
            <w:r w:rsidR="00547294" w:rsidRPr="000000FF">
              <w:rPr>
                <w:rFonts w:asciiTheme="minorHAnsi" w:hAnsiTheme="minorHAnsi" w:cstheme="minorHAnsi"/>
                <w:sz w:val="21"/>
                <w:szCs w:val="21"/>
              </w:rPr>
              <w:t>T</w:t>
            </w:r>
            <w:r w:rsidRPr="000000FF">
              <w:rPr>
                <w:rFonts w:asciiTheme="minorHAnsi" w:hAnsiTheme="minorHAnsi" w:cstheme="minorHAnsi"/>
                <w:sz w:val="21"/>
                <w:szCs w:val="21"/>
              </w:rPr>
              <w:t xml:space="preserve"> </w:t>
            </w:r>
            <w:r w:rsidR="00C21D1B">
              <w:rPr>
                <w:rFonts w:asciiTheme="minorHAnsi" w:hAnsiTheme="minorHAnsi" w:cstheme="minorHAnsi"/>
                <w:sz w:val="21"/>
                <w:szCs w:val="21"/>
              </w:rPr>
              <w:t>39</w:t>
            </w:r>
          </w:p>
          <w:p w14:paraId="64A94080" w14:textId="77777777" w:rsidR="001A2F46" w:rsidRPr="000000FF" w:rsidRDefault="001A2F46" w:rsidP="00567AE2">
            <w:pPr>
              <w:pStyle w:val="ListParagraph"/>
              <w:ind w:left="0"/>
              <w:rPr>
                <w:rFonts w:asciiTheme="minorHAnsi" w:hAnsiTheme="minorHAnsi" w:cstheme="minorHAnsi"/>
                <w:sz w:val="21"/>
                <w:szCs w:val="21"/>
              </w:rPr>
            </w:pPr>
          </w:p>
          <w:p w14:paraId="63A8353D" w14:textId="77777777" w:rsidR="001A2F46" w:rsidRPr="000000FF" w:rsidRDefault="001A2F46" w:rsidP="00567AE2">
            <w:pPr>
              <w:pStyle w:val="ListParagraph"/>
              <w:ind w:left="0"/>
              <w:rPr>
                <w:rFonts w:asciiTheme="minorHAnsi" w:hAnsiTheme="minorHAnsi" w:cstheme="minorHAnsi"/>
                <w:sz w:val="21"/>
                <w:szCs w:val="21"/>
              </w:rPr>
            </w:pPr>
          </w:p>
          <w:p w14:paraId="7FD053E8" w14:textId="77777777" w:rsidR="001A2F46" w:rsidRPr="000000FF" w:rsidRDefault="001A2F46" w:rsidP="00567AE2">
            <w:pPr>
              <w:pStyle w:val="ListParagraph"/>
              <w:ind w:left="0"/>
              <w:rPr>
                <w:rFonts w:asciiTheme="minorHAnsi" w:hAnsiTheme="minorHAnsi" w:cstheme="minorHAnsi"/>
                <w:sz w:val="21"/>
                <w:szCs w:val="21"/>
              </w:rPr>
            </w:pPr>
          </w:p>
          <w:p w14:paraId="2FBAE511" w14:textId="77777777" w:rsidR="001A2F46" w:rsidRPr="000000FF" w:rsidRDefault="001A2F46" w:rsidP="00567AE2">
            <w:pPr>
              <w:pStyle w:val="ListParagraph"/>
              <w:ind w:left="0"/>
              <w:rPr>
                <w:rFonts w:asciiTheme="minorHAnsi" w:hAnsiTheme="minorHAnsi" w:cstheme="minorHAnsi"/>
                <w:sz w:val="21"/>
                <w:szCs w:val="21"/>
              </w:rPr>
            </w:pPr>
          </w:p>
          <w:p w14:paraId="7CF23A1A" w14:textId="77777777" w:rsidR="001A2F46" w:rsidRPr="000000FF" w:rsidRDefault="001A2F46" w:rsidP="00567AE2">
            <w:pPr>
              <w:pStyle w:val="ListParagraph"/>
              <w:ind w:left="0"/>
              <w:rPr>
                <w:rFonts w:asciiTheme="minorHAnsi" w:hAnsiTheme="minorHAnsi" w:cstheme="minorHAnsi"/>
                <w:sz w:val="21"/>
                <w:szCs w:val="21"/>
              </w:rPr>
            </w:pPr>
          </w:p>
          <w:p w14:paraId="50F4FCB3" w14:textId="77777777" w:rsidR="001A2F46" w:rsidRPr="000000FF" w:rsidRDefault="001A2F46" w:rsidP="00567AE2">
            <w:pPr>
              <w:pStyle w:val="ListParagraph"/>
              <w:ind w:left="0"/>
              <w:rPr>
                <w:rFonts w:asciiTheme="minorHAnsi" w:hAnsiTheme="minorHAnsi" w:cstheme="minorHAnsi"/>
                <w:sz w:val="21"/>
                <w:szCs w:val="21"/>
              </w:rPr>
            </w:pPr>
          </w:p>
          <w:p w14:paraId="599A7E3D" w14:textId="77777777" w:rsidR="001A2F46" w:rsidRPr="000000FF" w:rsidRDefault="001A2F46" w:rsidP="00567AE2">
            <w:pPr>
              <w:pStyle w:val="ListParagraph"/>
              <w:ind w:left="0"/>
              <w:rPr>
                <w:rFonts w:asciiTheme="minorHAnsi" w:hAnsiTheme="minorHAnsi" w:cstheme="minorHAnsi"/>
                <w:sz w:val="21"/>
                <w:szCs w:val="21"/>
              </w:rPr>
            </w:pPr>
          </w:p>
          <w:p w14:paraId="791E401F" w14:textId="77777777" w:rsidR="001A2F46" w:rsidRPr="000000FF" w:rsidRDefault="001A2F46" w:rsidP="00567AE2">
            <w:pPr>
              <w:pStyle w:val="ListParagraph"/>
              <w:ind w:left="0"/>
              <w:rPr>
                <w:rFonts w:asciiTheme="minorHAnsi" w:hAnsiTheme="minorHAnsi" w:cstheme="minorHAnsi"/>
                <w:sz w:val="21"/>
                <w:szCs w:val="21"/>
              </w:rPr>
            </w:pPr>
          </w:p>
          <w:p w14:paraId="4BD9CC6C" w14:textId="77777777" w:rsidR="001A2F46" w:rsidRPr="000000FF" w:rsidRDefault="001A2F46" w:rsidP="00567AE2">
            <w:pPr>
              <w:pStyle w:val="ListParagraph"/>
              <w:ind w:left="0"/>
              <w:rPr>
                <w:rFonts w:asciiTheme="minorHAnsi" w:hAnsiTheme="minorHAnsi" w:cstheme="minorHAnsi"/>
                <w:sz w:val="21"/>
                <w:szCs w:val="21"/>
              </w:rPr>
            </w:pPr>
          </w:p>
          <w:p w14:paraId="403E8DB4" w14:textId="4342652D" w:rsidR="001A2F46" w:rsidRDefault="001A2F46" w:rsidP="00567AE2">
            <w:pPr>
              <w:pStyle w:val="ListParagraph"/>
              <w:ind w:left="0"/>
              <w:rPr>
                <w:rFonts w:asciiTheme="minorHAnsi" w:hAnsiTheme="minorHAnsi" w:cstheme="minorHAnsi"/>
                <w:sz w:val="21"/>
                <w:szCs w:val="21"/>
              </w:rPr>
            </w:pPr>
          </w:p>
          <w:p w14:paraId="653037E0" w14:textId="44386DE7" w:rsidR="000000FF" w:rsidRDefault="000000FF" w:rsidP="00567AE2">
            <w:pPr>
              <w:pStyle w:val="ListParagraph"/>
              <w:ind w:left="0"/>
              <w:rPr>
                <w:rFonts w:asciiTheme="minorHAnsi" w:hAnsiTheme="minorHAnsi" w:cstheme="minorHAnsi"/>
                <w:sz w:val="21"/>
                <w:szCs w:val="21"/>
              </w:rPr>
            </w:pPr>
          </w:p>
          <w:p w14:paraId="43DD1BB2" w14:textId="14D9B029" w:rsidR="000000FF" w:rsidRDefault="000000FF" w:rsidP="00567AE2">
            <w:pPr>
              <w:pStyle w:val="ListParagraph"/>
              <w:ind w:left="0"/>
              <w:rPr>
                <w:rFonts w:asciiTheme="minorHAnsi" w:hAnsiTheme="minorHAnsi" w:cstheme="minorHAnsi"/>
                <w:sz w:val="21"/>
                <w:szCs w:val="21"/>
              </w:rPr>
            </w:pPr>
          </w:p>
          <w:p w14:paraId="00699DCC" w14:textId="77777777" w:rsidR="001A2F46" w:rsidRPr="000000FF" w:rsidRDefault="001A2F46" w:rsidP="00567AE2">
            <w:pPr>
              <w:pStyle w:val="ListParagraph"/>
              <w:ind w:left="0"/>
              <w:rPr>
                <w:rFonts w:asciiTheme="minorHAnsi" w:hAnsiTheme="minorHAnsi" w:cstheme="minorHAnsi"/>
                <w:sz w:val="21"/>
                <w:szCs w:val="21"/>
              </w:rPr>
            </w:pPr>
          </w:p>
          <w:p w14:paraId="7E67E684" w14:textId="77777777" w:rsidR="00CE5386" w:rsidRDefault="00CE5386" w:rsidP="00567AE2">
            <w:pPr>
              <w:pStyle w:val="ListParagraph"/>
              <w:ind w:left="0"/>
              <w:rPr>
                <w:rFonts w:asciiTheme="minorHAnsi" w:hAnsiTheme="minorHAnsi" w:cstheme="minorHAnsi"/>
                <w:sz w:val="21"/>
                <w:szCs w:val="21"/>
              </w:rPr>
            </w:pPr>
          </w:p>
          <w:p w14:paraId="630FC2A3" w14:textId="77777777" w:rsidR="00CE5386" w:rsidRDefault="00CE5386" w:rsidP="00567AE2">
            <w:pPr>
              <w:pStyle w:val="ListParagraph"/>
              <w:ind w:left="0"/>
              <w:rPr>
                <w:rFonts w:asciiTheme="minorHAnsi" w:hAnsiTheme="minorHAnsi" w:cstheme="minorHAnsi"/>
                <w:sz w:val="21"/>
                <w:szCs w:val="21"/>
              </w:rPr>
            </w:pPr>
          </w:p>
          <w:p w14:paraId="363721B9" w14:textId="1D4B4AC2" w:rsidR="001A2F46" w:rsidRPr="000000FF" w:rsidRDefault="001A2F46" w:rsidP="00567AE2">
            <w:pPr>
              <w:pStyle w:val="ListParagraph"/>
              <w:ind w:left="0"/>
              <w:rPr>
                <w:rFonts w:asciiTheme="minorHAnsi" w:hAnsiTheme="minorHAnsi" w:cstheme="minorHAnsi"/>
                <w:sz w:val="21"/>
                <w:szCs w:val="21"/>
              </w:rPr>
            </w:pPr>
            <w:r w:rsidRPr="000000FF">
              <w:rPr>
                <w:rFonts w:asciiTheme="minorHAnsi" w:hAnsiTheme="minorHAnsi" w:cstheme="minorHAnsi"/>
                <w:sz w:val="21"/>
                <w:szCs w:val="21"/>
              </w:rPr>
              <w:t>PP</w:t>
            </w:r>
            <w:r w:rsidR="00547294" w:rsidRPr="000000FF">
              <w:rPr>
                <w:rFonts w:asciiTheme="minorHAnsi" w:hAnsiTheme="minorHAnsi" w:cstheme="minorHAnsi"/>
                <w:sz w:val="21"/>
                <w:szCs w:val="21"/>
              </w:rPr>
              <w:t>T</w:t>
            </w:r>
            <w:r w:rsidRPr="000000FF">
              <w:rPr>
                <w:rFonts w:asciiTheme="minorHAnsi" w:hAnsiTheme="minorHAnsi" w:cstheme="minorHAnsi"/>
                <w:sz w:val="21"/>
                <w:szCs w:val="21"/>
              </w:rPr>
              <w:t xml:space="preserve"> </w:t>
            </w:r>
            <w:r w:rsidR="00C21D1B">
              <w:rPr>
                <w:rFonts w:asciiTheme="minorHAnsi" w:hAnsiTheme="minorHAnsi" w:cstheme="minorHAnsi"/>
                <w:sz w:val="21"/>
                <w:szCs w:val="21"/>
              </w:rPr>
              <w:t>40</w:t>
            </w:r>
          </w:p>
          <w:p w14:paraId="2FEB2931" w14:textId="77777777" w:rsidR="001A2F46" w:rsidRPr="000000FF" w:rsidRDefault="001A2F46" w:rsidP="00567AE2">
            <w:pPr>
              <w:pStyle w:val="ListParagraph"/>
              <w:ind w:left="0"/>
              <w:rPr>
                <w:rFonts w:asciiTheme="minorHAnsi" w:hAnsiTheme="minorHAnsi" w:cstheme="minorHAnsi"/>
                <w:sz w:val="21"/>
                <w:szCs w:val="21"/>
              </w:rPr>
            </w:pPr>
          </w:p>
          <w:p w14:paraId="34BE9BCE" w14:textId="77777777" w:rsidR="001A2F46" w:rsidRPr="000000FF" w:rsidRDefault="001A2F46" w:rsidP="00567AE2">
            <w:pPr>
              <w:pStyle w:val="ListParagraph"/>
              <w:ind w:left="0"/>
              <w:rPr>
                <w:rFonts w:asciiTheme="minorHAnsi" w:hAnsiTheme="minorHAnsi" w:cstheme="minorHAnsi"/>
                <w:sz w:val="21"/>
                <w:szCs w:val="21"/>
              </w:rPr>
            </w:pPr>
          </w:p>
          <w:p w14:paraId="04A87211" w14:textId="77777777" w:rsidR="001A2F46" w:rsidRPr="000000FF" w:rsidRDefault="001A2F46" w:rsidP="00567AE2">
            <w:pPr>
              <w:pStyle w:val="ListParagraph"/>
              <w:ind w:left="0"/>
              <w:rPr>
                <w:rFonts w:asciiTheme="minorHAnsi" w:hAnsiTheme="minorHAnsi" w:cstheme="minorHAnsi"/>
                <w:sz w:val="21"/>
                <w:szCs w:val="21"/>
              </w:rPr>
            </w:pPr>
          </w:p>
          <w:p w14:paraId="11F33DD1" w14:textId="77777777" w:rsidR="001A2F46" w:rsidRPr="000000FF" w:rsidRDefault="001A2F46" w:rsidP="00567AE2">
            <w:pPr>
              <w:pStyle w:val="ListParagraph"/>
              <w:ind w:left="0"/>
              <w:rPr>
                <w:rFonts w:asciiTheme="minorHAnsi" w:hAnsiTheme="minorHAnsi" w:cstheme="minorHAnsi"/>
                <w:sz w:val="21"/>
                <w:szCs w:val="21"/>
              </w:rPr>
            </w:pPr>
          </w:p>
          <w:p w14:paraId="53D6CBEA" w14:textId="77777777" w:rsidR="001A2F46" w:rsidRPr="000000FF" w:rsidRDefault="001A2F46" w:rsidP="00567AE2">
            <w:pPr>
              <w:pStyle w:val="ListParagraph"/>
              <w:ind w:left="0"/>
              <w:rPr>
                <w:rFonts w:asciiTheme="minorHAnsi" w:hAnsiTheme="minorHAnsi" w:cstheme="minorHAnsi"/>
                <w:sz w:val="21"/>
                <w:szCs w:val="21"/>
              </w:rPr>
            </w:pPr>
          </w:p>
          <w:p w14:paraId="2129BDE4" w14:textId="77777777" w:rsidR="001A2F46" w:rsidRPr="000000FF" w:rsidRDefault="001A2F46" w:rsidP="00567AE2">
            <w:pPr>
              <w:pStyle w:val="ListParagraph"/>
              <w:ind w:left="0"/>
              <w:rPr>
                <w:rFonts w:asciiTheme="minorHAnsi" w:hAnsiTheme="minorHAnsi" w:cstheme="minorHAnsi"/>
                <w:sz w:val="21"/>
                <w:szCs w:val="21"/>
              </w:rPr>
            </w:pPr>
          </w:p>
          <w:p w14:paraId="41C4238A" w14:textId="77777777" w:rsidR="001A2F46" w:rsidRPr="000000FF" w:rsidRDefault="001A2F46" w:rsidP="00567AE2">
            <w:pPr>
              <w:pStyle w:val="ListParagraph"/>
              <w:ind w:left="0"/>
              <w:rPr>
                <w:rFonts w:asciiTheme="minorHAnsi" w:hAnsiTheme="minorHAnsi" w:cstheme="minorHAnsi"/>
                <w:sz w:val="21"/>
                <w:szCs w:val="21"/>
              </w:rPr>
            </w:pPr>
          </w:p>
          <w:p w14:paraId="65E76F03" w14:textId="77777777" w:rsidR="001A2F46" w:rsidRPr="000000FF" w:rsidRDefault="001A2F46" w:rsidP="00567AE2">
            <w:pPr>
              <w:pStyle w:val="ListParagraph"/>
              <w:ind w:left="0"/>
              <w:rPr>
                <w:rFonts w:asciiTheme="minorHAnsi" w:hAnsiTheme="minorHAnsi" w:cstheme="minorHAnsi"/>
                <w:sz w:val="21"/>
                <w:szCs w:val="21"/>
              </w:rPr>
            </w:pPr>
          </w:p>
          <w:p w14:paraId="36928070" w14:textId="77777777" w:rsidR="001A2F46" w:rsidRPr="000000FF" w:rsidRDefault="001A2F46" w:rsidP="00567AE2">
            <w:pPr>
              <w:pStyle w:val="ListParagraph"/>
              <w:ind w:left="0"/>
              <w:rPr>
                <w:rFonts w:asciiTheme="minorHAnsi" w:hAnsiTheme="minorHAnsi" w:cstheme="minorHAnsi"/>
                <w:sz w:val="21"/>
                <w:szCs w:val="21"/>
              </w:rPr>
            </w:pPr>
          </w:p>
          <w:p w14:paraId="2C791E10" w14:textId="77777777" w:rsidR="001A2F46" w:rsidRPr="000000FF" w:rsidRDefault="001A2F46" w:rsidP="00567AE2">
            <w:pPr>
              <w:pStyle w:val="ListParagraph"/>
              <w:ind w:left="0"/>
              <w:rPr>
                <w:rFonts w:asciiTheme="minorHAnsi" w:hAnsiTheme="minorHAnsi" w:cstheme="minorHAnsi"/>
                <w:sz w:val="21"/>
                <w:szCs w:val="21"/>
              </w:rPr>
            </w:pPr>
          </w:p>
          <w:p w14:paraId="0F205539" w14:textId="77777777" w:rsidR="001A2F46" w:rsidRPr="000000FF" w:rsidRDefault="001A2F46" w:rsidP="00567AE2">
            <w:pPr>
              <w:pStyle w:val="ListParagraph"/>
              <w:ind w:left="0"/>
              <w:rPr>
                <w:rFonts w:asciiTheme="minorHAnsi" w:hAnsiTheme="minorHAnsi" w:cstheme="minorHAnsi"/>
                <w:sz w:val="21"/>
                <w:szCs w:val="21"/>
              </w:rPr>
            </w:pPr>
          </w:p>
          <w:p w14:paraId="341E597E" w14:textId="77777777" w:rsidR="001A2F46" w:rsidRPr="000000FF" w:rsidRDefault="001A2F46" w:rsidP="00567AE2">
            <w:pPr>
              <w:pStyle w:val="ListParagraph"/>
              <w:ind w:left="0"/>
              <w:rPr>
                <w:rFonts w:asciiTheme="minorHAnsi" w:hAnsiTheme="minorHAnsi" w:cstheme="minorHAnsi"/>
                <w:sz w:val="21"/>
                <w:szCs w:val="21"/>
              </w:rPr>
            </w:pPr>
          </w:p>
          <w:p w14:paraId="6EC77325" w14:textId="77777777" w:rsidR="001A2F46" w:rsidRPr="000000FF" w:rsidRDefault="001A2F46" w:rsidP="00567AE2">
            <w:pPr>
              <w:pStyle w:val="ListParagraph"/>
              <w:ind w:left="0"/>
              <w:rPr>
                <w:rFonts w:asciiTheme="minorHAnsi" w:hAnsiTheme="minorHAnsi" w:cstheme="minorHAnsi"/>
                <w:sz w:val="21"/>
                <w:szCs w:val="21"/>
              </w:rPr>
            </w:pPr>
          </w:p>
          <w:p w14:paraId="08FD3A1E" w14:textId="77777777" w:rsidR="001A2F46" w:rsidRPr="000000FF" w:rsidRDefault="001A2F46" w:rsidP="00567AE2">
            <w:pPr>
              <w:pStyle w:val="ListParagraph"/>
              <w:ind w:left="0"/>
              <w:rPr>
                <w:rFonts w:asciiTheme="minorHAnsi" w:hAnsiTheme="minorHAnsi" w:cstheme="minorHAnsi"/>
                <w:sz w:val="21"/>
                <w:szCs w:val="21"/>
              </w:rPr>
            </w:pPr>
          </w:p>
          <w:p w14:paraId="1E9313AA" w14:textId="77777777" w:rsidR="001A2F46" w:rsidRPr="000000FF" w:rsidRDefault="001A2F46" w:rsidP="00567AE2">
            <w:pPr>
              <w:pStyle w:val="ListParagraph"/>
              <w:ind w:left="0"/>
              <w:rPr>
                <w:rFonts w:asciiTheme="minorHAnsi" w:hAnsiTheme="minorHAnsi" w:cstheme="minorHAnsi"/>
                <w:sz w:val="21"/>
                <w:szCs w:val="21"/>
              </w:rPr>
            </w:pPr>
          </w:p>
          <w:p w14:paraId="0560D94C" w14:textId="77777777" w:rsidR="001A2F46" w:rsidRPr="000000FF" w:rsidRDefault="001A2F46" w:rsidP="00567AE2">
            <w:pPr>
              <w:pStyle w:val="ListParagraph"/>
              <w:ind w:left="0"/>
              <w:rPr>
                <w:rFonts w:asciiTheme="minorHAnsi" w:hAnsiTheme="minorHAnsi" w:cstheme="minorHAnsi"/>
                <w:sz w:val="21"/>
                <w:szCs w:val="21"/>
              </w:rPr>
            </w:pPr>
          </w:p>
          <w:p w14:paraId="3574683D" w14:textId="77777777" w:rsidR="001A2F46" w:rsidRPr="000000FF" w:rsidRDefault="001A2F46" w:rsidP="00567AE2">
            <w:pPr>
              <w:pStyle w:val="ListParagraph"/>
              <w:ind w:left="0"/>
              <w:rPr>
                <w:rFonts w:asciiTheme="minorHAnsi" w:hAnsiTheme="minorHAnsi" w:cstheme="minorHAnsi"/>
                <w:sz w:val="21"/>
                <w:szCs w:val="21"/>
              </w:rPr>
            </w:pPr>
          </w:p>
          <w:p w14:paraId="22691601" w14:textId="77777777" w:rsidR="001A2F46" w:rsidRPr="000000FF" w:rsidRDefault="001A2F46" w:rsidP="00567AE2">
            <w:pPr>
              <w:pStyle w:val="ListParagraph"/>
              <w:ind w:left="0"/>
              <w:rPr>
                <w:rFonts w:asciiTheme="minorHAnsi" w:hAnsiTheme="minorHAnsi" w:cstheme="minorHAnsi"/>
                <w:sz w:val="21"/>
                <w:szCs w:val="21"/>
              </w:rPr>
            </w:pPr>
          </w:p>
          <w:p w14:paraId="465FC6D7" w14:textId="77777777" w:rsidR="001A2F46" w:rsidRPr="000000FF" w:rsidRDefault="001A2F46" w:rsidP="00567AE2">
            <w:pPr>
              <w:pStyle w:val="ListParagraph"/>
              <w:ind w:left="0"/>
              <w:rPr>
                <w:rFonts w:asciiTheme="minorHAnsi" w:hAnsiTheme="minorHAnsi" w:cstheme="minorHAnsi"/>
                <w:sz w:val="21"/>
                <w:szCs w:val="21"/>
              </w:rPr>
            </w:pPr>
          </w:p>
          <w:p w14:paraId="3CDAD4D9" w14:textId="77777777" w:rsidR="001A2F46" w:rsidRPr="000000FF" w:rsidRDefault="001A2F46" w:rsidP="00567AE2">
            <w:pPr>
              <w:pStyle w:val="ListParagraph"/>
              <w:ind w:left="0"/>
              <w:rPr>
                <w:rFonts w:asciiTheme="minorHAnsi" w:hAnsiTheme="minorHAnsi" w:cstheme="minorHAnsi"/>
                <w:sz w:val="21"/>
                <w:szCs w:val="21"/>
              </w:rPr>
            </w:pPr>
          </w:p>
          <w:p w14:paraId="635DB00B" w14:textId="77777777" w:rsidR="001A2F46" w:rsidRPr="000000FF" w:rsidRDefault="001A2F46" w:rsidP="00567AE2">
            <w:pPr>
              <w:pStyle w:val="ListParagraph"/>
              <w:ind w:left="0"/>
              <w:rPr>
                <w:rFonts w:asciiTheme="minorHAnsi" w:hAnsiTheme="minorHAnsi" w:cstheme="minorHAnsi"/>
                <w:sz w:val="21"/>
                <w:szCs w:val="21"/>
              </w:rPr>
            </w:pPr>
          </w:p>
          <w:p w14:paraId="3D424383" w14:textId="77777777" w:rsidR="001A2F46" w:rsidRPr="000000FF" w:rsidRDefault="001A2F46" w:rsidP="00567AE2">
            <w:pPr>
              <w:pStyle w:val="ListParagraph"/>
              <w:ind w:left="0"/>
              <w:rPr>
                <w:rFonts w:asciiTheme="minorHAnsi" w:hAnsiTheme="minorHAnsi" w:cstheme="minorHAnsi"/>
                <w:sz w:val="21"/>
                <w:szCs w:val="21"/>
              </w:rPr>
            </w:pPr>
          </w:p>
          <w:p w14:paraId="2AFB302E" w14:textId="77777777" w:rsidR="001A2F46" w:rsidRPr="000000FF" w:rsidRDefault="001A2F46" w:rsidP="00567AE2">
            <w:pPr>
              <w:pStyle w:val="ListParagraph"/>
              <w:ind w:left="0"/>
              <w:rPr>
                <w:rFonts w:asciiTheme="minorHAnsi" w:hAnsiTheme="minorHAnsi" w:cstheme="minorHAnsi"/>
                <w:sz w:val="21"/>
                <w:szCs w:val="21"/>
              </w:rPr>
            </w:pPr>
          </w:p>
          <w:p w14:paraId="3BB51AF2" w14:textId="0BB49D17" w:rsidR="001A2F46" w:rsidRPr="000000FF" w:rsidRDefault="001A2F46" w:rsidP="00567AE2">
            <w:pPr>
              <w:pStyle w:val="ListParagraph"/>
              <w:ind w:left="0"/>
              <w:rPr>
                <w:rFonts w:asciiTheme="minorHAnsi" w:hAnsiTheme="minorHAnsi" w:cstheme="minorHAnsi"/>
                <w:sz w:val="21"/>
                <w:szCs w:val="21"/>
              </w:rPr>
            </w:pPr>
          </w:p>
        </w:tc>
      </w:tr>
      <w:tr w:rsidR="002F1551" w:rsidRPr="009830E1" w14:paraId="5B7AA7F7" w14:textId="77777777" w:rsidTr="0096527A">
        <w:trPr>
          <w:gridAfter w:val="3"/>
          <w:wAfter w:w="204" w:type="dxa"/>
          <w:trHeight w:val="628"/>
        </w:trPr>
        <w:tc>
          <w:tcPr>
            <w:tcW w:w="1995" w:type="dxa"/>
            <w:shd w:val="clear" w:color="auto" w:fill="808080" w:themeFill="background1" w:themeFillShade="80"/>
          </w:tcPr>
          <w:p w14:paraId="62B8C15D" w14:textId="05EAFB6D" w:rsidR="007B3D12" w:rsidRPr="000000FF" w:rsidRDefault="008A1629" w:rsidP="00FF4F80">
            <w:pPr>
              <w:pStyle w:val="ListParagraph"/>
              <w:ind w:left="0"/>
              <w:rPr>
                <w:rFonts w:asciiTheme="minorHAnsi" w:hAnsiTheme="minorHAnsi" w:cstheme="minorHAnsi"/>
                <w:b/>
              </w:rPr>
            </w:pPr>
            <w:r w:rsidRPr="000000FF">
              <w:rPr>
                <w:rFonts w:asciiTheme="minorHAnsi" w:hAnsiTheme="minorHAnsi" w:cstheme="minorHAnsi"/>
                <w:b/>
                <w:bCs/>
                <w:color w:val="FFFFFF" w:themeColor="background1"/>
              </w:rPr>
              <w:t>LO 2</w:t>
            </w:r>
            <w:r w:rsidR="007B3D12" w:rsidRPr="000000FF">
              <w:rPr>
                <w:rFonts w:asciiTheme="minorHAnsi" w:hAnsiTheme="minorHAnsi" w:cstheme="minorHAnsi"/>
                <w:b/>
                <w:bCs/>
                <w:color w:val="FFFFFF" w:themeColor="background1"/>
              </w:rPr>
              <w:t>-4</w:t>
            </w:r>
          </w:p>
        </w:tc>
        <w:tc>
          <w:tcPr>
            <w:tcW w:w="4863" w:type="dxa"/>
            <w:shd w:val="clear" w:color="auto" w:fill="808080" w:themeFill="background1" w:themeFillShade="80"/>
          </w:tcPr>
          <w:p w14:paraId="2453502E" w14:textId="2BC56B4C" w:rsidR="007B3D12" w:rsidRPr="000000FF" w:rsidRDefault="008A1629" w:rsidP="00FF4F80">
            <w:pPr>
              <w:pStyle w:val="lgoal"/>
              <w:tabs>
                <w:tab w:val="clear" w:pos="540"/>
                <w:tab w:val="left" w:pos="1980"/>
                <w:tab w:val="decimal" w:pos="9000"/>
              </w:tabs>
              <w:spacing w:after="120"/>
              <w:ind w:left="46" w:right="720"/>
              <w:rPr>
                <w:rFonts w:asciiTheme="minorHAnsi" w:hAnsiTheme="minorHAnsi" w:cstheme="minorHAnsi"/>
                <w:b/>
                <w:bCs/>
                <w:color w:val="FFFFFF" w:themeColor="background1"/>
              </w:rPr>
            </w:pPr>
            <w:r w:rsidRPr="000000FF">
              <w:rPr>
                <w:rFonts w:asciiTheme="minorHAnsi" w:hAnsiTheme="minorHAnsi" w:cstheme="minorHAnsi"/>
                <w:b/>
                <w:bCs/>
                <w:color w:val="FFFFFF" w:themeColor="background1"/>
              </w:rPr>
              <w:t>Analyze the trend toward mixed economies</w:t>
            </w:r>
            <w:r w:rsidR="007B3D12" w:rsidRPr="000000FF">
              <w:rPr>
                <w:rFonts w:asciiTheme="minorHAnsi" w:hAnsiTheme="minorHAnsi" w:cstheme="minorHAnsi"/>
                <w:b/>
                <w:bCs/>
                <w:color w:val="FFFFFF" w:themeColor="background1"/>
              </w:rPr>
              <w:t>.</w:t>
            </w:r>
          </w:p>
          <w:p w14:paraId="64DF03C5" w14:textId="77777777" w:rsidR="007B3D12" w:rsidRPr="000000FF" w:rsidRDefault="007B3D12" w:rsidP="00090C60">
            <w:pPr>
              <w:pStyle w:val="ListParagraph"/>
              <w:autoSpaceDE w:val="0"/>
              <w:autoSpaceDN w:val="0"/>
              <w:adjustRightInd w:val="0"/>
              <w:ind w:left="72"/>
              <w:jc w:val="both"/>
              <w:rPr>
                <w:rFonts w:asciiTheme="minorHAnsi" w:hAnsiTheme="minorHAnsi" w:cstheme="minorHAnsi"/>
                <w:b/>
                <w:bCs/>
              </w:rPr>
            </w:pPr>
          </w:p>
        </w:tc>
        <w:tc>
          <w:tcPr>
            <w:tcW w:w="7199" w:type="dxa"/>
            <w:gridSpan w:val="3"/>
            <w:shd w:val="clear" w:color="auto" w:fill="808080" w:themeFill="background1" w:themeFillShade="80"/>
          </w:tcPr>
          <w:p w14:paraId="2B37B9A6" w14:textId="77777777" w:rsidR="007B3D12" w:rsidRPr="000000FF" w:rsidRDefault="007B3D12" w:rsidP="00FF4F80">
            <w:pPr>
              <w:rPr>
                <w:rFonts w:asciiTheme="minorHAnsi" w:hAnsiTheme="minorHAnsi" w:cstheme="minorHAnsi"/>
                <w:b/>
                <w:bCs/>
                <w:color w:val="FFFFFF" w:themeColor="background1"/>
                <w:szCs w:val="21"/>
              </w:rPr>
            </w:pPr>
            <w:r w:rsidRPr="000000FF">
              <w:rPr>
                <w:rFonts w:asciiTheme="minorHAnsi" w:hAnsiTheme="minorHAnsi" w:cstheme="minorHAnsi"/>
                <w:b/>
                <w:bCs/>
                <w:color w:val="FFFFFF" w:themeColor="background1"/>
                <w:szCs w:val="21"/>
              </w:rPr>
              <w:t>Key Terms:</w:t>
            </w:r>
          </w:p>
          <w:p w14:paraId="3D4EFC5F" w14:textId="77777777" w:rsidR="007B3D12" w:rsidRPr="009830E1" w:rsidRDefault="008A1629" w:rsidP="007B3D12">
            <w:pPr>
              <w:pStyle w:val="ListParagraph"/>
              <w:ind w:left="0" w:firstLine="34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free-market economies</w:t>
            </w:r>
          </w:p>
          <w:p w14:paraId="6E0C01F9" w14:textId="77777777" w:rsidR="008A1629" w:rsidRPr="009830E1" w:rsidRDefault="008A1629" w:rsidP="007B3D12">
            <w:pPr>
              <w:pStyle w:val="ListParagraph"/>
              <w:ind w:left="0" w:firstLine="34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command economies</w:t>
            </w:r>
          </w:p>
          <w:p w14:paraId="5AA0877D" w14:textId="7332AF48" w:rsidR="008A1629" w:rsidRPr="009830E1" w:rsidRDefault="008A1629" w:rsidP="007B3D12">
            <w:pPr>
              <w:pStyle w:val="ListParagraph"/>
              <w:ind w:left="0" w:firstLine="342"/>
              <w:rPr>
                <w:rFonts w:asciiTheme="minorHAnsi" w:hAnsiTheme="minorHAnsi" w:cstheme="minorHAnsi"/>
                <w:b/>
                <w:szCs w:val="21"/>
              </w:rPr>
            </w:pPr>
            <w:r w:rsidRPr="009830E1">
              <w:rPr>
                <w:rFonts w:asciiTheme="minorHAnsi" w:hAnsiTheme="minorHAnsi" w:cstheme="minorHAnsi"/>
                <w:bCs/>
                <w:color w:val="FFFFFF" w:themeColor="background1"/>
                <w:sz w:val="21"/>
                <w:szCs w:val="21"/>
              </w:rPr>
              <w:t>mixed economies</w:t>
            </w:r>
          </w:p>
        </w:tc>
      </w:tr>
      <w:tr w:rsidR="002F1551" w:rsidRPr="009830E1" w14:paraId="6866D9D2" w14:textId="77777777" w:rsidTr="0096527A">
        <w:trPr>
          <w:gridAfter w:val="3"/>
          <w:wAfter w:w="204" w:type="dxa"/>
          <w:trHeight w:val="1312"/>
        </w:trPr>
        <w:tc>
          <w:tcPr>
            <w:tcW w:w="6858" w:type="dxa"/>
            <w:gridSpan w:val="2"/>
          </w:tcPr>
          <w:p w14:paraId="7126ADB6" w14:textId="5DB16315" w:rsidR="004512FD" w:rsidRPr="009830E1" w:rsidRDefault="004512FD" w:rsidP="00FF4F80">
            <w:pPr>
              <w:pStyle w:val="ListParagraph"/>
              <w:ind w:left="0"/>
              <w:rPr>
                <w:rFonts w:asciiTheme="minorHAnsi" w:hAnsiTheme="minorHAnsi" w:cstheme="minorHAnsi"/>
                <w:b/>
                <w:color w:val="000000" w:themeColor="text1"/>
                <w:szCs w:val="21"/>
              </w:rPr>
            </w:pPr>
            <w:r w:rsidRPr="009830E1">
              <w:rPr>
                <w:rFonts w:asciiTheme="minorHAnsi" w:hAnsiTheme="minorHAnsi" w:cstheme="minorHAnsi"/>
                <w:b/>
                <w:color w:val="000000" w:themeColor="text1"/>
                <w:szCs w:val="21"/>
              </w:rPr>
              <w:t>Lecture Notes</w:t>
            </w:r>
          </w:p>
          <w:p w14:paraId="570EEF8A" w14:textId="650ACEE6" w:rsidR="00F03F7A" w:rsidRPr="009830E1" w:rsidRDefault="00F03F7A" w:rsidP="00F03F7A">
            <w:pPr>
              <w:pStyle w:val="OutlineI"/>
              <w:rPr>
                <w:rFonts w:asciiTheme="minorHAnsi" w:hAnsiTheme="minorHAnsi" w:cstheme="minorHAnsi"/>
                <w:sz w:val="22"/>
                <w:szCs w:val="22"/>
              </w:rPr>
            </w:pPr>
            <w:r w:rsidRPr="009830E1">
              <w:rPr>
                <w:rFonts w:asciiTheme="minorHAnsi" w:hAnsiTheme="minorHAnsi" w:cstheme="minorHAnsi"/>
                <w:sz w:val="22"/>
                <w:szCs w:val="22"/>
              </w:rPr>
              <w:t>V.</w:t>
            </w:r>
            <w:r w:rsidR="00F56218">
              <w:rPr>
                <w:rFonts w:asciiTheme="minorHAnsi" w:hAnsiTheme="minorHAnsi" w:cstheme="minorHAnsi"/>
                <w:sz w:val="22"/>
                <w:szCs w:val="22"/>
              </w:rPr>
              <w:t xml:space="preserve"> </w:t>
            </w:r>
            <w:r w:rsidRPr="009830E1">
              <w:rPr>
                <w:rFonts w:asciiTheme="minorHAnsi" w:hAnsiTheme="minorHAnsi" w:cstheme="minorHAnsi"/>
                <w:sz w:val="22"/>
                <w:szCs w:val="22"/>
              </w:rPr>
              <w:tab/>
            </w:r>
            <w:r w:rsidR="00BB72A7">
              <w:rPr>
                <w:rFonts w:asciiTheme="minorHAnsi" w:hAnsiTheme="minorHAnsi" w:cstheme="minorHAnsi"/>
                <w:sz w:val="22"/>
                <w:szCs w:val="22"/>
              </w:rPr>
              <w:t xml:space="preserve">          </w:t>
            </w:r>
            <w:r w:rsidRPr="009830E1">
              <w:rPr>
                <w:rFonts w:asciiTheme="minorHAnsi" w:hAnsiTheme="minorHAnsi" w:cstheme="minorHAnsi"/>
                <w:sz w:val="22"/>
                <w:szCs w:val="22"/>
              </w:rPr>
              <w:t>THE TREND TOWARD MIXED ECONOMIES</w:t>
            </w:r>
          </w:p>
          <w:p w14:paraId="73085460" w14:textId="77777777" w:rsidR="00F03F7A" w:rsidRPr="009830E1" w:rsidRDefault="00F03F7A" w:rsidP="00F03F7A">
            <w:pPr>
              <w:pStyle w:val="OutlineA"/>
              <w:rPr>
                <w:rFonts w:asciiTheme="minorHAnsi" w:hAnsiTheme="minorHAnsi" w:cstheme="minorHAnsi"/>
                <w:b w:val="0"/>
                <w:sz w:val="22"/>
                <w:szCs w:val="22"/>
              </w:rPr>
            </w:pPr>
            <w:r w:rsidRPr="009830E1">
              <w:rPr>
                <w:rFonts w:asciiTheme="minorHAnsi" w:hAnsiTheme="minorHAnsi" w:cstheme="minorHAnsi"/>
                <w:b w:val="0"/>
                <w:sz w:val="22"/>
                <w:szCs w:val="22"/>
              </w:rPr>
              <w:tab/>
            </w:r>
            <w:r w:rsidRPr="009830E1">
              <w:rPr>
                <w:rFonts w:asciiTheme="minorHAnsi" w:hAnsiTheme="minorHAnsi" w:cstheme="minorHAnsi"/>
                <w:b w:val="0"/>
                <w:sz w:val="22"/>
                <w:szCs w:val="22"/>
              </w:rPr>
              <w:tab/>
              <w:t>A.</w:t>
            </w:r>
            <w:r w:rsidRPr="009830E1">
              <w:rPr>
                <w:rFonts w:asciiTheme="minorHAnsi" w:hAnsiTheme="minorHAnsi" w:cstheme="minorHAnsi"/>
                <w:b w:val="0"/>
                <w:sz w:val="22"/>
                <w:szCs w:val="22"/>
              </w:rPr>
              <w:tab/>
              <w:t>There are two dominant economic systems:</w:t>
            </w:r>
          </w:p>
          <w:p w14:paraId="2199DF83" w14:textId="77777777" w:rsidR="00F03F7A" w:rsidRPr="009830E1" w:rsidRDefault="00F03F7A" w:rsidP="00F03F7A">
            <w:pPr>
              <w:pStyle w:val="Outline1"/>
              <w:rPr>
                <w:rFonts w:asciiTheme="minorHAnsi" w:hAnsiTheme="minorHAnsi" w:cstheme="minorHAnsi"/>
                <w: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r>
            <w:r w:rsidRPr="009830E1">
              <w:rPr>
                <w:rFonts w:asciiTheme="minorHAnsi" w:hAnsiTheme="minorHAnsi" w:cstheme="minorHAnsi"/>
                <w:b/>
                <w:sz w:val="22"/>
                <w:szCs w:val="22"/>
              </w:rPr>
              <w:t>FREE-MARKET ECONOMIES</w:t>
            </w:r>
          </w:p>
          <w:p w14:paraId="27206927" w14:textId="77777777" w:rsidR="00F03F7A" w:rsidRPr="009830E1" w:rsidRDefault="00F03F7A" w:rsidP="00F03F7A">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9830E1">
              <w:rPr>
                <w:rFonts w:asciiTheme="minorHAnsi" w:hAnsiTheme="minorHAnsi" w:cstheme="minorHAnsi"/>
                <w:b/>
                <w:i/>
                <w:caps/>
                <w:sz w:val="22"/>
                <w:szCs w:val="22"/>
                <w:u w:val="single"/>
              </w:rPr>
              <w:t>Free-market economies</w:t>
            </w:r>
            <w:r w:rsidRPr="009830E1">
              <w:rPr>
                <w:rFonts w:asciiTheme="minorHAnsi" w:hAnsiTheme="minorHAnsi" w:cstheme="minorHAnsi"/>
                <w:sz w:val="22"/>
                <w:szCs w:val="22"/>
              </w:rPr>
              <w:t xml:space="preserve"> are economic systems in which the market largely determines what goods and services get produced, who gets them, and how the economy grows.</w:t>
            </w:r>
          </w:p>
          <w:p w14:paraId="216EB85D" w14:textId="77777777" w:rsidR="00F03F7A" w:rsidRPr="009830E1" w:rsidRDefault="00F03F7A" w:rsidP="00F03F7A">
            <w:pPr>
              <w:pStyle w:val="Outlinea0"/>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 xml:space="preserve">This system is commonly known as </w:t>
            </w:r>
            <w:r w:rsidRPr="009830E1">
              <w:rPr>
                <w:rFonts w:asciiTheme="minorHAnsi" w:hAnsiTheme="minorHAnsi" w:cstheme="minorHAnsi"/>
                <w:b/>
                <w:sz w:val="22"/>
                <w:szCs w:val="22"/>
              </w:rPr>
              <w:t>CAPITALISM.</w:t>
            </w:r>
          </w:p>
          <w:p w14:paraId="2FA38E4B" w14:textId="77777777" w:rsidR="00F03F7A" w:rsidRPr="009830E1" w:rsidRDefault="00F03F7A" w:rsidP="00F03F7A">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2.</w:t>
            </w:r>
            <w:r w:rsidRPr="009830E1">
              <w:rPr>
                <w:rFonts w:asciiTheme="minorHAnsi" w:hAnsiTheme="minorHAnsi" w:cstheme="minorHAnsi"/>
                <w:b w:val="0"/>
                <w:sz w:val="22"/>
                <w:szCs w:val="22"/>
              </w:rPr>
              <w:tab/>
            </w:r>
            <w:r w:rsidRPr="009830E1">
              <w:rPr>
                <w:rFonts w:asciiTheme="minorHAnsi" w:hAnsiTheme="minorHAnsi" w:cstheme="minorHAnsi"/>
                <w:sz w:val="22"/>
                <w:szCs w:val="22"/>
              </w:rPr>
              <w:t>COMMAND ECONOMIES</w:t>
            </w:r>
          </w:p>
          <w:p w14:paraId="3096AA2A" w14:textId="77777777" w:rsidR="00F03F7A" w:rsidRPr="009830E1" w:rsidRDefault="00F03F7A" w:rsidP="00F03F7A">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9830E1">
              <w:rPr>
                <w:rFonts w:asciiTheme="minorHAnsi" w:hAnsiTheme="minorHAnsi" w:cstheme="minorHAnsi"/>
                <w:b/>
                <w:i/>
                <w:caps/>
                <w:spacing w:val="-2"/>
                <w:sz w:val="22"/>
                <w:szCs w:val="22"/>
                <w:u w:val="single"/>
              </w:rPr>
              <w:t>Command economies</w:t>
            </w:r>
            <w:r w:rsidRPr="009830E1">
              <w:rPr>
                <w:rFonts w:asciiTheme="minorHAnsi" w:hAnsiTheme="minorHAnsi" w:cstheme="minorHAnsi"/>
                <w:spacing w:val="-2"/>
                <w:sz w:val="22"/>
                <w:szCs w:val="22"/>
              </w:rPr>
              <w:t xml:space="preserve"> are economic systems in which the government largely decides what goods and services will be produced, who will get them, and how the economy will grow.</w:t>
            </w:r>
          </w:p>
          <w:p w14:paraId="1F0ADBB6" w14:textId="77777777" w:rsidR="00F03F7A" w:rsidRPr="009830E1" w:rsidRDefault="00F03F7A" w:rsidP="00F03F7A">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 xml:space="preserve">These economies are known as </w:t>
            </w:r>
            <w:r w:rsidRPr="009830E1">
              <w:rPr>
                <w:rFonts w:asciiTheme="minorHAnsi" w:hAnsiTheme="minorHAnsi" w:cstheme="minorHAnsi"/>
                <w:b/>
                <w:sz w:val="22"/>
                <w:szCs w:val="22"/>
              </w:rPr>
              <w:t>SOCIALISM</w:t>
            </w:r>
            <w:r w:rsidRPr="009830E1">
              <w:rPr>
                <w:rFonts w:asciiTheme="minorHAnsi" w:hAnsiTheme="minorHAnsi" w:cstheme="minorHAnsi"/>
                <w:sz w:val="22"/>
                <w:szCs w:val="22"/>
              </w:rPr>
              <w:t xml:space="preserve"> and </w:t>
            </w:r>
            <w:r w:rsidRPr="009830E1">
              <w:rPr>
                <w:rFonts w:asciiTheme="minorHAnsi" w:hAnsiTheme="minorHAnsi" w:cstheme="minorHAnsi"/>
                <w:b/>
                <w:sz w:val="22"/>
                <w:szCs w:val="22"/>
              </w:rPr>
              <w:t>COMMUNISM</w:t>
            </w:r>
            <w:r w:rsidRPr="009830E1">
              <w:rPr>
                <w:rFonts w:asciiTheme="minorHAnsi" w:hAnsiTheme="minorHAnsi" w:cstheme="minorHAnsi"/>
                <w:sz w:val="22"/>
                <w:szCs w:val="22"/>
              </w:rPr>
              <w:t>.</w:t>
            </w:r>
          </w:p>
          <w:p w14:paraId="483444B5" w14:textId="60B8B776" w:rsidR="00CB0452" w:rsidRPr="009830E1" w:rsidRDefault="00F03F7A" w:rsidP="00CB0452">
            <w:pPr>
              <w:pStyle w:val="OutlineA"/>
              <w:tabs>
                <w:tab w:val="clear" w:pos="1620"/>
              </w:tabs>
              <w:ind w:left="1710" w:hanging="1710"/>
              <w:rPr>
                <w:rFonts w:asciiTheme="minorHAnsi" w:hAnsiTheme="minorHAnsi" w:cstheme="minorHAnsi"/>
                <w:b w:val="0"/>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t xml:space="preserve"> </w:t>
            </w:r>
            <w:r w:rsidRPr="009830E1">
              <w:rPr>
                <w:rFonts w:asciiTheme="minorHAnsi" w:hAnsiTheme="minorHAnsi" w:cstheme="minorHAnsi"/>
                <w:b w:val="0"/>
                <w:sz w:val="22"/>
                <w:szCs w:val="22"/>
              </w:rPr>
              <w:t>B.</w:t>
            </w:r>
            <w:r w:rsidRPr="009830E1">
              <w:rPr>
                <w:rFonts w:asciiTheme="minorHAnsi" w:hAnsiTheme="minorHAnsi" w:cstheme="minorHAnsi"/>
                <w:sz w:val="22"/>
                <w:szCs w:val="22"/>
              </w:rPr>
              <w:tab/>
            </w:r>
            <w:r w:rsidR="00CB0452" w:rsidRPr="009830E1">
              <w:rPr>
                <w:rFonts w:asciiTheme="minorHAnsi" w:hAnsiTheme="minorHAnsi" w:cstheme="minorHAnsi"/>
                <w:b w:val="0"/>
                <w:sz w:val="22"/>
                <w:szCs w:val="22"/>
              </w:rPr>
              <w:t xml:space="preserve">Communist governments are </w:t>
            </w:r>
            <w:r w:rsidR="00F94188" w:rsidRPr="009830E1">
              <w:rPr>
                <w:rFonts w:asciiTheme="minorHAnsi" w:hAnsiTheme="minorHAnsi" w:cstheme="minorHAnsi"/>
                <w:b w:val="0"/>
                <w:sz w:val="22"/>
                <w:szCs w:val="22"/>
              </w:rPr>
              <w:t>disappearing,</w:t>
            </w:r>
            <w:r w:rsidR="00CB0452" w:rsidRPr="009830E1">
              <w:rPr>
                <w:rFonts w:asciiTheme="minorHAnsi" w:hAnsiTheme="minorHAnsi" w:cstheme="minorHAnsi"/>
                <w:b w:val="0"/>
                <w:sz w:val="22"/>
                <w:szCs w:val="22"/>
              </w:rPr>
              <w:t xml:space="preserve"> and some socialist governments are cutting back social programs.</w:t>
            </w:r>
          </w:p>
          <w:p w14:paraId="5021E30A" w14:textId="116E8BAA" w:rsidR="00F56218" w:rsidRDefault="00CB0452" w:rsidP="00F56218">
            <w:pPr>
              <w:pStyle w:val="OutlineA"/>
              <w:ind w:hanging="457"/>
              <w:rPr>
                <w:rFonts w:asciiTheme="minorHAnsi" w:hAnsiTheme="minorHAnsi" w:cstheme="minorHAnsi"/>
                <w:sz w:val="22"/>
                <w:szCs w:val="22"/>
              </w:rPr>
            </w:pPr>
            <w:r w:rsidRPr="009830E1">
              <w:rPr>
                <w:rFonts w:asciiTheme="minorHAnsi" w:hAnsiTheme="minorHAnsi" w:cstheme="minorHAnsi"/>
                <w:b w:val="0"/>
                <w:sz w:val="22"/>
                <w:szCs w:val="22"/>
              </w:rPr>
              <w:t xml:space="preserve">C.       </w:t>
            </w:r>
            <w:r w:rsidR="00F03F7A" w:rsidRPr="009830E1">
              <w:rPr>
                <w:rFonts w:asciiTheme="minorHAnsi" w:hAnsiTheme="minorHAnsi" w:cstheme="minorHAnsi"/>
                <w:b w:val="0"/>
                <w:sz w:val="22"/>
                <w:szCs w:val="22"/>
              </w:rPr>
              <w:t>No one economic system</w:t>
            </w:r>
            <w:r w:rsidR="00F03F7A" w:rsidRPr="009830E1">
              <w:rPr>
                <w:rFonts w:asciiTheme="minorHAnsi" w:hAnsiTheme="minorHAnsi" w:cstheme="minorHAnsi"/>
                <w:sz w:val="22"/>
                <w:szCs w:val="22"/>
              </w:rPr>
              <w:t xml:space="preserve"> </w:t>
            </w:r>
            <w:r w:rsidR="00F03F7A" w:rsidRPr="009830E1">
              <w:rPr>
                <w:rFonts w:asciiTheme="minorHAnsi" w:hAnsiTheme="minorHAnsi" w:cstheme="minorHAnsi"/>
                <w:b w:val="0"/>
                <w:sz w:val="22"/>
                <w:szCs w:val="22"/>
              </w:rPr>
              <w:t>is perfect by itself</w:t>
            </w:r>
            <w:r w:rsidR="00F56218">
              <w:rPr>
                <w:rFonts w:asciiTheme="minorHAnsi" w:hAnsiTheme="minorHAnsi" w:cstheme="minorHAnsi"/>
                <w:b w:val="0"/>
                <w:sz w:val="22"/>
                <w:szCs w:val="22"/>
              </w:rPr>
              <w:t>.</w:t>
            </w:r>
          </w:p>
          <w:p w14:paraId="5E089C38" w14:textId="58F0A5B7" w:rsidR="00F03F7A" w:rsidRPr="00AE4A8B" w:rsidRDefault="00F56218" w:rsidP="00466E1B">
            <w:pPr>
              <w:pStyle w:val="OutlineA"/>
              <w:tabs>
                <w:tab w:val="clear" w:pos="1620"/>
              </w:tabs>
              <w:ind w:left="2160" w:hanging="540"/>
              <w:rPr>
                <w:rFonts w:asciiTheme="minorHAnsi" w:hAnsiTheme="minorHAnsi" w:cstheme="minorHAnsi"/>
                <w:bCs/>
                <w:sz w:val="22"/>
                <w:szCs w:val="22"/>
              </w:rPr>
            </w:pPr>
            <w:r>
              <w:rPr>
                <w:rFonts w:asciiTheme="minorHAnsi" w:hAnsiTheme="minorHAnsi" w:cstheme="minorHAnsi"/>
                <w:b w:val="0"/>
                <w:bCs/>
                <w:sz w:val="22"/>
                <w:szCs w:val="22"/>
              </w:rPr>
              <w:t>1</w:t>
            </w:r>
            <w:r w:rsidR="00F03F7A" w:rsidRPr="00466E1B">
              <w:rPr>
                <w:rFonts w:asciiTheme="minorHAnsi" w:hAnsiTheme="minorHAnsi" w:cstheme="minorHAnsi"/>
                <w:b w:val="0"/>
                <w:bCs/>
                <w:sz w:val="22"/>
                <w:szCs w:val="22"/>
              </w:rPr>
              <w:t>.</w:t>
            </w:r>
            <w:r w:rsidR="00F03F7A" w:rsidRPr="00466E1B">
              <w:rPr>
                <w:rFonts w:asciiTheme="minorHAnsi" w:hAnsiTheme="minorHAnsi" w:cstheme="minorHAnsi"/>
                <w:b w:val="0"/>
                <w:bCs/>
                <w:sz w:val="22"/>
                <w:szCs w:val="22"/>
              </w:rPr>
              <w:tab/>
              <w:t>Socialism and communism haven’t always created enough jobs or wealth to keep economies growing fast enough.</w:t>
            </w:r>
          </w:p>
          <w:p w14:paraId="0B5E0875" w14:textId="231236B9" w:rsidR="00F03F7A" w:rsidRPr="009830E1" w:rsidRDefault="00F03F7A" w:rsidP="00F03F7A">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F56218">
              <w:rPr>
                <w:rFonts w:asciiTheme="minorHAnsi" w:hAnsiTheme="minorHAnsi" w:cstheme="minorHAnsi"/>
                <w:sz w:val="22"/>
                <w:szCs w:val="22"/>
              </w:rPr>
              <w:t>2</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Socialist and communist countries have moved toward </w:t>
            </w:r>
            <w:r w:rsidRPr="009830E1">
              <w:rPr>
                <w:rFonts w:asciiTheme="minorHAnsi" w:hAnsiTheme="minorHAnsi" w:cstheme="minorHAnsi"/>
                <w:b/>
                <w:caps/>
                <w:sz w:val="22"/>
                <w:szCs w:val="22"/>
              </w:rPr>
              <w:t>capitalism</w:t>
            </w:r>
            <w:r w:rsidRPr="009830E1">
              <w:rPr>
                <w:rFonts w:asciiTheme="minorHAnsi" w:hAnsiTheme="minorHAnsi" w:cstheme="minorHAnsi"/>
                <w:sz w:val="22"/>
                <w:szCs w:val="22"/>
              </w:rPr>
              <w:t>.</w:t>
            </w:r>
          </w:p>
          <w:p w14:paraId="31772A80" w14:textId="0CCA1780" w:rsidR="00F03F7A" w:rsidRPr="009830E1" w:rsidRDefault="00F03F7A" w:rsidP="00F03F7A">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F56218">
              <w:rPr>
                <w:rFonts w:asciiTheme="minorHAnsi" w:hAnsiTheme="minorHAnsi" w:cstheme="minorHAnsi"/>
                <w:sz w:val="22"/>
                <w:szCs w:val="22"/>
              </w:rPr>
              <w:t>3</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So-called capitalist countries tend to move toward </w:t>
            </w:r>
            <w:r w:rsidRPr="009830E1">
              <w:rPr>
                <w:rFonts w:asciiTheme="minorHAnsi" w:hAnsiTheme="minorHAnsi" w:cstheme="minorHAnsi"/>
                <w:b/>
                <w:caps/>
                <w:sz w:val="22"/>
                <w:szCs w:val="22"/>
              </w:rPr>
              <w:t>socialism</w:t>
            </w:r>
            <w:r w:rsidRPr="009830E1">
              <w:rPr>
                <w:rFonts w:asciiTheme="minorHAnsi" w:hAnsiTheme="minorHAnsi" w:cstheme="minorHAnsi"/>
                <w:sz w:val="22"/>
                <w:szCs w:val="22"/>
              </w:rPr>
              <w:t>.</w:t>
            </w:r>
          </w:p>
          <w:p w14:paraId="5B23186F" w14:textId="4C039DBF" w:rsidR="00F03F7A" w:rsidRPr="009830E1" w:rsidRDefault="00F03F7A" w:rsidP="00F56218">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F56218">
              <w:rPr>
                <w:rFonts w:asciiTheme="minorHAnsi" w:hAnsiTheme="minorHAnsi" w:cstheme="minorHAnsi"/>
                <w:sz w:val="22"/>
                <w:szCs w:val="22"/>
              </w:rPr>
              <w:t>4</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No country is purely socialist or purely capitalist, rather some </w:t>
            </w:r>
            <w:r w:rsidRPr="009830E1">
              <w:rPr>
                <w:rFonts w:asciiTheme="minorHAnsi" w:hAnsiTheme="minorHAnsi" w:cstheme="minorHAnsi"/>
                <w:b/>
                <w:caps/>
                <w:sz w:val="22"/>
                <w:szCs w:val="22"/>
              </w:rPr>
              <w:t>mix of the two systems</w:t>
            </w:r>
            <w:r w:rsidRPr="009830E1">
              <w:rPr>
                <w:rFonts w:asciiTheme="minorHAnsi" w:hAnsiTheme="minorHAnsi" w:cstheme="minorHAnsi"/>
                <w:sz w:val="22"/>
                <w:szCs w:val="22"/>
              </w:rPr>
              <w:t>.</w:t>
            </w:r>
          </w:p>
          <w:p w14:paraId="6C6D4924" w14:textId="56D5F2C8" w:rsidR="00F03F7A" w:rsidRPr="009830E1" w:rsidRDefault="00F03F7A" w:rsidP="00F03F7A">
            <w:pPr>
              <w:pStyle w:val="OutlineA"/>
              <w:rPr>
                <w:rFonts w:asciiTheme="minorHAnsi" w:hAnsiTheme="minorHAnsi" w:cstheme="minorHAnsi"/>
                <w:b w:val="0"/>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450924" w:rsidRPr="009830E1">
              <w:rPr>
                <w:rFonts w:asciiTheme="minorHAnsi" w:hAnsiTheme="minorHAnsi" w:cstheme="minorHAnsi"/>
                <w:b w:val="0"/>
                <w:sz w:val="22"/>
                <w:szCs w:val="22"/>
              </w:rPr>
              <w:t>D</w:t>
            </w:r>
            <w:r w:rsidRPr="009830E1">
              <w:rPr>
                <w:rFonts w:asciiTheme="minorHAnsi" w:hAnsiTheme="minorHAnsi" w:cstheme="minorHAnsi"/>
                <w:b w:val="0"/>
                <w:sz w:val="22"/>
                <w:szCs w:val="22"/>
              </w:rPr>
              <w:t>.</w:t>
            </w:r>
            <w:r w:rsidRPr="009830E1">
              <w:rPr>
                <w:rFonts w:asciiTheme="minorHAnsi" w:hAnsiTheme="minorHAnsi" w:cstheme="minorHAnsi"/>
                <w:sz w:val="22"/>
                <w:szCs w:val="22"/>
              </w:rPr>
              <w:tab/>
            </w:r>
            <w:r w:rsidRPr="009830E1">
              <w:rPr>
                <w:rFonts w:asciiTheme="minorHAnsi" w:hAnsiTheme="minorHAnsi" w:cstheme="minorHAnsi"/>
                <w:i/>
                <w:sz w:val="22"/>
                <w:szCs w:val="22"/>
                <w:u w:val="single"/>
              </w:rPr>
              <w:t>MIXED ECONOMIES</w:t>
            </w:r>
            <w:r w:rsidRPr="009830E1">
              <w:rPr>
                <w:rFonts w:asciiTheme="minorHAnsi" w:hAnsiTheme="minorHAnsi" w:cstheme="minorHAnsi"/>
                <w:sz w:val="22"/>
                <w:szCs w:val="22"/>
              </w:rPr>
              <w:t xml:space="preserve"> </w:t>
            </w:r>
            <w:r w:rsidRPr="009830E1">
              <w:rPr>
                <w:rFonts w:asciiTheme="minorHAnsi" w:hAnsiTheme="minorHAnsi" w:cstheme="minorHAnsi"/>
                <w:b w:val="0"/>
                <w:sz w:val="22"/>
                <w:szCs w:val="22"/>
              </w:rPr>
              <w:t xml:space="preserve">are economic systems in which some allocation of resources is made by the market and some by </w:t>
            </w:r>
            <w:r w:rsidR="00071E25">
              <w:rPr>
                <w:rFonts w:asciiTheme="minorHAnsi" w:hAnsiTheme="minorHAnsi" w:cstheme="minorHAnsi"/>
                <w:b w:val="0"/>
                <w:sz w:val="22"/>
                <w:szCs w:val="22"/>
              </w:rPr>
              <w:t xml:space="preserve">the </w:t>
            </w:r>
            <w:r w:rsidRPr="009830E1">
              <w:rPr>
                <w:rFonts w:asciiTheme="minorHAnsi" w:hAnsiTheme="minorHAnsi" w:cstheme="minorHAnsi"/>
                <w:b w:val="0"/>
                <w:sz w:val="22"/>
                <w:szCs w:val="22"/>
              </w:rPr>
              <w:t>government.</w:t>
            </w:r>
          </w:p>
          <w:p w14:paraId="379BDCB8" w14:textId="7932F318" w:rsidR="00F03F7A" w:rsidRPr="009830E1" w:rsidRDefault="00F03F7A" w:rsidP="00F03F7A">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450924" w:rsidRPr="009830E1">
              <w:rPr>
                <w:rFonts w:asciiTheme="minorHAnsi" w:hAnsiTheme="minorHAnsi" w:cstheme="minorHAnsi"/>
                <w:b w:val="0"/>
                <w:sz w:val="22"/>
                <w:szCs w:val="22"/>
              </w:rPr>
              <w:t>E</w:t>
            </w:r>
            <w:r w:rsidRPr="009830E1">
              <w:rPr>
                <w:rFonts w:asciiTheme="minorHAnsi" w:hAnsiTheme="minorHAnsi" w:cstheme="minorHAnsi"/>
                <w:b w:val="0"/>
                <w:sz w:val="22"/>
                <w:szCs w:val="22"/>
              </w:rPr>
              <w:t>.</w:t>
            </w:r>
            <w:r w:rsidRPr="009830E1">
              <w:rPr>
                <w:rFonts w:asciiTheme="minorHAnsi" w:hAnsiTheme="minorHAnsi" w:cstheme="minorHAnsi"/>
                <w:sz w:val="22"/>
                <w:szCs w:val="22"/>
              </w:rPr>
              <w:tab/>
              <w:t xml:space="preserve">THE </w:t>
            </w:r>
            <w:r w:rsidR="00EE4005" w:rsidRPr="00E42067">
              <w:rPr>
                <w:rFonts w:asciiTheme="minorHAnsi" w:hAnsiTheme="minorHAnsi" w:cstheme="minorHAnsi"/>
                <w:sz w:val="22"/>
                <w:szCs w:val="22"/>
              </w:rPr>
              <w:t>UNITED STATES</w:t>
            </w:r>
            <w:r w:rsidRPr="009830E1">
              <w:rPr>
                <w:rFonts w:asciiTheme="minorHAnsi" w:hAnsiTheme="minorHAnsi" w:cstheme="minorHAnsi"/>
                <w:sz w:val="22"/>
                <w:szCs w:val="22"/>
              </w:rPr>
              <w:t xml:space="preserve"> HAS A MIXED ECONOMY.</w:t>
            </w:r>
          </w:p>
          <w:p w14:paraId="780679D7" w14:textId="32A4D116" w:rsidR="00F03F7A" w:rsidRPr="009830E1" w:rsidRDefault="00F03F7A" w:rsidP="00466E1B">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r>
            <w:r w:rsidR="00F56218">
              <w:rPr>
                <w:rFonts w:asciiTheme="minorHAnsi" w:hAnsiTheme="minorHAnsi" w:cstheme="minorHAnsi"/>
                <w:sz w:val="22"/>
                <w:szCs w:val="22"/>
              </w:rPr>
              <w:t>T</w:t>
            </w:r>
            <w:r w:rsidRPr="009830E1">
              <w:rPr>
                <w:rFonts w:asciiTheme="minorHAnsi" w:hAnsiTheme="minorHAnsi" w:cstheme="minorHAnsi"/>
                <w:sz w:val="22"/>
                <w:szCs w:val="22"/>
              </w:rPr>
              <w:t xml:space="preserve">he government </w:t>
            </w:r>
            <w:r w:rsidR="00F430D2" w:rsidRPr="009830E1">
              <w:rPr>
                <w:rFonts w:asciiTheme="minorHAnsi" w:hAnsiTheme="minorHAnsi" w:cstheme="minorHAnsi"/>
                <w:sz w:val="22"/>
                <w:szCs w:val="22"/>
              </w:rPr>
              <w:t>is</w:t>
            </w:r>
            <w:r w:rsidRPr="009830E1">
              <w:rPr>
                <w:rFonts w:asciiTheme="minorHAnsi" w:hAnsiTheme="minorHAnsi" w:cstheme="minorHAnsi"/>
                <w:sz w:val="22"/>
                <w:szCs w:val="22"/>
              </w:rPr>
              <w:t xml:space="preserve"> the largest employer in the </w:t>
            </w:r>
            <w:r w:rsidR="005252F3" w:rsidRPr="005252F3">
              <w:rPr>
                <w:rFonts w:asciiTheme="minorHAnsi" w:hAnsiTheme="minorHAnsi" w:cstheme="minorHAnsi"/>
                <w:sz w:val="22"/>
                <w:szCs w:val="22"/>
              </w:rPr>
              <w:t>United States</w:t>
            </w:r>
            <w:r w:rsidRPr="00E561B1">
              <w:rPr>
                <w:rFonts w:asciiTheme="minorHAnsi" w:hAnsiTheme="minorHAnsi" w:cstheme="minorHAnsi"/>
                <w:sz w:val="22"/>
                <w:szCs w:val="22"/>
              </w:rPr>
              <w:t>.</w:t>
            </w:r>
          </w:p>
        </w:tc>
        <w:tc>
          <w:tcPr>
            <w:tcW w:w="4430" w:type="dxa"/>
          </w:tcPr>
          <w:p w14:paraId="00C6D006" w14:textId="77F60C16" w:rsidR="004512FD" w:rsidRPr="009830E1" w:rsidRDefault="00E65DA5" w:rsidP="00090C60">
            <w:pPr>
              <w:pStyle w:val="ListParagraph"/>
              <w:autoSpaceDE w:val="0"/>
              <w:autoSpaceDN w:val="0"/>
              <w:adjustRightInd w:val="0"/>
              <w:ind w:left="72"/>
              <w:jc w:val="both"/>
              <w:rPr>
                <w:rFonts w:asciiTheme="minorHAnsi" w:hAnsiTheme="minorHAnsi" w:cstheme="minorHAnsi"/>
                <w:b/>
                <w:bCs/>
                <w:szCs w:val="21"/>
              </w:rPr>
            </w:pPr>
            <w:r w:rsidRPr="009830E1">
              <w:rPr>
                <w:rFonts w:asciiTheme="minorHAnsi" w:hAnsiTheme="minorHAnsi" w:cstheme="minorHAnsi"/>
                <w:b/>
                <w:bCs/>
                <w:szCs w:val="21"/>
              </w:rPr>
              <w:t>Classroom Activities</w:t>
            </w:r>
          </w:p>
          <w:p w14:paraId="4B1CA62A" w14:textId="77777777" w:rsidR="00E65DA5" w:rsidRPr="009830E1" w:rsidRDefault="00E65DA5" w:rsidP="00E65DA5">
            <w:pPr>
              <w:pStyle w:val="LL-CTEREF"/>
              <w:keepLines/>
              <w:spacing w:after="0"/>
              <w:jc w:val="left"/>
              <w:rPr>
                <w:rFonts w:asciiTheme="minorHAnsi" w:hAnsiTheme="minorHAnsi" w:cstheme="minorHAnsi"/>
              </w:rPr>
            </w:pPr>
          </w:p>
          <w:p w14:paraId="251F780B" w14:textId="77777777" w:rsidR="00E65DA5" w:rsidRPr="009830E1" w:rsidRDefault="00E65DA5" w:rsidP="00E65DA5">
            <w:pPr>
              <w:pStyle w:val="LL-CTEREF"/>
              <w:keepLines/>
              <w:spacing w:after="0"/>
              <w:jc w:val="left"/>
              <w:rPr>
                <w:rFonts w:asciiTheme="minorHAnsi" w:hAnsiTheme="minorHAnsi" w:cstheme="minorHAnsi"/>
              </w:rPr>
            </w:pPr>
          </w:p>
          <w:p w14:paraId="434D0F38" w14:textId="77777777" w:rsidR="00E65DA5" w:rsidRPr="009830E1" w:rsidRDefault="00E65DA5" w:rsidP="00E65DA5">
            <w:pPr>
              <w:pStyle w:val="LL-CTEREF"/>
              <w:keepLines/>
              <w:spacing w:after="0"/>
              <w:jc w:val="left"/>
              <w:rPr>
                <w:rFonts w:asciiTheme="minorHAnsi" w:hAnsiTheme="minorHAnsi" w:cstheme="minorHAnsi"/>
              </w:rPr>
            </w:pPr>
          </w:p>
          <w:p w14:paraId="7E4DAD48" w14:textId="77777777" w:rsidR="00E65DA5" w:rsidRPr="009830E1" w:rsidRDefault="00E65DA5" w:rsidP="00E65DA5">
            <w:pPr>
              <w:pStyle w:val="LL-CTEREF"/>
              <w:keepLines/>
              <w:spacing w:after="0"/>
              <w:jc w:val="left"/>
              <w:rPr>
                <w:rFonts w:asciiTheme="minorHAnsi" w:hAnsiTheme="minorHAnsi" w:cstheme="minorHAnsi"/>
              </w:rPr>
            </w:pPr>
          </w:p>
          <w:p w14:paraId="2B7D1808" w14:textId="0719438D" w:rsidR="00E53AA0" w:rsidRPr="009830E1" w:rsidRDefault="00E53AA0" w:rsidP="00E53AA0">
            <w:pPr>
              <w:autoSpaceDE w:val="0"/>
              <w:autoSpaceDN w:val="0"/>
              <w:adjustRightInd w:val="0"/>
              <w:jc w:val="both"/>
              <w:rPr>
                <w:rFonts w:asciiTheme="minorHAnsi" w:hAnsiTheme="minorHAnsi" w:cstheme="minorHAnsi"/>
                <w:b/>
                <w:bCs/>
                <w:szCs w:val="21"/>
              </w:rPr>
            </w:pPr>
          </w:p>
        </w:tc>
        <w:tc>
          <w:tcPr>
            <w:tcW w:w="2769" w:type="dxa"/>
            <w:gridSpan w:val="2"/>
          </w:tcPr>
          <w:p w14:paraId="5BB28B73" w14:textId="353A92B1" w:rsidR="004512FD" w:rsidRPr="009830E1" w:rsidRDefault="00E65DA5" w:rsidP="00090C60">
            <w:pPr>
              <w:pStyle w:val="ListParagraph"/>
              <w:ind w:left="0"/>
              <w:rPr>
                <w:rFonts w:asciiTheme="minorHAnsi" w:hAnsiTheme="minorHAnsi" w:cstheme="minorHAnsi"/>
                <w:b/>
                <w:szCs w:val="21"/>
              </w:rPr>
            </w:pPr>
            <w:r w:rsidRPr="009830E1">
              <w:rPr>
                <w:rFonts w:asciiTheme="minorHAnsi" w:hAnsiTheme="minorHAnsi" w:cstheme="minorHAnsi"/>
                <w:b/>
                <w:szCs w:val="21"/>
              </w:rPr>
              <w:t xml:space="preserve">PowerPoint </w:t>
            </w:r>
            <w:r w:rsidR="00547294" w:rsidRPr="009830E1">
              <w:rPr>
                <w:rFonts w:asciiTheme="minorHAnsi" w:hAnsiTheme="minorHAnsi" w:cstheme="minorHAnsi"/>
                <w:b/>
                <w:szCs w:val="21"/>
              </w:rPr>
              <w:t>S</w:t>
            </w:r>
            <w:r w:rsidRPr="009830E1">
              <w:rPr>
                <w:rFonts w:asciiTheme="minorHAnsi" w:hAnsiTheme="minorHAnsi" w:cstheme="minorHAnsi"/>
                <w:b/>
                <w:szCs w:val="21"/>
              </w:rPr>
              <w:t>lides</w:t>
            </w:r>
          </w:p>
          <w:p w14:paraId="653851FA" w14:textId="77777777" w:rsidR="00ED0D3C" w:rsidRPr="000000FF" w:rsidRDefault="00ED0D3C" w:rsidP="00090C60">
            <w:pPr>
              <w:pStyle w:val="ListParagraph"/>
              <w:ind w:left="0"/>
              <w:rPr>
                <w:rFonts w:asciiTheme="minorHAnsi" w:hAnsiTheme="minorHAnsi" w:cstheme="minorHAnsi"/>
                <w:b/>
                <w:sz w:val="21"/>
                <w:szCs w:val="21"/>
              </w:rPr>
            </w:pPr>
          </w:p>
          <w:p w14:paraId="14F0FC52" w14:textId="19C97B84" w:rsidR="00ED0D3C" w:rsidRPr="000000FF" w:rsidRDefault="00ED0D3C" w:rsidP="00090C60">
            <w:pPr>
              <w:pStyle w:val="ListParagraph"/>
              <w:ind w:left="0"/>
              <w:rPr>
                <w:rFonts w:asciiTheme="minorHAnsi" w:hAnsiTheme="minorHAnsi" w:cstheme="minorHAnsi"/>
                <w:sz w:val="21"/>
                <w:szCs w:val="21"/>
              </w:rPr>
            </w:pPr>
            <w:r w:rsidRPr="000000FF">
              <w:rPr>
                <w:rFonts w:asciiTheme="minorHAnsi" w:hAnsiTheme="minorHAnsi" w:cstheme="minorHAnsi"/>
                <w:sz w:val="21"/>
                <w:szCs w:val="21"/>
              </w:rPr>
              <w:t>PP</w:t>
            </w:r>
            <w:r w:rsidR="00547294" w:rsidRPr="000000FF">
              <w:rPr>
                <w:rFonts w:asciiTheme="minorHAnsi" w:hAnsiTheme="minorHAnsi" w:cstheme="minorHAnsi"/>
                <w:sz w:val="21"/>
                <w:szCs w:val="21"/>
              </w:rPr>
              <w:t>T</w:t>
            </w:r>
            <w:r w:rsidRPr="000000FF">
              <w:rPr>
                <w:rFonts w:asciiTheme="minorHAnsi" w:hAnsiTheme="minorHAnsi" w:cstheme="minorHAnsi"/>
                <w:sz w:val="21"/>
                <w:szCs w:val="21"/>
              </w:rPr>
              <w:t xml:space="preserve"> </w:t>
            </w:r>
            <w:r w:rsidR="00C21D1B">
              <w:rPr>
                <w:rFonts w:asciiTheme="minorHAnsi" w:hAnsiTheme="minorHAnsi" w:cstheme="minorHAnsi"/>
                <w:sz w:val="21"/>
                <w:szCs w:val="21"/>
              </w:rPr>
              <w:t>43</w:t>
            </w:r>
          </w:p>
          <w:p w14:paraId="46981D7D" w14:textId="77777777" w:rsidR="00ED0D3C" w:rsidRPr="000000FF" w:rsidRDefault="00ED0D3C" w:rsidP="00090C60">
            <w:pPr>
              <w:pStyle w:val="ListParagraph"/>
              <w:ind w:left="0"/>
              <w:rPr>
                <w:rFonts w:asciiTheme="minorHAnsi" w:hAnsiTheme="minorHAnsi" w:cstheme="minorHAnsi"/>
                <w:sz w:val="21"/>
                <w:szCs w:val="21"/>
              </w:rPr>
            </w:pPr>
          </w:p>
          <w:p w14:paraId="090550BE" w14:textId="77777777" w:rsidR="00ED0D3C" w:rsidRPr="000000FF" w:rsidRDefault="00ED0D3C" w:rsidP="00090C60">
            <w:pPr>
              <w:pStyle w:val="ListParagraph"/>
              <w:ind w:left="0"/>
              <w:rPr>
                <w:rFonts w:asciiTheme="minorHAnsi" w:hAnsiTheme="minorHAnsi" w:cstheme="minorHAnsi"/>
                <w:sz w:val="21"/>
                <w:szCs w:val="21"/>
              </w:rPr>
            </w:pPr>
          </w:p>
          <w:p w14:paraId="3A718C71" w14:textId="77777777" w:rsidR="00ED0D3C" w:rsidRPr="000000FF" w:rsidRDefault="00ED0D3C" w:rsidP="00090C60">
            <w:pPr>
              <w:pStyle w:val="ListParagraph"/>
              <w:ind w:left="0"/>
              <w:rPr>
                <w:rFonts w:asciiTheme="minorHAnsi" w:hAnsiTheme="minorHAnsi" w:cstheme="minorHAnsi"/>
                <w:sz w:val="21"/>
                <w:szCs w:val="21"/>
              </w:rPr>
            </w:pPr>
          </w:p>
          <w:p w14:paraId="22EC5FA7" w14:textId="77777777" w:rsidR="00ED0D3C" w:rsidRPr="000000FF" w:rsidRDefault="00ED0D3C" w:rsidP="00090C60">
            <w:pPr>
              <w:pStyle w:val="ListParagraph"/>
              <w:ind w:left="0"/>
              <w:rPr>
                <w:rFonts w:asciiTheme="minorHAnsi" w:hAnsiTheme="minorHAnsi" w:cstheme="minorHAnsi"/>
                <w:sz w:val="21"/>
                <w:szCs w:val="21"/>
              </w:rPr>
            </w:pPr>
          </w:p>
          <w:p w14:paraId="0AA6AFA3" w14:textId="77777777" w:rsidR="00ED0D3C" w:rsidRPr="000000FF" w:rsidRDefault="00ED0D3C" w:rsidP="00090C60">
            <w:pPr>
              <w:pStyle w:val="ListParagraph"/>
              <w:ind w:left="0"/>
              <w:rPr>
                <w:rFonts w:asciiTheme="minorHAnsi" w:hAnsiTheme="minorHAnsi" w:cstheme="minorHAnsi"/>
                <w:sz w:val="21"/>
                <w:szCs w:val="21"/>
              </w:rPr>
            </w:pPr>
          </w:p>
          <w:p w14:paraId="011E856F" w14:textId="77777777" w:rsidR="00ED0D3C" w:rsidRPr="000000FF" w:rsidRDefault="00ED0D3C" w:rsidP="00090C60">
            <w:pPr>
              <w:pStyle w:val="ListParagraph"/>
              <w:ind w:left="0"/>
              <w:rPr>
                <w:rFonts w:asciiTheme="minorHAnsi" w:hAnsiTheme="minorHAnsi" w:cstheme="minorHAnsi"/>
                <w:sz w:val="21"/>
                <w:szCs w:val="21"/>
              </w:rPr>
            </w:pPr>
          </w:p>
          <w:p w14:paraId="59ADE4B4" w14:textId="77777777" w:rsidR="00ED0D3C" w:rsidRPr="000000FF" w:rsidRDefault="00ED0D3C" w:rsidP="00090C60">
            <w:pPr>
              <w:pStyle w:val="ListParagraph"/>
              <w:ind w:left="0"/>
              <w:rPr>
                <w:rFonts w:asciiTheme="minorHAnsi" w:hAnsiTheme="minorHAnsi" w:cstheme="minorHAnsi"/>
                <w:sz w:val="21"/>
                <w:szCs w:val="21"/>
              </w:rPr>
            </w:pPr>
          </w:p>
          <w:p w14:paraId="332DEE7C" w14:textId="77777777" w:rsidR="00ED0D3C" w:rsidRPr="000000FF" w:rsidRDefault="00ED0D3C" w:rsidP="00090C60">
            <w:pPr>
              <w:pStyle w:val="ListParagraph"/>
              <w:ind w:left="0"/>
              <w:rPr>
                <w:rFonts w:asciiTheme="minorHAnsi" w:hAnsiTheme="minorHAnsi" w:cstheme="minorHAnsi"/>
                <w:sz w:val="21"/>
                <w:szCs w:val="21"/>
              </w:rPr>
            </w:pPr>
          </w:p>
          <w:p w14:paraId="494AA627" w14:textId="77777777" w:rsidR="00ED0D3C" w:rsidRPr="000000FF" w:rsidRDefault="00ED0D3C" w:rsidP="00090C60">
            <w:pPr>
              <w:pStyle w:val="ListParagraph"/>
              <w:ind w:left="0"/>
              <w:rPr>
                <w:rFonts w:asciiTheme="minorHAnsi" w:hAnsiTheme="minorHAnsi" w:cstheme="minorHAnsi"/>
                <w:sz w:val="21"/>
                <w:szCs w:val="21"/>
              </w:rPr>
            </w:pPr>
          </w:p>
          <w:p w14:paraId="57A50EC7" w14:textId="77777777" w:rsidR="00ED0D3C" w:rsidRPr="000000FF" w:rsidRDefault="00ED0D3C" w:rsidP="00090C60">
            <w:pPr>
              <w:pStyle w:val="ListParagraph"/>
              <w:ind w:left="0"/>
              <w:rPr>
                <w:rFonts w:asciiTheme="minorHAnsi" w:hAnsiTheme="minorHAnsi" w:cstheme="minorHAnsi"/>
                <w:sz w:val="21"/>
                <w:szCs w:val="21"/>
              </w:rPr>
            </w:pPr>
          </w:p>
          <w:p w14:paraId="36509164" w14:textId="77777777" w:rsidR="00ED0D3C" w:rsidRPr="000000FF" w:rsidRDefault="00ED0D3C" w:rsidP="00090C60">
            <w:pPr>
              <w:pStyle w:val="ListParagraph"/>
              <w:ind w:left="0"/>
              <w:rPr>
                <w:rFonts w:asciiTheme="minorHAnsi" w:hAnsiTheme="minorHAnsi" w:cstheme="minorHAnsi"/>
                <w:sz w:val="21"/>
                <w:szCs w:val="21"/>
              </w:rPr>
            </w:pPr>
          </w:p>
          <w:p w14:paraId="56D54D92" w14:textId="77777777" w:rsidR="00ED0D3C" w:rsidRPr="000000FF" w:rsidRDefault="00ED0D3C" w:rsidP="00090C60">
            <w:pPr>
              <w:pStyle w:val="ListParagraph"/>
              <w:ind w:left="0"/>
              <w:rPr>
                <w:rFonts w:asciiTheme="minorHAnsi" w:hAnsiTheme="minorHAnsi" w:cstheme="minorHAnsi"/>
                <w:sz w:val="21"/>
                <w:szCs w:val="21"/>
              </w:rPr>
            </w:pPr>
          </w:p>
          <w:p w14:paraId="717E363B" w14:textId="77777777" w:rsidR="00ED0D3C" w:rsidRPr="000000FF" w:rsidRDefault="00ED0D3C" w:rsidP="00090C60">
            <w:pPr>
              <w:pStyle w:val="ListParagraph"/>
              <w:ind w:left="0"/>
              <w:rPr>
                <w:rFonts w:asciiTheme="minorHAnsi" w:hAnsiTheme="minorHAnsi" w:cstheme="minorHAnsi"/>
                <w:sz w:val="21"/>
                <w:szCs w:val="21"/>
              </w:rPr>
            </w:pPr>
          </w:p>
          <w:p w14:paraId="1C920CEC" w14:textId="77777777" w:rsidR="00ED0D3C" w:rsidRPr="000000FF" w:rsidRDefault="00ED0D3C" w:rsidP="00090C60">
            <w:pPr>
              <w:pStyle w:val="ListParagraph"/>
              <w:ind w:left="0"/>
              <w:rPr>
                <w:rFonts w:asciiTheme="minorHAnsi" w:hAnsiTheme="minorHAnsi" w:cstheme="minorHAnsi"/>
                <w:sz w:val="21"/>
                <w:szCs w:val="21"/>
              </w:rPr>
            </w:pPr>
          </w:p>
          <w:p w14:paraId="033636CD" w14:textId="77777777" w:rsidR="00ED0D3C" w:rsidRPr="000000FF" w:rsidRDefault="00ED0D3C" w:rsidP="00090C60">
            <w:pPr>
              <w:pStyle w:val="ListParagraph"/>
              <w:ind w:left="0"/>
              <w:rPr>
                <w:rFonts w:asciiTheme="minorHAnsi" w:hAnsiTheme="minorHAnsi" w:cstheme="minorHAnsi"/>
                <w:sz w:val="21"/>
                <w:szCs w:val="21"/>
              </w:rPr>
            </w:pPr>
          </w:p>
          <w:p w14:paraId="75172197" w14:textId="77777777" w:rsidR="00ED0D3C" w:rsidRPr="000000FF" w:rsidRDefault="00ED0D3C" w:rsidP="00090C60">
            <w:pPr>
              <w:pStyle w:val="ListParagraph"/>
              <w:ind w:left="0"/>
              <w:rPr>
                <w:rFonts w:asciiTheme="minorHAnsi" w:hAnsiTheme="minorHAnsi" w:cstheme="minorHAnsi"/>
                <w:sz w:val="21"/>
                <w:szCs w:val="21"/>
              </w:rPr>
            </w:pPr>
          </w:p>
          <w:p w14:paraId="5FF931AC" w14:textId="77777777" w:rsidR="00ED0D3C" w:rsidRPr="000000FF" w:rsidRDefault="00ED0D3C" w:rsidP="00090C60">
            <w:pPr>
              <w:pStyle w:val="ListParagraph"/>
              <w:ind w:left="0"/>
              <w:rPr>
                <w:rFonts w:asciiTheme="minorHAnsi" w:hAnsiTheme="minorHAnsi" w:cstheme="minorHAnsi"/>
                <w:sz w:val="21"/>
                <w:szCs w:val="21"/>
              </w:rPr>
            </w:pPr>
          </w:p>
          <w:p w14:paraId="660A8BA8" w14:textId="77777777" w:rsidR="00ED0D3C" w:rsidRPr="000000FF" w:rsidRDefault="00ED0D3C" w:rsidP="00090C60">
            <w:pPr>
              <w:pStyle w:val="ListParagraph"/>
              <w:ind w:left="0"/>
              <w:rPr>
                <w:rFonts w:asciiTheme="minorHAnsi" w:hAnsiTheme="minorHAnsi" w:cstheme="minorHAnsi"/>
                <w:sz w:val="21"/>
                <w:szCs w:val="21"/>
              </w:rPr>
            </w:pPr>
          </w:p>
          <w:p w14:paraId="712D329B" w14:textId="77777777" w:rsidR="00ED0D3C" w:rsidRPr="000000FF" w:rsidRDefault="00ED0D3C" w:rsidP="00090C60">
            <w:pPr>
              <w:pStyle w:val="ListParagraph"/>
              <w:ind w:left="0"/>
              <w:rPr>
                <w:rFonts w:asciiTheme="minorHAnsi" w:hAnsiTheme="minorHAnsi" w:cstheme="minorHAnsi"/>
                <w:sz w:val="21"/>
                <w:szCs w:val="21"/>
              </w:rPr>
            </w:pPr>
          </w:p>
          <w:p w14:paraId="72F3B9E5" w14:textId="35103E19" w:rsidR="00ED0D3C" w:rsidRDefault="00ED0D3C" w:rsidP="00090C60">
            <w:pPr>
              <w:pStyle w:val="ListParagraph"/>
              <w:ind w:left="0"/>
              <w:rPr>
                <w:rFonts w:asciiTheme="minorHAnsi" w:hAnsiTheme="minorHAnsi" w:cstheme="minorHAnsi"/>
                <w:sz w:val="21"/>
                <w:szCs w:val="21"/>
              </w:rPr>
            </w:pPr>
          </w:p>
          <w:p w14:paraId="4B2B1E52" w14:textId="244FB14A" w:rsidR="000000FF" w:rsidRDefault="000000FF" w:rsidP="00090C60">
            <w:pPr>
              <w:pStyle w:val="ListParagraph"/>
              <w:ind w:left="0"/>
              <w:rPr>
                <w:rFonts w:asciiTheme="minorHAnsi" w:hAnsiTheme="minorHAnsi" w:cstheme="minorHAnsi"/>
                <w:sz w:val="21"/>
                <w:szCs w:val="21"/>
              </w:rPr>
            </w:pPr>
          </w:p>
          <w:p w14:paraId="20511E7B" w14:textId="33695AD9" w:rsidR="000000FF" w:rsidRDefault="000000FF" w:rsidP="00090C60">
            <w:pPr>
              <w:pStyle w:val="ListParagraph"/>
              <w:ind w:left="0"/>
              <w:rPr>
                <w:rFonts w:asciiTheme="minorHAnsi" w:hAnsiTheme="minorHAnsi" w:cstheme="minorHAnsi"/>
                <w:sz w:val="21"/>
                <w:szCs w:val="21"/>
              </w:rPr>
            </w:pPr>
          </w:p>
          <w:p w14:paraId="6BCF0415" w14:textId="77777777" w:rsidR="000000FF" w:rsidRPr="000000FF" w:rsidRDefault="000000FF" w:rsidP="00090C60">
            <w:pPr>
              <w:pStyle w:val="ListParagraph"/>
              <w:ind w:left="0"/>
              <w:rPr>
                <w:rFonts w:asciiTheme="minorHAnsi" w:hAnsiTheme="minorHAnsi" w:cstheme="minorHAnsi"/>
                <w:sz w:val="21"/>
                <w:szCs w:val="21"/>
              </w:rPr>
            </w:pPr>
          </w:p>
          <w:p w14:paraId="589C615A" w14:textId="77777777" w:rsidR="00ED0D3C" w:rsidRPr="000000FF" w:rsidRDefault="00ED0D3C" w:rsidP="00090C60">
            <w:pPr>
              <w:pStyle w:val="ListParagraph"/>
              <w:ind w:left="0"/>
              <w:rPr>
                <w:rFonts w:asciiTheme="minorHAnsi" w:hAnsiTheme="minorHAnsi" w:cstheme="minorHAnsi"/>
                <w:sz w:val="21"/>
                <w:szCs w:val="21"/>
              </w:rPr>
            </w:pPr>
          </w:p>
          <w:p w14:paraId="5FB06110" w14:textId="77777777" w:rsidR="00ED0D3C" w:rsidRPr="000000FF" w:rsidRDefault="00ED0D3C" w:rsidP="00090C60">
            <w:pPr>
              <w:pStyle w:val="ListParagraph"/>
              <w:ind w:left="0"/>
              <w:rPr>
                <w:rFonts w:asciiTheme="minorHAnsi" w:hAnsiTheme="minorHAnsi" w:cstheme="minorHAnsi"/>
                <w:sz w:val="21"/>
                <w:szCs w:val="21"/>
              </w:rPr>
            </w:pPr>
          </w:p>
          <w:p w14:paraId="418486FE" w14:textId="77777777" w:rsidR="00ED0D3C" w:rsidRPr="000000FF" w:rsidRDefault="00ED0D3C" w:rsidP="00090C60">
            <w:pPr>
              <w:pStyle w:val="ListParagraph"/>
              <w:ind w:left="0"/>
              <w:rPr>
                <w:rFonts w:asciiTheme="minorHAnsi" w:hAnsiTheme="minorHAnsi" w:cstheme="minorHAnsi"/>
                <w:sz w:val="21"/>
                <w:szCs w:val="21"/>
              </w:rPr>
            </w:pPr>
          </w:p>
          <w:p w14:paraId="28A6F461" w14:textId="77777777" w:rsidR="00ED0D3C" w:rsidRPr="000000FF" w:rsidRDefault="00ED0D3C" w:rsidP="00090C60">
            <w:pPr>
              <w:pStyle w:val="ListParagraph"/>
              <w:ind w:left="0"/>
              <w:rPr>
                <w:rFonts w:asciiTheme="minorHAnsi" w:hAnsiTheme="minorHAnsi" w:cstheme="minorHAnsi"/>
                <w:sz w:val="21"/>
                <w:szCs w:val="21"/>
              </w:rPr>
            </w:pPr>
          </w:p>
          <w:p w14:paraId="30BB2194" w14:textId="77777777" w:rsidR="00ED0D3C" w:rsidRPr="000000FF" w:rsidRDefault="00ED0D3C" w:rsidP="00090C60">
            <w:pPr>
              <w:pStyle w:val="ListParagraph"/>
              <w:ind w:left="0"/>
              <w:rPr>
                <w:rFonts w:asciiTheme="minorHAnsi" w:hAnsiTheme="minorHAnsi" w:cstheme="minorHAnsi"/>
                <w:sz w:val="21"/>
                <w:szCs w:val="21"/>
              </w:rPr>
            </w:pPr>
          </w:p>
          <w:p w14:paraId="5A0790FF" w14:textId="77777777" w:rsidR="00ED0D3C" w:rsidRPr="000000FF" w:rsidRDefault="00ED0D3C" w:rsidP="00090C60">
            <w:pPr>
              <w:pStyle w:val="ListParagraph"/>
              <w:ind w:left="0"/>
              <w:rPr>
                <w:rFonts w:asciiTheme="minorHAnsi" w:hAnsiTheme="minorHAnsi" w:cstheme="minorHAnsi"/>
                <w:sz w:val="21"/>
                <w:szCs w:val="21"/>
              </w:rPr>
            </w:pPr>
          </w:p>
          <w:p w14:paraId="1328E334" w14:textId="77777777" w:rsidR="00ED0D3C" w:rsidRPr="000000FF" w:rsidRDefault="00ED0D3C" w:rsidP="00090C60">
            <w:pPr>
              <w:pStyle w:val="ListParagraph"/>
              <w:ind w:left="0"/>
              <w:rPr>
                <w:rFonts w:asciiTheme="minorHAnsi" w:hAnsiTheme="minorHAnsi" w:cstheme="minorHAnsi"/>
                <w:sz w:val="21"/>
                <w:szCs w:val="21"/>
              </w:rPr>
            </w:pPr>
          </w:p>
          <w:p w14:paraId="2FCB2B8A" w14:textId="77777777" w:rsidR="00ED0D3C" w:rsidRPr="000000FF" w:rsidRDefault="00ED0D3C" w:rsidP="00090C60">
            <w:pPr>
              <w:pStyle w:val="ListParagraph"/>
              <w:ind w:left="0"/>
              <w:rPr>
                <w:rFonts w:asciiTheme="minorHAnsi" w:hAnsiTheme="minorHAnsi" w:cstheme="minorHAnsi"/>
                <w:sz w:val="21"/>
                <w:szCs w:val="21"/>
              </w:rPr>
            </w:pPr>
          </w:p>
          <w:p w14:paraId="6ED03E81" w14:textId="77777777" w:rsidR="00ED0D3C" w:rsidRPr="000000FF" w:rsidRDefault="00ED0D3C" w:rsidP="00090C60">
            <w:pPr>
              <w:pStyle w:val="ListParagraph"/>
              <w:ind w:left="0"/>
              <w:rPr>
                <w:rFonts w:asciiTheme="minorHAnsi" w:hAnsiTheme="minorHAnsi" w:cstheme="minorHAnsi"/>
                <w:sz w:val="21"/>
                <w:szCs w:val="21"/>
              </w:rPr>
            </w:pPr>
          </w:p>
          <w:p w14:paraId="121B7CD7" w14:textId="77777777" w:rsidR="00ED0D3C" w:rsidRPr="000000FF" w:rsidRDefault="00ED0D3C" w:rsidP="00090C60">
            <w:pPr>
              <w:pStyle w:val="ListParagraph"/>
              <w:ind w:left="0"/>
              <w:rPr>
                <w:rFonts w:asciiTheme="minorHAnsi" w:hAnsiTheme="minorHAnsi" w:cstheme="minorHAnsi"/>
                <w:sz w:val="21"/>
                <w:szCs w:val="21"/>
              </w:rPr>
            </w:pPr>
          </w:p>
          <w:p w14:paraId="0197C450" w14:textId="77777777" w:rsidR="00ED0D3C" w:rsidRPr="000000FF" w:rsidRDefault="00ED0D3C" w:rsidP="00090C60">
            <w:pPr>
              <w:pStyle w:val="ListParagraph"/>
              <w:ind w:left="0"/>
              <w:rPr>
                <w:rFonts w:asciiTheme="minorHAnsi" w:hAnsiTheme="minorHAnsi" w:cstheme="minorHAnsi"/>
                <w:sz w:val="21"/>
                <w:szCs w:val="21"/>
              </w:rPr>
            </w:pPr>
          </w:p>
          <w:p w14:paraId="5B22FFF3" w14:textId="77777777" w:rsidR="00ED0D3C" w:rsidRPr="000000FF" w:rsidRDefault="00ED0D3C" w:rsidP="00090C60">
            <w:pPr>
              <w:pStyle w:val="ListParagraph"/>
              <w:ind w:left="0"/>
              <w:rPr>
                <w:rFonts w:asciiTheme="minorHAnsi" w:hAnsiTheme="minorHAnsi" w:cstheme="minorHAnsi"/>
                <w:sz w:val="21"/>
                <w:szCs w:val="21"/>
              </w:rPr>
            </w:pPr>
          </w:p>
          <w:p w14:paraId="1EDDD22F" w14:textId="77777777" w:rsidR="00ED0D3C" w:rsidRPr="000000FF" w:rsidRDefault="00ED0D3C" w:rsidP="00090C60">
            <w:pPr>
              <w:pStyle w:val="ListParagraph"/>
              <w:ind w:left="0"/>
              <w:rPr>
                <w:rFonts w:asciiTheme="minorHAnsi" w:hAnsiTheme="minorHAnsi" w:cstheme="minorHAnsi"/>
                <w:sz w:val="21"/>
                <w:szCs w:val="21"/>
              </w:rPr>
            </w:pPr>
          </w:p>
          <w:p w14:paraId="5E18054A" w14:textId="77777777" w:rsidR="00ED0D3C" w:rsidRPr="000000FF" w:rsidRDefault="00ED0D3C" w:rsidP="00090C60">
            <w:pPr>
              <w:pStyle w:val="ListParagraph"/>
              <w:ind w:left="0"/>
              <w:rPr>
                <w:rFonts w:asciiTheme="minorHAnsi" w:hAnsiTheme="minorHAnsi" w:cstheme="minorHAnsi"/>
                <w:sz w:val="21"/>
                <w:szCs w:val="21"/>
              </w:rPr>
            </w:pPr>
          </w:p>
          <w:p w14:paraId="5E2AC2FF" w14:textId="7B0B0080" w:rsidR="00ED0D3C" w:rsidRDefault="00ED0D3C" w:rsidP="00090C60">
            <w:pPr>
              <w:pStyle w:val="ListParagraph"/>
              <w:ind w:left="0"/>
              <w:rPr>
                <w:rFonts w:asciiTheme="minorHAnsi" w:hAnsiTheme="minorHAnsi" w:cstheme="minorHAnsi"/>
                <w:sz w:val="21"/>
                <w:szCs w:val="21"/>
              </w:rPr>
            </w:pPr>
          </w:p>
          <w:p w14:paraId="701F1C91" w14:textId="1633F7F0" w:rsidR="000000FF" w:rsidRDefault="000000FF" w:rsidP="00090C60">
            <w:pPr>
              <w:pStyle w:val="ListParagraph"/>
              <w:ind w:left="0"/>
              <w:rPr>
                <w:rFonts w:asciiTheme="minorHAnsi" w:hAnsiTheme="minorHAnsi" w:cstheme="minorHAnsi"/>
                <w:sz w:val="21"/>
                <w:szCs w:val="21"/>
              </w:rPr>
            </w:pPr>
          </w:p>
          <w:p w14:paraId="62BB78FE" w14:textId="688860AA" w:rsidR="000000FF" w:rsidRDefault="000000FF" w:rsidP="00090C60">
            <w:pPr>
              <w:pStyle w:val="ListParagraph"/>
              <w:ind w:left="0"/>
              <w:rPr>
                <w:rFonts w:asciiTheme="minorHAnsi" w:hAnsiTheme="minorHAnsi" w:cstheme="minorHAnsi"/>
                <w:sz w:val="21"/>
                <w:szCs w:val="21"/>
              </w:rPr>
            </w:pPr>
          </w:p>
          <w:p w14:paraId="52F14F65" w14:textId="77777777" w:rsidR="000000FF" w:rsidRPr="000000FF" w:rsidRDefault="000000FF" w:rsidP="00090C60">
            <w:pPr>
              <w:pStyle w:val="ListParagraph"/>
              <w:ind w:left="0"/>
              <w:rPr>
                <w:rFonts w:asciiTheme="minorHAnsi" w:hAnsiTheme="minorHAnsi" w:cstheme="minorHAnsi"/>
                <w:sz w:val="21"/>
                <w:szCs w:val="21"/>
              </w:rPr>
            </w:pPr>
          </w:p>
          <w:p w14:paraId="7FE050DF" w14:textId="77777777" w:rsidR="00ED0D3C" w:rsidRPr="000000FF" w:rsidRDefault="00ED0D3C" w:rsidP="00090C60">
            <w:pPr>
              <w:pStyle w:val="ListParagraph"/>
              <w:ind w:left="0"/>
              <w:rPr>
                <w:rFonts w:asciiTheme="minorHAnsi" w:hAnsiTheme="minorHAnsi" w:cstheme="minorHAnsi"/>
                <w:sz w:val="21"/>
                <w:szCs w:val="21"/>
              </w:rPr>
            </w:pPr>
          </w:p>
          <w:p w14:paraId="0816025C" w14:textId="77777777" w:rsidR="00ED0D3C" w:rsidRPr="000000FF" w:rsidRDefault="00ED0D3C" w:rsidP="00090C60">
            <w:pPr>
              <w:pStyle w:val="ListParagraph"/>
              <w:ind w:left="0"/>
              <w:rPr>
                <w:rFonts w:asciiTheme="minorHAnsi" w:hAnsiTheme="minorHAnsi" w:cstheme="minorHAnsi"/>
                <w:sz w:val="21"/>
                <w:szCs w:val="21"/>
              </w:rPr>
            </w:pPr>
          </w:p>
          <w:p w14:paraId="306F3F8C" w14:textId="77777777" w:rsidR="00ED0D3C" w:rsidRPr="000000FF" w:rsidRDefault="00ED0D3C" w:rsidP="00090C60">
            <w:pPr>
              <w:pStyle w:val="ListParagraph"/>
              <w:ind w:left="0"/>
              <w:rPr>
                <w:rFonts w:asciiTheme="minorHAnsi" w:hAnsiTheme="minorHAnsi" w:cstheme="minorHAnsi"/>
                <w:sz w:val="21"/>
                <w:szCs w:val="21"/>
              </w:rPr>
            </w:pPr>
          </w:p>
          <w:p w14:paraId="790FA62C" w14:textId="70BBEA9C" w:rsidR="00ED0D3C" w:rsidRPr="009830E1" w:rsidRDefault="00ED0D3C" w:rsidP="00090C60">
            <w:pPr>
              <w:pStyle w:val="ListParagraph"/>
              <w:ind w:left="0"/>
              <w:rPr>
                <w:rFonts w:asciiTheme="minorHAnsi" w:hAnsiTheme="minorHAnsi" w:cstheme="minorHAnsi"/>
                <w:szCs w:val="21"/>
              </w:rPr>
            </w:pPr>
          </w:p>
        </w:tc>
      </w:tr>
      <w:tr w:rsidR="002F1551" w:rsidRPr="009830E1" w14:paraId="015490A5" w14:textId="77777777" w:rsidTr="0096527A">
        <w:trPr>
          <w:gridAfter w:val="3"/>
          <w:wAfter w:w="204" w:type="dxa"/>
          <w:trHeight w:val="3823"/>
        </w:trPr>
        <w:tc>
          <w:tcPr>
            <w:tcW w:w="6858" w:type="dxa"/>
            <w:gridSpan w:val="2"/>
            <w:tcBorders>
              <w:bottom w:val="single" w:sz="8" w:space="0" w:color="auto"/>
            </w:tcBorders>
          </w:tcPr>
          <w:p w14:paraId="799797CF" w14:textId="77777777" w:rsidR="004512FD" w:rsidRPr="009830E1" w:rsidRDefault="004512FD" w:rsidP="00FF4F80">
            <w:pPr>
              <w:pStyle w:val="ListParagraph"/>
              <w:ind w:left="0"/>
              <w:rPr>
                <w:rFonts w:asciiTheme="minorHAnsi" w:hAnsiTheme="minorHAnsi" w:cstheme="minorHAnsi"/>
                <w:b/>
                <w:szCs w:val="21"/>
              </w:rPr>
            </w:pPr>
            <w:r w:rsidRPr="009830E1">
              <w:rPr>
                <w:rFonts w:asciiTheme="minorHAnsi" w:hAnsiTheme="minorHAnsi" w:cstheme="minorHAnsi"/>
                <w:b/>
                <w:szCs w:val="21"/>
              </w:rPr>
              <w:t>Figures:</w:t>
            </w:r>
          </w:p>
          <w:p w14:paraId="3A207743" w14:textId="3644FC4C" w:rsidR="0050480E" w:rsidRPr="009830E1" w:rsidRDefault="00513121" w:rsidP="00FF4F80">
            <w:pPr>
              <w:pStyle w:val="ListParagraph"/>
              <w:ind w:left="0"/>
              <w:rPr>
                <w:rFonts w:asciiTheme="minorHAnsi" w:hAnsiTheme="minorHAnsi" w:cstheme="minorHAnsi"/>
                <w:szCs w:val="21"/>
              </w:rPr>
            </w:pPr>
            <w:r w:rsidRPr="009830E1">
              <w:rPr>
                <w:rFonts w:asciiTheme="minorHAnsi" w:hAnsiTheme="minorHAnsi" w:cstheme="minorHAnsi"/>
                <w:noProof/>
                <w:szCs w:val="21"/>
                <w:lang w:val="en-IN" w:eastAsia="en-IN"/>
              </w:rPr>
              <w:drawing>
                <wp:inline distT="0" distB="0" distL="0" distR="0" wp14:anchorId="0F8FBEE3" wp14:editId="3351BBA9">
                  <wp:extent cx="1943100" cy="24079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2.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71574" cy="2443226"/>
                          </a:xfrm>
                          <a:prstGeom prst="rect">
                            <a:avLst/>
                          </a:prstGeom>
                        </pic:spPr>
                      </pic:pic>
                    </a:graphicData>
                  </a:graphic>
                </wp:inline>
              </w:drawing>
            </w:r>
          </w:p>
        </w:tc>
        <w:tc>
          <w:tcPr>
            <w:tcW w:w="4430" w:type="dxa"/>
            <w:tcBorders>
              <w:bottom w:val="single" w:sz="8" w:space="0" w:color="auto"/>
            </w:tcBorders>
          </w:tcPr>
          <w:p w14:paraId="61F60BB2" w14:textId="77777777" w:rsidR="004512FD" w:rsidRPr="009830E1" w:rsidRDefault="004512FD" w:rsidP="00090C60">
            <w:pPr>
              <w:pStyle w:val="ListParagraph"/>
              <w:autoSpaceDE w:val="0"/>
              <w:autoSpaceDN w:val="0"/>
              <w:adjustRightInd w:val="0"/>
              <w:ind w:left="72"/>
              <w:jc w:val="both"/>
              <w:rPr>
                <w:rFonts w:asciiTheme="minorHAnsi" w:hAnsiTheme="minorHAnsi" w:cstheme="minorHAnsi"/>
                <w:b/>
                <w:bCs/>
                <w:szCs w:val="21"/>
              </w:rPr>
            </w:pPr>
          </w:p>
          <w:p w14:paraId="372B9384" w14:textId="77777777" w:rsidR="007B1D0A" w:rsidRPr="002D56A7" w:rsidRDefault="007B1D0A" w:rsidP="00090C60">
            <w:pPr>
              <w:pStyle w:val="ListParagraph"/>
              <w:autoSpaceDE w:val="0"/>
              <w:autoSpaceDN w:val="0"/>
              <w:adjustRightInd w:val="0"/>
              <w:ind w:left="72"/>
              <w:jc w:val="both"/>
              <w:rPr>
                <w:rFonts w:asciiTheme="minorHAnsi" w:hAnsiTheme="minorHAnsi" w:cstheme="minorHAnsi"/>
                <w:b/>
                <w:bCs/>
                <w:sz w:val="22"/>
                <w:szCs w:val="22"/>
              </w:rPr>
            </w:pPr>
          </w:p>
          <w:p w14:paraId="1DC6FF5B" w14:textId="0DB08618" w:rsidR="007B1D0A" w:rsidRPr="00466E1B" w:rsidRDefault="007B1D0A" w:rsidP="007B1D0A">
            <w:pPr>
              <w:autoSpaceDE w:val="0"/>
              <w:autoSpaceDN w:val="0"/>
              <w:adjustRightInd w:val="0"/>
              <w:jc w:val="both"/>
              <w:rPr>
                <w:rFonts w:asciiTheme="minorHAnsi" w:eastAsia="ProximaNova-Extrabld" w:hAnsiTheme="minorHAnsi" w:cstheme="minorHAnsi"/>
                <w:b/>
                <w:bCs/>
                <w:color w:val="0070C0"/>
                <w:sz w:val="22"/>
                <w:szCs w:val="22"/>
              </w:rPr>
            </w:pPr>
            <w:r w:rsidRPr="00466E1B">
              <w:rPr>
                <w:rFonts w:asciiTheme="minorHAnsi" w:eastAsia="ProximaNova-Extrabld" w:hAnsiTheme="minorHAnsi" w:cstheme="minorHAnsi"/>
                <w:b/>
                <w:bCs/>
                <w:color w:val="0070C0"/>
                <w:sz w:val="22"/>
                <w:szCs w:val="22"/>
              </w:rPr>
              <w:t>FIGURE 2.4</w:t>
            </w:r>
          </w:p>
          <w:p w14:paraId="0A8C1524" w14:textId="69FFA89D" w:rsidR="007B1D0A" w:rsidRPr="00466E1B" w:rsidRDefault="007B1D0A" w:rsidP="00466E1B">
            <w:pPr>
              <w:autoSpaceDE w:val="0"/>
              <w:autoSpaceDN w:val="0"/>
              <w:adjustRightInd w:val="0"/>
              <w:rPr>
                <w:rFonts w:asciiTheme="minorHAnsi" w:hAnsiTheme="minorHAnsi" w:cstheme="minorHAnsi"/>
                <w:b/>
                <w:bCs/>
                <w:szCs w:val="21"/>
              </w:rPr>
            </w:pPr>
            <w:r w:rsidRPr="00466E1B">
              <w:rPr>
                <w:rFonts w:asciiTheme="minorHAnsi" w:eastAsia="ProximaNova-Extrabld" w:hAnsiTheme="minorHAnsi" w:cstheme="minorHAnsi"/>
                <w:b/>
                <w:color w:val="0070C0"/>
                <w:sz w:val="22"/>
                <w:szCs w:val="22"/>
              </w:rPr>
              <w:t>COMPARISONS OF KEY ECONOMIC SYSTEMS</w:t>
            </w:r>
          </w:p>
        </w:tc>
        <w:tc>
          <w:tcPr>
            <w:tcW w:w="2769" w:type="dxa"/>
            <w:gridSpan w:val="2"/>
            <w:tcBorders>
              <w:bottom w:val="single" w:sz="8" w:space="0" w:color="auto"/>
            </w:tcBorders>
          </w:tcPr>
          <w:p w14:paraId="423AC790" w14:textId="77777777" w:rsidR="00E561B1" w:rsidRDefault="00E561B1" w:rsidP="00E561B1">
            <w:pPr>
              <w:pStyle w:val="ListParagraph"/>
              <w:ind w:left="0"/>
              <w:rPr>
                <w:rFonts w:asciiTheme="minorHAnsi" w:hAnsiTheme="minorHAnsi" w:cstheme="minorHAnsi"/>
                <w:sz w:val="21"/>
                <w:szCs w:val="21"/>
              </w:rPr>
            </w:pPr>
          </w:p>
          <w:p w14:paraId="5FE58117" w14:textId="77777777" w:rsidR="00E561B1" w:rsidRDefault="00E561B1" w:rsidP="00E561B1">
            <w:pPr>
              <w:pStyle w:val="ListParagraph"/>
              <w:ind w:left="0"/>
              <w:rPr>
                <w:rFonts w:asciiTheme="minorHAnsi" w:hAnsiTheme="minorHAnsi" w:cstheme="minorHAnsi"/>
                <w:sz w:val="21"/>
                <w:szCs w:val="21"/>
              </w:rPr>
            </w:pPr>
          </w:p>
          <w:p w14:paraId="648B0E32" w14:textId="39A1D698" w:rsidR="00E561B1" w:rsidRPr="000000FF" w:rsidRDefault="00E561B1" w:rsidP="00E561B1">
            <w:pPr>
              <w:pStyle w:val="ListParagraph"/>
              <w:ind w:left="0"/>
              <w:rPr>
                <w:rFonts w:asciiTheme="minorHAnsi" w:hAnsiTheme="minorHAnsi" w:cstheme="minorHAnsi"/>
                <w:sz w:val="21"/>
                <w:szCs w:val="21"/>
              </w:rPr>
            </w:pPr>
            <w:r w:rsidRPr="000000FF">
              <w:rPr>
                <w:rFonts w:asciiTheme="minorHAnsi" w:hAnsiTheme="minorHAnsi" w:cstheme="minorHAnsi"/>
                <w:sz w:val="21"/>
                <w:szCs w:val="21"/>
              </w:rPr>
              <w:t xml:space="preserve">PPT </w:t>
            </w:r>
            <w:r>
              <w:rPr>
                <w:rFonts w:asciiTheme="minorHAnsi" w:hAnsiTheme="minorHAnsi" w:cstheme="minorHAnsi"/>
                <w:sz w:val="21"/>
                <w:szCs w:val="21"/>
              </w:rPr>
              <w:t>45</w:t>
            </w:r>
          </w:p>
          <w:p w14:paraId="3B13CAB7" w14:textId="77777777" w:rsidR="004512FD" w:rsidRPr="009830E1" w:rsidRDefault="004512FD" w:rsidP="00090C60">
            <w:pPr>
              <w:pStyle w:val="ListParagraph"/>
              <w:ind w:left="0"/>
              <w:rPr>
                <w:rFonts w:asciiTheme="minorHAnsi" w:hAnsiTheme="minorHAnsi" w:cstheme="minorHAnsi"/>
                <w:b/>
                <w:szCs w:val="21"/>
              </w:rPr>
            </w:pPr>
          </w:p>
        </w:tc>
      </w:tr>
      <w:tr w:rsidR="005B3FEF" w:rsidRPr="009830E1" w14:paraId="45C4859B" w14:textId="77777777" w:rsidTr="0096527A">
        <w:trPr>
          <w:gridAfter w:val="3"/>
          <w:wAfter w:w="204" w:type="dxa"/>
          <w:trHeight w:val="790"/>
        </w:trPr>
        <w:tc>
          <w:tcPr>
            <w:tcW w:w="1995" w:type="dxa"/>
            <w:tcBorders>
              <w:bottom w:val="single" w:sz="8" w:space="0" w:color="auto"/>
            </w:tcBorders>
            <w:shd w:val="clear" w:color="auto" w:fill="808080" w:themeFill="background1" w:themeFillShade="80"/>
          </w:tcPr>
          <w:p w14:paraId="78A189F4" w14:textId="69AB04E3" w:rsidR="007B3D12" w:rsidRPr="000000FF" w:rsidRDefault="008A1629" w:rsidP="00FF4F80">
            <w:pPr>
              <w:pStyle w:val="ListParagraph"/>
              <w:ind w:left="0"/>
              <w:rPr>
                <w:rFonts w:asciiTheme="minorHAnsi" w:hAnsiTheme="minorHAnsi" w:cstheme="minorHAnsi"/>
                <w:b/>
              </w:rPr>
            </w:pPr>
            <w:r w:rsidRPr="000000FF">
              <w:rPr>
                <w:rFonts w:asciiTheme="minorHAnsi" w:hAnsiTheme="minorHAnsi" w:cstheme="minorHAnsi"/>
                <w:b/>
                <w:bCs/>
                <w:color w:val="FFFFFF" w:themeColor="background1"/>
              </w:rPr>
              <w:t>LO 2</w:t>
            </w:r>
            <w:r w:rsidR="007B3D12" w:rsidRPr="000000FF">
              <w:rPr>
                <w:rFonts w:asciiTheme="minorHAnsi" w:hAnsiTheme="minorHAnsi" w:cstheme="minorHAnsi"/>
                <w:b/>
                <w:bCs/>
                <w:color w:val="FFFFFF" w:themeColor="background1"/>
              </w:rPr>
              <w:t>-5</w:t>
            </w:r>
          </w:p>
        </w:tc>
        <w:tc>
          <w:tcPr>
            <w:tcW w:w="4863" w:type="dxa"/>
            <w:tcBorders>
              <w:bottom w:val="single" w:sz="8" w:space="0" w:color="auto"/>
            </w:tcBorders>
            <w:shd w:val="clear" w:color="auto" w:fill="808080" w:themeFill="background1" w:themeFillShade="80"/>
          </w:tcPr>
          <w:p w14:paraId="2BAF0C4C" w14:textId="291F9C8E" w:rsidR="007B3D12" w:rsidRPr="000000FF" w:rsidRDefault="008A1629" w:rsidP="00FF4F80">
            <w:pPr>
              <w:pStyle w:val="lgoal"/>
              <w:tabs>
                <w:tab w:val="clear" w:pos="540"/>
                <w:tab w:val="left" w:pos="1980"/>
                <w:tab w:val="decimal" w:pos="9000"/>
              </w:tabs>
              <w:spacing w:after="120"/>
              <w:ind w:left="46" w:right="720"/>
              <w:rPr>
                <w:rFonts w:asciiTheme="minorHAnsi" w:hAnsiTheme="minorHAnsi" w:cstheme="minorHAnsi"/>
                <w:b/>
                <w:bCs/>
                <w:color w:val="FFFFFF" w:themeColor="background1"/>
              </w:rPr>
            </w:pPr>
            <w:r w:rsidRPr="000000FF">
              <w:rPr>
                <w:rFonts w:asciiTheme="minorHAnsi" w:hAnsiTheme="minorHAnsi" w:cstheme="minorHAnsi"/>
                <w:b/>
                <w:bCs/>
                <w:color w:val="FFFFFF" w:themeColor="background1"/>
              </w:rPr>
              <w:t>Describe the economic system of the United States, including the significance of key economic indicators (especially GDP), productivity, and the business cycle</w:t>
            </w:r>
            <w:r w:rsidR="007B3D12" w:rsidRPr="000000FF">
              <w:rPr>
                <w:rFonts w:asciiTheme="minorHAnsi" w:hAnsiTheme="minorHAnsi" w:cstheme="minorHAnsi"/>
                <w:b/>
                <w:bCs/>
                <w:color w:val="FFFFFF" w:themeColor="background1"/>
              </w:rPr>
              <w:t>.</w:t>
            </w:r>
          </w:p>
          <w:p w14:paraId="68363B9E" w14:textId="77777777" w:rsidR="007B3D12" w:rsidRPr="000000FF" w:rsidRDefault="007B3D12" w:rsidP="00090C60">
            <w:pPr>
              <w:pStyle w:val="ListParagraph"/>
              <w:autoSpaceDE w:val="0"/>
              <w:autoSpaceDN w:val="0"/>
              <w:adjustRightInd w:val="0"/>
              <w:ind w:left="72"/>
              <w:jc w:val="both"/>
              <w:rPr>
                <w:rFonts w:asciiTheme="minorHAnsi" w:hAnsiTheme="minorHAnsi" w:cstheme="minorHAnsi"/>
                <w:b/>
                <w:bCs/>
              </w:rPr>
            </w:pPr>
          </w:p>
        </w:tc>
        <w:tc>
          <w:tcPr>
            <w:tcW w:w="7199" w:type="dxa"/>
            <w:gridSpan w:val="3"/>
            <w:tcBorders>
              <w:bottom w:val="single" w:sz="8" w:space="0" w:color="auto"/>
            </w:tcBorders>
            <w:shd w:val="clear" w:color="auto" w:fill="808080" w:themeFill="background1" w:themeFillShade="80"/>
          </w:tcPr>
          <w:p w14:paraId="75779B65" w14:textId="77777777" w:rsidR="007B3D12" w:rsidRPr="000000FF" w:rsidRDefault="007B3D12" w:rsidP="00FF4F80">
            <w:pPr>
              <w:rPr>
                <w:rFonts w:asciiTheme="minorHAnsi" w:hAnsiTheme="minorHAnsi" w:cstheme="minorHAnsi"/>
                <w:b/>
                <w:bCs/>
                <w:color w:val="FFFFFF" w:themeColor="background1"/>
                <w:szCs w:val="21"/>
              </w:rPr>
            </w:pPr>
            <w:r w:rsidRPr="000000FF">
              <w:rPr>
                <w:rFonts w:asciiTheme="minorHAnsi" w:hAnsiTheme="minorHAnsi" w:cstheme="minorHAnsi"/>
                <w:b/>
                <w:bCs/>
                <w:color w:val="FFFFFF" w:themeColor="background1"/>
                <w:szCs w:val="21"/>
              </w:rPr>
              <w:t>Key Terms:</w:t>
            </w:r>
          </w:p>
          <w:p w14:paraId="4A209A9B" w14:textId="77777777" w:rsidR="007B3D12"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gross domestic product</w:t>
            </w:r>
          </w:p>
          <w:p w14:paraId="7CE9978D" w14:textId="77777777" w:rsidR="008A1629"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gross output</w:t>
            </w:r>
          </w:p>
          <w:p w14:paraId="388250F7" w14:textId="77777777" w:rsidR="008A1629"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unemployment rate</w:t>
            </w:r>
          </w:p>
          <w:p w14:paraId="2278195D" w14:textId="77777777" w:rsidR="008A1629"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inflation</w:t>
            </w:r>
          </w:p>
          <w:p w14:paraId="4EF237BF" w14:textId="77777777" w:rsidR="008A1629"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disinflation</w:t>
            </w:r>
          </w:p>
          <w:p w14:paraId="787D2B65" w14:textId="77777777" w:rsidR="008A1629"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deflation</w:t>
            </w:r>
          </w:p>
          <w:p w14:paraId="38A48982" w14:textId="77777777" w:rsidR="008A1629"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stagflation</w:t>
            </w:r>
          </w:p>
          <w:p w14:paraId="6C7307D4" w14:textId="77777777" w:rsidR="008A1629"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consumer price index</w:t>
            </w:r>
          </w:p>
          <w:p w14:paraId="6FA9BF7F" w14:textId="4AD106DE" w:rsidR="00071E25" w:rsidRDefault="00071E25" w:rsidP="00E07584">
            <w:pPr>
              <w:pStyle w:val="ListParagraph"/>
              <w:ind w:left="0" w:firstLine="432"/>
              <w:rPr>
                <w:rFonts w:asciiTheme="minorHAnsi" w:hAnsiTheme="minorHAnsi" w:cstheme="minorHAnsi"/>
                <w:bCs/>
                <w:color w:val="FFFFFF" w:themeColor="background1"/>
                <w:sz w:val="21"/>
                <w:szCs w:val="21"/>
              </w:rPr>
            </w:pPr>
            <w:r>
              <w:rPr>
                <w:rFonts w:asciiTheme="minorHAnsi" w:hAnsiTheme="minorHAnsi" w:cstheme="minorHAnsi"/>
                <w:bCs/>
                <w:color w:val="FFFFFF" w:themeColor="background1"/>
                <w:sz w:val="21"/>
                <w:szCs w:val="21"/>
              </w:rPr>
              <w:t>core inflation</w:t>
            </w:r>
          </w:p>
          <w:p w14:paraId="15CE023B" w14:textId="5BDF8555" w:rsidR="00071E25" w:rsidRPr="009830E1" w:rsidRDefault="00071E25" w:rsidP="00E07584">
            <w:pPr>
              <w:pStyle w:val="ListParagraph"/>
              <w:ind w:left="0" w:firstLine="432"/>
              <w:rPr>
                <w:rFonts w:asciiTheme="minorHAnsi" w:hAnsiTheme="minorHAnsi" w:cstheme="minorHAnsi"/>
                <w:bCs/>
                <w:color w:val="FFFFFF" w:themeColor="background1"/>
                <w:sz w:val="21"/>
                <w:szCs w:val="21"/>
              </w:rPr>
            </w:pPr>
            <w:r>
              <w:rPr>
                <w:rFonts w:asciiTheme="minorHAnsi" w:hAnsiTheme="minorHAnsi" w:cstheme="minorHAnsi"/>
                <w:bCs/>
                <w:color w:val="FFFFFF" w:themeColor="background1"/>
                <w:sz w:val="21"/>
                <w:szCs w:val="21"/>
              </w:rPr>
              <w:t>producer price index</w:t>
            </w:r>
          </w:p>
          <w:p w14:paraId="67357294" w14:textId="77777777" w:rsidR="008A1629"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business cycles</w:t>
            </w:r>
          </w:p>
          <w:p w14:paraId="36BD30D5" w14:textId="77777777" w:rsidR="008A1629" w:rsidRPr="009830E1" w:rsidRDefault="008A1629" w:rsidP="00E07584">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recession</w:t>
            </w:r>
          </w:p>
          <w:p w14:paraId="0399FE7C" w14:textId="17D64868" w:rsidR="008A1629" w:rsidRPr="009830E1" w:rsidRDefault="008A1629" w:rsidP="00E07584">
            <w:pPr>
              <w:pStyle w:val="ListParagraph"/>
              <w:ind w:left="0" w:firstLine="432"/>
              <w:rPr>
                <w:rFonts w:asciiTheme="minorHAnsi" w:hAnsiTheme="minorHAnsi" w:cstheme="minorHAnsi"/>
                <w:b/>
                <w:szCs w:val="21"/>
              </w:rPr>
            </w:pPr>
            <w:r w:rsidRPr="009830E1">
              <w:rPr>
                <w:rFonts w:asciiTheme="minorHAnsi" w:hAnsiTheme="minorHAnsi" w:cstheme="minorHAnsi"/>
                <w:bCs/>
                <w:color w:val="FFFFFF" w:themeColor="background1"/>
                <w:sz w:val="21"/>
                <w:szCs w:val="21"/>
              </w:rPr>
              <w:t>depression</w:t>
            </w:r>
          </w:p>
        </w:tc>
      </w:tr>
      <w:tr w:rsidR="005B3FEF" w:rsidRPr="009830E1" w14:paraId="5CF5B06B" w14:textId="77777777" w:rsidTr="0096527A">
        <w:trPr>
          <w:gridAfter w:val="1"/>
          <w:wAfter w:w="151" w:type="dxa"/>
          <w:trHeight w:val="790"/>
        </w:trPr>
        <w:tc>
          <w:tcPr>
            <w:tcW w:w="6858" w:type="dxa"/>
            <w:gridSpan w:val="2"/>
            <w:shd w:val="clear" w:color="auto" w:fill="auto"/>
          </w:tcPr>
          <w:p w14:paraId="79829EAC" w14:textId="231A5CF4" w:rsidR="005B3FEF" w:rsidRPr="009830E1" w:rsidRDefault="005B3FEF" w:rsidP="00FF4F80">
            <w:pPr>
              <w:pStyle w:val="ListParagraph"/>
              <w:ind w:left="0"/>
              <w:rPr>
                <w:rFonts w:asciiTheme="minorHAnsi" w:hAnsiTheme="minorHAnsi" w:cstheme="minorHAnsi"/>
                <w:b/>
                <w:color w:val="000000" w:themeColor="text1"/>
                <w:szCs w:val="21"/>
              </w:rPr>
            </w:pPr>
            <w:r w:rsidRPr="009830E1">
              <w:rPr>
                <w:rFonts w:asciiTheme="minorHAnsi" w:hAnsiTheme="minorHAnsi" w:cstheme="minorHAnsi"/>
                <w:b/>
                <w:color w:val="000000" w:themeColor="text1"/>
                <w:szCs w:val="21"/>
              </w:rPr>
              <w:t>Lecture Notes</w:t>
            </w:r>
          </w:p>
          <w:p w14:paraId="096137CE" w14:textId="18F272AF" w:rsidR="00F03F7A" w:rsidRPr="009830E1" w:rsidRDefault="00F03F7A" w:rsidP="00F03F7A">
            <w:pPr>
              <w:pStyle w:val="OutlineI"/>
              <w:spacing w:after="0"/>
              <w:rPr>
                <w:rFonts w:asciiTheme="minorHAnsi" w:hAnsiTheme="minorHAnsi" w:cstheme="minorHAnsi"/>
                <w:sz w:val="22"/>
                <w:szCs w:val="22"/>
              </w:rPr>
            </w:pPr>
            <w:r w:rsidRPr="009830E1">
              <w:rPr>
                <w:rFonts w:asciiTheme="minorHAnsi" w:hAnsiTheme="minorHAnsi" w:cstheme="minorHAnsi"/>
                <w:sz w:val="22"/>
                <w:szCs w:val="22"/>
              </w:rPr>
              <w:t>VI.</w:t>
            </w:r>
            <w:r w:rsidRPr="009830E1">
              <w:rPr>
                <w:rFonts w:asciiTheme="minorHAnsi" w:hAnsiTheme="minorHAnsi" w:cstheme="minorHAnsi"/>
                <w:sz w:val="22"/>
                <w:szCs w:val="22"/>
              </w:rPr>
              <w:tab/>
            </w:r>
            <w:r w:rsidR="000E5E33">
              <w:rPr>
                <w:rFonts w:asciiTheme="minorHAnsi" w:hAnsiTheme="minorHAnsi" w:cstheme="minorHAnsi"/>
                <w:sz w:val="22"/>
                <w:szCs w:val="22"/>
              </w:rPr>
              <w:t xml:space="preserve"> </w:t>
            </w:r>
            <w:r w:rsidR="00145757">
              <w:rPr>
                <w:rFonts w:asciiTheme="minorHAnsi" w:hAnsiTheme="minorHAnsi" w:cstheme="minorHAnsi"/>
                <w:sz w:val="22"/>
                <w:szCs w:val="22"/>
              </w:rPr>
              <w:t xml:space="preserve">          </w:t>
            </w:r>
            <w:r w:rsidRPr="009830E1">
              <w:rPr>
                <w:rFonts w:asciiTheme="minorHAnsi" w:hAnsiTheme="minorHAnsi" w:cstheme="minorHAnsi"/>
                <w:sz w:val="22"/>
                <w:szCs w:val="22"/>
              </w:rPr>
              <w:t xml:space="preserve">UNDERSTANDING THE </w:t>
            </w:r>
            <w:r w:rsidRPr="0008596F">
              <w:rPr>
                <w:rFonts w:asciiTheme="minorHAnsi" w:hAnsiTheme="minorHAnsi" w:cstheme="minorHAnsi"/>
                <w:sz w:val="22"/>
                <w:szCs w:val="22"/>
              </w:rPr>
              <w:t>U.S.</w:t>
            </w:r>
            <w:r w:rsidRPr="009830E1">
              <w:rPr>
                <w:rFonts w:asciiTheme="minorHAnsi" w:hAnsiTheme="minorHAnsi" w:cstheme="minorHAnsi"/>
                <w:sz w:val="22"/>
                <w:szCs w:val="22"/>
              </w:rPr>
              <w:t xml:space="preserve"> ECONOMIC SYSTEM </w:t>
            </w:r>
          </w:p>
          <w:p w14:paraId="71A69121" w14:textId="77777777" w:rsidR="00F03F7A" w:rsidRPr="009830E1" w:rsidRDefault="00F03F7A" w:rsidP="00F03F7A">
            <w:pPr>
              <w:pStyle w:val="OutlineA"/>
              <w:spacing w:after="60" w:line="257" w:lineRule="auto"/>
              <w:rPr>
                <w:rFonts w:asciiTheme="minorHAnsi" w:hAnsiTheme="minorHAnsi" w:cstheme="minorHAnsi"/>
                <w:sz w:val="22"/>
                <w:szCs w:val="22"/>
              </w:rPr>
            </w:pPr>
            <w:r w:rsidRPr="009830E1">
              <w:rPr>
                <w:rFonts w:asciiTheme="minorHAnsi" w:hAnsiTheme="minorHAnsi" w:cstheme="minorHAnsi"/>
                <w:b w:val="0"/>
                <w:sz w:val="22"/>
                <w:szCs w:val="22"/>
              </w:rPr>
              <w:tab/>
            </w:r>
            <w:r w:rsidRPr="009830E1">
              <w:rPr>
                <w:rFonts w:asciiTheme="minorHAnsi" w:hAnsiTheme="minorHAnsi" w:cstheme="minorHAnsi"/>
                <w:b w:val="0"/>
                <w:sz w:val="22"/>
                <w:szCs w:val="22"/>
              </w:rPr>
              <w:tab/>
              <w:t>A.</w:t>
            </w:r>
            <w:r w:rsidRPr="009830E1">
              <w:rPr>
                <w:rFonts w:asciiTheme="minorHAnsi" w:hAnsiTheme="minorHAnsi" w:cstheme="minorHAnsi"/>
                <w:b w:val="0"/>
                <w:sz w:val="22"/>
                <w:szCs w:val="22"/>
              </w:rPr>
              <w:tab/>
            </w:r>
            <w:r w:rsidRPr="009830E1">
              <w:rPr>
                <w:rFonts w:asciiTheme="minorHAnsi" w:hAnsiTheme="minorHAnsi" w:cstheme="minorHAnsi"/>
                <w:sz w:val="22"/>
                <w:szCs w:val="22"/>
              </w:rPr>
              <w:t>KEY ECONOMIC INDICATORS</w:t>
            </w:r>
          </w:p>
          <w:p w14:paraId="1E1AA124" w14:textId="77777777" w:rsidR="00F03F7A" w:rsidRPr="009830E1" w:rsidRDefault="00F03F7A" w:rsidP="00F03F7A">
            <w:pPr>
              <w:pStyle w:val="Outline1"/>
              <w:spacing w:after="60" w:line="257" w:lineRule="auto"/>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t>1.</w:t>
            </w:r>
            <w:r w:rsidRPr="009830E1">
              <w:rPr>
                <w:rFonts w:asciiTheme="minorHAnsi" w:hAnsiTheme="minorHAnsi" w:cstheme="minorHAnsi"/>
                <w:sz w:val="22"/>
                <w:szCs w:val="22"/>
              </w:rPr>
              <w:tab/>
            </w:r>
            <w:r w:rsidRPr="009830E1">
              <w:rPr>
                <w:rFonts w:asciiTheme="minorHAnsi" w:hAnsiTheme="minorHAnsi" w:cstheme="minorHAnsi"/>
                <w:b/>
                <w:sz w:val="22"/>
                <w:szCs w:val="22"/>
              </w:rPr>
              <w:t>GROSS DOMESTIC PRODUCT (GDP)</w:t>
            </w:r>
          </w:p>
          <w:p w14:paraId="0DFB5861" w14:textId="0C084F63" w:rsidR="00F72C0E" w:rsidRPr="009830E1" w:rsidRDefault="00F03F7A" w:rsidP="002A54F1">
            <w:pPr>
              <w:pStyle w:val="ListParagraph"/>
              <w:ind w:left="2700" w:hanging="540"/>
              <w:rPr>
                <w:rFonts w:asciiTheme="minorHAnsi" w:hAnsiTheme="minorHAnsi" w:cstheme="minorHAnsi"/>
                <w:sz w:val="22"/>
                <w:szCs w:val="22"/>
              </w:rPr>
            </w:pPr>
            <w:r w:rsidRPr="009830E1">
              <w:rPr>
                <w:rFonts w:asciiTheme="minorHAnsi" w:hAnsiTheme="minorHAnsi" w:cstheme="minorHAnsi"/>
                <w:sz w:val="22"/>
                <w:szCs w:val="22"/>
              </w:rPr>
              <w:t>a.</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GROSS DOMESTIC PRODUCT (GDP)</w:t>
            </w:r>
            <w:r w:rsidRPr="009830E1">
              <w:rPr>
                <w:rFonts w:asciiTheme="minorHAnsi" w:hAnsiTheme="minorHAnsi" w:cstheme="minorHAnsi"/>
                <w:sz w:val="22"/>
                <w:szCs w:val="22"/>
              </w:rPr>
              <w:t xml:space="preserve"> is the total value of final goods and services produced in a country in a given year.</w:t>
            </w:r>
          </w:p>
          <w:p w14:paraId="679D2296" w14:textId="77777777" w:rsidR="00F03F7A" w:rsidRPr="009830E1" w:rsidRDefault="00F03F7A" w:rsidP="002A54F1">
            <w:pPr>
              <w:pStyle w:val="Outlinea0"/>
              <w:spacing w:after="60" w:line="257" w:lineRule="auto"/>
              <w:ind w:hanging="547"/>
              <w:rPr>
                <w:rFonts w:asciiTheme="minorHAnsi" w:hAnsiTheme="minorHAnsi" w:cstheme="minorHAnsi"/>
                <w:sz w:val="22"/>
                <w:szCs w:val="22"/>
              </w:rPr>
            </w:pPr>
            <w:r w:rsidRPr="009830E1">
              <w:rPr>
                <w:rFonts w:asciiTheme="minorHAnsi" w:hAnsiTheme="minorHAnsi" w:cstheme="minorHAnsi"/>
                <w:sz w:val="22"/>
                <w:szCs w:val="22"/>
              </w:rPr>
              <w:t>b.</w:t>
            </w:r>
            <w:r w:rsidRPr="009830E1">
              <w:rPr>
                <w:rFonts w:asciiTheme="minorHAnsi" w:hAnsiTheme="minorHAnsi" w:cstheme="minorHAnsi"/>
                <w:sz w:val="22"/>
                <w:szCs w:val="22"/>
              </w:rPr>
              <w:tab/>
              <w:t>Both domestic and foreign-owned companies can produce goods and services included in GDP.</w:t>
            </w:r>
          </w:p>
          <w:p w14:paraId="1244C38A" w14:textId="77777777" w:rsidR="00F03F7A" w:rsidRPr="009830E1" w:rsidRDefault="00F03F7A" w:rsidP="00F03F7A">
            <w:pPr>
              <w:pStyle w:val="Outlinea0"/>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t>A major influence on the growth of GDP is how productive the workforce is.</w:t>
            </w:r>
          </w:p>
          <w:p w14:paraId="730E3FF3" w14:textId="77777777" w:rsidR="00F03F7A" w:rsidRPr="009830E1" w:rsidRDefault="00F03F7A" w:rsidP="00F03F7A">
            <w:pPr>
              <w:pStyle w:val="Outlinea0"/>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d.</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GROSS OUTPUT (GO)</w:t>
            </w:r>
            <w:r w:rsidRPr="009830E1">
              <w:rPr>
                <w:rFonts w:asciiTheme="minorHAnsi" w:hAnsiTheme="minorHAnsi" w:cstheme="minorHAnsi"/>
                <w:sz w:val="22"/>
                <w:szCs w:val="22"/>
              </w:rPr>
              <w:t xml:space="preserve"> is a measure of total sales volume at all stages of production.</w:t>
            </w:r>
          </w:p>
          <w:p w14:paraId="2F9942CD" w14:textId="6831F26B" w:rsidR="005F18CD" w:rsidRPr="009830E1" w:rsidRDefault="00F03F7A" w:rsidP="00F03F7A">
            <w:pPr>
              <w:pStyle w:val="Outlinea0"/>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 xml:space="preserve">e. </w:t>
            </w:r>
            <w:r w:rsidRPr="009830E1">
              <w:rPr>
                <w:rFonts w:asciiTheme="minorHAnsi" w:hAnsiTheme="minorHAnsi" w:cstheme="minorHAnsi"/>
                <w:sz w:val="22"/>
                <w:szCs w:val="22"/>
              </w:rPr>
              <w:tab/>
              <w:t>GO is considered a better indicator of the business cycle.</w:t>
            </w:r>
          </w:p>
          <w:p w14:paraId="2B22B4A5" w14:textId="77777777" w:rsidR="00F03F7A" w:rsidRPr="009830E1" w:rsidRDefault="00F03F7A" w:rsidP="00F03F7A">
            <w:pPr>
              <w:pStyle w:val="Outline1"/>
              <w:spacing w:after="60" w:line="257" w:lineRule="auto"/>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t>2.</w:t>
            </w:r>
            <w:r w:rsidRPr="009830E1">
              <w:rPr>
                <w:rFonts w:asciiTheme="minorHAnsi" w:hAnsiTheme="minorHAnsi" w:cstheme="minorHAnsi"/>
                <w:sz w:val="22"/>
                <w:szCs w:val="22"/>
              </w:rPr>
              <w:tab/>
            </w:r>
            <w:r w:rsidRPr="009830E1">
              <w:rPr>
                <w:rFonts w:asciiTheme="minorHAnsi" w:hAnsiTheme="minorHAnsi" w:cstheme="minorHAnsi"/>
                <w:b/>
                <w:sz w:val="22"/>
                <w:szCs w:val="22"/>
              </w:rPr>
              <w:t>THE UNEMPLOYMENT RATE</w:t>
            </w:r>
          </w:p>
          <w:p w14:paraId="6D78EA84" w14:textId="456CCF83" w:rsidR="00F03F7A" w:rsidRDefault="00F03F7A" w:rsidP="00F03F7A">
            <w:pPr>
              <w:pStyle w:val="Outlinea0"/>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 xml:space="preserve">The </w:t>
            </w:r>
            <w:r w:rsidRPr="009830E1">
              <w:rPr>
                <w:rFonts w:asciiTheme="minorHAnsi" w:hAnsiTheme="minorHAnsi" w:cstheme="minorHAnsi"/>
                <w:b/>
                <w:i/>
                <w:sz w:val="22"/>
                <w:szCs w:val="22"/>
                <w:u w:val="single"/>
              </w:rPr>
              <w:t>UNEMPLOYMENT RATE</w:t>
            </w:r>
            <w:r w:rsidRPr="009830E1">
              <w:rPr>
                <w:rFonts w:asciiTheme="minorHAnsi" w:hAnsiTheme="minorHAnsi" w:cstheme="minorHAnsi"/>
                <w:sz w:val="22"/>
                <w:szCs w:val="22"/>
              </w:rPr>
              <w:t xml:space="preserve"> is the number of civilians at least 16 years old who are unemployed and tried to find a job within the prior </w:t>
            </w:r>
            <w:r w:rsidR="00A54857">
              <w:rPr>
                <w:rFonts w:asciiTheme="minorHAnsi" w:hAnsiTheme="minorHAnsi" w:cstheme="minorHAnsi"/>
                <w:sz w:val="22"/>
                <w:szCs w:val="22"/>
              </w:rPr>
              <w:t>4</w:t>
            </w:r>
            <w:r w:rsidR="00A54857" w:rsidRPr="009830E1">
              <w:rPr>
                <w:rFonts w:asciiTheme="minorHAnsi" w:hAnsiTheme="minorHAnsi" w:cstheme="minorHAnsi"/>
                <w:sz w:val="22"/>
                <w:szCs w:val="22"/>
              </w:rPr>
              <w:t xml:space="preserve"> </w:t>
            </w:r>
            <w:r w:rsidRPr="009830E1">
              <w:rPr>
                <w:rFonts w:asciiTheme="minorHAnsi" w:hAnsiTheme="minorHAnsi" w:cstheme="minorHAnsi"/>
                <w:sz w:val="22"/>
                <w:szCs w:val="22"/>
              </w:rPr>
              <w:t>weeks.</w:t>
            </w:r>
          </w:p>
          <w:p w14:paraId="25C4D2C4" w14:textId="423C5851" w:rsidR="000E5E33" w:rsidRPr="009830E1" w:rsidRDefault="007C6D95" w:rsidP="00466E1B">
            <w:pPr>
              <w:pStyle w:val="Outlinea0"/>
              <w:spacing w:after="60" w:line="257" w:lineRule="auto"/>
              <w:ind w:hanging="547"/>
              <w:rPr>
                <w:rFonts w:asciiTheme="minorHAnsi" w:hAnsiTheme="minorHAnsi" w:cstheme="minorHAnsi"/>
                <w:sz w:val="22"/>
                <w:szCs w:val="22"/>
              </w:rPr>
            </w:pPr>
            <w:r>
              <w:rPr>
                <w:rFonts w:asciiTheme="minorHAnsi" w:hAnsiTheme="minorHAnsi" w:cstheme="minorHAnsi"/>
                <w:sz w:val="22"/>
                <w:szCs w:val="22"/>
              </w:rPr>
              <w:t>b</w:t>
            </w:r>
            <w:r w:rsidR="000E5E33">
              <w:rPr>
                <w:rFonts w:asciiTheme="minorHAnsi" w:hAnsiTheme="minorHAnsi" w:cstheme="minorHAnsi"/>
                <w:sz w:val="22"/>
                <w:szCs w:val="22"/>
              </w:rPr>
              <w:t xml:space="preserve">.        </w:t>
            </w:r>
            <w:r w:rsidR="000E5E33" w:rsidRPr="00466E1B">
              <w:rPr>
                <w:rFonts w:asciiTheme="minorHAnsi" w:hAnsiTheme="minorHAnsi" w:cstheme="minorHAnsi"/>
                <w:sz w:val="22"/>
                <w:szCs w:val="22"/>
              </w:rPr>
              <w:t xml:space="preserve">The </w:t>
            </w:r>
            <w:r w:rsidR="000E5E33" w:rsidRPr="00466E1B">
              <w:rPr>
                <w:rFonts w:asciiTheme="minorHAnsi" w:hAnsiTheme="minorHAnsi" w:cstheme="minorHAnsi"/>
                <w:i/>
                <w:iCs/>
                <w:sz w:val="22"/>
                <w:szCs w:val="22"/>
              </w:rPr>
              <w:t xml:space="preserve">real unemployment rate </w:t>
            </w:r>
            <w:r w:rsidR="000E5E33" w:rsidRPr="00466E1B">
              <w:rPr>
                <w:rFonts w:asciiTheme="minorHAnsi" w:hAnsiTheme="minorHAnsi" w:cstheme="minorHAnsi"/>
                <w:sz w:val="22"/>
                <w:szCs w:val="22"/>
              </w:rPr>
              <w:t xml:space="preserve">is comprised of those included in the standard unemployment rate plus those who are underemployed, discouraged, and marginally attached (those who have looked for a job within the last </w:t>
            </w:r>
            <w:r w:rsidR="000E5E33" w:rsidRPr="00466E1B">
              <w:rPr>
                <w:rFonts w:asciiTheme="minorHAnsi" w:hAnsiTheme="minorHAnsi" w:cstheme="minorHAnsi"/>
                <w:i/>
                <w:iCs/>
                <w:sz w:val="22"/>
                <w:szCs w:val="22"/>
              </w:rPr>
              <w:t>year</w:t>
            </w:r>
            <w:r w:rsidR="000E5E33" w:rsidRPr="00466E1B">
              <w:rPr>
                <w:rFonts w:asciiTheme="minorHAnsi" w:hAnsiTheme="minorHAnsi" w:cstheme="minorHAnsi"/>
                <w:sz w:val="22"/>
                <w:szCs w:val="22"/>
              </w:rPr>
              <w:t>).</w:t>
            </w:r>
          </w:p>
          <w:p w14:paraId="52C9BC38" w14:textId="7A61AA61" w:rsidR="00F03F7A" w:rsidRPr="009830E1" w:rsidRDefault="00F03F7A" w:rsidP="00F03F7A">
            <w:pPr>
              <w:pStyle w:val="Outlinea0"/>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7C6D95">
              <w:rPr>
                <w:rFonts w:asciiTheme="minorHAnsi" w:hAnsiTheme="minorHAnsi" w:cstheme="minorHAnsi"/>
                <w:sz w:val="22"/>
                <w:szCs w:val="22"/>
              </w:rPr>
              <w:t>c</w:t>
            </w:r>
            <w:r w:rsidRPr="009830E1">
              <w:rPr>
                <w:rFonts w:asciiTheme="minorHAnsi" w:hAnsiTheme="minorHAnsi" w:cstheme="minorHAnsi"/>
                <w:sz w:val="22"/>
                <w:szCs w:val="22"/>
              </w:rPr>
              <w:t>.</w:t>
            </w:r>
            <w:r w:rsidRPr="009830E1">
              <w:rPr>
                <w:rFonts w:asciiTheme="minorHAnsi" w:hAnsiTheme="minorHAnsi" w:cstheme="minorHAnsi"/>
                <w:sz w:val="22"/>
                <w:szCs w:val="22"/>
              </w:rPr>
              <w:tab/>
              <w:t>There are four</w:t>
            </w:r>
            <w:r w:rsidRPr="009830E1">
              <w:rPr>
                <w:rFonts w:asciiTheme="minorHAnsi" w:hAnsiTheme="minorHAnsi" w:cstheme="minorHAnsi"/>
                <w:b/>
                <w:sz w:val="22"/>
                <w:szCs w:val="22"/>
              </w:rPr>
              <w:t xml:space="preserve"> </w:t>
            </w:r>
            <w:r w:rsidRPr="009830E1">
              <w:rPr>
                <w:rFonts w:asciiTheme="minorHAnsi" w:hAnsiTheme="minorHAnsi" w:cstheme="minorHAnsi"/>
                <w:sz w:val="22"/>
                <w:szCs w:val="22"/>
              </w:rPr>
              <w:t xml:space="preserve">types of unemployment: frictional, structural, cyclical, and seasonal (as seen in </w:t>
            </w:r>
            <w:r w:rsidRPr="009830E1">
              <w:rPr>
                <w:rFonts w:asciiTheme="minorHAnsi" w:hAnsiTheme="minorHAnsi" w:cstheme="minorHAnsi"/>
                <w:b/>
                <w:sz w:val="22"/>
                <w:szCs w:val="22"/>
              </w:rPr>
              <w:t>Text Figure 2.</w:t>
            </w:r>
            <w:r w:rsidR="007C6D95">
              <w:rPr>
                <w:rFonts w:asciiTheme="minorHAnsi" w:hAnsiTheme="minorHAnsi" w:cstheme="minorHAnsi"/>
                <w:b/>
                <w:sz w:val="22"/>
                <w:szCs w:val="22"/>
              </w:rPr>
              <w:t>6</w:t>
            </w:r>
            <w:r w:rsidRPr="009830E1">
              <w:rPr>
                <w:rFonts w:asciiTheme="minorHAnsi" w:hAnsiTheme="minorHAnsi" w:cstheme="minorHAnsi"/>
                <w:b/>
                <w:sz w:val="22"/>
                <w:szCs w:val="22"/>
              </w:rPr>
              <w:t>)</w:t>
            </w:r>
            <w:r w:rsidR="00A54857">
              <w:rPr>
                <w:rFonts w:asciiTheme="minorHAnsi" w:hAnsiTheme="minorHAnsi" w:cstheme="minorHAnsi"/>
                <w:b/>
                <w:sz w:val="22"/>
                <w:szCs w:val="22"/>
              </w:rPr>
              <w:t>.</w:t>
            </w:r>
          </w:p>
          <w:p w14:paraId="20468A56" w14:textId="0FD24A9F" w:rsidR="00F03F7A" w:rsidRPr="009830E1" w:rsidRDefault="00F03F7A" w:rsidP="00F03F7A">
            <w:pPr>
              <w:pStyle w:val="Outlinea0"/>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7C6D95">
              <w:rPr>
                <w:rFonts w:asciiTheme="minorHAnsi" w:hAnsiTheme="minorHAnsi" w:cstheme="minorHAnsi"/>
                <w:sz w:val="22"/>
                <w:szCs w:val="22"/>
              </w:rPr>
              <w:t>d</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The </w:t>
            </w:r>
            <w:r w:rsidR="0091787E" w:rsidRPr="0091787E">
              <w:rPr>
                <w:rFonts w:asciiTheme="minorHAnsi" w:hAnsiTheme="minorHAnsi" w:cstheme="minorHAnsi"/>
                <w:sz w:val="22"/>
                <w:szCs w:val="22"/>
              </w:rPr>
              <w:t>United States</w:t>
            </w:r>
            <w:r w:rsidRPr="009830E1">
              <w:rPr>
                <w:rFonts w:asciiTheme="minorHAnsi" w:hAnsiTheme="minorHAnsi" w:cstheme="minorHAnsi"/>
                <w:sz w:val="22"/>
                <w:szCs w:val="22"/>
              </w:rPr>
              <w:t xml:space="preserve"> tries to protect those who are unemployed because of recessions, industry shifts, and other cyclical factors.</w:t>
            </w:r>
          </w:p>
          <w:p w14:paraId="4D35BE7D" w14:textId="77777777" w:rsidR="00F03F7A" w:rsidRPr="009830E1" w:rsidRDefault="00F03F7A" w:rsidP="00F03F7A">
            <w:pPr>
              <w:pStyle w:val="Outline1"/>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r>
            <w:r w:rsidRPr="009830E1">
              <w:rPr>
                <w:rFonts w:asciiTheme="minorHAnsi" w:hAnsiTheme="minorHAnsi" w:cstheme="minorHAnsi"/>
                <w:b/>
                <w:caps/>
                <w:sz w:val="22"/>
                <w:szCs w:val="22"/>
              </w:rPr>
              <w:t>Inflation and Price Indexes</w:t>
            </w:r>
          </w:p>
          <w:p w14:paraId="21D9928F" w14:textId="6FA86DF5" w:rsidR="00F03F7A" w:rsidRPr="009830E1" w:rsidRDefault="00F03F7A" w:rsidP="00F03F7A">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9830E1">
              <w:rPr>
                <w:rFonts w:asciiTheme="minorHAnsi" w:hAnsiTheme="minorHAnsi" w:cstheme="minorHAnsi"/>
                <w:b/>
                <w:sz w:val="22"/>
                <w:szCs w:val="22"/>
              </w:rPr>
              <w:t>THE PRICE INDEXES</w:t>
            </w:r>
            <w:r w:rsidRPr="009830E1">
              <w:rPr>
                <w:rFonts w:asciiTheme="minorHAnsi" w:hAnsiTheme="minorHAnsi" w:cstheme="minorHAnsi"/>
                <w:sz w:val="22"/>
                <w:szCs w:val="22"/>
              </w:rPr>
              <w:t xml:space="preserve"> help measure the health of the economy.</w:t>
            </w:r>
          </w:p>
          <w:p w14:paraId="32D846ED" w14:textId="77777777" w:rsidR="00F03F7A" w:rsidRPr="009830E1" w:rsidRDefault="00F03F7A" w:rsidP="00F03F7A">
            <w:pPr>
              <w:pStyle w:val="Outlinea0"/>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INFLATION</w:t>
            </w:r>
            <w:r w:rsidRPr="009830E1">
              <w:rPr>
                <w:rFonts w:asciiTheme="minorHAnsi" w:hAnsiTheme="minorHAnsi" w:cstheme="minorHAnsi"/>
                <w:sz w:val="22"/>
                <w:szCs w:val="22"/>
              </w:rPr>
              <w:t xml:space="preserve"> is a general rise in the prices of goods and services over time.</w:t>
            </w:r>
          </w:p>
          <w:p w14:paraId="2E25B6CF" w14:textId="67079ACE" w:rsidR="00F03F7A" w:rsidRPr="009830E1" w:rsidRDefault="00F03F7A" w:rsidP="00F03F7A">
            <w:pPr>
              <w:pStyle w:val="Outlinea0"/>
              <w:spacing w:after="60" w:line="257" w:lineRule="auto"/>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r>
            <w:r w:rsidRPr="009830E1">
              <w:rPr>
                <w:rFonts w:asciiTheme="minorHAnsi" w:hAnsiTheme="minorHAnsi" w:cstheme="minorHAnsi"/>
                <w:b/>
                <w:i/>
                <w:spacing w:val="-2"/>
                <w:sz w:val="22"/>
                <w:szCs w:val="22"/>
                <w:u w:val="single"/>
              </w:rPr>
              <w:t>DISINFLATION</w:t>
            </w:r>
            <w:r w:rsidRPr="009830E1">
              <w:rPr>
                <w:rFonts w:asciiTheme="minorHAnsi" w:hAnsiTheme="minorHAnsi" w:cstheme="minorHAnsi"/>
                <w:spacing w:val="-2"/>
                <w:sz w:val="22"/>
                <w:szCs w:val="22"/>
              </w:rPr>
              <w:t xml:space="preserve"> </w:t>
            </w:r>
            <w:r w:rsidR="007C6D95">
              <w:rPr>
                <w:rFonts w:asciiTheme="minorHAnsi" w:hAnsiTheme="minorHAnsi" w:cstheme="minorHAnsi"/>
                <w:spacing w:val="-2"/>
                <w:sz w:val="22"/>
                <w:szCs w:val="22"/>
              </w:rPr>
              <w:t>occurs when</w:t>
            </w:r>
            <w:r w:rsidRPr="009830E1">
              <w:rPr>
                <w:rFonts w:asciiTheme="minorHAnsi" w:hAnsiTheme="minorHAnsi" w:cstheme="minorHAnsi"/>
                <w:spacing w:val="-2"/>
                <w:sz w:val="22"/>
                <w:szCs w:val="22"/>
              </w:rPr>
              <w:t xml:space="preserve"> price increases are slowing </w:t>
            </w:r>
            <w:r w:rsidRPr="009830E1">
              <w:rPr>
                <w:rFonts w:asciiTheme="minorHAnsi" w:hAnsiTheme="minorHAnsi" w:cstheme="minorHAnsi"/>
                <w:i/>
                <w:spacing w:val="-2"/>
                <w:sz w:val="22"/>
                <w:szCs w:val="22"/>
              </w:rPr>
              <w:t>(the inflation rate is</w:t>
            </w:r>
            <w:r w:rsidRPr="009830E1">
              <w:rPr>
                <w:rFonts w:asciiTheme="minorHAnsi" w:hAnsiTheme="minorHAnsi" w:cstheme="minorHAnsi"/>
                <w:i/>
                <w:sz w:val="22"/>
                <w:szCs w:val="22"/>
              </w:rPr>
              <w:t xml:space="preserve"> declining).</w:t>
            </w:r>
          </w:p>
          <w:p w14:paraId="79B05D30" w14:textId="29CAC8F3" w:rsidR="00F03F7A" w:rsidRPr="009830E1" w:rsidRDefault="00F03F7A" w:rsidP="00F03F7A">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d.</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DEFLATION</w:t>
            </w:r>
            <w:r w:rsidRPr="009830E1">
              <w:rPr>
                <w:rFonts w:asciiTheme="minorHAnsi" w:hAnsiTheme="minorHAnsi" w:cstheme="minorHAnsi"/>
                <w:sz w:val="22"/>
                <w:szCs w:val="22"/>
              </w:rPr>
              <w:t xml:space="preserve"> </w:t>
            </w:r>
            <w:r w:rsidR="007C6D95">
              <w:rPr>
                <w:rFonts w:asciiTheme="minorHAnsi" w:hAnsiTheme="minorHAnsi" w:cstheme="minorHAnsi"/>
                <w:sz w:val="22"/>
                <w:szCs w:val="22"/>
              </w:rPr>
              <w:t>means</w:t>
            </w:r>
            <w:r w:rsidRPr="009830E1">
              <w:rPr>
                <w:rFonts w:asciiTheme="minorHAnsi" w:hAnsiTheme="minorHAnsi" w:cstheme="minorHAnsi"/>
                <w:sz w:val="22"/>
                <w:szCs w:val="22"/>
              </w:rPr>
              <w:t xml:space="preserve"> prices are declining, occurring when countries produce so many goods that people cannot afford to buy them all.</w:t>
            </w:r>
          </w:p>
          <w:p w14:paraId="7DF40640" w14:textId="638BCC45" w:rsidR="00F03F7A" w:rsidRPr="009830E1" w:rsidRDefault="00F03F7A" w:rsidP="00F03F7A">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e.</w:t>
            </w:r>
            <w:r w:rsidRPr="009830E1">
              <w:rPr>
                <w:rFonts w:asciiTheme="minorHAnsi" w:hAnsiTheme="minorHAnsi" w:cstheme="minorHAnsi"/>
                <w:sz w:val="22"/>
                <w:szCs w:val="22"/>
              </w:rPr>
              <w:tab/>
            </w:r>
            <w:r w:rsidRPr="009830E1">
              <w:rPr>
                <w:rFonts w:asciiTheme="minorHAnsi" w:hAnsiTheme="minorHAnsi" w:cstheme="minorHAnsi"/>
                <w:b/>
                <w:i/>
                <w:caps/>
                <w:sz w:val="22"/>
                <w:szCs w:val="22"/>
                <w:u w:val="single"/>
              </w:rPr>
              <w:t>Stagflation</w:t>
            </w:r>
            <w:r w:rsidRPr="009830E1">
              <w:rPr>
                <w:rFonts w:asciiTheme="minorHAnsi" w:hAnsiTheme="minorHAnsi" w:cstheme="minorHAnsi"/>
                <w:sz w:val="22"/>
                <w:szCs w:val="22"/>
              </w:rPr>
              <w:t xml:space="preserve"> </w:t>
            </w:r>
            <w:r w:rsidR="007C6D95">
              <w:rPr>
                <w:rFonts w:asciiTheme="minorHAnsi" w:hAnsiTheme="minorHAnsi" w:cstheme="minorHAnsi"/>
                <w:sz w:val="22"/>
                <w:szCs w:val="22"/>
              </w:rPr>
              <w:t>occurs</w:t>
            </w:r>
            <w:r w:rsidRPr="009830E1">
              <w:rPr>
                <w:rFonts w:asciiTheme="minorHAnsi" w:hAnsiTheme="minorHAnsi" w:cstheme="minorHAnsi"/>
                <w:sz w:val="22"/>
                <w:szCs w:val="22"/>
              </w:rPr>
              <w:t xml:space="preserve"> when the economy is slowing, but prices keep going up anyhow.</w:t>
            </w:r>
          </w:p>
          <w:p w14:paraId="15A0C35B" w14:textId="77777777" w:rsidR="00F03F7A" w:rsidRPr="009830E1" w:rsidRDefault="00F03F7A" w:rsidP="00F03F7A">
            <w:pPr>
              <w:pStyle w:val="Outlinea0"/>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f.</w:t>
            </w:r>
            <w:r w:rsidRPr="009830E1">
              <w:rPr>
                <w:rFonts w:asciiTheme="minorHAnsi" w:hAnsiTheme="minorHAnsi" w:cstheme="minorHAnsi"/>
                <w:sz w:val="22"/>
                <w:szCs w:val="22"/>
              </w:rPr>
              <w:tab/>
            </w:r>
            <w:r w:rsidRPr="009830E1">
              <w:rPr>
                <w:rFonts w:asciiTheme="minorHAnsi" w:hAnsiTheme="minorHAnsi" w:cstheme="minorHAnsi"/>
                <w:b/>
                <w:sz w:val="22"/>
                <w:szCs w:val="22"/>
              </w:rPr>
              <w:t>CONSUMER PRICE INDEX (CPI)</w:t>
            </w:r>
          </w:p>
          <w:p w14:paraId="53734882" w14:textId="77777777" w:rsidR="00F03F7A" w:rsidRPr="009830E1" w:rsidRDefault="00F03F7A" w:rsidP="00F03F7A">
            <w:pPr>
              <w:pStyle w:val="Outline1"/>
              <w:ind w:left="3240" w:hanging="324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i.</w:t>
            </w:r>
            <w:r w:rsidRPr="009830E1">
              <w:rPr>
                <w:rFonts w:asciiTheme="minorHAnsi" w:hAnsiTheme="minorHAnsi" w:cstheme="minorHAnsi"/>
                <w:sz w:val="22"/>
                <w:szCs w:val="22"/>
              </w:rPr>
              <w:tab/>
              <w:t>The</w:t>
            </w:r>
            <w:r w:rsidRPr="009830E1">
              <w:rPr>
                <w:rFonts w:asciiTheme="minorHAnsi" w:hAnsiTheme="minorHAnsi" w:cstheme="minorHAnsi"/>
                <w:b/>
                <w:sz w:val="22"/>
                <w:szCs w:val="22"/>
              </w:rPr>
              <w:t xml:space="preserve"> </w:t>
            </w:r>
            <w:r w:rsidRPr="009830E1">
              <w:rPr>
                <w:rFonts w:asciiTheme="minorHAnsi" w:hAnsiTheme="minorHAnsi" w:cstheme="minorHAnsi"/>
                <w:b/>
                <w:i/>
                <w:caps/>
                <w:sz w:val="22"/>
                <w:szCs w:val="22"/>
                <w:u w:val="single"/>
              </w:rPr>
              <w:t>Consumer Price Index (CPI</w:t>
            </w:r>
            <w:r w:rsidRPr="009830E1">
              <w:rPr>
                <w:rFonts w:asciiTheme="minorHAnsi" w:hAnsiTheme="minorHAnsi" w:cstheme="minorHAnsi"/>
                <w:b/>
                <w:i/>
                <w:caps/>
                <w:sz w:val="22"/>
                <w:szCs w:val="22"/>
              </w:rPr>
              <w:t>)</w:t>
            </w:r>
            <w:r w:rsidRPr="009830E1">
              <w:rPr>
                <w:rFonts w:asciiTheme="minorHAnsi" w:hAnsiTheme="minorHAnsi" w:cstheme="minorHAnsi"/>
                <w:sz w:val="22"/>
                <w:szCs w:val="22"/>
              </w:rPr>
              <w:t xml:space="preserve"> consists of monthly statistics that measure the pace of inflation or deflation.</w:t>
            </w:r>
          </w:p>
          <w:p w14:paraId="08B183E3" w14:textId="77777777" w:rsidR="00F03F7A" w:rsidRPr="009830E1" w:rsidRDefault="00F03F7A" w:rsidP="00F03F7A">
            <w:pPr>
              <w:pStyle w:val="Outline1"/>
              <w:ind w:left="3240" w:hanging="324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ii.</w:t>
            </w:r>
            <w:r w:rsidRPr="009830E1">
              <w:rPr>
                <w:rFonts w:asciiTheme="minorHAnsi" w:hAnsiTheme="minorHAnsi" w:cstheme="minorHAnsi"/>
                <w:sz w:val="22"/>
                <w:szCs w:val="22"/>
              </w:rPr>
              <w:tab/>
              <w:t>Some wages, rents, government benefits, and interest rates are based on the CPI.</w:t>
            </w:r>
          </w:p>
          <w:p w14:paraId="1D1D5B15" w14:textId="124775F7" w:rsidR="00F03F7A" w:rsidRPr="009830E1" w:rsidRDefault="00F03F7A" w:rsidP="00F03F7A">
            <w:pPr>
              <w:pStyle w:val="Outline1"/>
              <w:ind w:left="3240" w:hanging="324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iii.</w:t>
            </w:r>
            <w:r w:rsidRPr="009830E1">
              <w:rPr>
                <w:rFonts w:asciiTheme="minorHAnsi" w:hAnsiTheme="minorHAnsi" w:cstheme="minorHAnsi"/>
                <w:sz w:val="22"/>
                <w:szCs w:val="22"/>
              </w:rPr>
              <w:tab/>
            </w:r>
            <w:r w:rsidRPr="009830E1">
              <w:rPr>
                <w:rFonts w:asciiTheme="minorHAnsi" w:hAnsiTheme="minorHAnsi" w:cstheme="minorHAnsi"/>
                <w:b/>
                <w:sz w:val="22"/>
                <w:szCs w:val="22"/>
              </w:rPr>
              <w:t>CORE INFLATION</w:t>
            </w:r>
            <w:r w:rsidRPr="009830E1">
              <w:rPr>
                <w:rFonts w:asciiTheme="minorHAnsi" w:hAnsiTheme="minorHAnsi" w:cstheme="minorHAnsi"/>
                <w:sz w:val="22"/>
                <w:szCs w:val="22"/>
              </w:rPr>
              <w:t xml:space="preserve"> is the CPI </w:t>
            </w:r>
            <w:r w:rsidR="002A54F1" w:rsidRPr="009830E1">
              <w:rPr>
                <w:rFonts w:asciiTheme="minorHAnsi" w:hAnsiTheme="minorHAnsi" w:cstheme="minorHAnsi"/>
                <w:sz w:val="22"/>
                <w:szCs w:val="22"/>
              </w:rPr>
              <w:t>minus food and energy costs.</w:t>
            </w:r>
            <w:r w:rsidR="002A54F1" w:rsidRPr="009830E1">
              <w:rPr>
                <w:rFonts w:asciiTheme="minorHAnsi" w:hAnsiTheme="minorHAnsi" w:cstheme="minorHAnsi"/>
                <w:sz w:val="22"/>
                <w:szCs w:val="22"/>
              </w:rPr>
              <w:tab/>
            </w:r>
            <w:r w:rsidR="002A54F1" w:rsidRPr="009830E1">
              <w:rPr>
                <w:rFonts w:asciiTheme="minorHAnsi" w:hAnsiTheme="minorHAnsi" w:cstheme="minorHAnsi"/>
                <w:sz w:val="22"/>
                <w:szCs w:val="22"/>
              </w:rPr>
              <w:tab/>
            </w:r>
          </w:p>
          <w:p w14:paraId="0A3BF047" w14:textId="77777777" w:rsidR="00F03F7A" w:rsidRPr="009830E1" w:rsidRDefault="00F03F7A" w:rsidP="00F03F7A">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g.</w:t>
            </w:r>
            <w:r w:rsidRPr="009830E1">
              <w:rPr>
                <w:rFonts w:asciiTheme="minorHAnsi" w:hAnsiTheme="minorHAnsi" w:cstheme="minorHAnsi"/>
                <w:sz w:val="22"/>
                <w:szCs w:val="22"/>
              </w:rPr>
              <w:tab/>
              <w:t xml:space="preserve">The </w:t>
            </w:r>
            <w:r w:rsidRPr="009830E1">
              <w:rPr>
                <w:rFonts w:asciiTheme="minorHAnsi" w:hAnsiTheme="minorHAnsi" w:cstheme="minorHAnsi"/>
                <w:b/>
                <w:i/>
                <w:sz w:val="22"/>
                <w:szCs w:val="22"/>
                <w:u w:val="single"/>
              </w:rPr>
              <w:t>PRODUCER PRICE INDEX (PPI</w:t>
            </w:r>
            <w:r w:rsidRPr="009830E1">
              <w:rPr>
                <w:rFonts w:asciiTheme="minorHAnsi" w:hAnsiTheme="minorHAnsi" w:cstheme="minorHAnsi"/>
                <w:b/>
                <w:i/>
                <w:sz w:val="22"/>
                <w:szCs w:val="22"/>
              </w:rPr>
              <w:t>)</w:t>
            </w:r>
            <w:r w:rsidRPr="009830E1">
              <w:rPr>
                <w:rFonts w:asciiTheme="minorHAnsi" w:hAnsiTheme="minorHAnsi" w:cstheme="minorHAnsi"/>
                <w:sz w:val="22"/>
                <w:szCs w:val="22"/>
              </w:rPr>
              <w:t xml:space="preserve"> is an index that measures prices at the wholesale level.</w:t>
            </w:r>
          </w:p>
          <w:p w14:paraId="387D7762" w14:textId="77777777" w:rsidR="00F03F7A" w:rsidRPr="009830E1" w:rsidRDefault="00F03F7A" w:rsidP="00F03F7A">
            <w:pPr>
              <w:pStyle w:val="OutlineA"/>
              <w:rPr>
                <w:rFonts w:asciiTheme="minorHAnsi" w:hAnsiTheme="minorHAnsi" w:cstheme="minorHAnsi"/>
                <w:sz w:val="22"/>
                <w:szCs w:val="22"/>
              </w:rPr>
            </w:pP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r>
            <w:r w:rsidRPr="009830E1">
              <w:rPr>
                <w:rFonts w:asciiTheme="minorHAnsi" w:hAnsiTheme="minorHAnsi" w:cstheme="minorHAnsi"/>
                <w:b w:val="0"/>
                <w:sz w:val="22"/>
                <w:szCs w:val="22"/>
              </w:rPr>
              <w:t>B.</w:t>
            </w:r>
            <w:r w:rsidRPr="009830E1">
              <w:rPr>
                <w:rFonts w:asciiTheme="minorHAnsi" w:hAnsiTheme="minorHAnsi" w:cstheme="minorHAnsi"/>
                <w:sz w:val="22"/>
                <w:szCs w:val="22"/>
              </w:rPr>
              <w:tab/>
              <w:t>PRODUCTIVITY IN THE UNITED STATES</w:t>
            </w:r>
          </w:p>
          <w:p w14:paraId="4059CF28" w14:textId="4D656C09" w:rsidR="00F03F7A" w:rsidRPr="009830E1" w:rsidRDefault="00F03F7A" w:rsidP="00F03F7A">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r>
            <w:r w:rsidRPr="00636B30">
              <w:rPr>
                <w:rFonts w:asciiTheme="minorHAnsi" w:hAnsiTheme="minorHAnsi" w:cstheme="minorHAnsi"/>
                <w:spacing w:val="-2"/>
                <w:sz w:val="22"/>
                <w:szCs w:val="22"/>
              </w:rPr>
              <w:t>U.S.</w:t>
            </w:r>
            <w:r w:rsidRPr="009830E1">
              <w:rPr>
                <w:rFonts w:asciiTheme="minorHAnsi" w:hAnsiTheme="minorHAnsi" w:cstheme="minorHAnsi"/>
                <w:spacing w:val="-2"/>
                <w:sz w:val="22"/>
                <w:szCs w:val="22"/>
              </w:rPr>
              <w:t xml:space="preserve"> productivity has gone up in recent years because </w:t>
            </w:r>
            <w:r w:rsidR="00071E25">
              <w:rPr>
                <w:rFonts w:asciiTheme="minorHAnsi" w:hAnsiTheme="minorHAnsi" w:cstheme="minorHAnsi"/>
                <w:spacing w:val="-2"/>
                <w:sz w:val="22"/>
                <w:szCs w:val="22"/>
              </w:rPr>
              <w:t>technology has</w:t>
            </w:r>
            <w:r w:rsidRPr="009830E1">
              <w:rPr>
                <w:rFonts w:asciiTheme="minorHAnsi" w:hAnsiTheme="minorHAnsi" w:cstheme="minorHAnsi"/>
                <w:spacing w:val="-2"/>
                <w:sz w:val="22"/>
                <w:szCs w:val="22"/>
              </w:rPr>
              <w:t xml:space="preserve"> made production faster</w:t>
            </w:r>
            <w:r w:rsidR="001D5922">
              <w:rPr>
                <w:rFonts w:asciiTheme="minorHAnsi" w:hAnsiTheme="minorHAnsi" w:cstheme="minorHAnsi"/>
                <w:spacing w:val="-2"/>
                <w:sz w:val="22"/>
                <w:szCs w:val="22"/>
              </w:rPr>
              <w:t xml:space="preserve"> and easier</w:t>
            </w:r>
            <w:r w:rsidRPr="009830E1">
              <w:rPr>
                <w:rFonts w:asciiTheme="minorHAnsi" w:hAnsiTheme="minorHAnsi" w:cstheme="minorHAnsi"/>
                <w:spacing w:val="-2"/>
                <w:sz w:val="22"/>
                <w:szCs w:val="22"/>
              </w:rPr>
              <w:t>.</w:t>
            </w:r>
          </w:p>
          <w:p w14:paraId="506D023A" w14:textId="77777777" w:rsidR="00F03F7A" w:rsidRPr="009830E1" w:rsidRDefault="00F03F7A" w:rsidP="00F03F7A">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 xml:space="preserve">The </w:t>
            </w:r>
            <w:r w:rsidRPr="009830E1">
              <w:rPr>
                <w:rFonts w:asciiTheme="minorHAnsi" w:hAnsiTheme="minorHAnsi" w:cstheme="minorHAnsi"/>
                <w:b/>
                <w:caps/>
                <w:sz w:val="22"/>
                <w:szCs w:val="22"/>
              </w:rPr>
              <w:t>higher productivity</w:t>
            </w:r>
            <w:r w:rsidRPr="009830E1">
              <w:rPr>
                <w:rFonts w:asciiTheme="minorHAnsi" w:hAnsiTheme="minorHAnsi" w:cstheme="minorHAnsi"/>
                <w:sz w:val="22"/>
                <w:szCs w:val="22"/>
              </w:rPr>
              <w:t xml:space="preserve"> is, the </w:t>
            </w:r>
            <w:r w:rsidRPr="009830E1">
              <w:rPr>
                <w:rFonts w:asciiTheme="minorHAnsi" w:hAnsiTheme="minorHAnsi" w:cstheme="minorHAnsi"/>
                <w:b/>
                <w:caps/>
                <w:sz w:val="22"/>
                <w:szCs w:val="22"/>
              </w:rPr>
              <w:t>lower costs</w:t>
            </w:r>
            <w:r w:rsidRPr="009830E1">
              <w:rPr>
                <w:rFonts w:asciiTheme="minorHAnsi" w:hAnsiTheme="minorHAnsi" w:cstheme="minorHAnsi"/>
                <w:sz w:val="22"/>
                <w:szCs w:val="22"/>
              </w:rPr>
              <w:t xml:space="preserve"> are in producing goods and services, and the lower prices can be.</w:t>
            </w:r>
          </w:p>
          <w:p w14:paraId="00FB5CF7" w14:textId="77777777" w:rsidR="00F03F7A" w:rsidRPr="009830E1" w:rsidRDefault="00F03F7A" w:rsidP="00F03F7A">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 xml:space="preserve">The </w:t>
            </w:r>
            <w:r w:rsidRPr="001862F2">
              <w:rPr>
                <w:rFonts w:asciiTheme="minorHAnsi" w:hAnsiTheme="minorHAnsi" w:cstheme="minorHAnsi"/>
                <w:sz w:val="22"/>
                <w:szCs w:val="22"/>
              </w:rPr>
              <w:t>U.S.</w:t>
            </w:r>
            <w:r w:rsidRPr="009830E1">
              <w:rPr>
                <w:rFonts w:asciiTheme="minorHAnsi" w:hAnsiTheme="minorHAnsi" w:cstheme="minorHAnsi"/>
                <w:sz w:val="22"/>
                <w:szCs w:val="22"/>
              </w:rPr>
              <w:t xml:space="preserve"> economy is a </w:t>
            </w:r>
            <w:r w:rsidRPr="009830E1">
              <w:rPr>
                <w:rFonts w:asciiTheme="minorHAnsi" w:hAnsiTheme="minorHAnsi" w:cstheme="minorHAnsi"/>
                <w:b/>
                <w:caps/>
                <w:sz w:val="22"/>
                <w:szCs w:val="22"/>
              </w:rPr>
              <w:t>service economy</w:t>
            </w:r>
            <w:r w:rsidRPr="009830E1">
              <w:rPr>
                <w:rFonts w:asciiTheme="minorHAnsi" w:hAnsiTheme="minorHAnsi" w:cstheme="minorHAnsi"/>
                <w:sz w:val="22"/>
                <w:szCs w:val="22"/>
              </w:rPr>
              <w:t>—very labor-intensive—creating productivity issues.</w:t>
            </w:r>
          </w:p>
          <w:p w14:paraId="462A26CD" w14:textId="77777777" w:rsidR="00F03F7A" w:rsidRPr="009830E1" w:rsidRDefault="00F03F7A" w:rsidP="00F03F7A">
            <w:pPr>
              <w:pStyle w:val="OutlineA"/>
              <w:rPr>
                <w:rFonts w:asciiTheme="minorHAnsi" w:hAnsiTheme="minorHAnsi" w:cstheme="minorHAnsi"/>
                <w:sz w:val="22"/>
                <w:szCs w:val="22"/>
              </w:rPr>
            </w:pP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r>
            <w:r w:rsidRPr="009830E1">
              <w:rPr>
                <w:rFonts w:asciiTheme="minorHAnsi" w:hAnsiTheme="minorHAnsi" w:cstheme="minorHAnsi"/>
                <w:b w:val="0"/>
                <w:sz w:val="22"/>
                <w:szCs w:val="22"/>
              </w:rPr>
              <w:t>C.</w:t>
            </w:r>
            <w:r w:rsidRPr="009830E1">
              <w:rPr>
                <w:rFonts w:asciiTheme="minorHAnsi" w:hAnsiTheme="minorHAnsi" w:cstheme="minorHAnsi"/>
                <w:sz w:val="22"/>
                <w:szCs w:val="22"/>
              </w:rPr>
              <w:tab/>
              <w:t>PRODUCTIVITY IN THE SERVICE SECTOR</w:t>
            </w:r>
          </w:p>
          <w:p w14:paraId="6AB4E3A9" w14:textId="750E4FF0" w:rsidR="00F03F7A" w:rsidRPr="009830E1" w:rsidRDefault="00F03F7A" w:rsidP="002A54F1">
            <w:pPr>
              <w:ind w:left="2070" w:hanging="450"/>
              <w:rPr>
                <w:rFonts w:asciiTheme="minorHAnsi" w:hAnsiTheme="minorHAnsi" w:cstheme="minorHAnsi"/>
                <w:sz w:val="22"/>
                <w:szCs w:val="22"/>
              </w:rPr>
            </w:pPr>
            <w:r w:rsidRPr="009830E1">
              <w:rPr>
                <w:rFonts w:asciiTheme="minorHAnsi" w:hAnsiTheme="minorHAnsi" w:cstheme="minorHAnsi"/>
                <w:sz w:val="22"/>
                <w:szCs w:val="22"/>
              </w:rPr>
              <w:t>1.</w:t>
            </w:r>
            <w:r w:rsidRPr="009830E1">
              <w:rPr>
                <w:rFonts w:asciiTheme="minorHAnsi" w:hAnsiTheme="minorHAnsi" w:cstheme="minorHAnsi"/>
                <w:sz w:val="22"/>
                <w:szCs w:val="22"/>
              </w:rPr>
              <w:tab/>
              <w:t xml:space="preserve">Technologies may add to the quality of the services but not to the </w:t>
            </w:r>
            <w:r w:rsidRPr="009830E1">
              <w:rPr>
                <w:rFonts w:asciiTheme="minorHAnsi" w:hAnsiTheme="minorHAnsi" w:cstheme="minorHAnsi"/>
                <w:b/>
                <w:caps/>
                <w:sz w:val="22"/>
                <w:szCs w:val="22"/>
              </w:rPr>
              <w:t>output per worker</w:t>
            </w:r>
            <w:r w:rsidR="001D5922" w:rsidRPr="00E42067">
              <w:rPr>
                <w:rFonts w:asciiTheme="minorHAnsi" w:hAnsiTheme="minorHAnsi" w:cstheme="minorHAnsi"/>
                <w:caps/>
                <w:sz w:val="22"/>
                <w:szCs w:val="22"/>
              </w:rPr>
              <w:t>,</w:t>
            </w:r>
            <w:r w:rsidRPr="009830E1">
              <w:rPr>
                <w:rFonts w:asciiTheme="minorHAnsi" w:hAnsiTheme="minorHAnsi" w:cstheme="minorHAnsi"/>
                <w:sz w:val="22"/>
                <w:szCs w:val="22"/>
              </w:rPr>
              <w:t xml:space="preserve"> which is the definition of productivity.</w:t>
            </w:r>
          </w:p>
          <w:p w14:paraId="1D2E6921" w14:textId="77777777" w:rsidR="002A54F1" w:rsidRPr="009830E1" w:rsidRDefault="002A54F1" w:rsidP="00466E1B">
            <w:pPr>
              <w:pStyle w:val="Outline1"/>
              <w:tabs>
                <w:tab w:val="clear" w:pos="2160"/>
                <w:tab w:val="left" w:pos="2070"/>
              </w:tabs>
              <w:ind w:left="2070" w:hanging="450"/>
              <w:rPr>
                <w:rFonts w:asciiTheme="minorHAnsi" w:hAnsiTheme="minorHAnsi" w:cstheme="minorHAnsi"/>
                <w:sz w:val="22"/>
                <w:szCs w:val="22"/>
              </w:rPr>
            </w:pPr>
            <w:r w:rsidRPr="009830E1">
              <w:rPr>
                <w:rFonts w:asciiTheme="minorHAnsi" w:hAnsiTheme="minorHAnsi" w:cstheme="minorHAnsi"/>
                <w:sz w:val="22"/>
                <w:szCs w:val="22"/>
              </w:rPr>
              <w:t>2.</w:t>
            </w:r>
            <w:r w:rsidRPr="009830E1">
              <w:rPr>
                <w:rFonts w:asciiTheme="minorHAnsi" w:hAnsiTheme="minorHAnsi" w:cstheme="minorHAnsi"/>
                <w:sz w:val="22"/>
                <w:szCs w:val="22"/>
              </w:rPr>
              <w:tab/>
              <w:t xml:space="preserve">New measures of productivity for the service economy are needed to measure </w:t>
            </w:r>
            <w:r w:rsidRPr="009830E1">
              <w:rPr>
                <w:rFonts w:asciiTheme="minorHAnsi" w:hAnsiTheme="minorHAnsi" w:cstheme="minorHAnsi"/>
                <w:b/>
                <w:caps/>
                <w:sz w:val="22"/>
                <w:szCs w:val="22"/>
              </w:rPr>
              <w:t>quality</w:t>
            </w:r>
            <w:r w:rsidRPr="009830E1">
              <w:rPr>
                <w:rFonts w:asciiTheme="minorHAnsi" w:hAnsiTheme="minorHAnsi" w:cstheme="minorHAnsi"/>
                <w:sz w:val="22"/>
                <w:szCs w:val="22"/>
              </w:rPr>
              <w:t xml:space="preserve"> as well as </w:t>
            </w:r>
            <w:r w:rsidRPr="009830E1">
              <w:rPr>
                <w:rFonts w:asciiTheme="minorHAnsi" w:hAnsiTheme="minorHAnsi" w:cstheme="minorHAnsi"/>
                <w:b/>
                <w:caps/>
                <w:sz w:val="22"/>
                <w:szCs w:val="22"/>
              </w:rPr>
              <w:t>quantity</w:t>
            </w:r>
            <w:r w:rsidRPr="009830E1">
              <w:rPr>
                <w:rFonts w:asciiTheme="minorHAnsi" w:hAnsiTheme="minorHAnsi" w:cstheme="minorHAnsi"/>
                <w:sz w:val="22"/>
                <w:szCs w:val="22"/>
              </w:rPr>
              <w:t xml:space="preserve"> of output.</w:t>
            </w:r>
          </w:p>
          <w:p w14:paraId="1883E00C" w14:textId="77777777" w:rsidR="002A54F1" w:rsidRPr="009830E1" w:rsidRDefault="002A54F1" w:rsidP="002A54F1">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b w:val="0"/>
                <w:sz w:val="22"/>
                <w:szCs w:val="22"/>
              </w:rPr>
              <w:t>D.</w:t>
            </w:r>
            <w:r w:rsidRPr="009830E1">
              <w:rPr>
                <w:rFonts w:asciiTheme="minorHAnsi" w:hAnsiTheme="minorHAnsi" w:cstheme="minorHAnsi"/>
                <w:sz w:val="22"/>
                <w:szCs w:val="22"/>
              </w:rPr>
              <w:tab/>
              <w:t>THE BUSINESS CYCLE</w:t>
            </w:r>
          </w:p>
          <w:p w14:paraId="1636E3A9" w14:textId="77777777" w:rsidR="002A54F1" w:rsidRPr="009830E1" w:rsidRDefault="002A54F1" w:rsidP="002A54F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r>
            <w:r w:rsidRPr="009830E1">
              <w:rPr>
                <w:rFonts w:asciiTheme="minorHAnsi" w:hAnsiTheme="minorHAnsi" w:cstheme="minorHAnsi"/>
                <w:b/>
                <w:i/>
                <w:caps/>
                <w:sz w:val="22"/>
                <w:szCs w:val="22"/>
                <w:u w:val="single"/>
              </w:rPr>
              <w:t>Business cycles</w:t>
            </w:r>
            <w:r w:rsidRPr="009830E1">
              <w:rPr>
                <w:rFonts w:asciiTheme="minorHAnsi" w:hAnsiTheme="minorHAnsi" w:cstheme="minorHAnsi"/>
                <w:sz w:val="22"/>
                <w:szCs w:val="22"/>
              </w:rPr>
              <w:t xml:space="preserve"> are the periodic rises and falls that occur in economies over time.</w:t>
            </w:r>
          </w:p>
          <w:p w14:paraId="52C87FD1" w14:textId="77777777" w:rsidR="002A54F1" w:rsidRPr="009830E1" w:rsidRDefault="002A54F1" w:rsidP="002A54F1">
            <w:pPr>
              <w:pStyle w:val="Outline1"/>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t xml:space="preserve">Joseph Schumpeter identified </w:t>
            </w:r>
            <w:r w:rsidRPr="009830E1">
              <w:rPr>
                <w:rFonts w:asciiTheme="minorHAnsi" w:hAnsiTheme="minorHAnsi" w:cstheme="minorHAnsi"/>
                <w:b/>
                <w:sz w:val="22"/>
                <w:szCs w:val="22"/>
              </w:rPr>
              <w:t>FOUR PHASES OF BUSINESS CYCLES:</w:t>
            </w:r>
          </w:p>
          <w:p w14:paraId="70DC6252" w14:textId="77777777" w:rsidR="002A54F1" w:rsidRPr="009830E1" w:rsidRDefault="002A54F1" w:rsidP="002A54F1">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 xml:space="preserve">In an </w:t>
            </w:r>
            <w:r w:rsidRPr="009830E1">
              <w:rPr>
                <w:rFonts w:asciiTheme="minorHAnsi" w:hAnsiTheme="minorHAnsi" w:cstheme="minorHAnsi"/>
                <w:b/>
                <w:sz w:val="22"/>
                <w:szCs w:val="22"/>
              </w:rPr>
              <w:t>ECONOMIC BOOM</w:t>
            </w:r>
            <w:r w:rsidRPr="00E42067">
              <w:rPr>
                <w:rFonts w:asciiTheme="minorHAnsi" w:hAnsiTheme="minorHAnsi" w:cstheme="minorHAnsi"/>
                <w:sz w:val="22"/>
                <w:szCs w:val="22"/>
              </w:rPr>
              <w:t>,</w:t>
            </w:r>
            <w:r w:rsidRPr="009830E1">
              <w:rPr>
                <w:rFonts w:asciiTheme="minorHAnsi" w:hAnsiTheme="minorHAnsi" w:cstheme="minorHAnsi"/>
                <w:b/>
                <w:sz w:val="22"/>
                <w:szCs w:val="22"/>
              </w:rPr>
              <w:t xml:space="preserve"> </w:t>
            </w:r>
            <w:r w:rsidRPr="009830E1">
              <w:rPr>
                <w:rFonts w:asciiTheme="minorHAnsi" w:hAnsiTheme="minorHAnsi" w:cstheme="minorHAnsi"/>
                <w:sz w:val="22"/>
                <w:szCs w:val="22"/>
              </w:rPr>
              <w:t>there is</w:t>
            </w:r>
            <w:r w:rsidRPr="009830E1">
              <w:rPr>
                <w:rFonts w:asciiTheme="minorHAnsi" w:hAnsiTheme="minorHAnsi" w:cstheme="minorHAnsi"/>
                <w:b/>
                <w:sz w:val="22"/>
                <w:szCs w:val="22"/>
              </w:rPr>
              <w:t xml:space="preserve"> </w:t>
            </w:r>
            <w:r w:rsidRPr="009830E1">
              <w:rPr>
                <w:rFonts w:asciiTheme="minorHAnsi" w:hAnsiTheme="minorHAnsi" w:cstheme="minorHAnsi"/>
                <w:sz w:val="22"/>
                <w:szCs w:val="22"/>
              </w:rPr>
              <w:t>strong business activity.</w:t>
            </w:r>
          </w:p>
          <w:p w14:paraId="51B4C51F" w14:textId="77777777" w:rsidR="002A54F1" w:rsidRPr="009830E1" w:rsidRDefault="002A54F1" w:rsidP="002A54F1">
            <w:pPr>
              <w:pStyle w:val="Outlinea0"/>
              <w:rPr>
                <w:rFonts w:asciiTheme="minorHAnsi" w:hAnsiTheme="minorHAnsi" w:cstheme="minorHAnsi"/>
                <w:sz w:val="22"/>
                <w:szCs w:val="22"/>
              </w:rPr>
            </w:pPr>
            <w:r w:rsidRPr="009830E1">
              <w:rPr>
                <w:rFonts w:asciiTheme="minorHAnsi" w:hAnsiTheme="minorHAnsi" w:cstheme="minorHAnsi"/>
                <w:sz w:val="22"/>
                <w:szCs w:val="22"/>
              </w:rPr>
              <w:t xml:space="preserve"> </w:t>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 xml:space="preserve">A </w:t>
            </w:r>
            <w:r w:rsidRPr="009830E1">
              <w:rPr>
                <w:rFonts w:asciiTheme="minorHAnsi" w:hAnsiTheme="minorHAnsi" w:cstheme="minorHAnsi"/>
                <w:b/>
                <w:i/>
                <w:sz w:val="22"/>
                <w:szCs w:val="22"/>
                <w:u w:val="single"/>
              </w:rPr>
              <w:t>RECESSION</w:t>
            </w:r>
            <w:r w:rsidRPr="009830E1">
              <w:rPr>
                <w:rFonts w:asciiTheme="minorHAnsi" w:hAnsiTheme="minorHAnsi" w:cstheme="minorHAnsi"/>
                <w:sz w:val="22"/>
                <w:szCs w:val="22"/>
              </w:rPr>
              <w:t xml:space="preserve"> is two or more consecutive quarters of decline in the GDP. </w:t>
            </w:r>
          </w:p>
          <w:p w14:paraId="1EFB0E4E" w14:textId="77777777" w:rsidR="002A54F1" w:rsidRPr="009830E1" w:rsidRDefault="002A54F1" w:rsidP="002A54F1">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t xml:space="preserve"> </w:t>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t xml:space="preserve">A </w:t>
            </w:r>
            <w:r w:rsidRPr="009830E1">
              <w:rPr>
                <w:rFonts w:asciiTheme="minorHAnsi" w:hAnsiTheme="minorHAnsi" w:cstheme="minorHAnsi"/>
                <w:b/>
                <w:i/>
                <w:sz w:val="22"/>
                <w:szCs w:val="22"/>
                <w:u w:val="single"/>
              </w:rPr>
              <w:t>DEPRESSION</w:t>
            </w:r>
            <w:r w:rsidRPr="009830E1">
              <w:rPr>
                <w:rFonts w:asciiTheme="minorHAnsi" w:hAnsiTheme="minorHAnsi" w:cstheme="minorHAnsi"/>
                <w:sz w:val="22"/>
                <w:szCs w:val="22"/>
              </w:rPr>
              <w:t xml:space="preserve"> is a severe recession, usually accompanied by deflation.</w:t>
            </w:r>
          </w:p>
          <w:p w14:paraId="20608A39" w14:textId="77777777" w:rsidR="002A54F1" w:rsidRPr="009830E1" w:rsidRDefault="002A54F1" w:rsidP="002A54F1">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d.</w:t>
            </w:r>
            <w:r w:rsidRPr="009830E1">
              <w:rPr>
                <w:rFonts w:asciiTheme="minorHAnsi" w:hAnsiTheme="minorHAnsi" w:cstheme="minorHAnsi"/>
                <w:sz w:val="22"/>
                <w:szCs w:val="22"/>
              </w:rPr>
              <w:tab/>
              <w:t xml:space="preserve">A </w:t>
            </w:r>
            <w:r w:rsidRPr="009830E1">
              <w:rPr>
                <w:rFonts w:asciiTheme="minorHAnsi" w:hAnsiTheme="minorHAnsi" w:cstheme="minorHAnsi"/>
                <w:b/>
                <w:sz w:val="22"/>
                <w:szCs w:val="22"/>
              </w:rPr>
              <w:t xml:space="preserve">RECOVERY </w:t>
            </w:r>
            <w:r w:rsidRPr="009830E1">
              <w:rPr>
                <w:rFonts w:asciiTheme="minorHAnsi" w:hAnsiTheme="minorHAnsi" w:cstheme="minorHAnsi"/>
                <w:sz w:val="22"/>
                <w:szCs w:val="22"/>
              </w:rPr>
              <w:t>occurs when the economy stabilizes.</w:t>
            </w:r>
          </w:p>
          <w:p w14:paraId="32A375EA" w14:textId="77777777" w:rsidR="002A54F1" w:rsidRPr="009830E1" w:rsidRDefault="002A54F1" w:rsidP="002A54F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The goal of economists is to predict these fluctuations, which can be very difficult.</w:t>
            </w:r>
          </w:p>
          <w:p w14:paraId="43EF573E" w14:textId="77777777" w:rsidR="002A54F1" w:rsidRPr="009830E1" w:rsidRDefault="002A54F1" w:rsidP="002A54F1">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4.</w:t>
            </w:r>
            <w:r w:rsidRPr="009830E1">
              <w:rPr>
                <w:rFonts w:asciiTheme="minorHAnsi" w:hAnsiTheme="minorHAnsi" w:cstheme="minorHAnsi"/>
                <w:sz w:val="22"/>
                <w:szCs w:val="22"/>
              </w:rPr>
              <w:tab/>
              <w:t xml:space="preserve">Fluctuations in the economy are </w:t>
            </w:r>
            <w:r w:rsidRPr="009830E1">
              <w:rPr>
                <w:rFonts w:asciiTheme="minorHAnsi" w:hAnsiTheme="minorHAnsi" w:cstheme="minorHAnsi"/>
                <w:b/>
                <w:caps/>
                <w:sz w:val="22"/>
                <w:szCs w:val="22"/>
              </w:rPr>
              <w:t>inevitable</w:t>
            </w:r>
            <w:r w:rsidRPr="009830E1">
              <w:rPr>
                <w:rFonts w:asciiTheme="minorHAnsi" w:hAnsiTheme="minorHAnsi" w:cstheme="minorHAnsi"/>
                <w:sz w:val="22"/>
                <w:szCs w:val="22"/>
              </w:rPr>
              <w:t>.</w:t>
            </w:r>
          </w:p>
          <w:p w14:paraId="7F9CEAF3" w14:textId="61711BE8" w:rsidR="002A54F1" w:rsidRPr="009830E1" w:rsidRDefault="002A54F1" w:rsidP="002A54F1">
            <w:pPr>
              <w:ind w:left="2160" w:hanging="540"/>
              <w:rPr>
                <w:rFonts w:asciiTheme="minorHAnsi" w:hAnsiTheme="minorHAnsi" w:cstheme="minorHAnsi"/>
              </w:rPr>
            </w:pPr>
            <w:r w:rsidRPr="009830E1">
              <w:rPr>
                <w:rFonts w:asciiTheme="minorHAnsi" w:hAnsiTheme="minorHAnsi" w:cstheme="minorHAnsi"/>
                <w:sz w:val="22"/>
                <w:szCs w:val="22"/>
              </w:rPr>
              <w:t>5.</w:t>
            </w:r>
            <w:r w:rsidRPr="009830E1">
              <w:rPr>
                <w:rFonts w:asciiTheme="minorHAnsi" w:hAnsiTheme="minorHAnsi" w:cstheme="minorHAnsi"/>
                <w:sz w:val="22"/>
                <w:szCs w:val="22"/>
              </w:rPr>
              <w:tab/>
              <w:t xml:space="preserve">The government uses </w:t>
            </w:r>
            <w:r w:rsidRPr="009830E1">
              <w:rPr>
                <w:rFonts w:asciiTheme="minorHAnsi" w:hAnsiTheme="minorHAnsi" w:cstheme="minorHAnsi"/>
                <w:b/>
                <w:caps/>
                <w:sz w:val="22"/>
                <w:szCs w:val="22"/>
              </w:rPr>
              <w:t>fiscal</w:t>
            </w:r>
            <w:r w:rsidRPr="009830E1">
              <w:rPr>
                <w:rFonts w:asciiTheme="minorHAnsi" w:hAnsiTheme="minorHAnsi" w:cstheme="minorHAnsi"/>
                <w:sz w:val="22"/>
                <w:szCs w:val="22"/>
              </w:rPr>
              <w:t xml:space="preserve"> and </w:t>
            </w:r>
            <w:r w:rsidRPr="009830E1">
              <w:rPr>
                <w:rFonts w:asciiTheme="minorHAnsi" w:hAnsiTheme="minorHAnsi" w:cstheme="minorHAnsi"/>
                <w:b/>
                <w:caps/>
                <w:sz w:val="22"/>
                <w:szCs w:val="22"/>
              </w:rPr>
              <w:t>monetary</w:t>
            </w:r>
            <w:r w:rsidRPr="009830E1">
              <w:rPr>
                <w:rFonts w:asciiTheme="minorHAnsi" w:hAnsiTheme="minorHAnsi" w:cstheme="minorHAnsi"/>
                <w:sz w:val="22"/>
                <w:szCs w:val="22"/>
              </w:rPr>
              <w:t xml:space="preserve"> policy to minimize these disruptions.</w:t>
            </w:r>
          </w:p>
        </w:tc>
        <w:tc>
          <w:tcPr>
            <w:tcW w:w="4430" w:type="dxa"/>
            <w:shd w:val="clear" w:color="auto" w:fill="auto"/>
          </w:tcPr>
          <w:p w14:paraId="2297428C" w14:textId="11856126" w:rsidR="005B3FEF" w:rsidRPr="000000FF" w:rsidRDefault="00E65DA5" w:rsidP="00FF4F80">
            <w:pPr>
              <w:pStyle w:val="lgoal"/>
              <w:tabs>
                <w:tab w:val="clear" w:pos="540"/>
                <w:tab w:val="left" w:pos="1980"/>
                <w:tab w:val="decimal" w:pos="9000"/>
              </w:tabs>
              <w:spacing w:after="120"/>
              <w:ind w:left="46" w:right="720"/>
              <w:rPr>
                <w:rFonts w:asciiTheme="minorHAnsi" w:hAnsiTheme="minorHAnsi" w:cstheme="minorHAnsi"/>
                <w:b/>
                <w:bCs/>
              </w:rPr>
            </w:pPr>
            <w:r w:rsidRPr="000000FF">
              <w:rPr>
                <w:rFonts w:asciiTheme="minorHAnsi" w:hAnsiTheme="minorHAnsi" w:cstheme="minorHAnsi"/>
                <w:b/>
                <w:bCs/>
              </w:rPr>
              <w:t>Classroom Activities</w:t>
            </w:r>
          </w:p>
          <w:p w14:paraId="1FE0B706" w14:textId="77777777" w:rsidR="0093188B" w:rsidRPr="009830E1" w:rsidRDefault="0093188B" w:rsidP="00FF4F80">
            <w:pPr>
              <w:pStyle w:val="lgoal"/>
              <w:tabs>
                <w:tab w:val="clear" w:pos="540"/>
                <w:tab w:val="left" w:pos="1980"/>
                <w:tab w:val="decimal" w:pos="9000"/>
              </w:tabs>
              <w:spacing w:after="120"/>
              <w:ind w:left="46" w:right="720"/>
              <w:rPr>
                <w:rFonts w:asciiTheme="minorHAnsi" w:hAnsiTheme="minorHAnsi" w:cstheme="minorHAnsi"/>
                <w:b/>
                <w:bCs/>
                <w:sz w:val="22"/>
                <w:szCs w:val="22"/>
              </w:rPr>
            </w:pPr>
          </w:p>
          <w:p w14:paraId="0ADA2392" w14:textId="77777777" w:rsidR="0093188B" w:rsidRPr="00373DB8" w:rsidRDefault="0093188B" w:rsidP="00FF4F80">
            <w:pPr>
              <w:pStyle w:val="lgoal"/>
              <w:tabs>
                <w:tab w:val="clear" w:pos="540"/>
                <w:tab w:val="left" w:pos="1980"/>
                <w:tab w:val="decimal" w:pos="9000"/>
              </w:tabs>
              <w:spacing w:after="120"/>
              <w:ind w:left="46" w:right="720"/>
              <w:rPr>
                <w:rFonts w:asciiTheme="minorHAnsi" w:hAnsiTheme="minorHAnsi" w:cstheme="minorHAnsi"/>
                <w:b/>
                <w:bCs/>
                <w:sz w:val="22"/>
                <w:szCs w:val="22"/>
              </w:rPr>
            </w:pPr>
          </w:p>
          <w:p w14:paraId="6D9348F7" w14:textId="13872954" w:rsidR="0093188B" w:rsidRPr="00466E1B" w:rsidRDefault="00DC44EE" w:rsidP="00FA6308">
            <w:pPr>
              <w:pStyle w:val="LL-CTEREF"/>
              <w:keepLines/>
              <w:jc w:val="left"/>
              <w:rPr>
                <w:rFonts w:asciiTheme="minorHAnsi" w:hAnsiTheme="minorHAnsi" w:cstheme="minorHAnsi"/>
                <w:color w:val="auto"/>
              </w:rPr>
            </w:pPr>
            <w:r w:rsidRPr="00466E1B">
              <w:rPr>
                <w:rFonts w:asciiTheme="minorHAnsi" w:hAnsiTheme="minorHAnsi" w:cstheme="minorHAnsi"/>
                <w:color w:val="auto"/>
              </w:rPr>
              <w:t>L</w:t>
            </w:r>
            <w:r w:rsidR="0093188B" w:rsidRPr="00466E1B">
              <w:rPr>
                <w:rFonts w:asciiTheme="minorHAnsi" w:hAnsiTheme="minorHAnsi" w:cstheme="minorHAnsi"/>
                <w:color w:val="auto"/>
              </w:rPr>
              <w:t xml:space="preserve">ecture </w:t>
            </w:r>
            <w:r w:rsidRPr="00466E1B">
              <w:rPr>
                <w:rFonts w:asciiTheme="minorHAnsi" w:hAnsiTheme="minorHAnsi" w:cstheme="minorHAnsi"/>
                <w:color w:val="auto"/>
              </w:rPr>
              <w:t>E</w:t>
            </w:r>
            <w:r w:rsidR="0093188B" w:rsidRPr="00466E1B">
              <w:rPr>
                <w:rFonts w:asciiTheme="minorHAnsi" w:hAnsiTheme="minorHAnsi" w:cstheme="minorHAnsi"/>
                <w:color w:val="auto"/>
              </w:rPr>
              <w:t>nhancer 2-4</w:t>
            </w:r>
          </w:p>
          <w:p w14:paraId="46631D06" w14:textId="7D2117A1" w:rsidR="0093188B" w:rsidRPr="00373DB8" w:rsidRDefault="0093188B" w:rsidP="00466E1B">
            <w:pPr>
              <w:pStyle w:val="ListParagraph"/>
              <w:spacing w:before="120" w:after="80"/>
              <w:ind w:left="0"/>
              <w:rPr>
                <w:rFonts w:asciiTheme="minorHAnsi" w:hAnsiTheme="minorHAnsi" w:cstheme="minorHAnsi"/>
                <w:b/>
                <w:sz w:val="22"/>
                <w:szCs w:val="22"/>
              </w:rPr>
            </w:pPr>
            <w:r w:rsidRPr="00373DB8">
              <w:rPr>
                <w:rFonts w:asciiTheme="minorHAnsi" w:hAnsiTheme="minorHAnsi" w:cstheme="minorHAnsi"/>
                <w:b/>
                <w:sz w:val="22"/>
                <w:szCs w:val="22"/>
              </w:rPr>
              <w:t xml:space="preserve">How Accurate </w:t>
            </w:r>
            <w:r w:rsidR="001862F2" w:rsidRPr="00373DB8">
              <w:rPr>
                <w:rFonts w:asciiTheme="minorHAnsi" w:hAnsiTheme="minorHAnsi" w:cstheme="minorHAnsi"/>
                <w:b/>
                <w:sz w:val="22"/>
                <w:szCs w:val="22"/>
              </w:rPr>
              <w:t xml:space="preserve">Is </w:t>
            </w:r>
            <w:r w:rsidR="00A1165F">
              <w:rPr>
                <w:rFonts w:asciiTheme="minorHAnsi" w:hAnsiTheme="minorHAnsi" w:cstheme="minorHAnsi"/>
                <w:b/>
                <w:sz w:val="22"/>
                <w:szCs w:val="22"/>
              </w:rPr>
              <w:t xml:space="preserve">the </w:t>
            </w:r>
            <w:r w:rsidRPr="00373DB8">
              <w:rPr>
                <w:rFonts w:asciiTheme="minorHAnsi" w:hAnsiTheme="minorHAnsi" w:cstheme="minorHAnsi"/>
                <w:b/>
                <w:sz w:val="22"/>
                <w:szCs w:val="22"/>
              </w:rPr>
              <w:t>GDP?</w:t>
            </w:r>
          </w:p>
          <w:p w14:paraId="70C68AB8" w14:textId="44ECA8CD" w:rsidR="0093188B" w:rsidRPr="00466E1B" w:rsidRDefault="0093188B" w:rsidP="00466E1B">
            <w:pPr>
              <w:pStyle w:val="lgoal"/>
              <w:tabs>
                <w:tab w:val="clear" w:pos="540"/>
                <w:tab w:val="left" w:pos="1980"/>
                <w:tab w:val="decimal" w:pos="9000"/>
              </w:tabs>
              <w:spacing w:after="120"/>
              <w:ind w:left="0" w:right="720"/>
              <w:rPr>
                <w:rFonts w:asciiTheme="minorHAnsi" w:hAnsiTheme="minorHAnsi" w:cstheme="minorHAnsi"/>
                <w:sz w:val="22"/>
                <w:szCs w:val="22"/>
              </w:rPr>
            </w:pPr>
            <w:r w:rsidRPr="00466E1B">
              <w:rPr>
                <w:rFonts w:asciiTheme="minorHAnsi" w:hAnsiTheme="minorHAnsi" w:cstheme="minorHAnsi"/>
                <w:sz w:val="22"/>
                <w:szCs w:val="22"/>
              </w:rPr>
              <w:t>Many components go into creating the GDP. However, some argue it’s not entirely accurate</w:t>
            </w:r>
            <w:r w:rsidRPr="00373DB8">
              <w:rPr>
                <w:rFonts w:asciiTheme="minorHAnsi" w:hAnsiTheme="minorHAnsi" w:cstheme="minorHAnsi"/>
                <w:sz w:val="22"/>
                <w:szCs w:val="22"/>
              </w:rPr>
              <w:t>.</w:t>
            </w:r>
            <w:r w:rsidRPr="00466E1B">
              <w:rPr>
                <w:rFonts w:asciiTheme="minorHAnsi" w:hAnsiTheme="minorHAnsi" w:cstheme="minorHAnsi"/>
                <w:sz w:val="22"/>
                <w:szCs w:val="22"/>
              </w:rPr>
              <w:t xml:space="preserve"> (See the complete lecture enhancer on page </w:t>
            </w:r>
            <w:r w:rsidR="007E7FE1">
              <w:rPr>
                <w:rFonts w:asciiTheme="minorHAnsi" w:hAnsiTheme="minorHAnsi" w:cstheme="minorHAnsi"/>
                <w:sz w:val="22"/>
                <w:szCs w:val="22"/>
              </w:rPr>
              <w:t>32</w:t>
            </w:r>
            <w:r w:rsidR="007E7FE1" w:rsidRPr="00466E1B">
              <w:rPr>
                <w:rFonts w:asciiTheme="minorHAnsi" w:hAnsiTheme="minorHAnsi" w:cstheme="minorHAnsi"/>
                <w:sz w:val="22"/>
                <w:szCs w:val="22"/>
              </w:rPr>
              <w:t xml:space="preserve"> </w:t>
            </w:r>
            <w:r w:rsidRPr="00466E1B">
              <w:rPr>
                <w:rFonts w:asciiTheme="minorHAnsi" w:hAnsiTheme="minorHAnsi" w:cstheme="minorHAnsi"/>
                <w:sz w:val="22"/>
                <w:szCs w:val="22"/>
              </w:rPr>
              <w:t>of this manual.)</w:t>
            </w:r>
          </w:p>
          <w:p w14:paraId="0BC4AC22"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30C4E6D"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5A29564E"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7EE0DCB4"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37FD496"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2A0B4740"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0DB9240A"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2A8598B"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5F7FEF07"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4A01CEF6"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426D9107"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00619556"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3AAAA4E9"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3F855FFA" w14:textId="77777777" w:rsidR="0093188B" w:rsidRPr="009830E1" w:rsidRDefault="0093188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5949E95D" w14:textId="77777777" w:rsidR="002B0533" w:rsidRDefault="002B0533" w:rsidP="0093188B">
            <w:pPr>
              <w:pStyle w:val="LL-CTEREF"/>
              <w:keepLines/>
              <w:jc w:val="left"/>
              <w:rPr>
                <w:rFonts w:asciiTheme="minorHAnsi" w:hAnsiTheme="minorHAnsi" w:cstheme="minorHAnsi"/>
              </w:rPr>
            </w:pPr>
          </w:p>
          <w:p w14:paraId="73B1000A" w14:textId="77777777" w:rsidR="002B0533" w:rsidRDefault="002B0533" w:rsidP="0093188B">
            <w:pPr>
              <w:pStyle w:val="LL-CTEREF"/>
              <w:keepLines/>
              <w:jc w:val="left"/>
              <w:rPr>
                <w:rFonts w:asciiTheme="minorHAnsi" w:hAnsiTheme="minorHAnsi" w:cstheme="minorHAnsi"/>
              </w:rPr>
            </w:pPr>
          </w:p>
          <w:p w14:paraId="18FC29CD" w14:textId="77777777" w:rsidR="002B0533" w:rsidRDefault="002B0533" w:rsidP="0093188B">
            <w:pPr>
              <w:pStyle w:val="LL-CTEREF"/>
              <w:keepLines/>
              <w:jc w:val="left"/>
              <w:rPr>
                <w:rFonts w:asciiTheme="minorHAnsi" w:hAnsiTheme="minorHAnsi" w:cstheme="minorHAnsi"/>
              </w:rPr>
            </w:pPr>
          </w:p>
          <w:p w14:paraId="4B50E97E" w14:textId="77777777" w:rsidR="002B0533" w:rsidRDefault="002B0533" w:rsidP="0093188B">
            <w:pPr>
              <w:pStyle w:val="LL-CTEREF"/>
              <w:keepLines/>
              <w:jc w:val="left"/>
              <w:rPr>
                <w:rFonts w:asciiTheme="minorHAnsi" w:hAnsiTheme="minorHAnsi" w:cstheme="minorHAnsi"/>
              </w:rPr>
            </w:pPr>
          </w:p>
          <w:p w14:paraId="7ABFE02B" w14:textId="20467B10" w:rsidR="0093188B" w:rsidRPr="00466E1B" w:rsidRDefault="000A6940" w:rsidP="00FA6308">
            <w:pPr>
              <w:pStyle w:val="LL-CTEREF"/>
              <w:keepLines/>
              <w:jc w:val="left"/>
              <w:rPr>
                <w:rFonts w:asciiTheme="minorHAnsi" w:hAnsiTheme="minorHAnsi" w:cstheme="minorHAnsi"/>
                <w:color w:val="auto"/>
              </w:rPr>
            </w:pPr>
            <w:r w:rsidRPr="00466E1B">
              <w:rPr>
                <w:rFonts w:asciiTheme="minorHAnsi" w:hAnsiTheme="minorHAnsi" w:cstheme="minorHAnsi"/>
                <w:color w:val="auto"/>
              </w:rPr>
              <w:t>L</w:t>
            </w:r>
            <w:r w:rsidR="0093188B" w:rsidRPr="00466E1B">
              <w:rPr>
                <w:rFonts w:asciiTheme="minorHAnsi" w:hAnsiTheme="minorHAnsi" w:cstheme="minorHAnsi"/>
                <w:color w:val="auto"/>
              </w:rPr>
              <w:t xml:space="preserve">ecture </w:t>
            </w:r>
            <w:r w:rsidRPr="00466E1B">
              <w:rPr>
                <w:rFonts w:asciiTheme="minorHAnsi" w:hAnsiTheme="minorHAnsi" w:cstheme="minorHAnsi"/>
                <w:color w:val="auto"/>
              </w:rPr>
              <w:t>E</w:t>
            </w:r>
            <w:r w:rsidR="0093188B" w:rsidRPr="00466E1B">
              <w:rPr>
                <w:rFonts w:asciiTheme="minorHAnsi" w:hAnsiTheme="minorHAnsi" w:cstheme="minorHAnsi"/>
                <w:color w:val="auto"/>
              </w:rPr>
              <w:t>nhancer 2-5</w:t>
            </w:r>
          </w:p>
          <w:p w14:paraId="2E07D678" w14:textId="46148A94" w:rsidR="0093188B" w:rsidRPr="009830E1" w:rsidRDefault="0093188B" w:rsidP="00466E1B">
            <w:pPr>
              <w:pStyle w:val="ListParagraph"/>
              <w:spacing w:before="120" w:after="80"/>
              <w:ind w:left="0"/>
              <w:rPr>
                <w:rFonts w:asciiTheme="minorHAnsi" w:hAnsiTheme="minorHAnsi" w:cstheme="minorHAnsi"/>
                <w:b/>
                <w:sz w:val="22"/>
                <w:szCs w:val="22"/>
              </w:rPr>
            </w:pPr>
            <w:r w:rsidRPr="009830E1">
              <w:rPr>
                <w:rFonts w:asciiTheme="minorHAnsi" w:hAnsiTheme="minorHAnsi" w:cstheme="minorHAnsi"/>
                <w:b/>
                <w:sz w:val="22"/>
                <w:szCs w:val="22"/>
              </w:rPr>
              <w:t>Other Economic Indicators</w:t>
            </w:r>
          </w:p>
          <w:p w14:paraId="074015F8" w14:textId="5715F048" w:rsidR="0093188B" w:rsidRPr="009830E1" w:rsidRDefault="0093188B" w:rsidP="00466E1B">
            <w:pPr>
              <w:pStyle w:val="lgoal"/>
              <w:tabs>
                <w:tab w:val="clear" w:pos="540"/>
                <w:tab w:val="left" w:pos="1980"/>
                <w:tab w:val="decimal" w:pos="9000"/>
              </w:tabs>
              <w:spacing w:after="120"/>
              <w:ind w:left="0" w:right="720"/>
              <w:rPr>
                <w:rFonts w:asciiTheme="minorHAnsi" w:hAnsiTheme="minorHAnsi" w:cstheme="minorHAnsi"/>
                <w:color w:val="000000"/>
                <w:sz w:val="22"/>
                <w:szCs w:val="22"/>
              </w:rPr>
            </w:pPr>
            <w:r w:rsidRPr="009830E1">
              <w:rPr>
                <w:rFonts w:asciiTheme="minorHAnsi" w:hAnsiTheme="minorHAnsi" w:cstheme="minorHAnsi"/>
                <w:sz w:val="22"/>
                <w:szCs w:val="22"/>
              </w:rPr>
              <w:t xml:space="preserve">In addition to the GDP, </w:t>
            </w:r>
            <w:r w:rsidR="007E7FE1">
              <w:rPr>
                <w:rFonts w:asciiTheme="minorHAnsi" w:hAnsiTheme="minorHAnsi" w:cstheme="minorHAnsi"/>
                <w:sz w:val="22"/>
                <w:szCs w:val="22"/>
              </w:rPr>
              <w:t>price indices</w:t>
            </w:r>
            <w:r w:rsidRPr="009830E1">
              <w:rPr>
                <w:rFonts w:asciiTheme="minorHAnsi" w:hAnsiTheme="minorHAnsi" w:cstheme="minorHAnsi"/>
                <w:sz w:val="22"/>
                <w:szCs w:val="22"/>
              </w:rPr>
              <w:t>, and unemployment indicators, there are other economic indicators that can forecast changes in the economy.</w:t>
            </w:r>
            <w:r w:rsidRPr="009830E1">
              <w:rPr>
                <w:rFonts w:asciiTheme="minorHAnsi" w:hAnsiTheme="minorHAnsi" w:cstheme="minorHAnsi"/>
                <w:color w:val="000000"/>
                <w:sz w:val="22"/>
                <w:szCs w:val="22"/>
              </w:rPr>
              <w:t xml:space="preserve"> (See the complete lecture enhancer on page </w:t>
            </w:r>
            <w:r w:rsidR="007E7FE1">
              <w:rPr>
                <w:rFonts w:asciiTheme="minorHAnsi" w:hAnsiTheme="minorHAnsi" w:cstheme="minorHAnsi"/>
                <w:color w:val="000000"/>
                <w:sz w:val="22"/>
                <w:szCs w:val="22"/>
              </w:rPr>
              <w:t xml:space="preserve">33 </w:t>
            </w:r>
            <w:r w:rsidRPr="009830E1">
              <w:rPr>
                <w:rFonts w:asciiTheme="minorHAnsi" w:hAnsiTheme="minorHAnsi" w:cstheme="minorHAnsi"/>
                <w:color w:val="000000"/>
                <w:sz w:val="22"/>
                <w:szCs w:val="22"/>
              </w:rPr>
              <w:t>of this manual.)</w:t>
            </w:r>
          </w:p>
          <w:p w14:paraId="40977009"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0CB1D1CE"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CCA78B8"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E85FD1E"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54C2C50"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264CA652"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65956689"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2F8B924D"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8786978"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5E72DDBC"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77B15786"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6977B4E6"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3063DA42"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01B8F5BD"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2FB80C62"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42BFD256"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53F509B4"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7A821DC5"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6CBD1788"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2D3CBE1C"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0E55FBD6"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3AAF50C" w14:textId="77777777" w:rsidR="006B5CBB" w:rsidRPr="009830E1"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20877898" w14:textId="7DF74459" w:rsidR="006B5CBB" w:rsidRDefault="006B5CBB"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20618D9" w14:textId="17DFB7E9" w:rsidR="000000FF" w:rsidRDefault="000000FF" w:rsidP="0093188B">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3EFF06C3" w14:textId="77777777" w:rsidR="00DF11C3" w:rsidRPr="009830E1" w:rsidRDefault="00DF11C3"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58B34147" w14:textId="77777777" w:rsidR="00DF11C3" w:rsidRPr="009830E1" w:rsidRDefault="00DF11C3"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6FDC23D8" w14:textId="77777777" w:rsidR="00DF11C3" w:rsidRPr="009830E1" w:rsidRDefault="00DF11C3"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6B581A9D" w14:textId="77777777" w:rsidR="00DF11C3" w:rsidRPr="009830E1" w:rsidRDefault="00DF11C3"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2E01F0B2" w14:textId="2FEA18FD" w:rsidR="00DF11C3" w:rsidRDefault="00DF11C3"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42CD7801" w14:textId="5F818CE3" w:rsidR="00150395" w:rsidRDefault="00150395"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0806C818" w14:textId="0736FC37" w:rsidR="00150395" w:rsidRDefault="00150395"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637685FF" w14:textId="54FF746F" w:rsidR="00150395" w:rsidRDefault="00150395"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67229645" w14:textId="34EBCE00" w:rsidR="00150395" w:rsidRDefault="00150395"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554AB648" w14:textId="2E3FD1A8" w:rsidR="00150395" w:rsidRDefault="00150395"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1776FEFB" w14:textId="77777777" w:rsidR="002A322D" w:rsidRPr="009830E1" w:rsidRDefault="002A322D" w:rsidP="00195357">
            <w:pPr>
              <w:pStyle w:val="lgoal"/>
              <w:tabs>
                <w:tab w:val="clear" w:pos="540"/>
                <w:tab w:val="left" w:pos="1980"/>
                <w:tab w:val="decimal" w:pos="9000"/>
              </w:tabs>
              <w:spacing w:after="120"/>
              <w:ind w:left="46" w:right="720"/>
              <w:rPr>
                <w:rFonts w:asciiTheme="minorHAnsi" w:hAnsiTheme="minorHAnsi" w:cstheme="minorHAnsi"/>
                <w:color w:val="000000"/>
                <w:sz w:val="22"/>
                <w:szCs w:val="22"/>
              </w:rPr>
            </w:pPr>
          </w:p>
          <w:p w14:paraId="06807492" w14:textId="37DF1EAE" w:rsidR="00DF11C3" w:rsidRPr="00466E1B" w:rsidRDefault="00E83A4F" w:rsidP="00DF11C3">
            <w:pPr>
              <w:pStyle w:val="LL-CTEREF"/>
              <w:keepLines/>
              <w:jc w:val="left"/>
              <w:rPr>
                <w:rFonts w:asciiTheme="minorHAnsi" w:hAnsiTheme="minorHAnsi" w:cstheme="minorHAnsi"/>
                <w:color w:val="auto"/>
              </w:rPr>
            </w:pPr>
            <w:r w:rsidRPr="00466E1B">
              <w:rPr>
                <w:rFonts w:asciiTheme="minorHAnsi" w:hAnsiTheme="minorHAnsi" w:cstheme="minorHAnsi"/>
                <w:color w:val="auto"/>
              </w:rPr>
              <w:t>L</w:t>
            </w:r>
            <w:r w:rsidR="00DF11C3" w:rsidRPr="00466E1B">
              <w:rPr>
                <w:rFonts w:asciiTheme="minorHAnsi" w:hAnsiTheme="minorHAnsi" w:cstheme="minorHAnsi"/>
                <w:color w:val="auto"/>
              </w:rPr>
              <w:t xml:space="preserve">ecture </w:t>
            </w:r>
            <w:r w:rsidRPr="00466E1B">
              <w:rPr>
                <w:rFonts w:asciiTheme="minorHAnsi" w:hAnsiTheme="minorHAnsi" w:cstheme="minorHAnsi"/>
                <w:color w:val="auto"/>
              </w:rPr>
              <w:t>E</w:t>
            </w:r>
            <w:r w:rsidR="00DF11C3" w:rsidRPr="00466E1B">
              <w:rPr>
                <w:rFonts w:asciiTheme="minorHAnsi" w:hAnsiTheme="minorHAnsi" w:cstheme="minorHAnsi"/>
                <w:color w:val="auto"/>
              </w:rPr>
              <w:t>nhancer 2-</w:t>
            </w:r>
            <w:r w:rsidR="00150395" w:rsidRPr="00466E1B">
              <w:rPr>
                <w:rFonts w:asciiTheme="minorHAnsi" w:hAnsiTheme="minorHAnsi" w:cstheme="minorHAnsi"/>
                <w:color w:val="auto"/>
              </w:rPr>
              <w:t>6</w:t>
            </w:r>
          </w:p>
          <w:p w14:paraId="0904BCB7" w14:textId="1729F726" w:rsidR="00DF11C3" w:rsidRPr="009830E1" w:rsidRDefault="00DF11C3" w:rsidP="00466E1B">
            <w:pPr>
              <w:pStyle w:val="ListParagraph"/>
              <w:spacing w:before="120" w:after="80"/>
              <w:ind w:left="0"/>
              <w:rPr>
                <w:rFonts w:asciiTheme="minorHAnsi" w:hAnsiTheme="minorHAnsi" w:cstheme="minorHAnsi"/>
                <w:b/>
                <w:sz w:val="22"/>
                <w:szCs w:val="22"/>
              </w:rPr>
            </w:pPr>
            <w:r w:rsidRPr="009830E1">
              <w:rPr>
                <w:rFonts w:asciiTheme="minorHAnsi" w:hAnsiTheme="minorHAnsi" w:cstheme="minorHAnsi"/>
                <w:b/>
                <w:sz w:val="22"/>
                <w:szCs w:val="22"/>
              </w:rPr>
              <w:t xml:space="preserve">What </w:t>
            </w:r>
            <w:r w:rsidR="00CC5BAB">
              <w:rPr>
                <w:rFonts w:asciiTheme="minorHAnsi" w:hAnsiTheme="minorHAnsi" w:cstheme="minorHAnsi"/>
                <w:b/>
                <w:sz w:val="22"/>
                <w:szCs w:val="22"/>
              </w:rPr>
              <w:t>I</w:t>
            </w:r>
            <w:r w:rsidRPr="009830E1">
              <w:rPr>
                <w:rFonts w:asciiTheme="minorHAnsi" w:hAnsiTheme="minorHAnsi" w:cstheme="minorHAnsi"/>
                <w:b/>
                <w:sz w:val="22"/>
                <w:szCs w:val="22"/>
              </w:rPr>
              <w:t>s a Depression?</w:t>
            </w:r>
          </w:p>
          <w:p w14:paraId="41EE7A1E" w14:textId="3B9B4AA9" w:rsidR="00DF11C3" w:rsidRPr="009830E1" w:rsidRDefault="00DF11C3" w:rsidP="00DF11C3">
            <w:pPr>
              <w:pStyle w:val="lgoal"/>
              <w:tabs>
                <w:tab w:val="clear" w:pos="540"/>
                <w:tab w:val="left" w:pos="1980"/>
                <w:tab w:val="decimal" w:pos="9000"/>
              </w:tabs>
              <w:spacing w:after="120"/>
              <w:ind w:left="0" w:right="720"/>
              <w:rPr>
                <w:rFonts w:asciiTheme="minorHAnsi" w:hAnsiTheme="minorHAnsi" w:cstheme="minorHAnsi"/>
                <w:b/>
                <w:bCs/>
                <w:color w:val="FFFFFF" w:themeColor="background1"/>
                <w:sz w:val="22"/>
                <w:szCs w:val="22"/>
              </w:rPr>
            </w:pPr>
            <w:r w:rsidRPr="009830E1">
              <w:rPr>
                <w:rFonts w:asciiTheme="minorHAnsi" w:hAnsiTheme="minorHAnsi" w:cstheme="minorHAnsi"/>
                <w:sz w:val="22"/>
                <w:szCs w:val="22"/>
              </w:rPr>
              <w:t>There is a well-established definition for a recession. A depression is, well, not so easy to define.</w:t>
            </w:r>
            <w:r w:rsidRPr="009830E1">
              <w:rPr>
                <w:rFonts w:asciiTheme="minorHAnsi" w:hAnsiTheme="minorHAnsi" w:cstheme="minorHAnsi"/>
                <w:color w:val="000000"/>
                <w:sz w:val="22"/>
                <w:szCs w:val="22"/>
              </w:rPr>
              <w:t xml:space="preserve"> (See the complete lecture enhancer on page </w:t>
            </w:r>
            <w:r w:rsidR="007E7FE1">
              <w:rPr>
                <w:rFonts w:asciiTheme="minorHAnsi" w:hAnsiTheme="minorHAnsi" w:cstheme="minorHAnsi"/>
                <w:color w:val="000000"/>
                <w:sz w:val="22"/>
                <w:szCs w:val="22"/>
              </w:rPr>
              <w:t xml:space="preserve">35 </w:t>
            </w:r>
            <w:r w:rsidRPr="009830E1">
              <w:rPr>
                <w:rFonts w:asciiTheme="minorHAnsi" w:hAnsiTheme="minorHAnsi" w:cstheme="minorHAnsi"/>
                <w:color w:val="000000"/>
                <w:sz w:val="22"/>
                <w:szCs w:val="22"/>
              </w:rPr>
              <w:t>of this manual.)</w:t>
            </w:r>
          </w:p>
        </w:tc>
        <w:tc>
          <w:tcPr>
            <w:tcW w:w="2822" w:type="dxa"/>
            <w:gridSpan w:val="4"/>
            <w:shd w:val="clear" w:color="auto" w:fill="auto"/>
          </w:tcPr>
          <w:p w14:paraId="7432416B" w14:textId="1D151BE5" w:rsidR="005B3FEF" w:rsidRPr="009830E1" w:rsidRDefault="00E65DA5" w:rsidP="00FF4F80">
            <w:pPr>
              <w:rPr>
                <w:rFonts w:asciiTheme="minorHAnsi" w:hAnsiTheme="minorHAnsi" w:cstheme="minorHAnsi"/>
                <w:b/>
                <w:szCs w:val="21"/>
              </w:rPr>
            </w:pPr>
            <w:r w:rsidRPr="009830E1">
              <w:rPr>
                <w:rFonts w:asciiTheme="minorHAnsi" w:hAnsiTheme="minorHAnsi" w:cstheme="minorHAnsi"/>
                <w:b/>
                <w:szCs w:val="21"/>
              </w:rPr>
              <w:t xml:space="preserve">PowerPoint </w:t>
            </w:r>
            <w:r w:rsidR="00547294" w:rsidRPr="009830E1">
              <w:rPr>
                <w:rFonts w:asciiTheme="minorHAnsi" w:hAnsiTheme="minorHAnsi" w:cstheme="minorHAnsi"/>
                <w:b/>
                <w:szCs w:val="21"/>
              </w:rPr>
              <w:t>S</w:t>
            </w:r>
            <w:r w:rsidRPr="009830E1">
              <w:rPr>
                <w:rFonts w:asciiTheme="minorHAnsi" w:hAnsiTheme="minorHAnsi" w:cstheme="minorHAnsi"/>
                <w:b/>
                <w:szCs w:val="21"/>
              </w:rPr>
              <w:t>lides</w:t>
            </w:r>
          </w:p>
          <w:p w14:paraId="72E6FEA0" w14:textId="77777777" w:rsidR="00ED0D3C" w:rsidRPr="009830E1" w:rsidRDefault="00ED0D3C" w:rsidP="00FF4F80">
            <w:pPr>
              <w:rPr>
                <w:rFonts w:asciiTheme="minorHAnsi" w:hAnsiTheme="minorHAnsi" w:cstheme="minorHAnsi"/>
                <w:bCs/>
                <w:color w:val="FFFFFF" w:themeColor="background1"/>
                <w:szCs w:val="21"/>
              </w:rPr>
            </w:pPr>
          </w:p>
          <w:p w14:paraId="47834DE4" w14:textId="7A03AC5F" w:rsidR="00ED0D3C" w:rsidRPr="000000FF" w:rsidRDefault="00ED0D3C" w:rsidP="00FF4F80">
            <w:pPr>
              <w:rPr>
                <w:rFonts w:asciiTheme="minorHAnsi" w:hAnsiTheme="minorHAnsi" w:cstheme="minorHAnsi"/>
                <w:bCs/>
                <w:sz w:val="21"/>
                <w:szCs w:val="21"/>
              </w:rPr>
            </w:pPr>
            <w:r w:rsidRPr="000000FF">
              <w:rPr>
                <w:rFonts w:asciiTheme="minorHAnsi" w:hAnsiTheme="minorHAnsi" w:cstheme="minorHAnsi"/>
                <w:bCs/>
                <w:sz w:val="21"/>
                <w:szCs w:val="21"/>
              </w:rPr>
              <w:t>PP</w:t>
            </w:r>
            <w:r w:rsidR="00547294" w:rsidRPr="000000FF">
              <w:rPr>
                <w:rFonts w:asciiTheme="minorHAnsi" w:hAnsiTheme="minorHAnsi" w:cstheme="minorHAnsi"/>
                <w:bCs/>
                <w:sz w:val="21"/>
                <w:szCs w:val="21"/>
              </w:rPr>
              <w:t>T</w:t>
            </w:r>
            <w:r w:rsidRPr="000000FF">
              <w:rPr>
                <w:rFonts w:asciiTheme="minorHAnsi" w:hAnsiTheme="minorHAnsi" w:cstheme="minorHAnsi"/>
                <w:bCs/>
                <w:sz w:val="21"/>
                <w:szCs w:val="21"/>
              </w:rPr>
              <w:t xml:space="preserve"> </w:t>
            </w:r>
            <w:r w:rsidR="00373DB8">
              <w:rPr>
                <w:rFonts w:asciiTheme="minorHAnsi" w:hAnsiTheme="minorHAnsi" w:cstheme="minorHAnsi"/>
                <w:bCs/>
                <w:sz w:val="21"/>
                <w:szCs w:val="21"/>
              </w:rPr>
              <w:t>47</w:t>
            </w:r>
          </w:p>
          <w:p w14:paraId="2FB241AE" w14:textId="77777777" w:rsidR="00ED0D3C" w:rsidRPr="000000FF" w:rsidRDefault="00ED0D3C" w:rsidP="00FF4F80">
            <w:pPr>
              <w:rPr>
                <w:rFonts w:asciiTheme="minorHAnsi" w:hAnsiTheme="minorHAnsi" w:cstheme="minorHAnsi"/>
                <w:bCs/>
                <w:color w:val="FFFFFF" w:themeColor="background1"/>
                <w:sz w:val="21"/>
                <w:szCs w:val="21"/>
              </w:rPr>
            </w:pPr>
          </w:p>
          <w:p w14:paraId="26283BCA" w14:textId="77777777" w:rsidR="00ED0D3C" w:rsidRPr="000000FF" w:rsidRDefault="00ED0D3C" w:rsidP="00FF4F80">
            <w:pPr>
              <w:rPr>
                <w:rFonts w:asciiTheme="minorHAnsi" w:hAnsiTheme="minorHAnsi" w:cstheme="minorHAnsi"/>
                <w:bCs/>
                <w:color w:val="FFFFFF" w:themeColor="background1"/>
                <w:sz w:val="21"/>
                <w:szCs w:val="21"/>
              </w:rPr>
            </w:pPr>
          </w:p>
          <w:p w14:paraId="054462F8" w14:textId="77777777" w:rsidR="00ED0D3C" w:rsidRPr="000000FF" w:rsidRDefault="00ED0D3C" w:rsidP="00FF4F80">
            <w:pPr>
              <w:rPr>
                <w:rFonts w:asciiTheme="minorHAnsi" w:hAnsiTheme="minorHAnsi" w:cstheme="minorHAnsi"/>
                <w:bCs/>
                <w:color w:val="FFFFFF" w:themeColor="background1"/>
                <w:sz w:val="21"/>
                <w:szCs w:val="21"/>
              </w:rPr>
            </w:pPr>
          </w:p>
          <w:p w14:paraId="7BDAE9DF" w14:textId="77777777" w:rsidR="00ED0D3C" w:rsidRPr="000000FF" w:rsidRDefault="00ED0D3C" w:rsidP="00FF4F80">
            <w:pPr>
              <w:rPr>
                <w:rFonts w:asciiTheme="minorHAnsi" w:hAnsiTheme="minorHAnsi" w:cstheme="minorHAnsi"/>
                <w:bCs/>
                <w:color w:val="FFFFFF" w:themeColor="background1"/>
                <w:sz w:val="21"/>
                <w:szCs w:val="21"/>
              </w:rPr>
            </w:pPr>
          </w:p>
          <w:p w14:paraId="7BFD9D49" w14:textId="77777777" w:rsidR="00ED0D3C" w:rsidRPr="000000FF" w:rsidRDefault="00ED0D3C" w:rsidP="00FF4F80">
            <w:pPr>
              <w:rPr>
                <w:rFonts w:asciiTheme="minorHAnsi" w:hAnsiTheme="minorHAnsi" w:cstheme="minorHAnsi"/>
                <w:bCs/>
                <w:color w:val="FFFFFF" w:themeColor="background1"/>
                <w:sz w:val="21"/>
                <w:szCs w:val="21"/>
              </w:rPr>
            </w:pPr>
          </w:p>
          <w:p w14:paraId="3B02DF8B" w14:textId="77777777" w:rsidR="00ED0D3C" w:rsidRPr="000000FF" w:rsidRDefault="00ED0D3C" w:rsidP="00FF4F80">
            <w:pPr>
              <w:rPr>
                <w:rFonts w:asciiTheme="minorHAnsi" w:hAnsiTheme="minorHAnsi" w:cstheme="minorHAnsi"/>
                <w:bCs/>
                <w:color w:val="FFFFFF" w:themeColor="background1"/>
                <w:sz w:val="21"/>
                <w:szCs w:val="21"/>
              </w:rPr>
            </w:pPr>
          </w:p>
          <w:p w14:paraId="4966535C" w14:textId="77777777" w:rsidR="00ED0D3C" w:rsidRPr="000000FF" w:rsidRDefault="00ED0D3C" w:rsidP="00FF4F80">
            <w:pPr>
              <w:rPr>
                <w:rFonts w:asciiTheme="minorHAnsi" w:hAnsiTheme="minorHAnsi" w:cstheme="minorHAnsi"/>
                <w:bCs/>
                <w:color w:val="FFFFFF" w:themeColor="background1"/>
                <w:sz w:val="21"/>
                <w:szCs w:val="21"/>
              </w:rPr>
            </w:pPr>
          </w:p>
          <w:p w14:paraId="7FF366C4" w14:textId="77777777" w:rsidR="00ED0D3C" w:rsidRPr="000000FF" w:rsidRDefault="00ED0D3C" w:rsidP="00FF4F80">
            <w:pPr>
              <w:rPr>
                <w:rFonts w:asciiTheme="minorHAnsi" w:hAnsiTheme="minorHAnsi" w:cstheme="minorHAnsi"/>
                <w:bCs/>
                <w:color w:val="FFFFFF" w:themeColor="background1"/>
                <w:sz w:val="21"/>
                <w:szCs w:val="21"/>
              </w:rPr>
            </w:pPr>
          </w:p>
          <w:p w14:paraId="0D083ABD" w14:textId="77777777" w:rsidR="00ED0D3C" w:rsidRPr="000000FF" w:rsidRDefault="00ED0D3C" w:rsidP="00FF4F80">
            <w:pPr>
              <w:rPr>
                <w:rFonts w:asciiTheme="minorHAnsi" w:hAnsiTheme="minorHAnsi" w:cstheme="minorHAnsi"/>
                <w:bCs/>
                <w:color w:val="FFFFFF" w:themeColor="background1"/>
                <w:sz w:val="21"/>
                <w:szCs w:val="21"/>
              </w:rPr>
            </w:pPr>
          </w:p>
          <w:p w14:paraId="1E51F47C" w14:textId="77777777" w:rsidR="00ED0D3C" w:rsidRPr="000000FF" w:rsidRDefault="00ED0D3C" w:rsidP="00FF4F80">
            <w:pPr>
              <w:rPr>
                <w:rFonts w:asciiTheme="minorHAnsi" w:hAnsiTheme="minorHAnsi" w:cstheme="minorHAnsi"/>
                <w:bCs/>
                <w:color w:val="FFFFFF" w:themeColor="background1"/>
                <w:sz w:val="21"/>
                <w:szCs w:val="21"/>
              </w:rPr>
            </w:pPr>
          </w:p>
          <w:p w14:paraId="213796FA" w14:textId="77777777" w:rsidR="00ED0D3C" w:rsidRPr="000000FF" w:rsidRDefault="00ED0D3C" w:rsidP="00FF4F80">
            <w:pPr>
              <w:rPr>
                <w:rFonts w:asciiTheme="minorHAnsi" w:hAnsiTheme="minorHAnsi" w:cstheme="minorHAnsi"/>
                <w:bCs/>
                <w:color w:val="FFFFFF" w:themeColor="background1"/>
                <w:sz w:val="21"/>
                <w:szCs w:val="21"/>
              </w:rPr>
            </w:pPr>
          </w:p>
          <w:p w14:paraId="1E124860" w14:textId="77777777" w:rsidR="00ED0D3C" w:rsidRPr="000000FF" w:rsidRDefault="00ED0D3C" w:rsidP="00FF4F80">
            <w:pPr>
              <w:rPr>
                <w:rFonts w:asciiTheme="minorHAnsi" w:hAnsiTheme="minorHAnsi" w:cstheme="minorHAnsi"/>
                <w:bCs/>
                <w:color w:val="FFFFFF" w:themeColor="background1"/>
                <w:sz w:val="21"/>
                <w:szCs w:val="21"/>
              </w:rPr>
            </w:pPr>
          </w:p>
          <w:p w14:paraId="01C93427" w14:textId="77777777" w:rsidR="00ED0D3C" w:rsidRPr="000000FF" w:rsidRDefault="00ED0D3C" w:rsidP="00FF4F80">
            <w:pPr>
              <w:rPr>
                <w:rFonts w:asciiTheme="minorHAnsi" w:hAnsiTheme="minorHAnsi" w:cstheme="minorHAnsi"/>
                <w:bCs/>
                <w:color w:val="FFFFFF" w:themeColor="background1"/>
                <w:sz w:val="21"/>
                <w:szCs w:val="21"/>
              </w:rPr>
            </w:pPr>
          </w:p>
          <w:p w14:paraId="75648F41" w14:textId="77777777" w:rsidR="00ED0D3C" w:rsidRPr="000000FF" w:rsidRDefault="00ED0D3C" w:rsidP="00FF4F80">
            <w:pPr>
              <w:rPr>
                <w:rFonts w:asciiTheme="minorHAnsi" w:hAnsiTheme="minorHAnsi" w:cstheme="minorHAnsi"/>
                <w:bCs/>
                <w:color w:val="FFFFFF" w:themeColor="background1"/>
                <w:sz w:val="21"/>
                <w:szCs w:val="21"/>
              </w:rPr>
            </w:pPr>
          </w:p>
          <w:p w14:paraId="6B17DA15" w14:textId="77777777" w:rsidR="00ED0D3C" w:rsidRPr="000000FF" w:rsidRDefault="00ED0D3C" w:rsidP="00FF4F80">
            <w:pPr>
              <w:rPr>
                <w:rFonts w:asciiTheme="minorHAnsi" w:hAnsiTheme="minorHAnsi" w:cstheme="minorHAnsi"/>
                <w:bCs/>
                <w:color w:val="FFFFFF" w:themeColor="background1"/>
                <w:sz w:val="21"/>
                <w:szCs w:val="21"/>
              </w:rPr>
            </w:pPr>
          </w:p>
          <w:p w14:paraId="3F45731C" w14:textId="77777777" w:rsidR="00ED0D3C" w:rsidRPr="000000FF" w:rsidRDefault="00ED0D3C" w:rsidP="00FF4F80">
            <w:pPr>
              <w:rPr>
                <w:rFonts w:asciiTheme="minorHAnsi" w:hAnsiTheme="minorHAnsi" w:cstheme="minorHAnsi"/>
                <w:bCs/>
                <w:color w:val="FFFFFF" w:themeColor="background1"/>
                <w:sz w:val="21"/>
                <w:szCs w:val="21"/>
              </w:rPr>
            </w:pPr>
          </w:p>
          <w:p w14:paraId="2B3EE8B9" w14:textId="77777777" w:rsidR="00ED0D3C" w:rsidRPr="000000FF" w:rsidRDefault="00ED0D3C" w:rsidP="00FF4F80">
            <w:pPr>
              <w:rPr>
                <w:rFonts w:asciiTheme="minorHAnsi" w:hAnsiTheme="minorHAnsi" w:cstheme="minorHAnsi"/>
                <w:bCs/>
                <w:color w:val="FFFFFF" w:themeColor="background1"/>
                <w:sz w:val="21"/>
                <w:szCs w:val="21"/>
              </w:rPr>
            </w:pPr>
          </w:p>
          <w:p w14:paraId="3E0FAEA2" w14:textId="77777777" w:rsidR="00ED0D3C" w:rsidRPr="000000FF" w:rsidRDefault="00ED0D3C" w:rsidP="00FF4F80">
            <w:pPr>
              <w:rPr>
                <w:rFonts w:asciiTheme="minorHAnsi" w:hAnsiTheme="minorHAnsi" w:cstheme="minorHAnsi"/>
                <w:bCs/>
                <w:color w:val="FFFFFF" w:themeColor="background1"/>
                <w:sz w:val="21"/>
                <w:szCs w:val="21"/>
              </w:rPr>
            </w:pPr>
          </w:p>
          <w:p w14:paraId="251CEDC7" w14:textId="4EFF565E" w:rsidR="00ED0D3C" w:rsidRPr="000000FF" w:rsidRDefault="00ED0D3C" w:rsidP="00FF4F80">
            <w:pPr>
              <w:rPr>
                <w:rFonts w:asciiTheme="minorHAnsi" w:hAnsiTheme="minorHAnsi" w:cstheme="minorHAnsi"/>
                <w:bCs/>
                <w:sz w:val="21"/>
                <w:szCs w:val="21"/>
              </w:rPr>
            </w:pPr>
            <w:r w:rsidRPr="000000FF">
              <w:rPr>
                <w:rFonts w:asciiTheme="minorHAnsi" w:hAnsiTheme="minorHAnsi" w:cstheme="minorHAnsi"/>
                <w:bCs/>
                <w:sz w:val="21"/>
                <w:szCs w:val="21"/>
              </w:rPr>
              <w:t>PP</w:t>
            </w:r>
            <w:r w:rsidR="008D65B5" w:rsidRPr="000000FF">
              <w:rPr>
                <w:rFonts w:asciiTheme="minorHAnsi" w:hAnsiTheme="minorHAnsi" w:cstheme="minorHAnsi"/>
                <w:bCs/>
                <w:sz w:val="21"/>
                <w:szCs w:val="21"/>
              </w:rPr>
              <w:t>T</w:t>
            </w:r>
            <w:r w:rsidRPr="000000FF">
              <w:rPr>
                <w:rFonts w:asciiTheme="minorHAnsi" w:hAnsiTheme="minorHAnsi" w:cstheme="minorHAnsi"/>
                <w:bCs/>
                <w:sz w:val="21"/>
                <w:szCs w:val="21"/>
              </w:rPr>
              <w:t xml:space="preserve"> </w:t>
            </w:r>
            <w:r w:rsidR="00C21D1B">
              <w:rPr>
                <w:rFonts w:asciiTheme="minorHAnsi" w:hAnsiTheme="minorHAnsi" w:cstheme="minorHAnsi"/>
                <w:bCs/>
                <w:sz w:val="21"/>
                <w:szCs w:val="21"/>
              </w:rPr>
              <w:t>48</w:t>
            </w:r>
          </w:p>
          <w:p w14:paraId="23057261" w14:textId="77777777" w:rsidR="00ED0D3C" w:rsidRPr="000000FF" w:rsidRDefault="00ED0D3C" w:rsidP="00FF4F80">
            <w:pPr>
              <w:rPr>
                <w:rFonts w:asciiTheme="minorHAnsi" w:hAnsiTheme="minorHAnsi" w:cstheme="minorHAnsi"/>
                <w:bCs/>
                <w:color w:val="FFFFFF" w:themeColor="background1"/>
                <w:sz w:val="21"/>
                <w:szCs w:val="21"/>
              </w:rPr>
            </w:pPr>
          </w:p>
          <w:p w14:paraId="68EFD08A" w14:textId="77777777" w:rsidR="00ED0D3C" w:rsidRPr="000000FF" w:rsidRDefault="00ED0D3C" w:rsidP="00FF4F80">
            <w:pPr>
              <w:rPr>
                <w:rFonts w:asciiTheme="minorHAnsi" w:hAnsiTheme="minorHAnsi" w:cstheme="minorHAnsi"/>
                <w:bCs/>
                <w:color w:val="FFFFFF" w:themeColor="background1"/>
                <w:sz w:val="21"/>
                <w:szCs w:val="21"/>
              </w:rPr>
            </w:pPr>
          </w:p>
          <w:p w14:paraId="04108E15" w14:textId="77777777" w:rsidR="00ED0D3C" w:rsidRPr="000000FF" w:rsidRDefault="00ED0D3C" w:rsidP="00FF4F80">
            <w:pPr>
              <w:rPr>
                <w:rFonts w:asciiTheme="minorHAnsi" w:hAnsiTheme="minorHAnsi" w:cstheme="minorHAnsi"/>
                <w:bCs/>
                <w:color w:val="FFFFFF" w:themeColor="background1"/>
                <w:sz w:val="21"/>
                <w:szCs w:val="21"/>
              </w:rPr>
            </w:pPr>
          </w:p>
          <w:p w14:paraId="018618A6" w14:textId="77777777" w:rsidR="00ED0D3C" w:rsidRPr="000000FF" w:rsidRDefault="00ED0D3C" w:rsidP="00FF4F80">
            <w:pPr>
              <w:rPr>
                <w:rFonts w:asciiTheme="minorHAnsi" w:hAnsiTheme="minorHAnsi" w:cstheme="minorHAnsi"/>
                <w:bCs/>
                <w:color w:val="FFFFFF" w:themeColor="background1"/>
                <w:sz w:val="21"/>
                <w:szCs w:val="21"/>
              </w:rPr>
            </w:pPr>
          </w:p>
          <w:p w14:paraId="1ECD0F61" w14:textId="77777777" w:rsidR="00ED0D3C" w:rsidRPr="000000FF" w:rsidRDefault="00ED0D3C" w:rsidP="00FF4F80">
            <w:pPr>
              <w:rPr>
                <w:rFonts w:asciiTheme="minorHAnsi" w:hAnsiTheme="minorHAnsi" w:cstheme="minorHAnsi"/>
                <w:bCs/>
                <w:color w:val="FFFFFF" w:themeColor="background1"/>
                <w:sz w:val="21"/>
                <w:szCs w:val="21"/>
              </w:rPr>
            </w:pPr>
          </w:p>
          <w:p w14:paraId="716366CB" w14:textId="77777777" w:rsidR="00ED0D3C" w:rsidRPr="000000FF" w:rsidRDefault="00ED0D3C" w:rsidP="00FF4F80">
            <w:pPr>
              <w:rPr>
                <w:rFonts w:asciiTheme="minorHAnsi" w:hAnsiTheme="minorHAnsi" w:cstheme="minorHAnsi"/>
                <w:bCs/>
                <w:color w:val="FFFFFF" w:themeColor="background1"/>
                <w:sz w:val="21"/>
                <w:szCs w:val="21"/>
              </w:rPr>
            </w:pPr>
          </w:p>
          <w:p w14:paraId="3AB5CC70" w14:textId="77777777" w:rsidR="00ED0D3C" w:rsidRPr="000000FF" w:rsidRDefault="00ED0D3C" w:rsidP="00FF4F80">
            <w:pPr>
              <w:rPr>
                <w:rFonts w:asciiTheme="minorHAnsi" w:hAnsiTheme="minorHAnsi" w:cstheme="minorHAnsi"/>
                <w:bCs/>
                <w:color w:val="FFFFFF" w:themeColor="background1"/>
                <w:sz w:val="21"/>
                <w:szCs w:val="21"/>
              </w:rPr>
            </w:pPr>
          </w:p>
          <w:p w14:paraId="68D3BB81" w14:textId="77777777" w:rsidR="00ED0D3C" w:rsidRPr="000000FF" w:rsidRDefault="00ED0D3C" w:rsidP="00FF4F80">
            <w:pPr>
              <w:rPr>
                <w:rFonts w:asciiTheme="minorHAnsi" w:hAnsiTheme="minorHAnsi" w:cstheme="minorHAnsi"/>
                <w:bCs/>
                <w:color w:val="FFFFFF" w:themeColor="background1"/>
                <w:sz w:val="21"/>
                <w:szCs w:val="21"/>
              </w:rPr>
            </w:pPr>
          </w:p>
          <w:p w14:paraId="6808ED32" w14:textId="77777777" w:rsidR="00ED0D3C" w:rsidRPr="000000FF" w:rsidRDefault="00ED0D3C" w:rsidP="00FF4F80">
            <w:pPr>
              <w:rPr>
                <w:rFonts w:asciiTheme="minorHAnsi" w:hAnsiTheme="minorHAnsi" w:cstheme="minorHAnsi"/>
                <w:bCs/>
                <w:color w:val="FFFFFF" w:themeColor="background1"/>
                <w:sz w:val="21"/>
                <w:szCs w:val="21"/>
              </w:rPr>
            </w:pPr>
          </w:p>
          <w:p w14:paraId="002B6733" w14:textId="77777777" w:rsidR="00ED0D3C" w:rsidRPr="000000FF" w:rsidRDefault="00ED0D3C" w:rsidP="00FF4F80">
            <w:pPr>
              <w:rPr>
                <w:rFonts w:asciiTheme="minorHAnsi" w:hAnsiTheme="minorHAnsi" w:cstheme="minorHAnsi"/>
                <w:bCs/>
                <w:color w:val="FFFFFF" w:themeColor="background1"/>
                <w:sz w:val="21"/>
                <w:szCs w:val="21"/>
              </w:rPr>
            </w:pPr>
          </w:p>
          <w:p w14:paraId="3E294B32" w14:textId="6F60B6B7" w:rsidR="000000FF" w:rsidRDefault="000000FF" w:rsidP="00FF4F80">
            <w:pPr>
              <w:rPr>
                <w:rFonts w:asciiTheme="minorHAnsi" w:hAnsiTheme="minorHAnsi" w:cstheme="minorHAnsi"/>
                <w:bCs/>
                <w:color w:val="FFFFFF" w:themeColor="background1"/>
                <w:sz w:val="21"/>
                <w:szCs w:val="21"/>
              </w:rPr>
            </w:pPr>
          </w:p>
          <w:p w14:paraId="6C4E7600" w14:textId="77777777" w:rsidR="000000FF" w:rsidRPr="000000FF" w:rsidRDefault="000000FF" w:rsidP="00FF4F80">
            <w:pPr>
              <w:rPr>
                <w:rFonts w:asciiTheme="minorHAnsi" w:hAnsiTheme="minorHAnsi" w:cstheme="minorHAnsi"/>
                <w:bCs/>
                <w:color w:val="FFFFFF" w:themeColor="background1"/>
                <w:sz w:val="21"/>
                <w:szCs w:val="21"/>
              </w:rPr>
            </w:pPr>
          </w:p>
          <w:p w14:paraId="28FD3833" w14:textId="77777777" w:rsidR="00ED0D3C" w:rsidRPr="000000FF" w:rsidRDefault="00ED0D3C" w:rsidP="00FF4F80">
            <w:pPr>
              <w:rPr>
                <w:rFonts w:asciiTheme="minorHAnsi" w:hAnsiTheme="minorHAnsi" w:cstheme="minorHAnsi"/>
                <w:bCs/>
                <w:color w:val="FFFFFF" w:themeColor="background1"/>
                <w:sz w:val="21"/>
                <w:szCs w:val="21"/>
              </w:rPr>
            </w:pPr>
          </w:p>
          <w:p w14:paraId="58EF7B6F" w14:textId="77777777" w:rsidR="00C21D1B" w:rsidRDefault="00C21D1B" w:rsidP="00FF4F80">
            <w:pPr>
              <w:rPr>
                <w:rFonts w:asciiTheme="minorHAnsi" w:hAnsiTheme="minorHAnsi" w:cstheme="minorHAnsi"/>
                <w:bCs/>
                <w:sz w:val="21"/>
                <w:szCs w:val="21"/>
              </w:rPr>
            </w:pPr>
          </w:p>
          <w:p w14:paraId="3F51F60A" w14:textId="77777777" w:rsidR="00C21D1B" w:rsidRDefault="00C21D1B" w:rsidP="00FF4F80">
            <w:pPr>
              <w:rPr>
                <w:rFonts w:asciiTheme="minorHAnsi" w:hAnsiTheme="minorHAnsi" w:cstheme="minorHAnsi"/>
                <w:bCs/>
                <w:sz w:val="21"/>
                <w:szCs w:val="21"/>
              </w:rPr>
            </w:pPr>
          </w:p>
          <w:p w14:paraId="51BA8EB3" w14:textId="77777777" w:rsidR="00C21D1B" w:rsidRDefault="00C21D1B" w:rsidP="00FF4F80">
            <w:pPr>
              <w:rPr>
                <w:rFonts w:asciiTheme="minorHAnsi" w:hAnsiTheme="minorHAnsi" w:cstheme="minorHAnsi"/>
                <w:bCs/>
                <w:sz w:val="21"/>
                <w:szCs w:val="21"/>
              </w:rPr>
            </w:pPr>
          </w:p>
          <w:p w14:paraId="380CA6AE" w14:textId="77777777" w:rsidR="00C21D1B" w:rsidRDefault="00C21D1B" w:rsidP="00FF4F80">
            <w:pPr>
              <w:rPr>
                <w:rFonts w:asciiTheme="minorHAnsi" w:hAnsiTheme="minorHAnsi" w:cstheme="minorHAnsi"/>
                <w:bCs/>
                <w:sz w:val="21"/>
                <w:szCs w:val="21"/>
              </w:rPr>
            </w:pPr>
          </w:p>
          <w:p w14:paraId="6E67DB39" w14:textId="77777777" w:rsidR="00C21D1B" w:rsidRDefault="00C21D1B" w:rsidP="00FF4F80">
            <w:pPr>
              <w:rPr>
                <w:rFonts w:asciiTheme="minorHAnsi" w:hAnsiTheme="minorHAnsi" w:cstheme="minorHAnsi"/>
                <w:bCs/>
                <w:sz w:val="21"/>
                <w:szCs w:val="21"/>
              </w:rPr>
            </w:pPr>
          </w:p>
          <w:p w14:paraId="3AA99D50" w14:textId="28C9B96D" w:rsidR="00ED0D3C" w:rsidRPr="000000FF" w:rsidRDefault="00ED0D3C" w:rsidP="00FF4F80">
            <w:pPr>
              <w:rPr>
                <w:rFonts w:asciiTheme="minorHAnsi" w:hAnsiTheme="minorHAnsi" w:cstheme="minorHAnsi"/>
                <w:bCs/>
                <w:sz w:val="21"/>
                <w:szCs w:val="21"/>
              </w:rPr>
            </w:pPr>
            <w:r w:rsidRPr="000000FF">
              <w:rPr>
                <w:rFonts w:asciiTheme="minorHAnsi" w:hAnsiTheme="minorHAnsi" w:cstheme="minorHAnsi"/>
                <w:bCs/>
                <w:sz w:val="21"/>
                <w:szCs w:val="21"/>
              </w:rPr>
              <w:t>PP</w:t>
            </w:r>
            <w:r w:rsidR="008D65B5" w:rsidRPr="000000FF">
              <w:rPr>
                <w:rFonts w:asciiTheme="minorHAnsi" w:hAnsiTheme="minorHAnsi" w:cstheme="minorHAnsi"/>
                <w:bCs/>
                <w:sz w:val="21"/>
                <w:szCs w:val="21"/>
              </w:rPr>
              <w:t>T</w:t>
            </w:r>
            <w:r w:rsidRPr="000000FF">
              <w:rPr>
                <w:rFonts w:asciiTheme="minorHAnsi" w:hAnsiTheme="minorHAnsi" w:cstheme="minorHAnsi"/>
                <w:bCs/>
                <w:sz w:val="21"/>
                <w:szCs w:val="21"/>
              </w:rPr>
              <w:t xml:space="preserve"> </w:t>
            </w:r>
            <w:r w:rsidR="00C21D1B">
              <w:rPr>
                <w:rFonts w:asciiTheme="minorHAnsi" w:hAnsiTheme="minorHAnsi" w:cstheme="minorHAnsi"/>
                <w:bCs/>
                <w:sz w:val="21"/>
                <w:szCs w:val="21"/>
              </w:rPr>
              <w:t>52</w:t>
            </w:r>
          </w:p>
          <w:p w14:paraId="0930B52C" w14:textId="77777777" w:rsidR="00ED0D3C" w:rsidRPr="000000FF" w:rsidRDefault="00ED0D3C" w:rsidP="00FF4F80">
            <w:pPr>
              <w:rPr>
                <w:rFonts w:asciiTheme="minorHAnsi" w:hAnsiTheme="minorHAnsi" w:cstheme="minorHAnsi"/>
                <w:bCs/>
                <w:color w:val="FFFFFF" w:themeColor="background1"/>
                <w:sz w:val="21"/>
                <w:szCs w:val="21"/>
              </w:rPr>
            </w:pPr>
          </w:p>
          <w:p w14:paraId="5B1564F8" w14:textId="77777777" w:rsidR="00ED0D3C" w:rsidRPr="000000FF" w:rsidRDefault="00ED0D3C" w:rsidP="00FF4F80">
            <w:pPr>
              <w:rPr>
                <w:rFonts w:asciiTheme="minorHAnsi" w:hAnsiTheme="minorHAnsi" w:cstheme="minorHAnsi"/>
                <w:bCs/>
                <w:color w:val="FFFFFF" w:themeColor="background1"/>
                <w:sz w:val="21"/>
                <w:szCs w:val="21"/>
              </w:rPr>
            </w:pPr>
          </w:p>
          <w:p w14:paraId="5DA86087" w14:textId="77777777" w:rsidR="00ED0D3C" w:rsidRPr="000000FF" w:rsidRDefault="00ED0D3C" w:rsidP="00FF4F80">
            <w:pPr>
              <w:rPr>
                <w:rFonts w:asciiTheme="minorHAnsi" w:hAnsiTheme="minorHAnsi" w:cstheme="minorHAnsi"/>
                <w:bCs/>
                <w:color w:val="FFFFFF" w:themeColor="background1"/>
                <w:sz w:val="21"/>
                <w:szCs w:val="21"/>
              </w:rPr>
            </w:pPr>
          </w:p>
          <w:p w14:paraId="34E331B6" w14:textId="77777777" w:rsidR="00ED0D3C" w:rsidRPr="000000FF" w:rsidRDefault="00ED0D3C" w:rsidP="00FF4F80">
            <w:pPr>
              <w:rPr>
                <w:rFonts w:asciiTheme="minorHAnsi" w:hAnsiTheme="minorHAnsi" w:cstheme="minorHAnsi"/>
                <w:bCs/>
                <w:color w:val="FFFFFF" w:themeColor="background1"/>
                <w:sz w:val="21"/>
                <w:szCs w:val="21"/>
              </w:rPr>
            </w:pPr>
          </w:p>
          <w:p w14:paraId="51BC13C9" w14:textId="77777777" w:rsidR="00ED0D3C" w:rsidRPr="000000FF" w:rsidRDefault="00ED0D3C" w:rsidP="00FF4F80">
            <w:pPr>
              <w:rPr>
                <w:rFonts w:asciiTheme="minorHAnsi" w:hAnsiTheme="minorHAnsi" w:cstheme="minorHAnsi"/>
                <w:bCs/>
                <w:color w:val="FFFFFF" w:themeColor="background1"/>
                <w:sz w:val="21"/>
                <w:szCs w:val="21"/>
              </w:rPr>
            </w:pPr>
          </w:p>
          <w:p w14:paraId="103DE8F1" w14:textId="158BE8EF" w:rsidR="00ED0D3C" w:rsidRDefault="00ED0D3C" w:rsidP="00FF4F80">
            <w:pPr>
              <w:rPr>
                <w:rFonts w:asciiTheme="minorHAnsi" w:hAnsiTheme="minorHAnsi" w:cstheme="minorHAnsi"/>
                <w:bCs/>
                <w:color w:val="FFFFFF" w:themeColor="background1"/>
                <w:sz w:val="21"/>
                <w:szCs w:val="21"/>
              </w:rPr>
            </w:pPr>
          </w:p>
          <w:p w14:paraId="3373E1BB" w14:textId="08AC8DE2" w:rsidR="000000FF" w:rsidRDefault="000000FF" w:rsidP="00FF4F80">
            <w:pPr>
              <w:rPr>
                <w:rFonts w:asciiTheme="minorHAnsi" w:hAnsiTheme="minorHAnsi" w:cstheme="minorHAnsi"/>
                <w:bCs/>
                <w:color w:val="FFFFFF" w:themeColor="background1"/>
                <w:sz w:val="21"/>
                <w:szCs w:val="21"/>
              </w:rPr>
            </w:pPr>
          </w:p>
          <w:p w14:paraId="5ECBD657" w14:textId="77777777" w:rsidR="000000FF" w:rsidRPr="000000FF" w:rsidRDefault="000000FF" w:rsidP="00FF4F80">
            <w:pPr>
              <w:rPr>
                <w:rFonts w:asciiTheme="minorHAnsi" w:hAnsiTheme="minorHAnsi" w:cstheme="minorHAnsi"/>
                <w:bCs/>
                <w:color w:val="FFFFFF" w:themeColor="background1"/>
                <w:sz w:val="21"/>
                <w:szCs w:val="21"/>
              </w:rPr>
            </w:pPr>
          </w:p>
          <w:p w14:paraId="61C91576" w14:textId="77777777" w:rsidR="00ED0D3C" w:rsidRPr="000000FF" w:rsidRDefault="00ED0D3C" w:rsidP="00FF4F80">
            <w:pPr>
              <w:rPr>
                <w:rFonts w:asciiTheme="minorHAnsi" w:hAnsiTheme="minorHAnsi" w:cstheme="minorHAnsi"/>
                <w:bCs/>
                <w:color w:val="FFFFFF" w:themeColor="background1"/>
                <w:sz w:val="21"/>
                <w:szCs w:val="21"/>
              </w:rPr>
            </w:pPr>
          </w:p>
          <w:p w14:paraId="05CA0B4F" w14:textId="77777777" w:rsidR="00ED0D3C" w:rsidRPr="000000FF" w:rsidRDefault="00ED0D3C" w:rsidP="00FF4F80">
            <w:pPr>
              <w:rPr>
                <w:rFonts w:asciiTheme="minorHAnsi" w:hAnsiTheme="minorHAnsi" w:cstheme="minorHAnsi"/>
                <w:bCs/>
                <w:color w:val="FFFFFF" w:themeColor="background1"/>
                <w:sz w:val="21"/>
                <w:szCs w:val="21"/>
              </w:rPr>
            </w:pPr>
          </w:p>
          <w:p w14:paraId="2A0131C9" w14:textId="77777777" w:rsidR="00ED0D3C" w:rsidRPr="000000FF" w:rsidRDefault="00ED0D3C" w:rsidP="00FF4F80">
            <w:pPr>
              <w:rPr>
                <w:rFonts w:asciiTheme="minorHAnsi" w:hAnsiTheme="minorHAnsi" w:cstheme="minorHAnsi"/>
                <w:bCs/>
                <w:color w:val="FFFFFF" w:themeColor="background1"/>
                <w:sz w:val="21"/>
                <w:szCs w:val="21"/>
              </w:rPr>
            </w:pPr>
          </w:p>
          <w:p w14:paraId="0323D8A5" w14:textId="77777777" w:rsidR="00ED0D3C" w:rsidRPr="000000FF" w:rsidRDefault="00ED0D3C" w:rsidP="00FF4F80">
            <w:pPr>
              <w:rPr>
                <w:rFonts w:asciiTheme="minorHAnsi" w:hAnsiTheme="minorHAnsi" w:cstheme="minorHAnsi"/>
                <w:bCs/>
                <w:sz w:val="21"/>
                <w:szCs w:val="21"/>
              </w:rPr>
            </w:pPr>
          </w:p>
          <w:p w14:paraId="3C852EF3" w14:textId="77777777" w:rsidR="00ED0D3C" w:rsidRPr="000000FF" w:rsidRDefault="00ED0D3C" w:rsidP="00FF4F80">
            <w:pPr>
              <w:rPr>
                <w:rFonts w:asciiTheme="minorHAnsi" w:hAnsiTheme="minorHAnsi" w:cstheme="minorHAnsi"/>
                <w:bCs/>
                <w:sz w:val="21"/>
                <w:szCs w:val="21"/>
              </w:rPr>
            </w:pPr>
          </w:p>
          <w:p w14:paraId="5BA84778" w14:textId="77777777" w:rsidR="00ED0D3C" w:rsidRPr="000000FF" w:rsidRDefault="00ED0D3C" w:rsidP="00FF4F80">
            <w:pPr>
              <w:rPr>
                <w:rFonts w:asciiTheme="minorHAnsi" w:hAnsiTheme="minorHAnsi" w:cstheme="minorHAnsi"/>
                <w:bCs/>
                <w:sz w:val="21"/>
                <w:szCs w:val="21"/>
              </w:rPr>
            </w:pPr>
          </w:p>
          <w:p w14:paraId="7064CAB7" w14:textId="3EC6B3E0" w:rsidR="00ED0D3C" w:rsidRDefault="00ED0D3C" w:rsidP="00FF4F80">
            <w:pPr>
              <w:rPr>
                <w:rFonts w:asciiTheme="minorHAnsi" w:hAnsiTheme="minorHAnsi" w:cstheme="minorHAnsi"/>
                <w:bCs/>
                <w:sz w:val="21"/>
                <w:szCs w:val="21"/>
              </w:rPr>
            </w:pPr>
          </w:p>
          <w:p w14:paraId="67EF6387" w14:textId="37531FFD" w:rsidR="000000FF" w:rsidRDefault="000000FF" w:rsidP="00FF4F80">
            <w:pPr>
              <w:rPr>
                <w:rFonts w:asciiTheme="minorHAnsi" w:hAnsiTheme="minorHAnsi" w:cstheme="minorHAnsi"/>
                <w:bCs/>
                <w:sz w:val="21"/>
                <w:szCs w:val="21"/>
              </w:rPr>
            </w:pPr>
          </w:p>
          <w:p w14:paraId="0AFF10A5" w14:textId="77777777" w:rsidR="000000FF" w:rsidRPr="000000FF" w:rsidRDefault="000000FF" w:rsidP="00FF4F80">
            <w:pPr>
              <w:rPr>
                <w:rFonts w:asciiTheme="minorHAnsi" w:hAnsiTheme="minorHAnsi" w:cstheme="minorHAnsi"/>
                <w:bCs/>
                <w:sz w:val="21"/>
                <w:szCs w:val="21"/>
              </w:rPr>
            </w:pPr>
          </w:p>
          <w:p w14:paraId="3FE27AC3" w14:textId="77777777" w:rsidR="00ED0D3C" w:rsidRPr="000000FF" w:rsidRDefault="00ED0D3C" w:rsidP="00FF4F80">
            <w:pPr>
              <w:rPr>
                <w:rFonts w:asciiTheme="minorHAnsi" w:hAnsiTheme="minorHAnsi" w:cstheme="minorHAnsi"/>
                <w:bCs/>
                <w:sz w:val="21"/>
                <w:szCs w:val="21"/>
              </w:rPr>
            </w:pPr>
          </w:p>
          <w:p w14:paraId="7C7E9CC7" w14:textId="77777777" w:rsidR="00373DB8" w:rsidRDefault="00373DB8" w:rsidP="00FF4F80">
            <w:pPr>
              <w:rPr>
                <w:rFonts w:asciiTheme="minorHAnsi" w:hAnsiTheme="minorHAnsi" w:cstheme="minorHAnsi"/>
                <w:bCs/>
                <w:sz w:val="21"/>
                <w:szCs w:val="21"/>
              </w:rPr>
            </w:pPr>
          </w:p>
          <w:p w14:paraId="6F57F7EF" w14:textId="77777777" w:rsidR="00373DB8" w:rsidRDefault="00373DB8" w:rsidP="00FF4F80">
            <w:pPr>
              <w:rPr>
                <w:rFonts w:asciiTheme="minorHAnsi" w:hAnsiTheme="minorHAnsi" w:cstheme="minorHAnsi"/>
                <w:bCs/>
                <w:sz w:val="21"/>
                <w:szCs w:val="21"/>
              </w:rPr>
            </w:pPr>
          </w:p>
          <w:p w14:paraId="62191041" w14:textId="77777777" w:rsidR="00373DB8" w:rsidRDefault="00373DB8" w:rsidP="00FF4F80">
            <w:pPr>
              <w:rPr>
                <w:rFonts w:asciiTheme="minorHAnsi" w:hAnsiTheme="minorHAnsi" w:cstheme="minorHAnsi"/>
                <w:bCs/>
                <w:sz w:val="21"/>
                <w:szCs w:val="21"/>
              </w:rPr>
            </w:pPr>
          </w:p>
          <w:p w14:paraId="47598F5A" w14:textId="77777777" w:rsidR="00373DB8" w:rsidRDefault="00373DB8" w:rsidP="00FF4F80">
            <w:pPr>
              <w:rPr>
                <w:rFonts w:asciiTheme="minorHAnsi" w:hAnsiTheme="minorHAnsi" w:cstheme="minorHAnsi"/>
                <w:bCs/>
                <w:sz w:val="21"/>
                <w:szCs w:val="21"/>
              </w:rPr>
            </w:pPr>
          </w:p>
          <w:p w14:paraId="2EDCBB27" w14:textId="77777777" w:rsidR="00373DB8" w:rsidRDefault="00373DB8" w:rsidP="00FF4F80">
            <w:pPr>
              <w:rPr>
                <w:rFonts w:asciiTheme="minorHAnsi" w:hAnsiTheme="minorHAnsi" w:cstheme="minorHAnsi"/>
                <w:bCs/>
                <w:sz w:val="21"/>
                <w:szCs w:val="21"/>
              </w:rPr>
            </w:pPr>
          </w:p>
          <w:p w14:paraId="7CB02642" w14:textId="77777777" w:rsidR="00373DB8" w:rsidRDefault="00373DB8" w:rsidP="00FF4F80">
            <w:pPr>
              <w:rPr>
                <w:rFonts w:asciiTheme="minorHAnsi" w:hAnsiTheme="minorHAnsi" w:cstheme="minorHAnsi"/>
                <w:bCs/>
                <w:sz w:val="21"/>
                <w:szCs w:val="21"/>
              </w:rPr>
            </w:pPr>
          </w:p>
          <w:p w14:paraId="24A99FAF" w14:textId="77777777" w:rsidR="00373DB8" w:rsidRDefault="00373DB8" w:rsidP="00FF4F80">
            <w:pPr>
              <w:rPr>
                <w:rFonts w:asciiTheme="minorHAnsi" w:hAnsiTheme="minorHAnsi" w:cstheme="minorHAnsi"/>
                <w:bCs/>
                <w:sz w:val="21"/>
                <w:szCs w:val="21"/>
              </w:rPr>
            </w:pPr>
          </w:p>
          <w:p w14:paraId="66F6F19B" w14:textId="77777777" w:rsidR="00373DB8" w:rsidRDefault="00373DB8" w:rsidP="00FF4F80">
            <w:pPr>
              <w:rPr>
                <w:rFonts w:asciiTheme="minorHAnsi" w:hAnsiTheme="minorHAnsi" w:cstheme="minorHAnsi"/>
                <w:bCs/>
                <w:sz w:val="21"/>
                <w:szCs w:val="21"/>
              </w:rPr>
            </w:pPr>
          </w:p>
          <w:p w14:paraId="497D1A66" w14:textId="77777777" w:rsidR="00373DB8" w:rsidRDefault="00373DB8" w:rsidP="00FF4F80">
            <w:pPr>
              <w:rPr>
                <w:rFonts w:asciiTheme="minorHAnsi" w:hAnsiTheme="minorHAnsi" w:cstheme="minorHAnsi"/>
                <w:bCs/>
                <w:sz w:val="21"/>
                <w:szCs w:val="21"/>
              </w:rPr>
            </w:pPr>
          </w:p>
          <w:p w14:paraId="1685CAE0" w14:textId="77777777" w:rsidR="00373DB8" w:rsidRDefault="00373DB8" w:rsidP="00FF4F80">
            <w:pPr>
              <w:rPr>
                <w:rFonts w:asciiTheme="minorHAnsi" w:hAnsiTheme="minorHAnsi" w:cstheme="minorHAnsi"/>
                <w:bCs/>
                <w:sz w:val="21"/>
                <w:szCs w:val="21"/>
              </w:rPr>
            </w:pPr>
          </w:p>
          <w:p w14:paraId="061655CA" w14:textId="77777777" w:rsidR="00373DB8" w:rsidRDefault="00373DB8" w:rsidP="00FF4F80">
            <w:pPr>
              <w:rPr>
                <w:rFonts w:asciiTheme="minorHAnsi" w:hAnsiTheme="minorHAnsi" w:cstheme="minorHAnsi"/>
                <w:bCs/>
                <w:sz w:val="21"/>
                <w:szCs w:val="21"/>
              </w:rPr>
            </w:pPr>
          </w:p>
          <w:p w14:paraId="0CA3DEEA" w14:textId="77777777" w:rsidR="00373DB8" w:rsidRDefault="00373DB8" w:rsidP="00FF4F80">
            <w:pPr>
              <w:rPr>
                <w:rFonts w:asciiTheme="minorHAnsi" w:hAnsiTheme="minorHAnsi" w:cstheme="minorHAnsi"/>
                <w:bCs/>
                <w:sz w:val="21"/>
                <w:szCs w:val="21"/>
              </w:rPr>
            </w:pPr>
          </w:p>
          <w:p w14:paraId="1A3B1E94" w14:textId="77777777" w:rsidR="00373DB8" w:rsidRDefault="00373DB8" w:rsidP="00FF4F80">
            <w:pPr>
              <w:rPr>
                <w:rFonts w:asciiTheme="minorHAnsi" w:hAnsiTheme="minorHAnsi" w:cstheme="minorHAnsi"/>
                <w:bCs/>
                <w:sz w:val="21"/>
                <w:szCs w:val="21"/>
              </w:rPr>
            </w:pPr>
          </w:p>
          <w:p w14:paraId="448A3DC1" w14:textId="77777777" w:rsidR="00373DB8" w:rsidRDefault="00373DB8" w:rsidP="00FF4F80">
            <w:pPr>
              <w:rPr>
                <w:rFonts w:asciiTheme="minorHAnsi" w:hAnsiTheme="minorHAnsi" w:cstheme="minorHAnsi"/>
                <w:bCs/>
                <w:sz w:val="21"/>
                <w:szCs w:val="21"/>
              </w:rPr>
            </w:pPr>
          </w:p>
          <w:p w14:paraId="10066E9E" w14:textId="77777777" w:rsidR="00373DB8" w:rsidRDefault="00373DB8" w:rsidP="00FF4F80">
            <w:pPr>
              <w:rPr>
                <w:rFonts w:asciiTheme="minorHAnsi" w:hAnsiTheme="minorHAnsi" w:cstheme="minorHAnsi"/>
                <w:bCs/>
                <w:sz w:val="21"/>
                <w:szCs w:val="21"/>
              </w:rPr>
            </w:pPr>
          </w:p>
          <w:p w14:paraId="64A56758" w14:textId="4161941F" w:rsidR="00ED0D3C" w:rsidRDefault="00ED0D3C" w:rsidP="00FF4F80">
            <w:pPr>
              <w:rPr>
                <w:rFonts w:asciiTheme="minorHAnsi" w:hAnsiTheme="minorHAnsi" w:cstheme="minorHAnsi"/>
                <w:bCs/>
                <w:sz w:val="21"/>
                <w:szCs w:val="21"/>
              </w:rPr>
            </w:pPr>
            <w:r w:rsidRPr="000000FF">
              <w:rPr>
                <w:rFonts w:asciiTheme="minorHAnsi" w:hAnsiTheme="minorHAnsi" w:cstheme="minorHAnsi"/>
                <w:bCs/>
                <w:sz w:val="21"/>
                <w:szCs w:val="21"/>
              </w:rPr>
              <w:t>PP</w:t>
            </w:r>
            <w:r w:rsidR="008D65B5" w:rsidRPr="000000FF">
              <w:rPr>
                <w:rFonts w:asciiTheme="minorHAnsi" w:hAnsiTheme="minorHAnsi" w:cstheme="minorHAnsi"/>
                <w:bCs/>
                <w:sz w:val="21"/>
                <w:szCs w:val="21"/>
              </w:rPr>
              <w:t>T</w:t>
            </w:r>
            <w:r w:rsidRPr="000000FF">
              <w:rPr>
                <w:rFonts w:asciiTheme="minorHAnsi" w:hAnsiTheme="minorHAnsi" w:cstheme="minorHAnsi"/>
                <w:bCs/>
                <w:sz w:val="21"/>
                <w:szCs w:val="21"/>
              </w:rPr>
              <w:t xml:space="preserve"> </w:t>
            </w:r>
            <w:r w:rsidR="00C21D1B">
              <w:rPr>
                <w:rFonts w:asciiTheme="minorHAnsi" w:hAnsiTheme="minorHAnsi" w:cstheme="minorHAnsi"/>
                <w:bCs/>
                <w:sz w:val="21"/>
                <w:szCs w:val="21"/>
              </w:rPr>
              <w:t>56</w:t>
            </w:r>
          </w:p>
          <w:p w14:paraId="1008D25D" w14:textId="3D7AEC4A" w:rsidR="00373DB8" w:rsidRDefault="00373DB8" w:rsidP="00FF4F80">
            <w:pPr>
              <w:rPr>
                <w:rFonts w:asciiTheme="minorHAnsi" w:hAnsiTheme="minorHAnsi" w:cstheme="minorHAnsi"/>
                <w:bCs/>
                <w:sz w:val="21"/>
                <w:szCs w:val="21"/>
              </w:rPr>
            </w:pPr>
          </w:p>
          <w:p w14:paraId="2FC796B2" w14:textId="16ECECE7" w:rsidR="00373DB8" w:rsidRDefault="00373DB8" w:rsidP="00FF4F80">
            <w:pPr>
              <w:rPr>
                <w:rFonts w:asciiTheme="minorHAnsi" w:hAnsiTheme="minorHAnsi" w:cstheme="minorHAnsi"/>
                <w:bCs/>
                <w:sz w:val="21"/>
                <w:szCs w:val="21"/>
              </w:rPr>
            </w:pPr>
          </w:p>
          <w:p w14:paraId="1A492347" w14:textId="02DB079B" w:rsidR="00373DB8" w:rsidRDefault="00373DB8" w:rsidP="00FF4F80">
            <w:pPr>
              <w:rPr>
                <w:rFonts w:asciiTheme="minorHAnsi" w:hAnsiTheme="minorHAnsi" w:cstheme="minorHAnsi"/>
                <w:bCs/>
                <w:sz w:val="21"/>
                <w:szCs w:val="21"/>
              </w:rPr>
            </w:pPr>
          </w:p>
          <w:p w14:paraId="27BF6A40" w14:textId="755BE1C8" w:rsidR="00373DB8" w:rsidRDefault="00373DB8" w:rsidP="00FF4F80">
            <w:pPr>
              <w:rPr>
                <w:rFonts w:asciiTheme="minorHAnsi" w:hAnsiTheme="minorHAnsi" w:cstheme="minorHAnsi"/>
                <w:bCs/>
                <w:sz w:val="21"/>
                <w:szCs w:val="21"/>
              </w:rPr>
            </w:pPr>
          </w:p>
          <w:p w14:paraId="60F19FE7" w14:textId="309050A3" w:rsidR="00373DB8" w:rsidRDefault="00373DB8" w:rsidP="00FF4F80">
            <w:pPr>
              <w:rPr>
                <w:rFonts w:asciiTheme="minorHAnsi" w:hAnsiTheme="minorHAnsi" w:cstheme="minorHAnsi"/>
                <w:bCs/>
                <w:sz w:val="21"/>
                <w:szCs w:val="21"/>
              </w:rPr>
            </w:pPr>
          </w:p>
          <w:p w14:paraId="2B725063" w14:textId="5B82B144" w:rsidR="00373DB8" w:rsidRDefault="00373DB8" w:rsidP="00FF4F80">
            <w:pPr>
              <w:rPr>
                <w:rFonts w:asciiTheme="minorHAnsi" w:hAnsiTheme="minorHAnsi" w:cstheme="minorHAnsi"/>
                <w:bCs/>
                <w:sz w:val="21"/>
                <w:szCs w:val="21"/>
              </w:rPr>
            </w:pPr>
          </w:p>
          <w:p w14:paraId="3FD76C99" w14:textId="466DFCD4" w:rsidR="00373DB8" w:rsidRDefault="00373DB8" w:rsidP="00FF4F80">
            <w:pPr>
              <w:rPr>
                <w:rFonts w:asciiTheme="minorHAnsi" w:hAnsiTheme="minorHAnsi" w:cstheme="minorHAnsi"/>
                <w:bCs/>
                <w:sz w:val="21"/>
                <w:szCs w:val="21"/>
              </w:rPr>
            </w:pPr>
          </w:p>
          <w:p w14:paraId="0489234A" w14:textId="1C1B924B" w:rsidR="00373DB8" w:rsidRDefault="00373DB8" w:rsidP="00FF4F80">
            <w:pPr>
              <w:rPr>
                <w:rFonts w:asciiTheme="minorHAnsi" w:hAnsiTheme="minorHAnsi" w:cstheme="minorHAnsi"/>
                <w:bCs/>
                <w:sz w:val="21"/>
                <w:szCs w:val="21"/>
              </w:rPr>
            </w:pPr>
          </w:p>
          <w:p w14:paraId="68C81ADD" w14:textId="5FBB8565" w:rsidR="00373DB8" w:rsidRDefault="00373DB8" w:rsidP="00FF4F80">
            <w:pPr>
              <w:rPr>
                <w:rFonts w:asciiTheme="minorHAnsi" w:hAnsiTheme="minorHAnsi" w:cstheme="minorHAnsi"/>
                <w:bCs/>
                <w:sz w:val="21"/>
                <w:szCs w:val="21"/>
              </w:rPr>
            </w:pPr>
          </w:p>
          <w:p w14:paraId="37F97039" w14:textId="77531032" w:rsidR="00373DB8" w:rsidRDefault="00373DB8" w:rsidP="00FF4F80">
            <w:pPr>
              <w:rPr>
                <w:rFonts w:asciiTheme="minorHAnsi" w:hAnsiTheme="minorHAnsi" w:cstheme="minorHAnsi"/>
                <w:bCs/>
                <w:sz w:val="21"/>
                <w:szCs w:val="21"/>
              </w:rPr>
            </w:pPr>
          </w:p>
          <w:p w14:paraId="48A15808" w14:textId="70BB0D22" w:rsidR="00373DB8" w:rsidRDefault="00373DB8" w:rsidP="00FF4F80">
            <w:pPr>
              <w:rPr>
                <w:rFonts w:asciiTheme="minorHAnsi" w:hAnsiTheme="minorHAnsi" w:cstheme="minorHAnsi"/>
                <w:bCs/>
                <w:sz w:val="21"/>
                <w:szCs w:val="21"/>
              </w:rPr>
            </w:pPr>
          </w:p>
          <w:p w14:paraId="52F3D693" w14:textId="57323694" w:rsidR="00373DB8" w:rsidRDefault="00373DB8" w:rsidP="00FF4F80">
            <w:pPr>
              <w:rPr>
                <w:rFonts w:asciiTheme="minorHAnsi" w:hAnsiTheme="minorHAnsi" w:cstheme="minorHAnsi"/>
                <w:bCs/>
                <w:sz w:val="21"/>
                <w:szCs w:val="21"/>
              </w:rPr>
            </w:pPr>
            <w:r>
              <w:rPr>
                <w:rFonts w:asciiTheme="minorHAnsi" w:hAnsiTheme="minorHAnsi" w:cstheme="minorHAnsi"/>
                <w:bCs/>
                <w:sz w:val="21"/>
                <w:szCs w:val="21"/>
              </w:rPr>
              <w:t>PP</w:t>
            </w:r>
            <w:r w:rsidR="008D65B5">
              <w:rPr>
                <w:rFonts w:asciiTheme="minorHAnsi" w:hAnsiTheme="minorHAnsi" w:cstheme="minorHAnsi"/>
                <w:bCs/>
                <w:sz w:val="21"/>
                <w:szCs w:val="21"/>
              </w:rPr>
              <w:t>T</w:t>
            </w:r>
            <w:r>
              <w:rPr>
                <w:rFonts w:asciiTheme="minorHAnsi" w:hAnsiTheme="minorHAnsi" w:cstheme="minorHAnsi"/>
                <w:bCs/>
                <w:sz w:val="21"/>
                <w:szCs w:val="21"/>
              </w:rPr>
              <w:t xml:space="preserve"> </w:t>
            </w:r>
            <w:r w:rsidR="00C21D1B">
              <w:rPr>
                <w:rFonts w:asciiTheme="minorHAnsi" w:hAnsiTheme="minorHAnsi" w:cstheme="minorHAnsi"/>
                <w:bCs/>
                <w:sz w:val="21"/>
                <w:szCs w:val="21"/>
              </w:rPr>
              <w:t>58</w:t>
            </w:r>
          </w:p>
          <w:p w14:paraId="48F90DFE" w14:textId="159AAA15" w:rsidR="00373DB8" w:rsidRDefault="00373DB8" w:rsidP="00FF4F80">
            <w:pPr>
              <w:rPr>
                <w:rFonts w:asciiTheme="minorHAnsi" w:hAnsiTheme="minorHAnsi" w:cstheme="minorHAnsi"/>
                <w:bCs/>
                <w:sz w:val="21"/>
                <w:szCs w:val="21"/>
              </w:rPr>
            </w:pPr>
          </w:p>
          <w:p w14:paraId="697BB52D" w14:textId="49E27F7A" w:rsidR="00373DB8" w:rsidRDefault="00373DB8" w:rsidP="00FF4F80">
            <w:pPr>
              <w:rPr>
                <w:rFonts w:asciiTheme="minorHAnsi" w:hAnsiTheme="minorHAnsi" w:cstheme="minorHAnsi"/>
                <w:bCs/>
                <w:sz w:val="21"/>
                <w:szCs w:val="21"/>
              </w:rPr>
            </w:pPr>
          </w:p>
          <w:p w14:paraId="11413607" w14:textId="0DC261B2" w:rsidR="00373DB8" w:rsidRDefault="00373DB8" w:rsidP="00FF4F80">
            <w:pPr>
              <w:rPr>
                <w:rFonts w:asciiTheme="minorHAnsi" w:hAnsiTheme="minorHAnsi" w:cstheme="minorHAnsi"/>
                <w:bCs/>
                <w:sz w:val="21"/>
                <w:szCs w:val="21"/>
              </w:rPr>
            </w:pPr>
          </w:p>
          <w:p w14:paraId="752A9126" w14:textId="7D0F5470" w:rsidR="00373DB8" w:rsidRDefault="00373DB8" w:rsidP="00FF4F80">
            <w:pPr>
              <w:rPr>
                <w:rFonts w:asciiTheme="minorHAnsi" w:hAnsiTheme="minorHAnsi" w:cstheme="minorHAnsi"/>
                <w:bCs/>
                <w:sz w:val="21"/>
                <w:szCs w:val="21"/>
              </w:rPr>
            </w:pPr>
          </w:p>
          <w:p w14:paraId="502753C8" w14:textId="0FC60CAE" w:rsidR="00373DB8" w:rsidRDefault="00373DB8" w:rsidP="00FF4F80">
            <w:pPr>
              <w:rPr>
                <w:rFonts w:asciiTheme="minorHAnsi" w:hAnsiTheme="minorHAnsi" w:cstheme="minorHAnsi"/>
                <w:bCs/>
                <w:sz w:val="21"/>
                <w:szCs w:val="21"/>
              </w:rPr>
            </w:pPr>
          </w:p>
          <w:p w14:paraId="3BE12DB4" w14:textId="48A31899" w:rsidR="00373DB8" w:rsidRDefault="00373DB8" w:rsidP="00FF4F80">
            <w:pPr>
              <w:rPr>
                <w:rFonts w:asciiTheme="minorHAnsi" w:hAnsiTheme="minorHAnsi" w:cstheme="minorHAnsi"/>
                <w:bCs/>
                <w:sz w:val="21"/>
                <w:szCs w:val="21"/>
              </w:rPr>
            </w:pPr>
          </w:p>
          <w:p w14:paraId="33F386FD" w14:textId="208E76D9" w:rsidR="00373DB8" w:rsidRDefault="00373DB8" w:rsidP="00FF4F80">
            <w:pPr>
              <w:rPr>
                <w:rFonts w:asciiTheme="minorHAnsi" w:hAnsiTheme="minorHAnsi" w:cstheme="minorHAnsi"/>
                <w:bCs/>
                <w:sz w:val="21"/>
                <w:szCs w:val="21"/>
              </w:rPr>
            </w:pPr>
          </w:p>
          <w:p w14:paraId="14721BA1" w14:textId="789ABD30" w:rsidR="00373DB8" w:rsidRDefault="00373DB8" w:rsidP="00FF4F80">
            <w:pPr>
              <w:rPr>
                <w:rFonts w:asciiTheme="minorHAnsi" w:hAnsiTheme="minorHAnsi" w:cstheme="minorHAnsi"/>
                <w:bCs/>
                <w:sz w:val="21"/>
                <w:szCs w:val="21"/>
              </w:rPr>
            </w:pPr>
          </w:p>
          <w:p w14:paraId="6358C223" w14:textId="5F1CA18A" w:rsidR="00373DB8" w:rsidRDefault="00373DB8" w:rsidP="00FF4F80">
            <w:pPr>
              <w:rPr>
                <w:rFonts w:asciiTheme="minorHAnsi" w:hAnsiTheme="minorHAnsi" w:cstheme="minorHAnsi"/>
                <w:bCs/>
                <w:sz w:val="21"/>
                <w:szCs w:val="21"/>
              </w:rPr>
            </w:pPr>
          </w:p>
          <w:p w14:paraId="686E0964" w14:textId="336D1B7E" w:rsidR="00373DB8" w:rsidRPr="000000FF" w:rsidRDefault="00373DB8" w:rsidP="00FF4F80">
            <w:pPr>
              <w:rPr>
                <w:rFonts w:asciiTheme="minorHAnsi" w:hAnsiTheme="minorHAnsi" w:cstheme="minorHAnsi"/>
                <w:bCs/>
                <w:sz w:val="21"/>
                <w:szCs w:val="21"/>
              </w:rPr>
            </w:pPr>
            <w:r>
              <w:rPr>
                <w:rFonts w:asciiTheme="minorHAnsi" w:hAnsiTheme="minorHAnsi" w:cstheme="minorHAnsi"/>
                <w:bCs/>
                <w:sz w:val="21"/>
                <w:szCs w:val="21"/>
              </w:rPr>
              <w:t>PP</w:t>
            </w:r>
            <w:r w:rsidR="00AD2A67">
              <w:rPr>
                <w:rFonts w:asciiTheme="minorHAnsi" w:hAnsiTheme="minorHAnsi" w:cstheme="minorHAnsi"/>
                <w:bCs/>
                <w:sz w:val="21"/>
                <w:szCs w:val="21"/>
              </w:rPr>
              <w:t>T</w:t>
            </w:r>
            <w:r>
              <w:rPr>
                <w:rFonts w:asciiTheme="minorHAnsi" w:hAnsiTheme="minorHAnsi" w:cstheme="minorHAnsi"/>
                <w:bCs/>
                <w:sz w:val="21"/>
                <w:szCs w:val="21"/>
              </w:rPr>
              <w:t xml:space="preserve"> </w:t>
            </w:r>
            <w:r w:rsidR="00C21D1B">
              <w:rPr>
                <w:rFonts w:asciiTheme="minorHAnsi" w:hAnsiTheme="minorHAnsi" w:cstheme="minorHAnsi"/>
                <w:bCs/>
                <w:sz w:val="21"/>
                <w:szCs w:val="21"/>
              </w:rPr>
              <w:t>60</w:t>
            </w:r>
          </w:p>
          <w:p w14:paraId="246B80B4" w14:textId="77777777" w:rsidR="00ED0D3C" w:rsidRPr="000000FF" w:rsidRDefault="00ED0D3C" w:rsidP="00FF4F80">
            <w:pPr>
              <w:rPr>
                <w:rFonts w:asciiTheme="minorHAnsi" w:hAnsiTheme="minorHAnsi" w:cstheme="minorHAnsi"/>
                <w:bCs/>
                <w:sz w:val="21"/>
                <w:szCs w:val="21"/>
              </w:rPr>
            </w:pPr>
          </w:p>
          <w:p w14:paraId="04DFFE13" w14:textId="77777777" w:rsidR="00ED0D3C" w:rsidRPr="000000FF" w:rsidRDefault="00ED0D3C" w:rsidP="00FF4F80">
            <w:pPr>
              <w:rPr>
                <w:rFonts w:asciiTheme="minorHAnsi" w:hAnsiTheme="minorHAnsi" w:cstheme="minorHAnsi"/>
                <w:bCs/>
                <w:sz w:val="21"/>
                <w:szCs w:val="21"/>
              </w:rPr>
            </w:pPr>
          </w:p>
          <w:p w14:paraId="5266D0B8" w14:textId="77777777" w:rsidR="00ED0D3C" w:rsidRPr="000000FF" w:rsidRDefault="00ED0D3C" w:rsidP="00FF4F80">
            <w:pPr>
              <w:rPr>
                <w:rFonts w:asciiTheme="minorHAnsi" w:hAnsiTheme="minorHAnsi" w:cstheme="minorHAnsi"/>
                <w:bCs/>
                <w:sz w:val="21"/>
                <w:szCs w:val="21"/>
              </w:rPr>
            </w:pPr>
          </w:p>
          <w:p w14:paraId="2CA56218" w14:textId="77777777" w:rsidR="00ED0D3C" w:rsidRPr="000000FF" w:rsidRDefault="00ED0D3C" w:rsidP="00FF4F80">
            <w:pPr>
              <w:rPr>
                <w:rFonts w:asciiTheme="minorHAnsi" w:hAnsiTheme="minorHAnsi" w:cstheme="minorHAnsi"/>
                <w:bCs/>
                <w:sz w:val="21"/>
                <w:szCs w:val="21"/>
              </w:rPr>
            </w:pPr>
          </w:p>
          <w:p w14:paraId="74CFA4E4" w14:textId="264B2A60" w:rsidR="00ED0D3C" w:rsidRPr="009830E1" w:rsidRDefault="00ED0D3C" w:rsidP="00FF4F80">
            <w:pPr>
              <w:rPr>
                <w:rFonts w:asciiTheme="minorHAnsi" w:hAnsiTheme="minorHAnsi" w:cstheme="minorHAnsi"/>
                <w:bCs/>
                <w:szCs w:val="21"/>
              </w:rPr>
            </w:pPr>
          </w:p>
        </w:tc>
      </w:tr>
    </w:tbl>
    <w:p w14:paraId="4F762C24" w14:textId="77777777" w:rsidR="007E7FE1" w:rsidRDefault="007E7FE1">
      <w:r>
        <w:br w:type="page"/>
      </w:r>
    </w:p>
    <w:tbl>
      <w:tblPr>
        <w:tblStyle w:val="TableGrid"/>
        <w:tblW w:w="14057"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995"/>
        <w:gridCol w:w="4863"/>
        <w:gridCol w:w="4430"/>
        <w:gridCol w:w="2769"/>
      </w:tblGrid>
      <w:tr w:rsidR="002F1551" w:rsidRPr="009830E1" w14:paraId="21E945D2" w14:textId="77777777" w:rsidTr="00925D23">
        <w:trPr>
          <w:trHeight w:val="952"/>
        </w:trPr>
        <w:tc>
          <w:tcPr>
            <w:tcW w:w="6858" w:type="dxa"/>
            <w:gridSpan w:val="2"/>
          </w:tcPr>
          <w:p w14:paraId="287FB349" w14:textId="371F8676" w:rsidR="00F72C02" w:rsidRDefault="005B3FEF" w:rsidP="005B3FEF">
            <w:pPr>
              <w:pStyle w:val="ListParagraph"/>
              <w:ind w:left="0"/>
              <w:rPr>
                <w:rFonts w:asciiTheme="minorHAnsi" w:hAnsiTheme="minorHAnsi" w:cstheme="minorHAnsi"/>
                <w:b/>
                <w:szCs w:val="21"/>
              </w:rPr>
            </w:pPr>
            <w:r w:rsidRPr="009830E1">
              <w:rPr>
                <w:rFonts w:asciiTheme="minorHAnsi" w:hAnsiTheme="minorHAnsi" w:cstheme="minorHAnsi"/>
                <w:b/>
                <w:szCs w:val="21"/>
              </w:rPr>
              <w:t>Figures:</w:t>
            </w:r>
          </w:p>
          <w:p w14:paraId="27CEFC9B" w14:textId="77777777" w:rsidR="00142031" w:rsidRPr="009830E1" w:rsidRDefault="00142031" w:rsidP="005B3FEF">
            <w:pPr>
              <w:pStyle w:val="ListParagraph"/>
              <w:ind w:left="0"/>
              <w:rPr>
                <w:rFonts w:asciiTheme="minorHAnsi" w:hAnsiTheme="minorHAnsi" w:cstheme="minorHAnsi"/>
                <w:b/>
                <w:szCs w:val="21"/>
              </w:rPr>
            </w:pPr>
          </w:p>
          <w:p w14:paraId="460DD0AF" w14:textId="6452995D" w:rsidR="00F72C02" w:rsidRPr="009830E1" w:rsidRDefault="00F72C02" w:rsidP="005B3FEF">
            <w:pPr>
              <w:pStyle w:val="ListParagraph"/>
              <w:ind w:left="0"/>
              <w:rPr>
                <w:rFonts w:asciiTheme="minorHAnsi" w:hAnsiTheme="minorHAnsi" w:cstheme="minorHAnsi"/>
                <w:b/>
                <w:szCs w:val="21"/>
              </w:rPr>
            </w:pPr>
          </w:p>
          <w:p w14:paraId="29692118" w14:textId="77777777" w:rsidR="00F72C02" w:rsidRDefault="00F72C02" w:rsidP="005B3FEF">
            <w:pPr>
              <w:pStyle w:val="ListParagraph"/>
              <w:ind w:left="0"/>
              <w:rPr>
                <w:rFonts w:asciiTheme="minorHAnsi" w:hAnsiTheme="minorHAnsi" w:cstheme="minorHAnsi"/>
                <w:b/>
                <w:szCs w:val="21"/>
              </w:rPr>
            </w:pPr>
          </w:p>
          <w:p w14:paraId="7F57DA3D" w14:textId="27235722" w:rsidR="005C5D99" w:rsidRPr="009830E1" w:rsidRDefault="0034146D" w:rsidP="005B3FEF">
            <w:pPr>
              <w:pStyle w:val="ListParagraph"/>
              <w:ind w:left="0"/>
              <w:rPr>
                <w:rFonts w:asciiTheme="minorHAnsi" w:hAnsiTheme="minorHAnsi" w:cstheme="minorHAnsi"/>
                <w:b/>
                <w:szCs w:val="21"/>
              </w:rPr>
            </w:pPr>
            <w:r>
              <w:rPr>
                <w:noProof/>
              </w:rPr>
              <w:object w:dxaOrig="9690" w:dyaOrig="5175" w14:anchorId="741191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52pt;height:134pt;mso-width-percent:0;mso-height-percent:0;mso-width-percent:0;mso-height-percent:0" o:ole="">
                  <v:imagedata r:id="rId14" o:title=""/>
                </v:shape>
                <o:OLEObject Type="Embed" ProgID="PBrush" ShapeID="_x0000_i1025" DrawAspect="Content" ObjectID="_1777879223" r:id="rId15"/>
              </w:object>
            </w:r>
          </w:p>
          <w:p w14:paraId="1DA2DE9F" w14:textId="6A735C5F" w:rsidR="004512FD" w:rsidRPr="009830E1" w:rsidRDefault="00F72C02" w:rsidP="005B3FEF">
            <w:pPr>
              <w:pStyle w:val="ListParagraph"/>
              <w:ind w:left="0"/>
              <w:rPr>
                <w:rFonts w:asciiTheme="minorHAnsi" w:hAnsiTheme="minorHAnsi" w:cstheme="minorHAnsi"/>
                <w:b/>
                <w:szCs w:val="21"/>
              </w:rPr>
            </w:pPr>
            <w:r w:rsidRPr="009830E1">
              <w:rPr>
                <w:rFonts w:asciiTheme="minorHAnsi" w:hAnsiTheme="minorHAnsi" w:cstheme="minorHAnsi"/>
                <w:b/>
                <w:noProof/>
                <w:szCs w:val="21"/>
                <w:lang w:val="en-IN" w:eastAsia="en-IN"/>
              </w:rPr>
              <w:drawing>
                <wp:inline distT="0" distB="0" distL="0" distR="0" wp14:anchorId="67DC8ABC" wp14:editId="209898CB">
                  <wp:extent cx="3236625" cy="249555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2.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64851" cy="2517313"/>
                          </a:xfrm>
                          <a:prstGeom prst="rect">
                            <a:avLst/>
                          </a:prstGeom>
                        </pic:spPr>
                      </pic:pic>
                    </a:graphicData>
                  </a:graphic>
                </wp:inline>
              </w:drawing>
            </w:r>
          </w:p>
        </w:tc>
        <w:tc>
          <w:tcPr>
            <w:tcW w:w="4430" w:type="dxa"/>
          </w:tcPr>
          <w:p w14:paraId="55467C92" w14:textId="77777777" w:rsidR="00FA6308" w:rsidRDefault="00FA6308" w:rsidP="00F72C02">
            <w:pPr>
              <w:autoSpaceDE w:val="0"/>
              <w:autoSpaceDN w:val="0"/>
              <w:adjustRightInd w:val="0"/>
              <w:jc w:val="both"/>
              <w:rPr>
                <w:rFonts w:asciiTheme="minorHAnsi" w:eastAsia="ProximaNova-Extrabld" w:hAnsiTheme="minorHAnsi" w:cstheme="minorHAnsi"/>
                <w:color w:val="0070C0"/>
                <w:sz w:val="22"/>
                <w:szCs w:val="22"/>
              </w:rPr>
            </w:pPr>
          </w:p>
          <w:p w14:paraId="4F16EB6F" w14:textId="4922C0AD" w:rsidR="00F72C02" w:rsidRPr="00466E1B" w:rsidRDefault="00F72C02" w:rsidP="00F72C02">
            <w:pPr>
              <w:autoSpaceDE w:val="0"/>
              <w:autoSpaceDN w:val="0"/>
              <w:adjustRightInd w:val="0"/>
              <w:jc w:val="both"/>
              <w:rPr>
                <w:rFonts w:asciiTheme="minorHAnsi" w:eastAsia="ProximaNova-Extrabld" w:hAnsiTheme="minorHAnsi" w:cstheme="minorHAnsi"/>
                <w:b/>
                <w:bCs/>
                <w:color w:val="0070C0"/>
                <w:sz w:val="22"/>
                <w:szCs w:val="22"/>
              </w:rPr>
            </w:pPr>
            <w:r w:rsidRPr="00466E1B">
              <w:rPr>
                <w:rFonts w:asciiTheme="minorHAnsi" w:eastAsia="ProximaNova-Extrabld" w:hAnsiTheme="minorHAnsi" w:cstheme="minorHAnsi"/>
                <w:b/>
                <w:bCs/>
                <w:color w:val="0070C0"/>
                <w:sz w:val="22"/>
                <w:szCs w:val="22"/>
              </w:rPr>
              <w:t>FIGURE 2.5</w:t>
            </w:r>
          </w:p>
          <w:p w14:paraId="3D52F0BE" w14:textId="4DDBE8A6" w:rsidR="00F72C02" w:rsidRPr="00466E1B" w:rsidRDefault="00F72C02" w:rsidP="00466E1B">
            <w:pPr>
              <w:autoSpaceDE w:val="0"/>
              <w:autoSpaceDN w:val="0"/>
              <w:adjustRightInd w:val="0"/>
              <w:jc w:val="both"/>
              <w:rPr>
                <w:rFonts w:asciiTheme="minorHAnsi" w:eastAsia="ProximaNova-Extrabld" w:hAnsiTheme="minorHAnsi" w:cstheme="minorHAnsi"/>
                <w:b/>
                <w:color w:val="0070C0"/>
                <w:sz w:val="22"/>
                <w:szCs w:val="22"/>
              </w:rPr>
            </w:pPr>
            <w:r w:rsidRPr="00466E1B">
              <w:rPr>
                <w:rFonts w:asciiTheme="minorHAnsi" w:eastAsia="ProximaNova-Extrabld" w:hAnsiTheme="minorHAnsi" w:cstheme="minorHAnsi"/>
                <w:b/>
                <w:color w:val="0070C0"/>
                <w:sz w:val="22"/>
                <w:szCs w:val="22"/>
              </w:rPr>
              <w:t>U.S</w:t>
            </w:r>
            <w:r w:rsidR="001862F2">
              <w:rPr>
                <w:rFonts w:asciiTheme="minorHAnsi" w:eastAsia="ProximaNova-Extrabld" w:hAnsiTheme="minorHAnsi" w:cstheme="minorHAnsi"/>
                <w:b/>
                <w:color w:val="0070C0"/>
                <w:sz w:val="22"/>
                <w:szCs w:val="22"/>
              </w:rPr>
              <w:t>.</w:t>
            </w:r>
            <w:r w:rsidRPr="00466E1B">
              <w:rPr>
                <w:rFonts w:asciiTheme="minorHAnsi" w:eastAsia="ProximaNova-Extrabld" w:hAnsiTheme="minorHAnsi" w:cstheme="minorHAnsi"/>
                <w:b/>
                <w:color w:val="0070C0"/>
                <w:sz w:val="22"/>
                <w:szCs w:val="22"/>
              </w:rPr>
              <w:t xml:space="preserve"> UNEMPLOYMENT RATE 1989</w:t>
            </w:r>
            <w:r w:rsidR="001862F2">
              <w:rPr>
                <w:rFonts w:asciiTheme="minorHAnsi" w:eastAsia="ProximaNova-Extrabld" w:hAnsiTheme="minorHAnsi" w:cstheme="minorHAnsi"/>
                <w:b/>
                <w:color w:val="0070C0"/>
                <w:sz w:val="22"/>
                <w:szCs w:val="22"/>
              </w:rPr>
              <w:t>–</w:t>
            </w:r>
            <w:r w:rsidR="005C5D99">
              <w:rPr>
                <w:rFonts w:asciiTheme="minorHAnsi" w:eastAsia="ProximaNova-Extrabld" w:hAnsiTheme="minorHAnsi" w:cstheme="minorHAnsi"/>
                <w:b/>
                <w:color w:val="0070C0"/>
                <w:sz w:val="22"/>
                <w:szCs w:val="22"/>
              </w:rPr>
              <w:t>2023</w:t>
            </w:r>
          </w:p>
          <w:p w14:paraId="157C8DD2" w14:textId="182E8F9E" w:rsidR="00F72C02" w:rsidRPr="002A322D" w:rsidRDefault="00F72C02" w:rsidP="00F72C02">
            <w:pPr>
              <w:pStyle w:val="ListParagraph"/>
              <w:autoSpaceDE w:val="0"/>
              <w:autoSpaceDN w:val="0"/>
              <w:adjustRightInd w:val="0"/>
              <w:ind w:left="72"/>
              <w:jc w:val="both"/>
              <w:rPr>
                <w:rFonts w:asciiTheme="minorHAnsi" w:eastAsia="Times New Roman" w:hAnsiTheme="minorHAnsi" w:cstheme="minorHAnsi"/>
                <w:sz w:val="22"/>
                <w:szCs w:val="22"/>
              </w:rPr>
            </w:pPr>
          </w:p>
          <w:p w14:paraId="66596C41" w14:textId="77777777" w:rsidR="00F72C02" w:rsidRPr="002A322D" w:rsidRDefault="00F72C02" w:rsidP="00F72C02">
            <w:pPr>
              <w:pStyle w:val="ListParagraph"/>
              <w:autoSpaceDE w:val="0"/>
              <w:autoSpaceDN w:val="0"/>
              <w:adjustRightInd w:val="0"/>
              <w:ind w:left="72"/>
              <w:jc w:val="both"/>
              <w:rPr>
                <w:rFonts w:asciiTheme="minorHAnsi" w:eastAsia="Times New Roman" w:hAnsiTheme="minorHAnsi" w:cstheme="minorHAnsi"/>
                <w:sz w:val="22"/>
                <w:szCs w:val="22"/>
              </w:rPr>
            </w:pPr>
          </w:p>
          <w:p w14:paraId="48E0C7FF" w14:textId="77777777" w:rsidR="00F72C02" w:rsidRPr="002A322D" w:rsidRDefault="00F72C02" w:rsidP="00F72C02">
            <w:pPr>
              <w:autoSpaceDE w:val="0"/>
              <w:autoSpaceDN w:val="0"/>
              <w:adjustRightInd w:val="0"/>
              <w:jc w:val="both"/>
              <w:rPr>
                <w:rFonts w:asciiTheme="minorHAnsi" w:eastAsia="ProximaNova-Extrabld" w:hAnsiTheme="minorHAnsi" w:cstheme="minorHAnsi"/>
                <w:color w:val="0070C0"/>
                <w:sz w:val="22"/>
                <w:szCs w:val="22"/>
              </w:rPr>
            </w:pPr>
          </w:p>
          <w:p w14:paraId="05B81697" w14:textId="66E4E611" w:rsidR="002F3D29" w:rsidRDefault="002F3D29" w:rsidP="00F72C02">
            <w:pPr>
              <w:autoSpaceDE w:val="0"/>
              <w:autoSpaceDN w:val="0"/>
              <w:adjustRightInd w:val="0"/>
              <w:jc w:val="both"/>
              <w:rPr>
                <w:rFonts w:asciiTheme="minorHAnsi" w:eastAsia="ProximaNova-Extrabld" w:hAnsiTheme="minorHAnsi" w:cstheme="minorHAnsi"/>
                <w:color w:val="0070C0"/>
                <w:sz w:val="22"/>
                <w:szCs w:val="22"/>
              </w:rPr>
            </w:pPr>
          </w:p>
          <w:p w14:paraId="765B02D9" w14:textId="4F747D80" w:rsidR="00857AD8" w:rsidRDefault="00857AD8" w:rsidP="00F72C02">
            <w:pPr>
              <w:autoSpaceDE w:val="0"/>
              <w:autoSpaceDN w:val="0"/>
              <w:adjustRightInd w:val="0"/>
              <w:jc w:val="both"/>
              <w:rPr>
                <w:rFonts w:asciiTheme="minorHAnsi" w:eastAsia="ProximaNova-Extrabld" w:hAnsiTheme="minorHAnsi" w:cstheme="minorHAnsi"/>
                <w:color w:val="0070C0"/>
                <w:sz w:val="22"/>
                <w:szCs w:val="22"/>
              </w:rPr>
            </w:pPr>
          </w:p>
          <w:p w14:paraId="42FF851F" w14:textId="2C553404" w:rsidR="00857AD8" w:rsidRDefault="00857AD8" w:rsidP="00F72C02">
            <w:pPr>
              <w:autoSpaceDE w:val="0"/>
              <w:autoSpaceDN w:val="0"/>
              <w:adjustRightInd w:val="0"/>
              <w:jc w:val="both"/>
              <w:rPr>
                <w:rFonts w:asciiTheme="minorHAnsi" w:eastAsia="ProximaNova-Extrabld" w:hAnsiTheme="minorHAnsi" w:cstheme="minorHAnsi"/>
                <w:color w:val="0070C0"/>
                <w:sz w:val="22"/>
                <w:szCs w:val="22"/>
              </w:rPr>
            </w:pPr>
          </w:p>
          <w:p w14:paraId="5BB94588" w14:textId="5D8D71D3" w:rsidR="00857AD8" w:rsidRDefault="00857AD8" w:rsidP="00F72C02">
            <w:pPr>
              <w:autoSpaceDE w:val="0"/>
              <w:autoSpaceDN w:val="0"/>
              <w:adjustRightInd w:val="0"/>
              <w:jc w:val="both"/>
              <w:rPr>
                <w:rFonts w:asciiTheme="minorHAnsi" w:eastAsia="ProximaNova-Extrabld" w:hAnsiTheme="minorHAnsi" w:cstheme="minorHAnsi"/>
                <w:color w:val="0070C0"/>
                <w:sz w:val="22"/>
                <w:szCs w:val="22"/>
              </w:rPr>
            </w:pPr>
          </w:p>
          <w:p w14:paraId="1654A2A4" w14:textId="6422413A" w:rsidR="00857AD8" w:rsidRDefault="00857AD8" w:rsidP="00F72C02">
            <w:pPr>
              <w:autoSpaceDE w:val="0"/>
              <w:autoSpaceDN w:val="0"/>
              <w:adjustRightInd w:val="0"/>
              <w:jc w:val="both"/>
              <w:rPr>
                <w:rFonts w:asciiTheme="minorHAnsi" w:eastAsia="ProximaNova-Extrabld" w:hAnsiTheme="minorHAnsi" w:cstheme="minorHAnsi"/>
                <w:color w:val="0070C0"/>
                <w:sz w:val="22"/>
                <w:szCs w:val="22"/>
              </w:rPr>
            </w:pPr>
          </w:p>
          <w:p w14:paraId="112D42BD" w14:textId="77777777" w:rsidR="00857AD8" w:rsidRPr="002A322D" w:rsidRDefault="00857AD8" w:rsidP="00F72C02">
            <w:pPr>
              <w:autoSpaceDE w:val="0"/>
              <w:autoSpaceDN w:val="0"/>
              <w:adjustRightInd w:val="0"/>
              <w:jc w:val="both"/>
              <w:rPr>
                <w:rFonts w:asciiTheme="minorHAnsi" w:eastAsia="ProximaNova-Extrabld" w:hAnsiTheme="minorHAnsi" w:cstheme="minorHAnsi"/>
                <w:color w:val="0070C0"/>
                <w:sz w:val="22"/>
                <w:szCs w:val="22"/>
              </w:rPr>
            </w:pPr>
          </w:p>
          <w:p w14:paraId="7D1201BE" w14:textId="77777777" w:rsidR="00F72C02" w:rsidRPr="002A322D" w:rsidRDefault="00F72C02" w:rsidP="00F72C02">
            <w:pPr>
              <w:autoSpaceDE w:val="0"/>
              <w:autoSpaceDN w:val="0"/>
              <w:adjustRightInd w:val="0"/>
              <w:jc w:val="both"/>
              <w:rPr>
                <w:rFonts w:asciiTheme="minorHAnsi" w:eastAsia="ProximaNova-Extrabld" w:hAnsiTheme="minorHAnsi" w:cstheme="minorHAnsi"/>
                <w:color w:val="0070C0"/>
                <w:sz w:val="22"/>
                <w:szCs w:val="22"/>
              </w:rPr>
            </w:pPr>
          </w:p>
          <w:p w14:paraId="5BDFE968" w14:textId="77777777" w:rsidR="004C7FC4" w:rsidRDefault="004C7FC4" w:rsidP="00F72C02">
            <w:pPr>
              <w:autoSpaceDE w:val="0"/>
              <w:autoSpaceDN w:val="0"/>
              <w:adjustRightInd w:val="0"/>
              <w:jc w:val="both"/>
              <w:rPr>
                <w:rFonts w:asciiTheme="minorHAnsi" w:eastAsia="ProximaNova-Extrabld" w:hAnsiTheme="minorHAnsi" w:cstheme="minorHAnsi"/>
                <w:b/>
                <w:bCs/>
                <w:color w:val="0070C0"/>
                <w:sz w:val="22"/>
                <w:szCs w:val="22"/>
              </w:rPr>
            </w:pPr>
          </w:p>
          <w:p w14:paraId="0F9AF7F2" w14:textId="2C29D512" w:rsidR="00F72C02" w:rsidRPr="00466E1B" w:rsidRDefault="00F72C02" w:rsidP="00F72C02">
            <w:pPr>
              <w:autoSpaceDE w:val="0"/>
              <w:autoSpaceDN w:val="0"/>
              <w:adjustRightInd w:val="0"/>
              <w:jc w:val="both"/>
              <w:rPr>
                <w:rFonts w:asciiTheme="minorHAnsi" w:eastAsia="ProximaNova-Extrabld" w:hAnsiTheme="minorHAnsi" w:cstheme="minorHAnsi"/>
                <w:b/>
                <w:bCs/>
                <w:color w:val="0070C0"/>
                <w:sz w:val="22"/>
                <w:szCs w:val="22"/>
              </w:rPr>
            </w:pPr>
            <w:r w:rsidRPr="00466E1B">
              <w:rPr>
                <w:rFonts w:asciiTheme="minorHAnsi" w:eastAsia="ProximaNova-Extrabld" w:hAnsiTheme="minorHAnsi" w:cstheme="minorHAnsi"/>
                <w:b/>
                <w:bCs/>
                <w:color w:val="0070C0"/>
                <w:sz w:val="22"/>
                <w:szCs w:val="22"/>
              </w:rPr>
              <w:t>FIGURE 2.6</w:t>
            </w:r>
          </w:p>
          <w:p w14:paraId="4726BBD5" w14:textId="7932BAED" w:rsidR="00F72C02" w:rsidRDefault="00F72C02" w:rsidP="00466E1B">
            <w:pPr>
              <w:pStyle w:val="ListParagraph"/>
              <w:autoSpaceDE w:val="0"/>
              <w:autoSpaceDN w:val="0"/>
              <w:adjustRightInd w:val="0"/>
              <w:ind w:left="-14"/>
              <w:jc w:val="both"/>
              <w:rPr>
                <w:rFonts w:asciiTheme="minorHAnsi" w:eastAsia="ProximaNova-Extrabld" w:hAnsiTheme="minorHAnsi" w:cstheme="minorHAnsi"/>
                <w:b/>
                <w:color w:val="0070C0"/>
                <w:sz w:val="22"/>
                <w:szCs w:val="22"/>
              </w:rPr>
            </w:pPr>
            <w:r w:rsidRPr="002A322D">
              <w:rPr>
                <w:rFonts w:asciiTheme="minorHAnsi" w:eastAsia="ProximaNova-Extrabld" w:hAnsiTheme="minorHAnsi" w:cstheme="minorHAnsi"/>
                <w:b/>
                <w:color w:val="0070C0"/>
                <w:sz w:val="22"/>
                <w:szCs w:val="22"/>
              </w:rPr>
              <w:t>FOUR TYPES OF UNEMPLOYMENT</w:t>
            </w:r>
          </w:p>
          <w:p w14:paraId="2A3A0CDC" w14:textId="4149BD91" w:rsidR="00AA41FE" w:rsidRPr="00466E1B" w:rsidRDefault="00E42067" w:rsidP="00466E1B">
            <w:pPr>
              <w:pStyle w:val="ListParagraph"/>
              <w:autoSpaceDE w:val="0"/>
              <w:autoSpaceDN w:val="0"/>
              <w:adjustRightInd w:val="0"/>
              <w:ind w:left="-14"/>
              <w:rPr>
                <w:rFonts w:asciiTheme="minorHAnsi" w:eastAsia="ProximaNova-Extrabld" w:hAnsiTheme="minorHAnsi" w:cstheme="minorHAnsi"/>
                <w:b/>
                <w:sz w:val="22"/>
                <w:szCs w:val="22"/>
              </w:rPr>
            </w:pPr>
            <w:hyperlink r:id="rId17" w:history="1">
              <w:r w:rsidR="00AA41FE" w:rsidRPr="00466E1B">
                <w:rPr>
                  <w:rStyle w:val="Hyperlink"/>
                  <w:rFonts w:asciiTheme="minorHAnsi" w:hAnsiTheme="minorHAnsi" w:cstheme="minorHAnsi"/>
                  <w:color w:val="auto"/>
                  <w:u w:val="none"/>
                </w:rPr>
                <w:t>Figure 2.6</w:t>
              </w:r>
            </w:hyperlink>
            <w:r w:rsidR="00AA41FE" w:rsidRPr="00466E1B">
              <w:rPr>
                <w:rFonts w:asciiTheme="minorHAnsi" w:hAnsiTheme="minorHAnsi" w:cstheme="minorHAnsi"/>
              </w:rPr>
              <w:t xml:space="preserve"> describes the four types of unemployment: frictional, structural, cyclical, and seasonal.</w:t>
            </w:r>
          </w:p>
          <w:p w14:paraId="0C432F44" w14:textId="74FF3F67" w:rsidR="00F72C02" w:rsidRPr="009830E1" w:rsidRDefault="00F72C02" w:rsidP="00F72C02">
            <w:pPr>
              <w:pStyle w:val="ListParagraph"/>
              <w:autoSpaceDE w:val="0"/>
              <w:autoSpaceDN w:val="0"/>
              <w:adjustRightInd w:val="0"/>
              <w:ind w:left="72"/>
              <w:jc w:val="both"/>
              <w:rPr>
                <w:rFonts w:asciiTheme="minorHAnsi" w:hAnsiTheme="minorHAnsi" w:cstheme="minorHAnsi"/>
                <w:b/>
                <w:bCs/>
                <w:szCs w:val="21"/>
              </w:rPr>
            </w:pPr>
          </w:p>
        </w:tc>
        <w:tc>
          <w:tcPr>
            <w:tcW w:w="2769" w:type="dxa"/>
          </w:tcPr>
          <w:p w14:paraId="2E23C629" w14:textId="77777777" w:rsidR="00FA6308" w:rsidRDefault="00FA6308" w:rsidP="00090C60">
            <w:pPr>
              <w:pStyle w:val="ListParagraph"/>
              <w:ind w:left="0"/>
              <w:rPr>
                <w:rFonts w:asciiTheme="minorHAnsi" w:hAnsiTheme="minorHAnsi" w:cstheme="minorHAnsi"/>
                <w:sz w:val="21"/>
                <w:szCs w:val="21"/>
              </w:rPr>
            </w:pPr>
          </w:p>
          <w:p w14:paraId="56C6EEDA" w14:textId="3EEF503B" w:rsidR="004512FD" w:rsidRPr="002A322D" w:rsidRDefault="00ED0D3C" w:rsidP="00090C60">
            <w:pPr>
              <w:pStyle w:val="ListParagraph"/>
              <w:ind w:left="0"/>
              <w:rPr>
                <w:rFonts w:asciiTheme="minorHAnsi" w:hAnsiTheme="minorHAnsi" w:cstheme="minorHAnsi"/>
                <w:sz w:val="21"/>
                <w:szCs w:val="21"/>
              </w:rPr>
            </w:pPr>
            <w:r w:rsidRPr="002A322D">
              <w:rPr>
                <w:rFonts w:asciiTheme="minorHAnsi" w:hAnsiTheme="minorHAnsi" w:cstheme="minorHAnsi"/>
                <w:sz w:val="21"/>
                <w:szCs w:val="21"/>
              </w:rPr>
              <w:t>PP</w:t>
            </w:r>
            <w:r w:rsidR="00AD2A67" w:rsidRPr="002A322D">
              <w:rPr>
                <w:rFonts w:asciiTheme="minorHAnsi" w:hAnsiTheme="minorHAnsi" w:cstheme="minorHAnsi"/>
                <w:sz w:val="21"/>
                <w:szCs w:val="21"/>
              </w:rPr>
              <w:t>T</w:t>
            </w:r>
            <w:r w:rsidRPr="002A322D">
              <w:rPr>
                <w:rFonts w:asciiTheme="minorHAnsi" w:hAnsiTheme="minorHAnsi" w:cstheme="minorHAnsi"/>
                <w:sz w:val="21"/>
                <w:szCs w:val="21"/>
              </w:rPr>
              <w:t xml:space="preserve"> </w:t>
            </w:r>
            <w:r w:rsidR="00C21D1B">
              <w:rPr>
                <w:rFonts w:asciiTheme="minorHAnsi" w:hAnsiTheme="minorHAnsi" w:cstheme="minorHAnsi"/>
                <w:sz w:val="21"/>
                <w:szCs w:val="21"/>
              </w:rPr>
              <w:t>49</w:t>
            </w:r>
          </w:p>
          <w:p w14:paraId="78F3A0EC" w14:textId="77777777" w:rsidR="00ED0D3C" w:rsidRPr="002A322D" w:rsidRDefault="00ED0D3C" w:rsidP="00090C60">
            <w:pPr>
              <w:pStyle w:val="ListParagraph"/>
              <w:ind w:left="0"/>
              <w:rPr>
                <w:rFonts w:asciiTheme="minorHAnsi" w:hAnsiTheme="minorHAnsi" w:cstheme="minorHAnsi"/>
                <w:sz w:val="21"/>
                <w:szCs w:val="21"/>
              </w:rPr>
            </w:pPr>
          </w:p>
          <w:p w14:paraId="6DE5D0AA" w14:textId="77777777" w:rsidR="00ED0D3C" w:rsidRPr="002A322D" w:rsidRDefault="00ED0D3C" w:rsidP="00090C60">
            <w:pPr>
              <w:pStyle w:val="ListParagraph"/>
              <w:ind w:left="0"/>
              <w:rPr>
                <w:rFonts w:asciiTheme="minorHAnsi" w:hAnsiTheme="minorHAnsi" w:cstheme="minorHAnsi"/>
                <w:sz w:val="21"/>
                <w:szCs w:val="21"/>
              </w:rPr>
            </w:pPr>
          </w:p>
          <w:p w14:paraId="51D0B166" w14:textId="77777777" w:rsidR="00ED0D3C" w:rsidRPr="002A322D" w:rsidRDefault="00ED0D3C" w:rsidP="00090C60">
            <w:pPr>
              <w:pStyle w:val="ListParagraph"/>
              <w:ind w:left="0"/>
              <w:rPr>
                <w:rFonts w:asciiTheme="minorHAnsi" w:hAnsiTheme="minorHAnsi" w:cstheme="minorHAnsi"/>
                <w:sz w:val="21"/>
                <w:szCs w:val="21"/>
              </w:rPr>
            </w:pPr>
          </w:p>
          <w:p w14:paraId="69EFFBCE" w14:textId="77777777" w:rsidR="00ED0D3C" w:rsidRPr="002A322D" w:rsidRDefault="00ED0D3C" w:rsidP="00090C60">
            <w:pPr>
              <w:pStyle w:val="ListParagraph"/>
              <w:ind w:left="0"/>
              <w:rPr>
                <w:rFonts w:asciiTheme="minorHAnsi" w:hAnsiTheme="minorHAnsi" w:cstheme="minorHAnsi"/>
                <w:sz w:val="21"/>
                <w:szCs w:val="21"/>
              </w:rPr>
            </w:pPr>
          </w:p>
          <w:p w14:paraId="32F10366" w14:textId="77777777" w:rsidR="00ED0D3C" w:rsidRPr="002A322D" w:rsidRDefault="00ED0D3C" w:rsidP="00090C60">
            <w:pPr>
              <w:pStyle w:val="ListParagraph"/>
              <w:ind w:left="0"/>
              <w:rPr>
                <w:rFonts w:asciiTheme="minorHAnsi" w:hAnsiTheme="minorHAnsi" w:cstheme="minorHAnsi"/>
                <w:sz w:val="21"/>
                <w:szCs w:val="21"/>
              </w:rPr>
            </w:pPr>
          </w:p>
          <w:p w14:paraId="4F6DEE44" w14:textId="77777777" w:rsidR="00ED0D3C" w:rsidRPr="002A322D" w:rsidRDefault="00ED0D3C" w:rsidP="00090C60">
            <w:pPr>
              <w:pStyle w:val="ListParagraph"/>
              <w:ind w:left="0"/>
              <w:rPr>
                <w:rFonts w:asciiTheme="minorHAnsi" w:hAnsiTheme="minorHAnsi" w:cstheme="minorHAnsi"/>
                <w:sz w:val="21"/>
                <w:szCs w:val="21"/>
              </w:rPr>
            </w:pPr>
          </w:p>
          <w:p w14:paraId="541C7EBF" w14:textId="77777777" w:rsidR="00373DB8" w:rsidRDefault="00373DB8" w:rsidP="00090C60">
            <w:pPr>
              <w:pStyle w:val="ListParagraph"/>
              <w:ind w:left="0"/>
              <w:rPr>
                <w:rFonts w:asciiTheme="minorHAnsi" w:hAnsiTheme="minorHAnsi" w:cstheme="minorHAnsi"/>
                <w:sz w:val="21"/>
                <w:szCs w:val="21"/>
              </w:rPr>
            </w:pPr>
          </w:p>
          <w:p w14:paraId="351CF5C8" w14:textId="77777777" w:rsidR="00373DB8" w:rsidRDefault="00373DB8" w:rsidP="00090C60">
            <w:pPr>
              <w:pStyle w:val="ListParagraph"/>
              <w:ind w:left="0"/>
              <w:rPr>
                <w:rFonts w:asciiTheme="minorHAnsi" w:hAnsiTheme="minorHAnsi" w:cstheme="minorHAnsi"/>
                <w:sz w:val="21"/>
                <w:szCs w:val="21"/>
              </w:rPr>
            </w:pPr>
          </w:p>
          <w:p w14:paraId="307DEE97" w14:textId="77777777" w:rsidR="00373DB8" w:rsidRDefault="00373DB8" w:rsidP="00090C60">
            <w:pPr>
              <w:pStyle w:val="ListParagraph"/>
              <w:ind w:left="0"/>
              <w:rPr>
                <w:rFonts w:asciiTheme="minorHAnsi" w:hAnsiTheme="minorHAnsi" w:cstheme="minorHAnsi"/>
                <w:sz w:val="21"/>
                <w:szCs w:val="21"/>
              </w:rPr>
            </w:pPr>
          </w:p>
          <w:p w14:paraId="58D3AD4D" w14:textId="77777777" w:rsidR="00373DB8" w:rsidRDefault="00373DB8" w:rsidP="00090C60">
            <w:pPr>
              <w:pStyle w:val="ListParagraph"/>
              <w:ind w:left="0"/>
              <w:rPr>
                <w:rFonts w:asciiTheme="minorHAnsi" w:hAnsiTheme="minorHAnsi" w:cstheme="minorHAnsi"/>
                <w:sz w:val="21"/>
                <w:szCs w:val="21"/>
              </w:rPr>
            </w:pPr>
          </w:p>
          <w:p w14:paraId="2A6380B3" w14:textId="77777777" w:rsidR="00373DB8" w:rsidRDefault="00373DB8" w:rsidP="00090C60">
            <w:pPr>
              <w:pStyle w:val="ListParagraph"/>
              <w:ind w:left="0"/>
              <w:rPr>
                <w:rFonts w:asciiTheme="minorHAnsi" w:hAnsiTheme="minorHAnsi" w:cstheme="minorHAnsi"/>
                <w:sz w:val="21"/>
                <w:szCs w:val="21"/>
              </w:rPr>
            </w:pPr>
          </w:p>
          <w:p w14:paraId="1929990C" w14:textId="77777777" w:rsidR="00373DB8" w:rsidRDefault="00373DB8" w:rsidP="00090C60">
            <w:pPr>
              <w:pStyle w:val="ListParagraph"/>
              <w:ind w:left="0"/>
              <w:rPr>
                <w:rFonts w:asciiTheme="minorHAnsi" w:hAnsiTheme="minorHAnsi" w:cstheme="minorHAnsi"/>
                <w:sz w:val="21"/>
                <w:szCs w:val="21"/>
              </w:rPr>
            </w:pPr>
          </w:p>
          <w:p w14:paraId="4B5C697A" w14:textId="77777777" w:rsidR="004C7FC4" w:rsidRDefault="004C7FC4" w:rsidP="00090C60">
            <w:pPr>
              <w:pStyle w:val="ListParagraph"/>
              <w:ind w:left="0"/>
              <w:rPr>
                <w:rFonts w:asciiTheme="minorHAnsi" w:hAnsiTheme="minorHAnsi" w:cstheme="minorHAnsi"/>
                <w:sz w:val="21"/>
                <w:szCs w:val="21"/>
              </w:rPr>
            </w:pPr>
          </w:p>
          <w:p w14:paraId="0878EB58" w14:textId="73DDD8F5" w:rsidR="00ED0D3C" w:rsidRPr="009830E1" w:rsidRDefault="00ED0D3C" w:rsidP="00090C60">
            <w:pPr>
              <w:pStyle w:val="ListParagraph"/>
              <w:ind w:left="0"/>
              <w:rPr>
                <w:rFonts w:asciiTheme="minorHAnsi" w:hAnsiTheme="minorHAnsi" w:cstheme="minorHAnsi"/>
                <w:szCs w:val="21"/>
              </w:rPr>
            </w:pPr>
            <w:r w:rsidRPr="002A322D">
              <w:rPr>
                <w:rFonts w:asciiTheme="minorHAnsi" w:hAnsiTheme="minorHAnsi" w:cstheme="minorHAnsi"/>
                <w:sz w:val="21"/>
                <w:szCs w:val="21"/>
              </w:rPr>
              <w:t>PP</w:t>
            </w:r>
            <w:r w:rsidR="00AD2A67" w:rsidRPr="002A322D">
              <w:rPr>
                <w:rFonts w:asciiTheme="minorHAnsi" w:hAnsiTheme="minorHAnsi" w:cstheme="minorHAnsi"/>
                <w:sz w:val="21"/>
                <w:szCs w:val="21"/>
              </w:rPr>
              <w:t>T</w:t>
            </w:r>
            <w:r w:rsidRPr="002A322D">
              <w:rPr>
                <w:rFonts w:asciiTheme="minorHAnsi" w:hAnsiTheme="minorHAnsi" w:cstheme="minorHAnsi"/>
                <w:sz w:val="21"/>
                <w:szCs w:val="21"/>
              </w:rPr>
              <w:t xml:space="preserve"> </w:t>
            </w:r>
            <w:r w:rsidR="00373DB8">
              <w:rPr>
                <w:rFonts w:asciiTheme="minorHAnsi" w:hAnsiTheme="minorHAnsi" w:cstheme="minorHAnsi"/>
                <w:sz w:val="21"/>
                <w:szCs w:val="21"/>
              </w:rPr>
              <w:t>52</w:t>
            </w:r>
          </w:p>
        </w:tc>
      </w:tr>
      <w:tr w:rsidR="002F1551" w:rsidRPr="009830E1" w14:paraId="07B7C827" w14:textId="77777777" w:rsidTr="00925D23">
        <w:trPr>
          <w:trHeight w:val="889"/>
        </w:trPr>
        <w:tc>
          <w:tcPr>
            <w:tcW w:w="1995" w:type="dxa"/>
            <w:shd w:val="clear" w:color="auto" w:fill="808080" w:themeFill="background1" w:themeFillShade="80"/>
          </w:tcPr>
          <w:p w14:paraId="0FD2B99F" w14:textId="438B8CDE" w:rsidR="007B3D12" w:rsidRPr="002A322D" w:rsidRDefault="00BF5D9D" w:rsidP="007B3D12">
            <w:pPr>
              <w:pStyle w:val="ListParagraph"/>
              <w:ind w:left="0"/>
              <w:rPr>
                <w:rFonts w:asciiTheme="minorHAnsi" w:hAnsiTheme="minorHAnsi" w:cstheme="minorHAnsi"/>
                <w:b/>
              </w:rPr>
            </w:pPr>
            <w:r w:rsidRPr="002A322D">
              <w:rPr>
                <w:rFonts w:asciiTheme="minorHAnsi" w:hAnsiTheme="minorHAnsi" w:cstheme="minorHAnsi"/>
                <w:b/>
                <w:bCs/>
                <w:color w:val="FFFFFF" w:themeColor="background1"/>
              </w:rPr>
              <w:t>LO 2</w:t>
            </w:r>
            <w:r w:rsidR="007B3D12" w:rsidRPr="002A322D">
              <w:rPr>
                <w:rFonts w:asciiTheme="minorHAnsi" w:hAnsiTheme="minorHAnsi" w:cstheme="minorHAnsi"/>
                <w:b/>
                <w:bCs/>
                <w:color w:val="FFFFFF" w:themeColor="background1"/>
              </w:rPr>
              <w:t>-6</w:t>
            </w:r>
          </w:p>
        </w:tc>
        <w:tc>
          <w:tcPr>
            <w:tcW w:w="4863" w:type="dxa"/>
            <w:shd w:val="clear" w:color="auto" w:fill="808080" w:themeFill="background1" w:themeFillShade="80"/>
          </w:tcPr>
          <w:p w14:paraId="2931E7D8" w14:textId="55CB8462" w:rsidR="007B3D12" w:rsidRPr="002A322D" w:rsidRDefault="00BF5D9D" w:rsidP="00FF4F80">
            <w:pPr>
              <w:pStyle w:val="lgoal"/>
              <w:tabs>
                <w:tab w:val="clear" w:pos="540"/>
                <w:tab w:val="left" w:pos="1980"/>
                <w:tab w:val="decimal" w:pos="9000"/>
              </w:tabs>
              <w:spacing w:after="120"/>
              <w:ind w:left="46" w:right="720"/>
              <w:rPr>
                <w:rFonts w:asciiTheme="minorHAnsi" w:hAnsiTheme="minorHAnsi" w:cstheme="minorHAnsi"/>
                <w:b/>
                <w:bCs/>
                <w:color w:val="FFFFFF" w:themeColor="background1"/>
              </w:rPr>
            </w:pPr>
            <w:r w:rsidRPr="002A322D">
              <w:rPr>
                <w:rFonts w:asciiTheme="minorHAnsi" w:hAnsiTheme="minorHAnsi" w:cstheme="minorHAnsi"/>
                <w:b/>
                <w:bCs/>
                <w:color w:val="FFFFFF" w:themeColor="background1"/>
              </w:rPr>
              <w:t>Contrast fiscal policy and monetary policy, and explain how each affects the economy</w:t>
            </w:r>
            <w:r w:rsidR="007B3D12" w:rsidRPr="002A322D">
              <w:rPr>
                <w:rFonts w:asciiTheme="minorHAnsi" w:hAnsiTheme="minorHAnsi" w:cstheme="minorHAnsi"/>
                <w:b/>
                <w:bCs/>
                <w:color w:val="FFFFFF" w:themeColor="background1"/>
              </w:rPr>
              <w:t>.</w:t>
            </w:r>
          </w:p>
          <w:p w14:paraId="2227C2D5" w14:textId="77777777" w:rsidR="007B3D12" w:rsidRPr="002A322D" w:rsidRDefault="007B3D12" w:rsidP="00090C60">
            <w:pPr>
              <w:pStyle w:val="ListParagraph"/>
              <w:autoSpaceDE w:val="0"/>
              <w:autoSpaceDN w:val="0"/>
              <w:adjustRightInd w:val="0"/>
              <w:ind w:left="72"/>
              <w:jc w:val="both"/>
              <w:rPr>
                <w:rFonts w:asciiTheme="minorHAnsi" w:hAnsiTheme="minorHAnsi" w:cstheme="minorHAnsi"/>
                <w:b/>
                <w:bCs/>
              </w:rPr>
            </w:pPr>
          </w:p>
        </w:tc>
        <w:tc>
          <w:tcPr>
            <w:tcW w:w="7199" w:type="dxa"/>
            <w:gridSpan w:val="2"/>
            <w:shd w:val="clear" w:color="auto" w:fill="808080" w:themeFill="background1" w:themeFillShade="80"/>
          </w:tcPr>
          <w:p w14:paraId="7A981CC9" w14:textId="77777777" w:rsidR="007B3D12" w:rsidRPr="002A322D" w:rsidRDefault="007B3D12" w:rsidP="00FF4F80">
            <w:pPr>
              <w:rPr>
                <w:rFonts w:asciiTheme="minorHAnsi" w:hAnsiTheme="minorHAnsi" w:cstheme="minorHAnsi"/>
                <w:b/>
                <w:bCs/>
                <w:color w:val="FFFFFF" w:themeColor="background1"/>
                <w:szCs w:val="21"/>
              </w:rPr>
            </w:pPr>
            <w:r w:rsidRPr="002A322D">
              <w:rPr>
                <w:rFonts w:asciiTheme="minorHAnsi" w:hAnsiTheme="minorHAnsi" w:cstheme="minorHAnsi"/>
                <w:b/>
                <w:bCs/>
                <w:color w:val="FFFFFF" w:themeColor="background1"/>
                <w:szCs w:val="21"/>
              </w:rPr>
              <w:t>Key Terms:</w:t>
            </w:r>
          </w:p>
          <w:p w14:paraId="481C54DA" w14:textId="77777777" w:rsidR="007B3D12" w:rsidRPr="009830E1" w:rsidRDefault="00DE719F" w:rsidP="002F1551">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fiscal policy</w:t>
            </w:r>
          </w:p>
          <w:p w14:paraId="6F60FDE8" w14:textId="6EA423D7" w:rsidR="00DE719F" w:rsidRPr="009830E1" w:rsidRDefault="002F3D29" w:rsidP="002F1551">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Ke</w:t>
            </w:r>
            <w:r w:rsidR="00AA41FE">
              <w:rPr>
                <w:rFonts w:asciiTheme="minorHAnsi" w:hAnsiTheme="minorHAnsi" w:cstheme="minorHAnsi"/>
                <w:bCs/>
                <w:color w:val="FFFFFF" w:themeColor="background1"/>
                <w:sz w:val="21"/>
                <w:szCs w:val="21"/>
              </w:rPr>
              <w:t>y</w:t>
            </w:r>
            <w:r w:rsidRPr="009830E1">
              <w:rPr>
                <w:rFonts w:asciiTheme="minorHAnsi" w:hAnsiTheme="minorHAnsi" w:cstheme="minorHAnsi"/>
                <w:bCs/>
                <w:color w:val="FFFFFF" w:themeColor="background1"/>
                <w:sz w:val="21"/>
                <w:szCs w:val="21"/>
              </w:rPr>
              <w:t>nesian economic</w:t>
            </w:r>
            <w:r w:rsidR="00DE719F" w:rsidRPr="009830E1">
              <w:rPr>
                <w:rFonts w:asciiTheme="minorHAnsi" w:hAnsiTheme="minorHAnsi" w:cstheme="minorHAnsi"/>
                <w:bCs/>
                <w:color w:val="FFFFFF" w:themeColor="background1"/>
                <w:sz w:val="21"/>
                <w:szCs w:val="21"/>
              </w:rPr>
              <w:t xml:space="preserve"> theory</w:t>
            </w:r>
          </w:p>
          <w:p w14:paraId="5B53B50E" w14:textId="77777777" w:rsidR="00DE719F" w:rsidRPr="009830E1" w:rsidRDefault="00DE719F" w:rsidP="002F1551">
            <w:pPr>
              <w:pStyle w:val="ListParagraph"/>
              <w:ind w:left="0" w:firstLine="432"/>
              <w:rPr>
                <w:rFonts w:asciiTheme="minorHAnsi" w:hAnsiTheme="minorHAnsi" w:cstheme="minorHAnsi"/>
                <w:bCs/>
                <w:color w:val="FFFFFF" w:themeColor="background1"/>
                <w:sz w:val="21"/>
                <w:szCs w:val="21"/>
              </w:rPr>
            </w:pPr>
            <w:r w:rsidRPr="009830E1">
              <w:rPr>
                <w:rFonts w:asciiTheme="minorHAnsi" w:hAnsiTheme="minorHAnsi" w:cstheme="minorHAnsi"/>
                <w:bCs/>
                <w:color w:val="FFFFFF" w:themeColor="background1"/>
                <w:sz w:val="21"/>
                <w:szCs w:val="21"/>
              </w:rPr>
              <w:t>national debt</w:t>
            </w:r>
          </w:p>
          <w:p w14:paraId="6A6A3673" w14:textId="359F08DB" w:rsidR="00DE719F" w:rsidRPr="009830E1" w:rsidRDefault="00DE719F" w:rsidP="002F1551">
            <w:pPr>
              <w:pStyle w:val="ListParagraph"/>
              <w:ind w:left="0" w:firstLine="432"/>
              <w:rPr>
                <w:rFonts w:asciiTheme="minorHAnsi" w:hAnsiTheme="minorHAnsi" w:cstheme="minorHAnsi"/>
                <w:b/>
                <w:szCs w:val="21"/>
              </w:rPr>
            </w:pPr>
            <w:r w:rsidRPr="009830E1">
              <w:rPr>
                <w:rFonts w:asciiTheme="minorHAnsi" w:hAnsiTheme="minorHAnsi" w:cstheme="minorHAnsi"/>
                <w:bCs/>
                <w:color w:val="FFFFFF" w:themeColor="background1"/>
                <w:sz w:val="21"/>
                <w:szCs w:val="21"/>
              </w:rPr>
              <w:t>monetary policy</w:t>
            </w:r>
          </w:p>
        </w:tc>
      </w:tr>
      <w:tr w:rsidR="002F1551" w:rsidRPr="009830E1" w14:paraId="0E7D35B1" w14:textId="77777777" w:rsidTr="00925D23">
        <w:trPr>
          <w:trHeight w:val="538"/>
        </w:trPr>
        <w:tc>
          <w:tcPr>
            <w:tcW w:w="6858" w:type="dxa"/>
            <w:gridSpan w:val="2"/>
          </w:tcPr>
          <w:p w14:paraId="026C49EC" w14:textId="0878F496" w:rsidR="004512FD" w:rsidRPr="009830E1" w:rsidRDefault="004512FD" w:rsidP="00FF4F80">
            <w:pPr>
              <w:pStyle w:val="ListParagraph"/>
              <w:ind w:left="0"/>
              <w:rPr>
                <w:rFonts w:asciiTheme="minorHAnsi" w:hAnsiTheme="minorHAnsi" w:cstheme="minorHAnsi"/>
                <w:b/>
                <w:color w:val="000000" w:themeColor="text1"/>
                <w:szCs w:val="21"/>
              </w:rPr>
            </w:pPr>
            <w:r w:rsidRPr="009830E1">
              <w:rPr>
                <w:rFonts w:asciiTheme="minorHAnsi" w:hAnsiTheme="minorHAnsi" w:cstheme="minorHAnsi"/>
                <w:b/>
                <w:color w:val="000000" w:themeColor="text1"/>
                <w:szCs w:val="21"/>
              </w:rPr>
              <w:t>Lecture Notes</w:t>
            </w:r>
          </w:p>
          <w:p w14:paraId="63D855D4" w14:textId="77777777" w:rsidR="00B97580" w:rsidRPr="009830E1" w:rsidRDefault="00B97580" w:rsidP="00B97580">
            <w:pPr>
              <w:pStyle w:val="OutlineA"/>
              <w:ind w:hanging="547"/>
              <w:rPr>
                <w:rFonts w:asciiTheme="minorHAnsi" w:hAnsiTheme="minorHAnsi" w:cstheme="minorHAnsi"/>
                <w:sz w:val="22"/>
                <w:szCs w:val="22"/>
              </w:rPr>
            </w:pPr>
            <w:r w:rsidRPr="009830E1">
              <w:rPr>
                <w:rFonts w:asciiTheme="minorHAnsi" w:hAnsiTheme="minorHAnsi" w:cstheme="minorHAnsi"/>
                <w:b w:val="0"/>
                <w:sz w:val="22"/>
                <w:szCs w:val="22"/>
              </w:rPr>
              <w:t>E.</w:t>
            </w:r>
            <w:r w:rsidRPr="009830E1">
              <w:rPr>
                <w:rFonts w:asciiTheme="minorHAnsi" w:hAnsiTheme="minorHAnsi" w:cstheme="minorHAnsi"/>
                <w:sz w:val="22"/>
                <w:szCs w:val="22"/>
              </w:rPr>
              <w:tab/>
              <w:t>STABILIZING THE ECONOMY THROUGH FISCAL POLICY</w:t>
            </w:r>
          </w:p>
          <w:p w14:paraId="24C29492" w14:textId="29910B1D" w:rsidR="00EF6A0F" w:rsidRPr="009830E1" w:rsidRDefault="00B97580" w:rsidP="00925D23">
            <w:pPr>
              <w:spacing w:line="264" w:lineRule="auto"/>
              <w:ind w:left="2174" w:hanging="547"/>
              <w:rPr>
                <w:rFonts w:asciiTheme="minorHAnsi" w:hAnsiTheme="minorHAnsi" w:cstheme="minorHAnsi"/>
                <w:sz w:val="22"/>
                <w:szCs w:val="22"/>
              </w:rPr>
            </w:pPr>
            <w:r w:rsidRPr="009830E1">
              <w:rPr>
                <w:rFonts w:asciiTheme="minorHAnsi" w:hAnsiTheme="minorHAnsi" w:cstheme="minorHAnsi"/>
                <w:sz w:val="22"/>
                <w:szCs w:val="22"/>
              </w:rPr>
              <w:t>1.</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FISCAL POLICY</w:t>
            </w:r>
            <w:r w:rsidRPr="009830E1">
              <w:rPr>
                <w:rFonts w:asciiTheme="minorHAnsi" w:hAnsiTheme="minorHAnsi" w:cstheme="minorHAnsi"/>
                <w:sz w:val="22"/>
                <w:szCs w:val="22"/>
              </w:rPr>
              <w:t xml:space="preserve"> is the federal government’s efforts to keep the economy stable by increasing or decreasing taxes or government spending.</w:t>
            </w:r>
          </w:p>
          <w:p w14:paraId="4C0E0ED0" w14:textId="4A72162C" w:rsidR="00F9471C" w:rsidRPr="009830E1" w:rsidRDefault="00B97580" w:rsidP="00925D23">
            <w:pPr>
              <w:pStyle w:val="Outline1"/>
              <w:ind w:left="2174" w:hanging="547"/>
              <w:rPr>
                <w:rFonts w:asciiTheme="minorHAnsi" w:hAnsiTheme="minorHAnsi" w:cstheme="minorHAnsi"/>
                <w:sz w:val="22"/>
                <w:szCs w:val="22"/>
              </w:rPr>
            </w:pPr>
            <w:r w:rsidRPr="009830E1">
              <w:rPr>
                <w:rFonts w:asciiTheme="minorHAnsi" w:hAnsiTheme="minorHAnsi" w:cstheme="minorHAnsi"/>
                <w:sz w:val="22"/>
                <w:szCs w:val="22"/>
              </w:rPr>
              <w:t>2.</w:t>
            </w:r>
            <w:r w:rsidRPr="009830E1">
              <w:rPr>
                <w:rFonts w:asciiTheme="minorHAnsi" w:hAnsiTheme="minorHAnsi" w:cstheme="minorHAnsi"/>
                <w:sz w:val="22"/>
                <w:szCs w:val="22"/>
              </w:rPr>
              <w:tab/>
            </w:r>
            <w:r w:rsidR="00124E69" w:rsidRPr="009830E1">
              <w:rPr>
                <w:rFonts w:asciiTheme="minorHAnsi" w:hAnsiTheme="minorHAnsi" w:cstheme="minorHAnsi"/>
                <w:b/>
                <w:i/>
                <w:caps/>
                <w:sz w:val="22"/>
                <w:szCs w:val="22"/>
                <w:u w:val="single"/>
              </w:rPr>
              <w:t>Keynesian economic theory</w:t>
            </w:r>
            <w:r w:rsidR="00124E69" w:rsidRPr="009830E1">
              <w:rPr>
                <w:rFonts w:asciiTheme="minorHAnsi" w:hAnsiTheme="minorHAnsi" w:cstheme="minorHAnsi"/>
                <w:sz w:val="22"/>
                <w:szCs w:val="22"/>
              </w:rPr>
              <w:t xml:space="preserve"> is the theory that a government policy of increasing spending and cutting taxes could stimulate the economy in a recession.</w:t>
            </w:r>
          </w:p>
          <w:p w14:paraId="45712126" w14:textId="788B42EA" w:rsidR="00B97580" w:rsidRPr="009830E1" w:rsidRDefault="00F9471C" w:rsidP="00124E69">
            <w:pPr>
              <w:pStyle w:val="Outline1"/>
              <w:tabs>
                <w:tab w:val="clear" w:pos="2160"/>
              </w:tabs>
              <w:ind w:hanging="540"/>
              <w:rPr>
                <w:rFonts w:asciiTheme="minorHAnsi" w:hAnsiTheme="minorHAnsi" w:cstheme="minorHAnsi"/>
                <w:sz w:val="22"/>
                <w:szCs w:val="22"/>
              </w:rPr>
            </w:pPr>
            <w:r w:rsidRPr="009830E1">
              <w:rPr>
                <w:rFonts w:asciiTheme="minorHAnsi" w:hAnsiTheme="minorHAnsi" w:cstheme="minorHAnsi"/>
                <w:sz w:val="22"/>
                <w:szCs w:val="22"/>
              </w:rPr>
              <w:t>3.</w:t>
            </w:r>
            <w:r w:rsidR="00124E69" w:rsidRPr="009830E1">
              <w:rPr>
                <w:rFonts w:asciiTheme="minorHAnsi" w:hAnsiTheme="minorHAnsi" w:cstheme="minorHAnsi"/>
                <w:sz w:val="22"/>
                <w:szCs w:val="22"/>
              </w:rPr>
              <w:t xml:space="preserve">       </w:t>
            </w:r>
            <w:r w:rsidR="00B97580" w:rsidRPr="009830E1">
              <w:rPr>
                <w:rFonts w:asciiTheme="minorHAnsi" w:hAnsiTheme="minorHAnsi" w:cstheme="minorHAnsi"/>
                <w:sz w:val="22"/>
                <w:szCs w:val="22"/>
              </w:rPr>
              <w:t xml:space="preserve">The first fiscal policy </w:t>
            </w:r>
            <w:r w:rsidR="00AA41FE">
              <w:rPr>
                <w:rFonts w:asciiTheme="minorHAnsi" w:hAnsiTheme="minorHAnsi" w:cstheme="minorHAnsi"/>
                <w:sz w:val="22"/>
                <w:szCs w:val="22"/>
              </w:rPr>
              <w:t>tool is</w:t>
            </w:r>
            <w:r w:rsidR="00AA41FE" w:rsidRPr="009830E1">
              <w:rPr>
                <w:rFonts w:asciiTheme="minorHAnsi" w:hAnsiTheme="minorHAnsi" w:cstheme="minorHAnsi"/>
                <w:sz w:val="22"/>
                <w:szCs w:val="22"/>
              </w:rPr>
              <w:t xml:space="preserve"> </w:t>
            </w:r>
            <w:r w:rsidR="00B97580" w:rsidRPr="009830E1">
              <w:rPr>
                <w:rFonts w:asciiTheme="minorHAnsi" w:hAnsiTheme="minorHAnsi" w:cstheme="minorHAnsi"/>
                <w:b/>
                <w:sz w:val="22"/>
                <w:szCs w:val="22"/>
              </w:rPr>
              <w:t>TAXATION.</w:t>
            </w:r>
          </w:p>
          <w:p w14:paraId="20118D84" w14:textId="234BCE86" w:rsidR="00B97580" w:rsidRPr="009830E1" w:rsidRDefault="00B97580" w:rsidP="00B975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9830E1">
              <w:rPr>
                <w:rFonts w:asciiTheme="minorHAnsi" w:hAnsiTheme="minorHAnsi" w:cstheme="minorHAnsi"/>
                <w:b/>
                <w:caps/>
                <w:sz w:val="22"/>
                <w:szCs w:val="22"/>
              </w:rPr>
              <w:t>High tax rates</w:t>
            </w:r>
            <w:r w:rsidRPr="009830E1">
              <w:rPr>
                <w:rFonts w:asciiTheme="minorHAnsi" w:hAnsiTheme="minorHAnsi" w:cstheme="minorHAnsi"/>
                <w:sz w:val="22"/>
                <w:szCs w:val="22"/>
              </w:rPr>
              <w:t xml:space="preserve"> may discourage small-business ownership</w:t>
            </w:r>
            <w:r w:rsidR="00AA41FE">
              <w:rPr>
                <w:rFonts w:asciiTheme="minorHAnsi" w:hAnsiTheme="minorHAnsi" w:cstheme="minorHAnsi"/>
                <w:sz w:val="22"/>
                <w:szCs w:val="22"/>
              </w:rPr>
              <w:t xml:space="preserve"> because they decrease profits</w:t>
            </w:r>
            <w:r w:rsidRPr="009830E1">
              <w:rPr>
                <w:rFonts w:asciiTheme="minorHAnsi" w:hAnsiTheme="minorHAnsi" w:cstheme="minorHAnsi"/>
                <w:sz w:val="22"/>
                <w:szCs w:val="22"/>
              </w:rPr>
              <w:t>.</w:t>
            </w:r>
          </w:p>
          <w:p w14:paraId="5C6ECB35" w14:textId="77777777" w:rsidR="00B97580" w:rsidRPr="009830E1" w:rsidRDefault="00B97580" w:rsidP="00B975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r>
            <w:r w:rsidRPr="009830E1">
              <w:rPr>
                <w:rFonts w:asciiTheme="minorHAnsi" w:hAnsiTheme="minorHAnsi" w:cstheme="minorHAnsi"/>
                <w:b/>
                <w:caps/>
                <w:sz w:val="22"/>
                <w:szCs w:val="22"/>
              </w:rPr>
              <w:t>Low tax rates</w:t>
            </w:r>
            <w:r w:rsidRPr="009830E1">
              <w:rPr>
                <w:rFonts w:asciiTheme="minorHAnsi" w:hAnsiTheme="minorHAnsi" w:cstheme="minorHAnsi"/>
                <w:sz w:val="22"/>
                <w:szCs w:val="22"/>
              </w:rPr>
              <w:t xml:space="preserve"> would tend to give the economy a boost.</w:t>
            </w:r>
          </w:p>
          <w:p w14:paraId="21768A52" w14:textId="4E9E0555" w:rsidR="00B97580" w:rsidRPr="009830E1" w:rsidRDefault="00B97580" w:rsidP="00B97580">
            <w:pPr>
              <w:pStyle w:val="Outline1"/>
              <w:rPr>
                <w:rFonts w:asciiTheme="minorHAnsi" w:hAnsiTheme="minorHAnsi" w:cstheme="minorHAnsi"/>
                <w:b/>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00124E69" w:rsidRPr="009830E1">
              <w:rPr>
                <w:rFonts w:asciiTheme="minorHAnsi" w:hAnsiTheme="minorHAnsi" w:cstheme="minorHAnsi"/>
                <w:sz w:val="22"/>
                <w:szCs w:val="22"/>
              </w:rPr>
              <w:t>4</w:t>
            </w:r>
            <w:r w:rsidRPr="009830E1">
              <w:rPr>
                <w:rFonts w:asciiTheme="minorHAnsi" w:hAnsiTheme="minorHAnsi" w:cstheme="minorHAnsi"/>
                <w:sz w:val="22"/>
                <w:szCs w:val="22"/>
              </w:rPr>
              <w:t>.</w:t>
            </w:r>
            <w:r w:rsidRPr="009830E1">
              <w:rPr>
                <w:rFonts w:asciiTheme="minorHAnsi" w:hAnsiTheme="minorHAnsi" w:cstheme="minorHAnsi"/>
                <w:sz w:val="22"/>
                <w:szCs w:val="22"/>
              </w:rPr>
              <w:tab/>
              <w:t xml:space="preserve">The second fiscal policy </w:t>
            </w:r>
            <w:r w:rsidR="00AA41FE">
              <w:rPr>
                <w:rFonts w:asciiTheme="minorHAnsi" w:hAnsiTheme="minorHAnsi" w:cstheme="minorHAnsi"/>
                <w:sz w:val="22"/>
                <w:szCs w:val="22"/>
              </w:rPr>
              <w:t>tool is</w:t>
            </w:r>
            <w:r w:rsidR="00AA41FE" w:rsidRPr="009830E1">
              <w:rPr>
                <w:rFonts w:asciiTheme="minorHAnsi" w:hAnsiTheme="minorHAnsi" w:cstheme="minorHAnsi"/>
                <w:sz w:val="22"/>
                <w:szCs w:val="22"/>
              </w:rPr>
              <w:t xml:space="preserve"> </w:t>
            </w:r>
            <w:r w:rsidRPr="009830E1">
              <w:rPr>
                <w:rFonts w:asciiTheme="minorHAnsi" w:hAnsiTheme="minorHAnsi" w:cstheme="minorHAnsi"/>
                <w:b/>
                <w:sz w:val="22"/>
                <w:szCs w:val="22"/>
              </w:rPr>
              <w:t>GOVERNMENT SPENDING.</w:t>
            </w:r>
          </w:p>
          <w:p w14:paraId="5BA52C00" w14:textId="77777777" w:rsidR="00B97580" w:rsidRPr="009830E1" w:rsidRDefault="00B97580" w:rsidP="00B975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9830E1">
              <w:rPr>
                <w:rFonts w:asciiTheme="minorHAnsi" w:hAnsiTheme="minorHAnsi" w:cstheme="minorHAnsi"/>
                <w:spacing w:val="-4"/>
                <w:sz w:val="22"/>
                <w:szCs w:val="22"/>
              </w:rPr>
              <w:t xml:space="preserve">The </w:t>
            </w:r>
            <w:r w:rsidRPr="009830E1">
              <w:rPr>
                <w:rFonts w:asciiTheme="minorHAnsi" w:hAnsiTheme="minorHAnsi" w:cstheme="minorHAnsi"/>
                <w:b/>
                <w:caps/>
                <w:spacing w:val="-4"/>
                <w:sz w:val="22"/>
                <w:szCs w:val="22"/>
              </w:rPr>
              <w:t>national deficit</w:t>
            </w:r>
            <w:r w:rsidRPr="009830E1">
              <w:rPr>
                <w:rFonts w:asciiTheme="minorHAnsi" w:hAnsiTheme="minorHAnsi" w:cstheme="minorHAnsi"/>
                <w:spacing w:val="-4"/>
                <w:sz w:val="22"/>
                <w:szCs w:val="22"/>
              </w:rPr>
              <w:t xml:space="preserve"> is the amount of money that the federal government spends over and above the amount it gathers in taxes.</w:t>
            </w:r>
          </w:p>
          <w:p w14:paraId="6A95EF63" w14:textId="77777777" w:rsidR="00B97580" w:rsidRPr="009830E1" w:rsidRDefault="00B97580" w:rsidP="00B975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 xml:space="preserve">The </w:t>
            </w:r>
            <w:r w:rsidRPr="009830E1">
              <w:rPr>
                <w:rFonts w:asciiTheme="minorHAnsi" w:hAnsiTheme="minorHAnsi" w:cstheme="minorHAnsi"/>
                <w:b/>
                <w:i/>
                <w:sz w:val="22"/>
                <w:szCs w:val="22"/>
                <w:u w:val="single"/>
              </w:rPr>
              <w:t>NATIONAL DEBT</w:t>
            </w:r>
            <w:r w:rsidRPr="009830E1">
              <w:rPr>
                <w:rFonts w:asciiTheme="minorHAnsi" w:hAnsiTheme="minorHAnsi" w:cstheme="minorHAnsi"/>
                <w:sz w:val="22"/>
                <w:szCs w:val="22"/>
              </w:rPr>
              <w:t xml:space="preserve"> is the sum of government deficits over time.</w:t>
            </w:r>
          </w:p>
          <w:p w14:paraId="150D9EAE" w14:textId="35C1799F" w:rsidR="00B97580" w:rsidRPr="009830E1" w:rsidRDefault="00B97580" w:rsidP="00B975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t xml:space="preserve">The national debt of the </w:t>
            </w:r>
            <w:r w:rsidRPr="00D81A91">
              <w:rPr>
                <w:rFonts w:asciiTheme="minorHAnsi" w:hAnsiTheme="minorHAnsi" w:cstheme="minorHAnsi"/>
                <w:sz w:val="22"/>
                <w:szCs w:val="22"/>
              </w:rPr>
              <w:t>U</w:t>
            </w:r>
            <w:r w:rsidR="00D81A91">
              <w:rPr>
                <w:rFonts w:asciiTheme="minorHAnsi" w:hAnsiTheme="minorHAnsi" w:cstheme="minorHAnsi"/>
                <w:sz w:val="22"/>
                <w:szCs w:val="22"/>
              </w:rPr>
              <w:t xml:space="preserve">nited </w:t>
            </w:r>
            <w:r w:rsidRPr="00D81A91">
              <w:rPr>
                <w:rFonts w:asciiTheme="minorHAnsi" w:hAnsiTheme="minorHAnsi" w:cstheme="minorHAnsi"/>
                <w:sz w:val="22"/>
                <w:szCs w:val="22"/>
              </w:rPr>
              <w:t>S</w:t>
            </w:r>
            <w:r w:rsidR="00D81A91">
              <w:rPr>
                <w:rFonts w:asciiTheme="minorHAnsi" w:hAnsiTheme="minorHAnsi" w:cstheme="minorHAnsi"/>
                <w:sz w:val="22"/>
                <w:szCs w:val="22"/>
              </w:rPr>
              <w:t>tates</w:t>
            </w:r>
            <w:r w:rsidRPr="009830E1">
              <w:rPr>
                <w:rFonts w:asciiTheme="minorHAnsi" w:hAnsiTheme="minorHAnsi" w:cstheme="minorHAnsi"/>
                <w:sz w:val="22"/>
                <w:szCs w:val="22"/>
              </w:rPr>
              <w:t xml:space="preserve"> is over </w:t>
            </w:r>
            <w:r w:rsidR="005C5D99">
              <w:rPr>
                <w:rFonts w:asciiTheme="minorHAnsi" w:hAnsiTheme="minorHAnsi" w:cstheme="minorHAnsi"/>
                <w:b/>
                <w:caps/>
                <w:sz w:val="22"/>
                <w:szCs w:val="22"/>
              </w:rPr>
              <w:t>$32</w:t>
            </w:r>
            <w:r w:rsidR="00AA41FE" w:rsidRPr="009830E1">
              <w:rPr>
                <w:rFonts w:asciiTheme="minorHAnsi" w:hAnsiTheme="minorHAnsi" w:cstheme="minorHAnsi"/>
                <w:b/>
                <w:caps/>
                <w:sz w:val="22"/>
                <w:szCs w:val="22"/>
              </w:rPr>
              <w:t xml:space="preserve"> </w:t>
            </w:r>
            <w:r w:rsidRPr="009830E1">
              <w:rPr>
                <w:rFonts w:asciiTheme="minorHAnsi" w:hAnsiTheme="minorHAnsi" w:cstheme="minorHAnsi"/>
                <w:b/>
                <w:caps/>
                <w:sz w:val="22"/>
                <w:szCs w:val="22"/>
              </w:rPr>
              <w:t>trillion</w:t>
            </w:r>
            <w:r w:rsidRPr="009830E1">
              <w:rPr>
                <w:rFonts w:asciiTheme="minorHAnsi" w:hAnsiTheme="minorHAnsi" w:cstheme="minorHAnsi"/>
                <w:sz w:val="22"/>
                <w:szCs w:val="22"/>
              </w:rPr>
              <w:t>.</w:t>
            </w:r>
          </w:p>
          <w:p w14:paraId="30A1A797" w14:textId="6B330D54" w:rsidR="00B97580" w:rsidRPr="009830E1" w:rsidRDefault="005150C2" w:rsidP="00AA41FE">
            <w:pPr>
              <w:pStyle w:val="Outline1"/>
              <w:ind w:hanging="540"/>
              <w:rPr>
                <w:rFonts w:asciiTheme="minorHAnsi" w:hAnsiTheme="minorHAnsi" w:cstheme="minorHAnsi"/>
                <w:sz w:val="22"/>
                <w:szCs w:val="22"/>
              </w:rPr>
            </w:pPr>
            <w:r w:rsidRPr="009830E1">
              <w:rPr>
                <w:rFonts w:asciiTheme="minorHAnsi" w:hAnsiTheme="minorHAnsi" w:cstheme="minorHAnsi"/>
                <w:sz w:val="22"/>
                <w:szCs w:val="22"/>
              </w:rPr>
              <w:t>5</w:t>
            </w:r>
            <w:r w:rsidR="00B97580" w:rsidRPr="009830E1">
              <w:rPr>
                <w:rFonts w:asciiTheme="minorHAnsi" w:hAnsiTheme="minorHAnsi" w:cstheme="minorHAnsi"/>
                <w:sz w:val="22"/>
                <w:szCs w:val="22"/>
              </w:rPr>
              <w:t>.</w:t>
            </w:r>
            <w:r w:rsidR="00B97580" w:rsidRPr="009830E1">
              <w:rPr>
                <w:rFonts w:asciiTheme="minorHAnsi" w:hAnsiTheme="minorHAnsi" w:cstheme="minorHAnsi"/>
                <w:sz w:val="22"/>
                <w:szCs w:val="22"/>
              </w:rPr>
              <w:tab/>
              <w:t xml:space="preserve">One way to lessen the annual deficits is to </w:t>
            </w:r>
            <w:r w:rsidR="00B97580" w:rsidRPr="009830E1">
              <w:rPr>
                <w:rFonts w:asciiTheme="minorHAnsi" w:hAnsiTheme="minorHAnsi" w:cstheme="minorHAnsi"/>
                <w:b/>
                <w:sz w:val="22"/>
                <w:szCs w:val="22"/>
              </w:rPr>
              <w:t>CUT GOVERNMENT SPENDING</w:t>
            </w:r>
            <w:r w:rsidR="00B97580" w:rsidRPr="009830E1">
              <w:rPr>
                <w:rFonts w:asciiTheme="minorHAnsi" w:hAnsiTheme="minorHAnsi" w:cstheme="minorHAnsi"/>
                <w:sz w:val="22"/>
                <w:szCs w:val="22"/>
              </w:rPr>
              <w:t>, but there is a continuing need for social programs and for military spending.</w:t>
            </w:r>
          </w:p>
          <w:p w14:paraId="44A706E6" w14:textId="7CD30D89" w:rsidR="00B97580" w:rsidRPr="009830E1" w:rsidRDefault="00B97580" w:rsidP="00B97580">
            <w:pPr>
              <w:pStyle w:val="OutlineA"/>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00124E69" w:rsidRPr="009830E1">
              <w:rPr>
                <w:rFonts w:asciiTheme="minorHAnsi" w:hAnsiTheme="minorHAnsi" w:cstheme="minorHAnsi"/>
                <w:b w:val="0"/>
                <w:sz w:val="22"/>
                <w:szCs w:val="22"/>
              </w:rPr>
              <w:t>F</w:t>
            </w:r>
            <w:r w:rsidRPr="009830E1">
              <w:rPr>
                <w:rFonts w:asciiTheme="minorHAnsi" w:hAnsiTheme="minorHAnsi" w:cstheme="minorHAnsi"/>
                <w:b w:val="0"/>
                <w:sz w:val="22"/>
                <w:szCs w:val="22"/>
              </w:rPr>
              <w:t>.</w:t>
            </w:r>
            <w:r w:rsidRPr="009830E1">
              <w:rPr>
                <w:rFonts w:asciiTheme="minorHAnsi" w:hAnsiTheme="minorHAnsi" w:cstheme="minorHAnsi"/>
                <w:sz w:val="22"/>
                <w:szCs w:val="22"/>
              </w:rPr>
              <w:tab/>
              <w:t>USING MONETARY POLICY TO KEEP THE ECONOMY GROWING</w:t>
            </w:r>
          </w:p>
          <w:p w14:paraId="56C0847D" w14:textId="20934A53" w:rsidR="00B97580" w:rsidRPr="009830E1" w:rsidRDefault="00B97580" w:rsidP="00B97580">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1.</w:t>
            </w:r>
            <w:r w:rsidRPr="009830E1">
              <w:rPr>
                <w:rFonts w:asciiTheme="minorHAnsi" w:hAnsiTheme="minorHAnsi" w:cstheme="minorHAnsi"/>
                <w:sz w:val="22"/>
                <w:szCs w:val="22"/>
              </w:rPr>
              <w:tab/>
              <w:t xml:space="preserve">The </w:t>
            </w:r>
            <w:r w:rsidRPr="009830E1">
              <w:rPr>
                <w:rFonts w:asciiTheme="minorHAnsi" w:hAnsiTheme="minorHAnsi" w:cstheme="minorHAnsi"/>
                <w:b/>
                <w:sz w:val="22"/>
                <w:szCs w:val="22"/>
              </w:rPr>
              <w:t xml:space="preserve">FEDERAL RESERVE </w:t>
            </w:r>
            <w:r w:rsidR="00AA41FE">
              <w:rPr>
                <w:rFonts w:asciiTheme="minorHAnsi" w:hAnsiTheme="minorHAnsi" w:cstheme="minorHAnsi"/>
                <w:b/>
                <w:sz w:val="22"/>
                <w:szCs w:val="22"/>
              </w:rPr>
              <w:t>BANK</w:t>
            </w:r>
            <w:r w:rsidR="00AA41FE" w:rsidRPr="009830E1">
              <w:rPr>
                <w:rFonts w:asciiTheme="minorHAnsi" w:hAnsiTheme="minorHAnsi" w:cstheme="minorHAnsi"/>
                <w:b/>
                <w:sz w:val="22"/>
                <w:szCs w:val="22"/>
              </w:rPr>
              <w:t xml:space="preserve"> </w:t>
            </w:r>
            <w:r w:rsidRPr="009830E1">
              <w:rPr>
                <w:rFonts w:asciiTheme="minorHAnsi" w:hAnsiTheme="minorHAnsi" w:cstheme="minorHAnsi"/>
                <w:b/>
                <w:sz w:val="22"/>
                <w:szCs w:val="22"/>
              </w:rPr>
              <w:t xml:space="preserve">(THE FED) </w:t>
            </w:r>
            <w:r w:rsidRPr="009830E1">
              <w:rPr>
                <w:rFonts w:asciiTheme="minorHAnsi" w:hAnsiTheme="minorHAnsi" w:cstheme="minorHAnsi"/>
                <w:sz w:val="22"/>
                <w:szCs w:val="22"/>
              </w:rPr>
              <w:t>is a semiprivate organization that decides how much money to put into circulation.</w:t>
            </w:r>
            <w:r w:rsidRPr="009830E1">
              <w:rPr>
                <w:rFonts w:asciiTheme="minorHAnsi" w:hAnsiTheme="minorHAnsi" w:cstheme="minorHAnsi"/>
                <w:b/>
                <w:sz w:val="22"/>
                <w:szCs w:val="22"/>
              </w:rPr>
              <w:t xml:space="preserve"> </w:t>
            </w:r>
          </w:p>
          <w:p w14:paraId="32A78E92" w14:textId="77777777" w:rsidR="00B97580" w:rsidRPr="009830E1" w:rsidRDefault="00B97580" w:rsidP="00B97580">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2.</w:t>
            </w:r>
            <w:r w:rsidRPr="009830E1">
              <w:rPr>
                <w:rFonts w:asciiTheme="minorHAnsi" w:hAnsiTheme="minorHAnsi" w:cstheme="minorHAnsi"/>
                <w:sz w:val="22"/>
                <w:szCs w:val="22"/>
              </w:rPr>
              <w:tab/>
            </w:r>
            <w:r w:rsidRPr="009830E1">
              <w:rPr>
                <w:rFonts w:asciiTheme="minorHAnsi" w:hAnsiTheme="minorHAnsi" w:cstheme="minorHAnsi"/>
                <w:b/>
                <w:i/>
                <w:sz w:val="22"/>
                <w:szCs w:val="22"/>
                <w:u w:val="single"/>
              </w:rPr>
              <w:t>MONETARY POLICY</w:t>
            </w:r>
            <w:r w:rsidRPr="009830E1">
              <w:rPr>
                <w:rFonts w:asciiTheme="minorHAnsi" w:hAnsiTheme="minorHAnsi" w:cstheme="minorHAnsi"/>
                <w:sz w:val="22"/>
                <w:szCs w:val="22"/>
              </w:rPr>
              <w:t xml:space="preserve"> is the management of the monetary supply and interest rates; it is controlled by the Fed.</w:t>
            </w:r>
          </w:p>
          <w:p w14:paraId="611544BD" w14:textId="77777777" w:rsidR="00B97580" w:rsidRPr="009830E1" w:rsidRDefault="00B97580" w:rsidP="00B975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t xml:space="preserve">When the economy is booming, the Fed tends to </w:t>
            </w:r>
            <w:r w:rsidRPr="009830E1">
              <w:rPr>
                <w:rFonts w:asciiTheme="minorHAnsi" w:hAnsiTheme="minorHAnsi" w:cstheme="minorHAnsi"/>
                <w:b/>
                <w:caps/>
                <w:sz w:val="22"/>
                <w:szCs w:val="22"/>
              </w:rPr>
              <w:t>raise interest rates.</w:t>
            </w:r>
          </w:p>
          <w:p w14:paraId="07FAEE5D" w14:textId="77777777" w:rsidR="00B97580" w:rsidRPr="009830E1" w:rsidRDefault="00B97580" w:rsidP="00B975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r>
            <w:r w:rsidRPr="009830E1">
              <w:rPr>
                <w:rFonts w:asciiTheme="minorHAnsi" w:hAnsiTheme="minorHAnsi" w:cstheme="minorHAnsi"/>
                <w:b/>
                <w:caps/>
                <w:sz w:val="22"/>
                <w:szCs w:val="22"/>
              </w:rPr>
              <w:t xml:space="preserve">Lowering interest </w:t>
            </w:r>
            <w:r w:rsidRPr="00E428F7">
              <w:rPr>
                <w:rFonts w:asciiTheme="minorHAnsi" w:hAnsiTheme="minorHAnsi" w:cstheme="minorHAnsi"/>
                <w:b/>
                <w:caps/>
                <w:sz w:val="22"/>
                <w:szCs w:val="22"/>
              </w:rPr>
              <w:t>rates</w:t>
            </w:r>
            <w:r w:rsidRPr="00E428F7">
              <w:rPr>
                <w:rFonts w:asciiTheme="minorHAnsi" w:hAnsiTheme="minorHAnsi" w:cstheme="minorHAnsi"/>
                <w:sz w:val="22"/>
                <w:szCs w:val="22"/>
              </w:rPr>
              <w:t xml:space="preserve"> encourages</w:t>
            </w:r>
            <w:r w:rsidRPr="009830E1">
              <w:rPr>
                <w:rFonts w:asciiTheme="minorHAnsi" w:hAnsiTheme="minorHAnsi" w:cstheme="minorHAnsi"/>
                <w:sz w:val="22"/>
                <w:szCs w:val="22"/>
              </w:rPr>
              <w:t xml:space="preserve"> more business borrowing.</w:t>
            </w:r>
          </w:p>
          <w:p w14:paraId="01EFD727" w14:textId="4535E874" w:rsidR="00B97580" w:rsidRPr="009830E1" w:rsidRDefault="00B97580" w:rsidP="00AA41FE">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c.</w:t>
            </w:r>
            <w:r w:rsidRPr="009830E1">
              <w:rPr>
                <w:rFonts w:asciiTheme="minorHAnsi" w:hAnsiTheme="minorHAnsi" w:cstheme="minorHAnsi"/>
                <w:sz w:val="22"/>
                <w:szCs w:val="22"/>
              </w:rPr>
              <w:tab/>
              <w:t xml:space="preserve">Raising and lowering interest </w:t>
            </w:r>
            <w:r w:rsidRPr="00E428F7">
              <w:rPr>
                <w:rFonts w:asciiTheme="minorHAnsi" w:hAnsiTheme="minorHAnsi" w:cstheme="minorHAnsi"/>
                <w:sz w:val="22"/>
                <w:szCs w:val="22"/>
              </w:rPr>
              <w:t>rates helps</w:t>
            </w:r>
            <w:r w:rsidRPr="009830E1">
              <w:rPr>
                <w:rFonts w:asciiTheme="minorHAnsi" w:hAnsiTheme="minorHAnsi" w:cstheme="minorHAnsi"/>
                <w:sz w:val="22"/>
                <w:szCs w:val="22"/>
              </w:rPr>
              <w:t xml:space="preserve"> control the rapid ups and downs of the economy.</w:t>
            </w:r>
          </w:p>
          <w:p w14:paraId="691D939C" w14:textId="77777777" w:rsidR="00B97580" w:rsidRPr="009830E1" w:rsidRDefault="00B97580" w:rsidP="00B97580">
            <w:pPr>
              <w:pStyle w:val="Outline1"/>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3.</w:t>
            </w:r>
            <w:r w:rsidRPr="009830E1">
              <w:rPr>
                <w:rFonts w:asciiTheme="minorHAnsi" w:hAnsiTheme="minorHAnsi" w:cstheme="minorHAnsi"/>
                <w:sz w:val="22"/>
                <w:szCs w:val="22"/>
              </w:rPr>
              <w:tab/>
              <w:t xml:space="preserve">The Federal Reserve also controls the </w:t>
            </w:r>
            <w:r w:rsidRPr="009830E1">
              <w:rPr>
                <w:rFonts w:asciiTheme="minorHAnsi" w:hAnsiTheme="minorHAnsi" w:cstheme="minorHAnsi"/>
                <w:b/>
                <w:sz w:val="22"/>
                <w:szCs w:val="22"/>
              </w:rPr>
              <w:t>MONEY SUPPLY</w:t>
            </w:r>
            <w:r w:rsidRPr="009830E1">
              <w:rPr>
                <w:rFonts w:asciiTheme="minorHAnsi" w:hAnsiTheme="minorHAnsi" w:cstheme="minorHAnsi"/>
                <w:sz w:val="22"/>
                <w:szCs w:val="22"/>
              </w:rPr>
              <w:t xml:space="preserve">. </w:t>
            </w:r>
          </w:p>
          <w:p w14:paraId="2EB4BA77" w14:textId="77777777" w:rsidR="00B97580" w:rsidRPr="009830E1" w:rsidRDefault="00B97580" w:rsidP="00B97580">
            <w:pPr>
              <w:pStyle w:val="Outlinea0"/>
              <w:rPr>
                <w:rFonts w:asciiTheme="minorHAnsi" w:hAnsiTheme="minorHAnsi" w:cstheme="minorHAnsi"/>
                <w:b/>
                <w:caps/>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a.</w:t>
            </w:r>
            <w:r w:rsidRPr="009830E1">
              <w:rPr>
                <w:rFonts w:asciiTheme="minorHAnsi" w:hAnsiTheme="minorHAnsi" w:cstheme="minorHAnsi"/>
                <w:sz w:val="22"/>
                <w:szCs w:val="22"/>
              </w:rPr>
              <w:tab/>
            </w:r>
            <w:r w:rsidRPr="009830E1">
              <w:rPr>
                <w:rFonts w:asciiTheme="minorHAnsi" w:hAnsiTheme="minorHAnsi" w:cstheme="minorHAnsi"/>
                <w:spacing w:val="-2"/>
                <w:sz w:val="22"/>
                <w:szCs w:val="22"/>
              </w:rPr>
              <w:t xml:space="preserve">The </w:t>
            </w:r>
            <w:r w:rsidRPr="009830E1">
              <w:rPr>
                <w:rFonts w:asciiTheme="minorHAnsi" w:hAnsiTheme="minorHAnsi" w:cstheme="minorHAnsi"/>
                <w:b/>
                <w:caps/>
                <w:spacing w:val="-2"/>
                <w:sz w:val="22"/>
                <w:szCs w:val="22"/>
              </w:rPr>
              <w:t>more money</w:t>
            </w:r>
            <w:r w:rsidRPr="009830E1">
              <w:rPr>
                <w:rFonts w:asciiTheme="minorHAnsi" w:hAnsiTheme="minorHAnsi" w:cstheme="minorHAnsi"/>
                <w:spacing w:val="-2"/>
                <w:sz w:val="22"/>
                <w:szCs w:val="22"/>
              </w:rPr>
              <w:t xml:space="preserve"> the Fed makes available to businesspeople, the </w:t>
            </w:r>
            <w:r w:rsidRPr="009830E1">
              <w:rPr>
                <w:rFonts w:asciiTheme="minorHAnsi" w:hAnsiTheme="minorHAnsi" w:cstheme="minorHAnsi"/>
                <w:b/>
                <w:caps/>
                <w:spacing w:val="-2"/>
                <w:sz w:val="22"/>
                <w:szCs w:val="22"/>
              </w:rPr>
              <w:t>faster the economy grows</w:t>
            </w:r>
            <w:r w:rsidRPr="009830E1">
              <w:rPr>
                <w:rFonts w:asciiTheme="minorHAnsi" w:hAnsiTheme="minorHAnsi" w:cstheme="minorHAnsi"/>
                <w:b/>
                <w:caps/>
                <w:sz w:val="22"/>
                <w:szCs w:val="22"/>
              </w:rPr>
              <w:t>.</w:t>
            </w:r>
          </w:p>
          <w:p w14:paraId="66623C32" w14:textId="77777777" w:rsidR="00B97580" w:rsidRPr="009830E1" w:rsidRDefault="00B97580" w:rsidP="00B97580">
            <w:pPr>
              <w:pStyle w:val="Outlinea0"/>
              <w:rPr>
                <w:rFonts w:asciiTheme="minorHAnsi" w:hAnsiTheme="minorHAnsi" w:cstheme="minorHAnsi"/>
                <w:sz w:val="22"/>
                <w:szCs w:val="22"/>
              </w:rPr>
            </w:pP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r>
            <w:r w:rsidRPr="009830E1">
              <w:rPr>
                <w:rFonts w:asciiTheme="minorHAnsi" w:hAnsiTheme="minorHAnsi" w:cstheme="minorHAnsi"/>
                <w:sz w:val="22"/>
                <w:szCs w:val="22"/>
              </w:rPr>
              <w:tab/>
              <w:t>b.</w:t>
            </w:r>
            <w:r w:rsidRPr="009830E1">
              <w:rPr>
                <w:rFonts w:asciiTheme="minorHAnsi" w:hAnsiTheme="minorHAnsi" w:cstheme="minorHAnsi"/>
                <w:sz w:val="22"/>
                <w:szCs w:val="22"/>
              </w:rPr>
              <w:tab/>
              <w:t xml:space="preserve">To </w:t>
            </w:r>
            <w:r w:rsidRPr="009830E1">
              <w:rPr>
                <w:rFonts w:asciiTheme="minorHAnsi" w:hAnsiTheme="minorHAnsi" w:cstheme="minorHAnsi"/>
                <w:b/>
                <w:caps/>
                <w:sz w:val="22"/>
                <w:szCs w:val="22"/>
              </w:rPr>
              <w:t>slow the economy</w:t>
            </w:r>
            <w:r w:rsidRPr="009830E1">
              <w:rPr>
                <w:rFonts w:asciiTheme="minorHAnsi" w:hAnsiTheme="minorHAnsi" w:cstheme="minorHAnsi"/>
                <w:sz w:val="22"/>
                <w:szCs w:val="22"/>
              </w:rPr>
              <w:t xml:space="preserve">, the Fed </w:t>
            </w:r>
            <w:r w:rsidRPr="009830E1">
              <w:rPr>
                <w:rFonts w:asciiTheme="minorHAnsi" w:hAnsiTheme="minorHAnsi" w:cstheme="minorHAnsi"/>
                <w:b/>
                <w:caps/>
                <w:sz w:val="22"/>
                <w:szCs w:val="22"/>
              </w:rPr>
              <w:t>lowers</w:t>
            </w:r>
            <w:r w:rsidRPr="009830E1">
              <w:rPr>
                <w:rFonts w:asciiTheme="minorHAnsi" w:hAnsiTheme="minorHAnsi" w:cstheme="minorHAnsi"/>
                <w:sz w:val="22"/>
                <w:szCs w:val="22"/>
              </w:rPr>
              <w:t xml:space="preserve"> the money supply.</w:t>
            </w:r>
          </w:p>
          <w:p w14:paraId="2D7C0629" w14:textId="5A63AC1E" w:rsidR="00B97580" w:rsidRDefault="009908CB" w:rsidP="00E42067">
            <w:pPr>
              <w:pStyle w:val="Outline1"/>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sidR="00B97580" w:rsidRPr="004E2F18">
              <w:rPr>
                <w:rFonts w:asciiTheme="minorHAnsi" w:hAnsiTheme="minorHAnsi" w:cstheme="minorHAnsi"/>
                <w:sz w:val="22"/>
                <w:szCs w:val="22"/>
              </w:rPr>
              <w:t>4.</w:t>
            </w:r>
            <w:r w:rsidR="00B97580" w:rsidRPr="004E2F18">
              <w:rPr>
                <w:rFonts w:asciiTheme="minorHAnsi" w:hAnsiTheme="minorHAnsi" w:cstheme="minorHAnsi"/>
                <w:sz w:val="22"/>
                <w:szCs w:val="22"/>
              </w:rPr>
              <w:tab/>
              <w:t>The economic goal is to keep the economy</w:t>
            </w:r>
            <w:r w:rsidR="00AA41FE" w:rsidRPr="004E2F18">
              <w:rPr>
                <w:rFonts w:asciiTheme="minorHAnsi" w:hAnsiTheme="minorHAnsi" w:cstheme="minorHAnsi"/>
                <w:sz w:val="22"/>
                <w:szCs w:val="22"/>
              </w:rPr>
              <w:t xml:space="preserve"> </w:t>
            </w:r>
            <w:r w:rsidR="00B97580" w:rsidRPr="002B5A66">
              <w:rPr>
                <w:rFonts w:asciiTheme="minorHAnsi" w:hAnsiTheme="minorHAnsi" w:cstheme="minorHAnsi"/>
                <w:sz w:val="22"/>
                <w:szCs w:val="22"/>
              </w:rPr>
              <w:t>growing.</w:t>
            </w:r>
          </w:p>
          <w:p w14:paraId="017907CD" w14:textId="0BE363E5" w:rsidR="00145757" w:rsidRPr="009830E1" w:rsidRDefault="00145757" w:rsidP="00373DB8">
            <w:pPr>
              <w:ind w:left="540" w:firstLine="1620"/>
              <w:rPr>
                <w:rFonts w:asciiTheme="minorHAnsi" w:hAnsiTheme="minorHAnsi" w:cstheme="minorHAnsi"/>
                <w:b/>
                <w:szCs w:val="21"/>
              </w:rPr>
            </w:pPr>
          </w:p>
        </w:tc>
        <w:tc>
          <w:tcPr>
            <w:tcW w:w="4430" w:type="dxa"/>
          </w:tcPr>
          <w:p w14:paraId="3450DB09" w14:textId="3CCECF31" w:rsidR="004512FD" w:rsidRDefault="00E65DA5" w:rsidP="00090C60">
            <w:pPr>
              <w:pStyle w:val="ListParagraph"/>
              <w:autoSpaceDE w:val="0"/>
              <w:autoSpaceDN w:val="0"/>
              <w:adjustRightInd w:val="0"/>
              <w:ind w:left="72"/>
              <w:jc w:val="both"/>
              <w:rPr>
                <w:rFonts w:asciiTheme="minorHAnsi" w:hAnsiTheme="minorHAnsi" w:cstheme="minorHAnsi"/>
                <w:b/>
                <w:bCs/>
                <w:szCs w:val="21"/>
              </w:rPr>
            </w:pPr>
            <w:r w:rsidRPr="009830E1">
              <w:rPr>
                <w:rFonts w:asciiTheme="minorHAnsi" w:hAnsiTheme="minorHAnsi" w:cstheme="minorHAnsi"/>
                <w:b/>
                <w:bCs/>
                <w:szCs w:val="21"/>
              </w:rPr>
              <w:t>Classroom Activities</w:t>
            </w:r>
          </w:p>
          <w:p w14:paraId="31E00169" w14:textId="77777777" w:rsidR="002108CA" w:rsidRDefault="002108CA" w:rsidP="00090C60">
            <w:pPr>
              <w:pStyle w:val="ListParagraph"/>
              <w:autoSpaceDE w:val="0"/>
              <w:autoSpaceDN w:val="0"/>
              <w:adjustRightInd w:val="0"/>
              <w:ind w:left="72"/>
              <w:jc w:val="both"/>
              <w:rPr>
                <w:rFonts w:asciiTheme="minorHAnsi" w:hAnsiTheme="minorHAnsi" w:cstheme="minorHAnsi"/>
                <w:b/>
                <w:bCs/>
                <w:szCs w:val="21"/>
              </w:rPr>
            </w:pPr>
          </w:p>
          <w:p w14:paraId="789BBE62" w14:textId="77777777" w:rsidR="002108CA" w:rsidRDefault="002108CA" w:rsidP="00090C60">
            <w:pPr>
              <w:pStyle w:val="ListParagraph"/>
              <w:autoSpaceDE w:val="0"/>
              <w:autoSpaceDN w:val="0"/>
              <w:adjustRightInd w:val="0"/>
              <w:ind w:left="72"/>
              <w:jc w:val="both"/>
              <w:rPr>
                <w:rFonts w:asciiTheme="minorHAnsi" w:hAnsiTheme="minorHAnsi" w:cstheme="minorHAnsi"/>
                <w:b/>
                <w:bCs/>
                <w:szCs w:val="21"/>
              </w:rPr>
            </w:pPr>
          </w:p>
          <w:p w14:paraId="51102F36" w14:textId="519BE4DC" w:rsidR="002108CA" w:rsidRDefault="002108CA" w:rsidP="002108CA">
            <w:pPr>
              <w:pStyle w:val="sectionheading1"/>
              <w:keepLines/>
              <w:rPr>
                <w:rFonts w:asciiTheme="minorHAnsi" w:hAnsiTheme="minorHAnsi" w:cstheme="minorHAnsi"/>
                <w:sz w:val="24"/>
                <w:szCs w:val="24"/>
              </w:rPr>
            </w:pPr>
          </w:p>
          <w:p w14:paraId="64A7BB43" w14:textId="11C7F666" w:rsidR="002108CA" w:rsidRDefault="002108CA" w:rsidP="002108CA">
            <w:pPr>
              <w:pStyle w:val="sectionheading1"/>
              <w:keepLines/>
              <w:rPr>
                <w:rFonts w:asciiTheme="minorHAnsi" w:hAnsiTheme="minorHAnsi" w:cstheme="minorHAnsi"/>
                <w:sz w:val="24"/>
                <w:szCs w:val="24"/>
              </w:rPr>
            </w:pPr>
          </w:p>
          <w:p w14:paraId="3F44609A" w14:textId="3D3ABA9A" w:rsidR="002108CA" w:rsidRDefault="002108CA" w:rsidP="002108CA">
            <w:pPr>
              <w:pStyle w:val="sectionheading1"/>
              <w:keepLines/>
              <w:rPr>
                <w:rFonts w:asciiTheme="minorHAnsi" w:hAnsiTheme="minorHAnsi" w:cstheme="minorHAnsi"/>
                <w:sz w:val="24"/>
                <w:szCs w:val="24"/>
              </w:rPr>
            </w:pPr>
          </w:p>
          <w:p w14:paraId="11158ACD" w14:textId="027AA0AF" w:rsidR="002108CA" w:rsidRDefault="002108CA" w:rsidP="002108CA">
            <w:pPr>
              <w:pStyle w:val="sectionheading1"/>
              <w:keepLines/>
              <w:rPr>
                <w:rFonts w:asciiTheme="minorHAnsi" w:hAnsiTheme="minorHAnsi" w:cstheme="minorHAnsi"/>
                <w:sz w:val="24"/>
                <w:szCs w:val="24"/>
              </w:rPr>
            </w:pPr>
          </w:p>
          <w:p w14:paraId="3573149E" w14:textId="1AEAD056" w:rsidR="002108CA" w:rsidRDefault="002108CA" w:rsidP="002108CA">
            <w:pPr>
              <w:pStyle w:val="sectionheading1"/>
              <w:keepLines/>
              <w:rPr>
                <w:rFonts w:asciiTheme="minorHAnsi" w:hAnsiTheme="minorHAnsi" w:cstheme="minorHAnsi"/>
                <w:sz w:val="24"/>
                <w:szCs w:val="24"/>
              </w:rPr>
            </w:pPr>
          </w:p>
          <w:p w14:paraId="3D47430B" w14:textId="71E3C1A1" w:rsidR="002108CA" w:rsidRDefault="002108CA" w:rsidP="002108CA">
            <w:pPr>
              <w:pStyle w:val="sectionheading1"/>
              <w:keepLines/>
              <w:rPr>
                <w:rFonts w:asciiTheme="minorHAnsi" w:hAnsiTheme="minorHAnsi" w:cstheme="minorHAnsi"/>
                <w:sz w:val="24"/>
                <w:szCs w:val="24"/>
              </w:rPr>
            </w:pPr>
          </w:p>
          <w:p w14:paraId="49882603" w14:textId="072729EB" w:rsidR="002108CA" w:rsidRDefault="002108CA" w:rsidP="002108CA">
            <w:pPr>
              <w:pStyle w:val="sectionheading1"/>
              <w:keepLines/>
              <w:rPr>
                <w:rFonts w:asciiTheme="minorHAnsi" w:hAnsiTheme="minorHAnsi" w:cstheme="minorHAnsi"/>
                <w:sz w:val="24"/>
                <w:szCs w:val="24"/>
              </w:rPr>
            </w:pPr>
          </w:p>
          <w:p w14:paraId="047FD446" w14:textId="36FF21E0" w:rsidR="002108CA" w:rsidRDefault="002108CA" w:rsidP="002108CA">
            <w:pPr>
              <w:pStyle w:val="sectionheading1"/>
              <w:keepLines/>
              <w:rPr>
                <w:rFonts w:asciiTheme="minorHAnsi" w:hAnsiTheme="minorHAnsi" w:cstheme="minorHAnsi"/>
                <w:sz w:val="24"/>
                <w:szCs w:val="24"/>
              </w:rPr>
            </w:pPr>
          </w:p>
          <w:p w14:paraId="74C35ACD" w14:textId="057F4ECE" w:rsidR="002108CA" w:rsidRDefault="002108CA" w:rsidP="002108CA">
            <w:pPr>
              <w:pStyle w:val="sectionheading1"/>
              <w:keepLines/>
              <w:rPr>
                <w:rFonts w:asciiTheme="minorHAnsi" w:hAnsiTheme="minorHAnsi" w:cstheme="minorHAnsi"/>
                <w:sz w:val="24"/>
                <w:szCs w:val="24"/>
              </w:rPr>
            </w:pPr>
          </w:p>
          <w:p w14:paraId="7FFEF0B3" w14:textId="7265083F" w:rsidR="002108CA" w:rsidRDefault="002108CA" w:rsidP="002108CA">
            <w:pPr>
              <w:pStyle w:val="sectionheading1"/>
              <w:keepLines/>
              <w:rPr>
                <w:rFonts w:asciiTheme="minorHAnsi" w:hAnsiTheme="minorHAnsi" w:cstheme="minorHAnsi"/>
                <w:sz w:val="24"/>
                <w:szCs w:val="24"/>
              </w:rPr>
            </w:pPr>
          </w:p>
          <w:p w14:paraId="28FA5798" w14:textId="26FF1BB1" w:rsidR="002108CA" w:rsidRDefault="002108CA" w:rsidP="002108CA">
            <w:pPr>
              <w:pStyle w:val="sectionheading1"/>
              <w:keepLines/>
              <w:rPr>
                <w:rFonts w:asciiTheme="minorHAnsi" w:hAnsiTheme="minorHAnsi" w:cstheme="minorHAnsi"/>
                <w:sz w:val="24"/>
                <w:szCs w:val="24"/>
              </w:rPr>
            </w:pPr>
          </w:p>
          <w:p w14:paraId="23D614FE" w14:textId="66F016E2" w:rsidR="002108CA" w:rsidRDefault="002108CA" w:rsidP="002108CA">
            <w:pPr>
              <w:pStyle w:val="sectionheading1"/>
              <w:keepLines/>
              <w:rPr>
                <w:rFonts w:asciiTheme="minorHAnsi" w:hAnsiTheme="minorHAnsi" w:cstheme="minorHAnsi"/>
                <w:sz w:val="24"/>
                <w:szCs w:val="24"/>
              </w:rPr>
            </w:pPr>
          </w:p>
          <w:p w14:paraId="23AAC84D" w14:textId="69D2F089" w:rsidR="002108CA" w:rsidRDefault="002108CA" w:rsidP="002108CA">
            <w:pPr>
              <w:pStyle w:val="sectionheading1"/>
              <w:keepLines/>
              <w:rPr>
                <w:rFonts w:asciiTheme="minorHAnsi" w:hAnsiTheme="minorHAnsi" w:cstheme="minorHAnsi"/>
                <w:sz w:val="24"/>
                <w:szCs w:val="24"/>
              </w:rPr>
            </w:pPr>
          </w:p>
          <w:p w14:paraId="5C62AB4F" w14:textId="5052D2FC" w:rsidR="002108CA" w:rsidRDefault="002108CA" w:rsidP="002108CA">
            <w:pPr>
              <w:pStyle w:val="sectionheading1"/>
              <w:keepLines/>
              <w:rPr>
                <w:rFonts w:asciiTheme="minorHAnsi" w:hAnsiTheme="minorHAnsi" w:cstheme="minorHAnsi"/>
                <w:sz w:val="24"/>
                <w:szCs w:val="24"/>
              </w:rPr>
            </w:pPr>
          </w:p>
          <w:p w14:paraId="1474ECDC" w14:textId="64AF6932" w:rsidR="002108CA" w:rsidRDefault="002108CA" w:rsidP="002108CA">
            <w:pPr>
              <w:pStyle w:val="sectionheading1"/>
              <w:keepLines/>
              <w:rPr>
                <w:rFonts w:asciiTheme="minorHAnsi" w:hAnsiTheme="minorHAnsi" w:cstheme="minorHAnsi"/>
                <w:sz w:val="24"/>
                <w:szCs w:val="24"/>
              </w:rPr>
            </w:pPr>
          </w:p>
          <w:p w14:paraId="38D64F3C" w14:textId="10AA8F49" w:rsidR="002108CA" w:rsidRPr="00466E1B" w:rsidRDefault="002108CA" w:rsidP="002108CA">
            <w:pPr>
              <w:pStyle w:val="sectionheading1"/>
              <w:keepLines/>
              <w:rPr>
                <w:rFonts w:asciiTheme="minorHAnsi" w:hAnsiTheme="minorHAnsi" w:cstheme="minorHAnsi"/>
                <w:color w:val="auto"/>
                <w:sz w:val="24"/>
                <w:szCs w:val="24"/>
              </w:rPr>
            </w:pPr>
          </w:p>
          <w:p w14:paraId="7A4798DE" w14:textId="27C06314" w:rsidR="002108CA" w:rsidRPr="00466E1B" w:rsidRDefault="002108CA" w:rsidP="002108CA">
            <w:pPr>
              <w:pStyle w:val="sectionheading1"/>
              <w:keepLines/>
              <w:rPr>
                <w:rFonts w:asciiTheme="minorHAnsi" w:hAnsiTheme="minorHAnsi" w:cstheme="minorHAnsi"/>
                <w:color w:val="auto"/>
                <w:sz w:val="24"/>
                <w:szCs w:val="24"/>
              </w:rPr>
            </w:pPr>
          </w:p>
          <w:p w14:paraId="1571334B" w14:textId="77777777" w:rsidR="007E7FE1" w:rsidRDefault="007E7FE1">
            <w:pPr>
              <w:pStyle w:val="LL-CTEREF"/>
              <w:keepLines/>
              <w:jc w:val="left"/>
              <w:rPr>
                <w:rFonts w:asciiTheme="minorHAnsi" w:hAnsiTheme="minorHAnsi" w:cstheme="minorHAnsi"/>
                <w:color w:val="auto"/>
              </w:rPr>
            </w:pPr>
          </w:p>
          <w:p w14:paraId="52A7FFC3" w14:textId="77777777" w:rsidR="007E7FE1" w:rsidRDefault="007E7FE1">
            <w:pPr>
              <w:pStyle w:val="LL-CTEREF"/>
              <w:keepLines/>
              <w:jc w:val="left"/>
              <w:rPr>
                <w:rFonts w:asciiTheme="minorHAnsi" w:hAnsiTheme="minorHAnsi" w:cstheme="minorHAnsi"/>
                <w:color w:val="auto"/>
              </w:rPr>
            </w:pPr>
          </w:p>
          <w:p w14:paraId="481D5AE7" w14:textId="77777777" w:rsidR="007E7FE1" w:rsidRDefault="007E7FE1">
            <w:pPr>
              <w:pStyle w:val="LL-CTEREF"/>
              <w:keepLines/>
              <w:jc w:val="left"/>
              <w:rPr>
                <w:rFonts w:asciiTheme="minorHAnsi" w:hAnsiTheme="minorHAnsi" w:cstheme="minorHAnsi"/>
                <w:color w:val="auto"/>
              </w:rPr>
            </w:pPr>
          </w:p>
          <w:p w14:paraId="37601FD3" w14:textId="77777777" w:rsidR="007E7FE1" w:rsidRDefault="007E7FE1">
            <w:pPr>
              <w:pStyle w:val="LL-CTEREF"/>
              <w:keepLines/>
              <w:jc w:val="left"/>
              <w:rPr>
                <w:rFonts w:asciiTheme="minorHAnsi" w:hAnsiTheme="minorHAnsi" w:cstheme="minorHAnsi"/>
                <w:color w:val="auto"/>
              </w:rPr>
            </w:pPr>
          </w:p>
          <w:p w14:paraId="3686B470" w14:textId="77777777" w:rsidR="007E7FE1" w:rsidRDefault="007E7FE1">
            <w:pPr>
              <w:pStyle w:val="LL-CTEREF"/>
              <w:keepLines/>
              <w:jc w:val="left"/>
              <w:rPr>
                <w:rFonts w:asciiTheme="minorHAnsi" w:hAnsiTheme="minorHAnsi" w:cstheme="minorHAnsi"/>
                <w:color w:val="auto"/>
              </w:rPr>
            </w:pPr>
          </w:p>
          <w:p w14:paraId="6436B421" w14:textId="77777777" w:rsidR="007E7FE1" w:rsidRDefault="007E7FE1">
            <w:pPr>
              <w:pStyle w:val="LL-CTEREF"/>
              <w:keepLines/>
              <w:jc w:val="left"/>
              <w:rPr>
                <w:rFonts w:asciiTheme="minorHAnsi" w:hAnsiTheme="minorHAnsi" w:cstheme="minorHAnsi"/>
                <w:color w:val="auto"/>
              </w:rPr>
            </w:pPr>
          </w:p>
          <w:p w14:paraId="3F717CA3" w14:textId="77777777" w:rsidR="007E7FE1" w:rsidRDefault="007E7FE1">
            <w:pPr>
              <w:pStyle w:val="LL-CTEREF"/>
              <w:keepLines/>
              <w:jc w:val="left"/>
              <w:rPr>
                <w:rFonts w:asciiTheme="minorHAnsi" w:hAnsiTheme="minorHAnsi" w:cstheme="minorHAnsi"/>
                <w:color w:val="auto"/>
              </w:rPr>
            </w:pPr>
          </w:p>
          <w:p w14:paraId="038A2274" w14:textId="77777777" w:rsidR="007E7FE1" w:rsidRDefault="007E7FE1">
            <w:pPr>
              <w:pStyle w:val="LL-CTEREF"/>
              <w:keepLines/>
              <w:jc w:val="left"/>
              <w:rPr>
                <w:rFonts w:asciiTheme="minorHAnsi" w:hAnsiTheme="minorHAnsi" w:cstheme="minorHAnsi"/>
                <w:color w:val="auto"/>
              </w:rPr>
            </w:pPr>
          </w:p>
          <w:p w14:paraId="49C9B5C4" w14:textId="77777777" w:rsidR="007E7FE1" w:rsidRDefault="007E7FE1">
            <w:pPr>
              <w:pStyle w:val="LL-CTEREF"/>
              <w:keepLines/>
              <w:jc w:val="left"/>
              <w:rPr>
                <w:rFonts w:asciiTheme="minorHAnsi" w:hAnsiTheme="minorHAnsi" w:cstheme="minorHAnsi"/>
                <w:color w:val="auto"/>
              </w:rPr>
            </w:pPr>
          </w:p>
          <w:p w14:paraId="2236E874" w14:textId="0DE3E330" w:rsidR="002108CA" w:rsidRPr="00466E1B" w:rsidRDefault="001B523A">
            <w:pPr>
              <w:pStyle w:val="LL-CTEREF"/>
              <w:keepLines/>
              <w:jc w:val="left"/>
              <w:rPr>
                <w:rFonts w:asciiTheme="minorHAnsi" w:hAnsiTheme="minorHAnsi" w:cstheme="minorHAnsi"/>
                <w:color w:val="auto"/>
              </w:rPr>
            </w:pPr>
            <w:r w:rsidRPr="00466E1B">
              <w:rPr>
                <w:rFonts w:asciiTheme="minorHAnsi" w:hAnsiTheme="minorHAnsi" w:cstheme="minorHAnsi"/>
                <w:color w:val="auto"/>
              </w:rPr>
              <w:t>L</w:t>
            </w:r>
            <w:r w:rsidR="002108CA" w:rsidRPr="00466E1B">
              <w:rPr>
                <w:rFonts w:asciiTheme="minorHAnsi" w:hAnsiTheme="minorHAnsi" w:cstheme="minorHAnsi"/>
                <w:color w:val="auto"/>
              </w:rPr>
              <w:t xml:space="preserve">ecture </w:t>
            </w:r>
            <w:r w:rsidRPr="00466E1B">
              <w:rPr>
                <w:rFonts w:asciiTheme="minorHAnsi" w:hAnsiTheme="minorHAnsi" w:cstheme="minorHAnsi"/>
                <w:color w:val="auto"/>
              </w:rPr>
              <w:t>E</w:t>
            </w:r>
            <w:r w:rsidR="002108CA" w:rsidRPr="00466E1B">
              <w:rPr>
                <w:rFonts w:asciiTheme="minorHAnsi" w:hAnsiTheme="minorHAnsi" w:cstheme="minorHAnsi"/>
                <w:color w:val="auto"/>
              </w:rPr>
              <w:t>nhancer 2-7</w:t>
            </w:r>
          </w:p>
          <w:p w14:paraId="1DE2A000" w14:textId="1FA9FC47" w:rsidR="002108CA" w:rsidRPr="00466E1B" w:rsidRDefault="007509BA" w:rsidP="00466E1B">
            <w:pPr>
              <w:pStyle w:val="sectionheading1"/>
              <w:keepLines/>
              <w:spacing w:before="0"/>
              <w:rPr>
                <w:rFonts w:asciiTheme="minorHAnsi" w:hAnsiTheme="minorHAnsi" w:cstheme="minorHAnsi"/>
                <w:color w:val="auto"/>
                <w:sz w:val="22"/>
                <w:szCs w:val="22"/>
              </w:rPr>
            </w:pPr>
            <w:r>
              <w:rPr>
                <w:rFonts w:asciiTheme="minorHAnsi" w:hAnsiTheme="minorHAnsi" w:cstheme="minorHAnsi"/>
                <w:color w:val="auto"/>
                <w:sz w:val="22"/>
                <w:szCs w:val="22"/>
              </w:rPr>
              <w:t>Rising Inflation Could Damage Economic Gains Made by Women</w:t>
            </w:r>
          </w:p>
          <w:p w14:paraId="1AA5B56F" w14:textId="64EF71E6" w:rsidR="002108CA" w:rsidRPr="00466E1B" w:rsidRDefault="007509BA" w:rsidP="00466E1B">
            <w:pPr>
              <w:pStyle w:val="sectionheading1"/>
              <w:keepLines/>
              <w:spacing w:before="0"/>
              <w:rPr>
                <w:rFonts w:asciiTheme="minorHAnsi" w:hAnsiTheme="minorHAnsi" w:cstheme="minorHAnsi"/>
                <w:b w:val="0"/>
                <w:bCs/>
                <w:color w:val="auto"/>
                <w:sz w:val="22"/>
                <w:szCs w:val="22"/>
              </w:rPr>
            </w:pPr>
            <w:r w:rsidRPr="00925D23">
              <w:rPr>
                <w:rFonts w:asciiTheme="minorHAnsi" w:hAnsiTheme="minorHAnsi" w:cstheme="minorHAnsi"/>
                <w:b w:val="0"/>
                <w:bCs/>
                <w:sz w:val="22"/>
                <w:szCs w:val="22"/>
              </w:rPr>
              <w:t xml:space="preserve">While issues like equal pay and opportunity for </w:t>
            </w:r>
            <w:r w:rsidRPr="00544243">
              <w:rPr>
                <w:rFonts w:asciiTheme="minorHAnsi" w:hAnsiTheme="minorHAnsi" w:cstheme="minorHAnsi"/>
                <w:b w:val="0"/>
                <w:bCs/>
                <w:sz w:val="22"/>
                <w:szCs w:val="22"/>
              </w:rPr>
              <w:t>women</w:t>
            </w:r>
            <w:r w:rsidRPr="00925D23">
              <w:rPr>
                <w:rFonts w:asciiTheme="minorHAnsi" w:hAnsiTheme="minorHAnsi" w:cstheme="minorHAnsi"/>
                <w:b w:val="0"/>
                <w:bCs/>
                <w:sz w:val="22"/>
                <w:szCs w:val="22"/>
              </w:rPr>
              <w:t xml:space="preserve"> have received a lot of attention in recent years, companies still have a long way to go before they reach total parity.</w:t>
            </w:r>
            <w:r w:rsidR="00A171E1" w:rsidRPr="00466E1B">
              <w:rPr>
                <w:rFonts w:asciiTheme="minorHAnsi" w:hAnsiTheme="minorHAnsi" w:cstheme="minorHAnsi"/>
                <w:b w:val="0"/>
                <w:bCs/>
                <w:color w:val="auto"/>
                <w:sz w:val="22"/>
                <w:szCs w:val="22"/>
              </w:rPr>
              <w:t xml:space="preserve"> (See the complete lecture enhancer on page </w:t>
            </w:r>
            <w:r w:rsidR="000D5A38">
              <w:rPr>
                <w:rFonts w:asciiTheme="minorHAnsi" w:hAnsiTheme="minorHAnsi" w:cstheme="minorHAnsi"/>
                <w:b w:val="0"/>
                <w:bCs/>
                <w:color w:val="auto"/>
                <w:sz w:val="22"/>
                <w:szCs w:val="22"/>
              </w:rPr>
              <w:t>36</w:t>
            </w:r>
            <w:r w:rsidR="000D5A38" w:rsidRPr="00466E1B">
              <w:rPr>
                <w:rFonts w:asciiTheme="minorHAnsi" w:hAnsiTheme="minorHAnsi" w:cstheme="minorHAnsi"/>
                <w:b w:val="0"/>
                <w:bCs/>
                <w:color w:val="auto"/>
                <w:sz w:val="22"/>
                <w:szCs w:val="22"/>
              </w:rPr>
              <w:t xml:space="preserve"> </w:t>
            </w:r>
            <w:r w:rsidR="00A171E1" w:rsidRPr="00466E1B">
              <w:rPr>
                <w:rFonts w:asciiTheme="minorHAnsi" w:hAnsiTheme="minorHAnsi" w:cstheme="minorHAnsi"/>
                <w:b w:val="0"/>
                <w:bCs/>
                <w:color w:val="auto"/>
                <w:sz w:val="22"/>
                <w:szCs w:val="22"/>
              </w:rPr>
              <w:t>of this manual.)</w:t>
            </w:r>
          </w:p>
          <w:p w14:paraId="1B2CE2B8" w14:textId="79A2E0EC" w:rsidR="002108CA" w:rsidRPr="009830E1" w:rsidRDefault="002108CA" w:rsidP="00090C60">
            <w:pPr>
              <w:pStyle w:val="ListParagraph"/>
              <w:autoSpaceDE w:val="0"/>
              <w:autoSpaceDN w:val="0"/>
              <w:adjustRightInd w:val="0"/>
              <w:ind w:left="72"/>
              <w:jc w:val="both"/>
              <w:rPr>
                <w:rFonts w:asciiTheme="minorHAnsi" w:hAnsiTheme="minorHAnsi" w:cstheme="minorHAnsi"/>
                <w:b/>
                <w:bCs/>
                <w:szCs w:val="21"/>
              </w:rPr>
            </w:pPr>
          </w:p>
        </w:tc>
        <w:tc>
          <w:tcPr>
            <w:tcW w:w="2769" w:type="dxa"/>
          </w:tcPr>
          <w:p w14:paraId="31E6C4BC" w14:textId="50F1825C" w:rsidR="004512FD" w:rsidRPr="009830E1" w:rsidRDefault="00E65DA5" w:rsidP="00090C60">
            <w:pPr>
              <w:pStyle w:val="ListParagraph"/>
              <w:ind w:left="0"/>
              <w:rPr>
                <w:rFonts w:asciiTheme="minorHAnsi" w:hAnsiTheme="minorHAnsi" w:cstheme="minorHAnsi"/>
                <w:b/>
                <w:szCs w:val="21"/>
              </w:rPr>
            </w:pPr>
            <w:r w:rsidRPr="009830E1">
              <w:rPr>
                <w:rFonts w:asciiTheme="minorHAnsi" w:hAnsiTheme="minorHAnsi" w:cstheme="minorHAnsi"/>
                <w:b/>
                <w:szCs w:val="21"/>
              </w:rPr>
              <w:t xml:space="preserve">PowerPoint </w:t>
            </w:r>
            <w:r w:rsidR="00AD2A67" w:rsidRPr="009830E1">
              <w:rPr>
                <w:rFonts w:asciiTheme="minorHAnsi" w:hAnsiTheme="minorHAnsi" w:cstheme="minorHAnsi"/>
                <w:b/>
                <w:szCs w:val="21"/>
              </w:rPr>
              <w:t>S</w:t>
            </w:r>
            <w:r w:rsidRPr="009830E1">
              <w:rPr>
                <w:rFonts w:asciiTheme="minorHAnsi" w:hAnsiTheme="minorHAnsi" w:cstheme="minorHAnsi"/>
                <w:b/>
                <w:szCs w:val="21"/>
              </w:rPr>
              <w:t>lides</w:t>
            </w:r>
          </w:p>
          <w:p w14:paraId="1111F790" w14:textId="18910343" w:rsidR="00ED0D3C" w:rsidRPr="00A65451" w:rsidRDefault="00ED0D3C" w:rsidP="00090C60">
            <w:pPr>
              <w:pStyle w:val="ListParagraph"/>
              <w:ind w:left="0"/>
              <w:rPr>
                <w:rFonts w:asciiTheme="minorHAnsi" w:hAnsiTheme="minorHAnsi" w:cstheme="minorHAnsi"/>
                <w:sz w:val="21"/>
                <w:szCs w:val="21"/>
              </w:rPr>
            </w:pPr>
            <w:r w:rsidRPr="00A65451">
              <w:rPr>
                <w:rFonts w:asciiTheme="minorHAnsi" w:hAnsiTheme="minorHAnsi" w:cstheme="minorHAnsi"/>
                <w:sz w:val="21"/>
                <w:szCs w:val="21"/>
              </w:rPr>
              <w:t>PP</w:t>
            </w:r>
            <w:r w:rsidR="00AD2A67" w:rsidRPr="00A65451">
              <w:rPr>
                <w:rFonts w:asciiTheme="minorHAnsi" w:hAnsiTheme="minorHAnsi" w:cstheme="minorHAnsi"/>
                <w:sz w:val="21"/>
                <w:szCs w:val="21"/>
              </w:rPr>
              <w:t>T</w:t>
            </w:r>
            <w:r w:rsidRPr="00A65451">
              <w:rPr>
                <w:rFonts w:asciiTheme="minorHAnsi" w:hAnsiTheme="minorHAnsi" w:cstheme="minorHAnsi"/>
                <w:sz w:val="21"/>
                <w:szCs w:val="21"/>
              </w:rPr>
              <w:t xml:space="preserve"> </w:t>
            </w:r>
            <w:r w:rsidR="004C7FC4" w:rsidRPr="00A65451">
              <w:rPr>
                <w:rFonts w:asciiTheme="minorHAnsi" w:hAnsiTheme="minorHAnsi" w:cstheme="minorHAnsi"/>
                <w:sz w:val="21"/>
                <w:szCs w:val="21"/>
              </w:rPr>
              <w:t>6</w:t>
            </w:r>
            <w:r w:rsidR="004C7FC4">
              <w:rPr>
                <w:rFonts w:asciiTheme="minorHAnsi" w:hAnsiTheme="minorHAnsi" w:cstheme="minorHAnsi"/>
                <w:sz w:val="21"/>
                <w:szCs w:val="21"/>
              </w:rPr>
              <w:t>1</w:t>
            </w:r>
          </w:p>
          <w:p w14:paraId="6787F9D8" w14:textId="77777777" w:rsidR="00ED0D3C" w:rsidRPr="00A65451" w:rsidRDefault="00ED0D3C" w:rsidP="00090C60">
            <w:pPr>
              <w:pStyle w:val="ListParagraph"/>
              <w:ind w:left="0"/>
              <w:rPr>
                <w:rFonts w:asciiTheme="minorHAnsi" w:hAnsiTheme="minorHAnsi" w:cstheme="minorHAnsi"/>
                <w:sz w:val="21"/>
                <w:szCs w:val="21"/>
              </w:rPr>
            </w:pPr>
          </w:p>
          <w:p w14:paraId="443D85D0" w14:textId="77777777" w:rsidR="00ED0D3C" w:rsidRPr="00A65451" w:rsidRDefault="00ED0D3C" w:rsidP="00090C60">
            <w:pPr>
              <w:pStyle w:val="ListParagraph"/>
              <w:ind w:left="0"/>
              <w:rPr>
                <w:rFonts w:asciiTheme="minorHAnsi" w:hAnsiTheme="minorHAnsi" w:cstheme="minorHAnsi"/>
                <w:sz w:val="21"/>
                <w:szCs w:val="21"/>
              </w:rPr>
            </w:pPr>
          </w:p>
          <w:p w14:paraId="147F326A" w14:textId="77777777" w:rsidR="00ED0D3C" w:rsidRPr="00A65451" w:rsidRDefault="00ED0D3C" w:rsidP="00090C60">
            <w:pPr>
              <w:pStyle w:val="ListParagraph"/>
              <w:ind w:left="0"/>
              <w:rPr>
                <w:rFonts w:asciiTheme="minorHAnsi" w:hAnsiTheme="minorHAnsi" w:cstheme="minorHAnsi"/>
                <w:sz w:val="21"/>
                <w:szCs w:val="21"/>
              </w:rPr>
            </w:pPr>
          </w:p>
          <w:p w14:paraId="4A798AD6" w14:textId="77777777" w:rsidR="00ED0D3C" w:rsidRPr="00A65451" w:rsidRDefault="00ED0D3C" w:rsidP="00090C60">
            <w:pPr>
              <w:pStyle w:val="ListParagraph"/>
              <w:ind w:left="0"/>
              <w:rPr>
                <w:rFonts w:asciiTheme="minorHAnsi" w:hAnsiTheme="minorHAnsi" w:cstheme="minorHAnsi"/>
                <w:sz w:val="21"/>
                <w:szCs w:val="21"/>
              </w:rPr>
            </w:pPr>
          </w:p>
          <w:p w14:paraId="5A58815E" w14:textId="77777777" w:rsidR="00ED0D3C" w:rsidRPr="00A65451" w:rsidRDefault="00ED0D3C" w:rsidP="00090C60">
            <w:pPr>
              <w:pStyle w:val="ListParagraph"/>
              <w:ind w:left="0"/>
              <w:rPr>
                <w:rFonts w:asciiTheme="minorHAnsi" w:hAnsiTheme="minorHAnsi" w:cstheme="minorHAnsi"/>
                <w:sz w:val="21"/>
                <w:szCs w:val="21"/>
              </w:rPr>
            </w:pPr>
          </w:p>
          <w:p w14:paraId="4FAE7755" w14:textId="77777777" w:rsidR="00ED0D3C" w:rsidRPr="00A65451" w:rsidRDefault="00ED0D3C" w:rsidP="00090C60">
            <w:pPr>
              <w:pStyle w:val="ListParagraph"/>
              <w:ind w:left="0"/>
              <w:rPr>
                <w:rFonts w:asciiTheme="minorHAnsi" w:hAnsiTheme="minorHAnsi" w:cstheme="minorHAnsi"/>
                <w:sz w:val="21"/>
                <w:szCs w:val="21"/>
              </w:rPr>
            </w:pPr>
          </w:p>
          <w:p w14:paraId="334E3834" w14:textId="77777777" w:rsidR="00ED0D3C" w:rsidRPr="00A65451" w:rsidRDefault="00ED0D3C" w:rsidP="00090C60">
            <w:pPr>
              <w:pStyle w:val="ListParagraph"/>
              <w:ind w:left="0"/>
              <w:rPr>
                <w:rFonts w:asciiTheme="minorHAnsi" w:hAnsiTheme="minorHAnsi" w:cstheme="minorHAnsi"/>
                <w:sz w:val="21"/>
                <w:szCs w:val="21"/>
              </w:rPr>
            </w:pPr>
          </w:p>
          <w:p w14:paraId="5DFEA487" w14:textId="77777777" w:rsidR="00ED0D3C" w:rsidRPr="00A65451" w:rsidRDefault="00ED0D3C" w:rsidP="00090C60">
            <w:pPr>
              <w:pStyle w:val="ListParagraph"/>
              <w:ind w:left="0"/>
              <w:rPr>
                <w:rFonts w:asciiTheme="minorHAnsi" w:hAnsiTheme="minorHAnsi" w:cstheme="minorHAnsi"/>
                <w:sz w:val="21"/>
                <w:szCs w:val="21"/>
              </w:rPr>
            </w:pPr>
          </w:p>
          <w:p w14:paraId="2DD577C4" w14:textId="77777777" w:rsidR="00ED0D3C" w:rsidRPr="00A65451" w:rsidRDefault="00ED0D3C" w:rsidP="00090C60">
            <w:pPr>
              <w:pStyle w:val="ListParagraph"/>
              <w:ind w:left="0"/>
              <w:rPr>
                <w:rFonts w:asciiTheme="minorHAnsi" w:hAnsiTheme="minorHAnsi" w:cstheme="minorHAnsi"/>
                <w:sz w:val="21"/>
                <w:szCs w:val="21"/>
              </w:rPr>
            </w:pPr>
          </w:p>
          <w:p w14:paraId="3C48C0B3" w14:textId="77777777" w:rsidR="00ED0D3C" w:rsidRPr="00A65451" w:rsidRDefault="00ED0D3C" w:rsidP="00090C60">
            <w:pPr>
              <w:pStyle w:val="ListParagraph"/>
              <w:ind w:left="0"/>
              <w:rPr>
                <w:rFonts w:asciiTheme="minorHAnsi" w:hAnsiTheme="minorHAnsi" w:cstheme="minorHAnsi"/>
                <w:sz w:val="21"/>
                <w:szCs w:val="21"/>
              </w:rPr>
            </w:pPr>
          </w:p>
          <w:p w14:paraId="3378F485" w14:textId="77777777" w:rsidR="00ED0D3C" w:rsidRPr="00A65451" w:rsidRDefault="00ED0D3C" w:rsidP="00090C60">
            <w:pPr>
              <w:pStyle w:val="ListParagraph"/>
              <w:ind w:left="0"/>
              <w:rPr>
                <w:rFonts w:asciiTheme="minorHAnsi" w:hAnsiTheme="minorHAnsi" w:cstheme="minorHAnsi"/>
                <w:sz w:val="21"/>
                <w:szCs w:val="21"/>
              </w:rPr>
            </w:pPr>
          </w:p>
          <w:p w14:paraId="4D64D10C" w14:textId="77777777" w:rsidR="00ED0D3C" w:rsidRPr="00A65451" w:rsidRDefault="00ED0D3C" w:rsidP="00090C60">
            <w:pPr>
              <w:pStyle w:val="ListParagraph"/>
              <w:ind w:left="0"/>
              <w:rPr>
                <w:rFonts w:asciiTheme="minorHAnsi" w:hAnsiTheme="minorHAnsi" w:cstheme="minorHAnsi"/>
                <w:sz w:val="21"/>
                <w:szCs w:val="21"/>
              </w:rPr>
            </w:pPr>
          </w:p>
          <w:p w14:paraId="53102587" w14:textId="77777777" w:rsidR="00ED0D3C" w:rsidRPr="00A65451" w:rsidRDefault="00ED0D3C" w:rsidP="00090C60">
            <w:pPr>
              <w:pStyle w:val="ListParagraph"/>
              <w:ind w:left="0"/>
              <w:rPr>
                <w:rFonts w:asciiTheme="minorHAnsi" w:hAnsiTheme="minorHAnsi" w:cstheme="minorHAnsi"/>
                <w:sz w:val="21"/>
                <w:szCs w:val="21"/>
              </w:rPr>
            </w:pPr>
          </w:p>
          <w:p w14:paraId="7E6A501D" w14:textId="77777777" w:rsidR="00ED0D3C" w:rsidRPr="00A65451" w:rsidRDefault="00ED0D3C" w:rsidP="00090C60">
            <w:pPr>
              <w:pStyle w:val="ListParagraph"/>
              <w:ind w:left="0"/>
              <w:rPr>
                <w:rFonts w:asciiTheme="minorHAnsi" w:hAnsiTheme="minorHAnsi" w:cstheme="minorHAnsi"/>
                <w:sz w:val="21"/>
                <w:szCs w:val="21"/>
              </w:rPr>
            </w:pPr>
          </w:p>
          <w:p w14:paraId="7FD66AAD" w14:textId="77777777" w:rsidR="00ED0D3C" w:rsidRPr="00A65451" w:rsidRDefault="00ED0D3C" w:rsidP="00090C60">
            <w:pPr>
              <w:pStyle w:val="ListParagraph"/>
              <w:ind w:left="0"/>
              <w:rPr>
                <w:rFonts w:asciiTheme="minorHAnsi" w:hAnsiTheme="minorHAnsi" w:cstheme="minorHAnsi"/>
                <w:sz w:val="21"/>
                <w:szCs w:val="21"/>
              </w:rPr>
            </w:pPr>
          </w:p>
          <w:p w14:paraId="6DFAD496" w14:textId="77777777" w:rsidR="00ED0D3C" w:rsidRPr="00A65451" w:rsidRDefault="00ED0D3C" w:rsidP="00090C60">
            <w:pPr>
              <w:pStyle w:val="ListParagraph"/>
              <w:ind w:left="0"/>
              <w:rPr>
                <w:rFonts w:asciiTheme="minorHAnsi" w:hAnsiTheme="minorHAnsi" w:cstheme="minorHAnsi"/>
                <w:sz w:val="21"/>
                <w:szCs w:val="21"/>
              </w:rPr>
            </w:pPr>
          </w:p>
          <w:p w14:paraId="2D364DE9" w14:textId="77777777" w:rsidR="00ED0D3C" w:rsidRPr="00A65451" w:rsidRDefault="00ED0D3C" w:rsidP="00090C60">
            <w:pPr>
              <w:pStyle w:val="ListParagraph"/>
              <w:ind w:left="0"/>
              <w:rPr>
                <w:rFonts w:asciiTheme="minorHAnsi" w:hAnsiTheme="minorHAnsi" w:cstheme="minorHAnsi"/>
                <w:sz w:val="21"/>
                <w:szCs w:val="21"/>
              </w:rPr>
            </w:pPr>
          </w:p>
          <w:p w14:paraId="0840F45B" w14:textId="77777777" w:rsidR="00ED0D3C" w:rsidRPr="00A65451" w:rsidRDefault="00ED0D3C" w:rsidP="00090C60">
            <w:pPr>
              <w:pStyle w:val="ListParagraph"/>
              <w:ind w:left="0"/>
              <w:rPr>
                <w:rFonts w:asciiTheme="minorHAnsi" w:hAnsiTheme="minorHAnsi" w:cstheme="minorHAnsi"/>
                <w:sz w:val="21"/>
                <w:szCs w:val="21"/>
              </w:rPr>
            </w:pPr>
          </w:p>
          <w:p w14:paraId="057C0CA0" w14:textId="77777777" w:rsidR="00ED0D3C" w:rsidRPr="00A65451" w:rsidRDefault="00ED0D3C" w:rsidP="00090C60">
            <w:pPr>
              <w:pStyle w:val="ListParagraph"/>
              <w:ind w:left="0"/>
              <w:rPr>
                <w:rFonts w:asciiTheme="minorHAnsi" w:hAnsiTheme="minorHAnsi" w:cstheme="minorHAnsi"/>
                <w:sz w:val="21"/>
                <w:szCs w:val="21"/>
              </w:rPr>
            </w:pPr>
          </w:p>
          <w:p w14:paraId="796C5B59" w14:textId="77777777" w:rsidR="00ED0D3C" w:rsidRPr="00A65451" w:rsidRDefault="00ED0D3C" w:rsidP="00090C60">
            <w:pPr>
              <w:pStyle w:val="ListParagraph"/>
              <w:ind w:left="0"/>
              <w:rPr>
                <w:rFonts w:asciiTheme="minorHAnsi" w:hAnsiTheme="minorHAnsi" w:cstheme="minorHAnsi"/>
                <w:sz w:val="21"/>
                <w:szCs w:val="21"/>
              </w:rPr>
            </w:pPr>
          </w:p>
          <w:p w14:paraId="254B0149" w14:textId="77777777" w:rsidR="00ED0D3C" w:rsidRPr="00A65451" w:rsidRDefault="00ED0D3C" w:rsidP="00090C60">
            <w:pPr>
              <w:pStyle w:val="ListParagraph"/>
              <w:ind w:left="0"/>
              <w:rPr>
                <w:rFonts w:asciiTheme="minorHAnsi" w:hAnsiTheme="minorHAnsi" w:cstheme="minorHAnsi"/>
                <w:sz w:val="21"/>
                <w:szCs w:val="21"/>
              </w:rPr>
            </w:pPr>
          </w:p>
          <w:p w14:paraId="59183AB6" w14:textId="77777777" w:rsidR="00ED0D3C" w:rsidRPr="00A65451" w:rsidRDefault="00ED0D3C" w:rsidP="00090C60">
            <w:pPr>
              <w:pStyle w:val="ListParagraph"/>
              <w:ind w:left="0"/>
              <w:rPr>
                <w:rFonts w:asciiTheme="minorHAnsi" w:hAnsiTheme="minorHAnsi" w:cstheme="minorHAnsi"/>
                <w:sz w:val="21"/>
                <w:szCs w:val="21"/>
              </w:rPr>
            </w:pPr>
          </w:p>
          <w:p w14:paraId="7333434C" w14:textId="77777777" w:rsidR="00ED0D3C" w:rsidRPr="00A65451" w:rsidRDefault="00ED0D3C" w:rsidP="00090C60">
            <w:pPr>
              <w:pStyle w:val="ListParagraph"/>
              <w:ind w:left="0"/>
              <w:rPr>
                <w:rFonts w:asciiTheme="minorHAnsi" w:hAnsiTheme="minorHAnsi" w:cstheme="minorHAnsi"/>
                <w:sz w:val="21"/>
                <w:szCs w:val="21"/>
              </w:rPr>
            </w:pPr>
          </w:p>
          <w:p w14:paraId="19274B10" w14:textId="77777777" w:rsidR="00ED0D3C" w:rsidRPr="00A65451" w:rsidRDefault="00ED0D3C" w:rsidP="00090C60">
            <w:pPr>
              <w:pStyle w:val="ListParagraph"/>
              <w:ind w:left="0"/>
              <w:rPr>
                <w:rFonts w:asciiTheme="minorHAnsi" w:hAnsiTheme="minorHAnsi" w:cstheme="minorHAnsi"/>
                <w:sz w:val="21"/>
                <w:szCs w:val="21"/>
              </w:rPr>
            </w:pPr>
          </w:p>
          <w:p w14:paraId="49B711A3" w14:textId="77777777" w:rsidR="00ED0D3C" w:rsidRPr="00A65451" w:rsidRDefault="00ED0D3C" w:rsidP="00090C60">
            <w:pPr>
              <w:pStyle w:val="ListParagraph"/>
              <w:ind w:left="0"/>
              <w:rPr>
                <w:rFonts w:asciiTheme="minorHAnsi" w:hAnsiTheme="minorHAnsi" w:cstheme="minorHAnsi"/>
                <w:sz w:val="21"/>
                <w:szCs w:val="21"/>
              </w:rPr>
            </w:pPr>
          </w:p>
          <w:p w14:paraId="27D94A9F" w14:textId="77777777" w:rsidR="00ED0D3C" w:rsidRPr="00A65451" w:rsidRDefault="00ED0D3C" w:rsidP="00090C60">
            <w:pPr>
              <w:pStyle w:val="ListParagraph"/>
              <w:ind w:left="0"/>
              <w:rPr>
                <w:rFonts w:asciiTheme="minorHAnsi" w:hAnsiTheme="minorHAnsi" w:cstheme="minorHAnsi"/>
                <w:sz w:val="21"/>
                <w:szCs w:val="21"/>
              </w:rPr>
            </w:pPr>
          </w:p>
          <w:p w14:paraId="1C04558C" w14:textId="77777777" w:rsidR="00ED0D3C" w:rsidRPr="00A65451" w:rsidRDefault="00ED0D3C" w:rsidP="00090C60">
            <w:pPr>
              <w:pStyle w:val="ListParagraph"/>
              <w:ind w:left="0"/>
              <w:rPr>
                <w:rFonts w:asciiTheme="minorHAnsi" w:hAnsiTheme="minorHAnsi" w:cstheme="minorHAnsi"/>
                <w:sz w:val="21"/>
                <w:szCs w:val="21"/>
              </w:rPr>
            </w:pPr>
          </w:p>
          <w:p w14:paraId="0B4230B0" w14:textId="77777777" w:rsidR="00ED0D3C" w:rsidRPr="00A65451" w:rsidRDefault="00ED0D3C" w:rsidP="00090C60">
            <w:pPr>
              <w:pStyle w:val="ListParagraph"/>
              <w:ind w:left="0"/>
              <w:rPr>
                <w:rFonts w:asciiTheme="minorHAnsi" w:hAnsiTheme="minorHAnsi" w:cstheme="minorHAnsi"/>
                <w:sz w:val="21"/>
                <w:szCs w:val="21"/>
              </w:rPr>
            </w:pPr>
          </w:p>
          <w:p w14:paraId="30B179BE" w14:textId="77777777" w:rsidR="00A65451" w:rsidRDefault="00A65451" w:rsidP="00090C60">
            <w:pPr>
              <w:pStyle w:val="ListParagraph"/>
              <w:ind w:left="0"/>
              <w:rPr>
                <w:rFonts w:asciiTheme="minorHAnsi" w:hAnsiTheme="minorHAnsi" w:cstheme="minorHAnsi"/>
                <w:sz w:val="21"/>
                <w:szCs w:val="21"/>
              </w:rPr>
            </w:pPr>
          </w:p>
          <w:p w14:paraId="0E94B47C" w14:textId="77777777" w:rsidR="00A65451" w:rsidRDefault="00A65451" w:rsidP="00090C60">
            <w:pPr>
              <w:pStyle w:val="ListParagraph"/>
              <w:ind w:left="0"/>
              <w:rPr>
                <w:rFonts w:asciiTheme="minorHAnsi" w:hAnsiTheme="minorHAnsi" w:cstheme="minorHAnsi"/>
                <w:sz w:val="21"/>
                <w:szCs w:val="21"/>
              </w:rPr>
            </w:pPr>
          </w:p>
          <w:p w14:paraId="22C0D1DE" w14:textId="77777777" w:rsidR="00A65451" w:rsidRDefault="00A65451" w:rsidP="00090C60">
            <w:pPr>
              <w:pStyle w:val="ListParagraph"/>
              <w:ind w:left="0"/>
              <w:rPr>
                <w:rFonts w:asciiTheme="minorHAnsi" w:hAnsiTheme="minorHAnsi" w:cstheme="minorHAnsi"/>
                <w:sz w:val="21"/>
                <w:szCs w:val="21"/>
              </w:rPr>
            </w:pPr>
          </w:p>
          <w:p w14:paraId="1DC95E5A" w14:textId="77777777" w:rsidR="00A65451" w:rsidRDefault="00A65451" w:rsidP="00090C60">
            <w:pPr>
              <w:pStyle w:val="ListParagraph"/>
              <w:ind w:left="0"/>
              <w:rPr>
                <w:rFonts w:asciiTheme="minorHAnsi" w:hAnsiTheme="minorHAnsi" w:cstheme="minorHAnsi"/>
                <w:sz w:val="21"/>
                <w:szCs w:val="21"/>
              </w:rPr>
            </w:pPr>
          </w:p>
          <w:p w14:paraId="411942FF" w14:textId="77777777" w:rsidR="00A65451" w:rsidRDefault="00A65451" w:rsidP="00090C60">
            <w:pPr>
              <w:pStyle w:val="ListParagraph"/>
              <w:ind w:left="0"/>
              <w:rPr>
                <w:rFonts w:asciiTheme="minorHAnsi" w:hAnsiTheme="minorHAnsi" w:cstheme="minorHAnsi"/>
                <w:sz w:val="21"/>
                <w:szCs w:val="21"/>
              </w:rPr>
            </w:pPr>
          </w:p>
          <w:p w14:paraId="62781D5A" w14:textId="77777777" w:rsidR="00373DB8" w:rsidRDefault="00373DB8" w:rsidP="00090C60">
            <w:pPr>
              <w:pStyle w:val="ListParagraph"/>
              <w:ind w:left="0"/>
              <w:rPr>
                <w:rFonts w:asciiTheme="minorHAnsi" w:hAnsiTheme="minorHAnsi" w:cstheme="minorHAnsi"/>
                <w:sz w:val="21"/>
                <w:szCs w:val="21"/>
              </w:rPr>
            </w:pPr>
          </w:p>
          <w:p w14:paraId="7E538F3F" w14:textId="77777777" w:rsidR="00373DB8" w:rsidRDefault="00373DB8" w:rsidP="00090C60">
            <w:pPr>
              <w:pStyle w:val="ListParagraph"/>
              <w:ind w:left="0"/>
              <w:rPr>
                <w:rFonts w:asciiTheme="minorHAnsi" w:hAnsiTheme="minorHAnsi" w:cstheme="minorHAnsi"/>
                <w:sz w:val="21"/>
                <w:szCs w:val="21"/>
              </w:rPr>
            </w:pPr>
          </w:p>
          <w:p w14:paraId="11C4D9CF" w14:textId="77777777" w:rsidR="00373DB8" w:rsidRDefault="00373DB8" w:rsidP="00090C60">
            <w:pPr>
              <w:pStyle w:val="ListParagraph"/>
              <w:ind w:left="0"/>
              <w:rPr>
                <w:rFonts w:asciiTheme="minorHAnsi" w:hAnsiTheme="minorHAnsi" w:cstheme="minorHAnsi"/>
                <w:sz w:val="21"/>
                <w:szCs w:val="21"/>
              </w:rPr>
            </w:pPr>
          </w:p>
          <w:p w14:paraId="74C44D72" w14:textId="77777777" w:rsidR="00373DB8" w:rsidRDefault="00373DB8" w:rsidP="00090C60">
            <w:pPr>
              <w:pStyle w:val="ListParagraph"/>
              <w:ind w:left="0"/>
              <w:rPr>
                <w:rFonts w:asciiTheme="minorHAnsi" w:hAnsiTheme="minorHAnsi" w:cstheme="minorHAnsi"/>
                <w:sz w:val="21"/>
                <w:szCs w:val="21"/>
              </w:rPr>
            </w:pPr>
          </w:p>
          <w:p w14:paraId="24027CDF" w14:textId="69EAF7F2" w:rsidR="00ED0D3C" w:rsidRPr="009830E1" w:rsidRDefault="00ED0D3C" w:rsidP="00090C60">
            <w:pPr>
              <w:pStyle w:val="ListParagraph"/>
              <w:ind w:left="0"/>
              <w:rPr>
                <w:rFonts w:asciiTheme="minorHAnsi" w:hAnsiTheme="minorHAnsi" w:cstheme="minorHAnsi"/>
                <w:szCs w:val="21"/>
              </w:rPr>
            </w:pPr>
            <w:r w:rsidRPr="00A65451">
              <w:rPr>
                <w:rFonts w:asciiTheme="minorHAnsi" w:hAnsiTheme="minorHAnsi" w:cstheme="minorHAnsi"/>
                <w:sz w:val="21"/>
                <w:szCs w:val="21"/>
              </w:rPr>
              <w:t>PP</w:t>
            </w:r>
            <w:r w:rsidR="00AD2A67" w:rsidRPr="00A65451">
              <w:rPr>
                <w:rFonts w:asciiTheme="minorHAnsi" w:hAnsiTheme="minorHAnsi" w:cstheme="minorHAnsi"/>
                <w:sz w:val="21"/>
                <w:szCs w:val="21"/>
              </w:rPr>
              <w:t>T</w:t>
            </w:r>
            <w:r w:rsidRPr="00A65451">
              <w:rPr>
                <w:rFonts w:asciiTheme="minorHAnsi" w:hAnsiTheme="minorHAnsi" w:cstheme="minorHAnsi"/>
                <w:sz w:val="21"/>
                <w:szCs w:val="21"/>
              </w:rPr>
              <w:t xml:space="preserve"> </w:t>
            </w:r>
            <w:r w:rsidR="004C7FC4">
              <w:rPr>
                <w:rFonts w:asciiTheme="minorHAnsi" w:hAnsiTheme="minorHAnsi" w:cstheme="minorHAnsi"/>
                <w:sz w:val="21"/>
                <w:szCs w:val="21"/>
              </w:rPr>
              <w:t>65</w:t>
            </w:r>
          </w:p>
        </w:tc>
      </w:tr>
    </w:tbl>
    <w:p w14:paraId="45DAF8C9" w14:textId="77777777" w:rsidR="00C31B31" w:rsidRDefault="00C31B31">
      <w:r>
        <w:br w:type="page"/>
      </w:r>
    </w:p>
    <w:tbl>
      <w:tblPr>
        <w:tblStyle w:val="TableGrid"/>
        <w:tblW w:w="14057"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858"/>
        <w:gridCol w:w="4430"/>
        <w:gridCol w:w="2769"/>
      </w:tblGrid>
      <w:tr w:rsidR="00142031" w:rsidRPr="009830E1" w14:paraId="3CD92DC9" w14:textId="77777777" w:rsidTr="00925D23">
        <w:trPr>
          <w:trHeight w:val="538"/>
        </w:trPr>
        <w:tc>
          <w:tcPr>
            <w:tcW w:w="6858" w:type="dxa"/>
            <w:shd w:val="clear" w:color="auto" w:fill="auto"/>
          </w:tcPr>
          <w:p w14:paraId="64E17AA9" w14:textId="4A414AAF" w:rsidR="00142031" w:rsidRPr="009830E1" w:rsidRDefault="00142031" w:rsidP="00142031">
            <w:pPr>
              <w:pStyle w:val="ListParagraph"/>
              <w:ind w:left="0"/>
              <w:rPr>
                <w:rFonts w:asciiTheme="minorHAnsi" w:hAnsiTheme="minorHAnsi" w:cstheme="minorHAnsi"/>
                <w:b/>
                <w:szCs w:val="21"/>
              </w:rPr>
            </w:pPr>
            <w:r w:rsidRPr="009830E1">
              <w:rPr>
                <w:rFonts w:asciiTheme="minorHAnsi" w:hAnsiTheme="minorHAnsi" w:cstheme="minorHAnsi"/>
                <w:b/>
                <w:szCs w:val="21"/>
              </w:rPr>
              <w:t>Figures:</w:t>
            </w:r>
          </w:p>
          <w:p w14:paraId="38AF7695" w14:textId="77777777" w:rsidR="00142031" w:rsidRDefault="00142031" w:rsidP="00FF4F80">
            <w:pPr>
              <w:pStyle w:val="ListParagraph"/>
              <w:ind w:left="0"/>
              <w:rPr>
                <w:rFonts w:asciiTheme="minorHAnsi" w:hAnsiTheme="minorHAnsi" w:cstheme="minorHAnsi"/>
                <w:b/>
                <w:color w:val="000000" w:themeColor="text1"/>
                <w:szCs w:val="21"/>
              </w:rPr>
            </w:pPr>
          </w:p>
          <w:p w14:paraId="2809ED89" w14:textId="1B2CA05C" w:rsidR="00142031" w:rsidRDefault="0034146D" w:rsidP="00FF4F80">
            <w:pPr>
              <w:pStyle w:val="ListParagraph"/>
              <w:ind w:left="0"/>
              <w:rPr>
                <w:rFonts w:asciiTheme="minorHAnsi" w:hAnsiTheme="minorHAnsi" w:cstheme="minorHAnsi"/>
                <w:b/>
                <w:color w:val="000000" w:themeColor="text1"/>
                <w:szCs w:val="21"/>
              </w:rPr>
            </w:pPr>
            <w:r>
              <w:rPr>
                <w:noProof/>
              </w:rPr>
              <w:object w:dxaOrig="9870" w:dyaOrig="8820" w14:anchorId="0DE189F8">
                <v:shape id="_x0000_i1026" type="#_x0000_t75" alt="" style="width:195.5pt;height:174.5pt;mso-width-percent:0;mso-height-percent:0;mso-width-percent:0;mso-height-percent:0" o:ole="">
                  <v:imagedata r:id="rId18" o:title=""/>
                </v:shape>
                <o:OLEObject Type="Embed" ProgID="PBrush" ShapeID="_x0000_i1026" DrawAspect="Content" ObjectID="_1777879224" r:id="rId19"/>
              </w:object>
            </w:r>
          </w:p>
          <w:p w14:paraId="3506993A" w14:textId="0C45BF85" w:rsidR="005C5D99" w:rsidRPr="009830E1" w:rsidRDefault="005C5D99" w:rsidP="00FF4F80">
            <w:pPr>
              <w:pStyle w:val="ListParagraph"/>
              <w:ind w:left="0"/>
              <w:rPr>
                <w:rFonts w:asciiTheme="minorHAnsi" w:hAnsiTheme="minorHAnsi" w:cstheme="minorHAnsi"/>
                <w:b/>
                <w:color w:val="000000" w:themeColor="text1"/>
                <w:szCs w:val="21"/>
              </w:rPr>
            </w:pPr>
          </w:p>
        </w:tc>
        <w:tc>
          <w:tcPr>
            <w:tcW w:w="4430" w:type="dxa"/>
            <w:shd w:val="clear" w:color="auto" w:fill="auto"/>
          </w:tcPr>
          <w:p w14:paraId="501E8944" w14:textId="77777777" w:rsidR="00142031" w:rsidRDefault="00142031" w:rsidP="00090C60">
            <w:pPr>
              <w:pStyle w:val="ListParagraph"/>
              <w:autoSpaceDE w:val="0"/>
              <w:autoSpaceDN w:val="0"/>
              <w:adjustRightInd w:val="0"/>
              <w:ind w:left="72"/>
              <w:jc w:val="both"/>
              <w:rPr>
                <w:rFonts w:asciiTheme="minorHAnsi" w:hAnsiTheme="minorHAnsi" w:cstheme="minorHAnsi"/>
                <w:b/>
                <w:bCs/>
                <w:szCs w:val="21"/>
              </w:rPr>
            </w:pPr>
          </w:p>
          <w:p w14:paraId="16AE68C3" w14:textId="77777777" w:rsidR="00142031" w:rsidRPr="00466E1B" w:rsidRDefault="00142031" w:rsidP="00090C60">
            <w:pPr>
              <w:pStyle w:val="ListParagraph"/>
              <w:autoSpaceDE w:val="0"/>
              <w:autoSpaceDN w:val="0"/>
              <w:adjustRightInd w:val="0"/>
              <w:ind w:left="72"/>
              <w:jc w:val="both"/>
              <w:rPr>
                <w:rFonts w:asciiTheme="minorHAnsi" w:hAnsiTheme="minorHAnsi" w:cstheme="minorHAnsi"/>
                <w:b/>
                <w:bCs/>
                <w:caps/>
                <w:sz w:val="22"/>
                <w:szCs w:val="20"/>
              </w:rPr>
            </w:pPr>
            <w:r w:rsidRPr="00466E1B">
              <w:rPr>
                <w:rFonts w:asciiTheme="minorHAnsi" w:hAnsiTheme="minorHAnsi" w:cstheme="minorHAnsi"/>
                <w:b/>
                <w:bCs/>
                <w:caps/>
                <w:sz w:val="22"/>
                <w:szCs w:val="20"/>
              </w:rPr>
              <w:t xml:space="preserve">Figure 2.7 </w:t>
            </w:r>
          </w:p>
          <w:p w14:paraId="59311E8F" w14:textId="14B2D781" w:rsidR="00142031" w:rsidRPr="00373DB8" w:rsidRDefault="00142031" w:rsidP="00090C60">
            <w:pPr>
              <w:pStyle w:val="ListParagraph"/>
              <w:autoSpaceDE w:val="0"/>
              <w:autoSpaceDN w:val="0"/>
              <w:adjustRightInd w:val="0"/>
              <w:ind w:left="72"/>
              <w:jc w:val="both"/>
              <w:rPr>
                <w:rFonts w:asciiTheme="minorHAnsi" w:hAnsiTheme="minorHAnsi" w:cstheme="minorHAnsi"/>
                <w:b/>
                <w:bCs/>
                <w:caps/>
                <w:szCs w:val="21"/>
              </w:rPr>
            </w:pPr>
            <w:r w:rsidRPr="00466E1B">
              <w:rPr>
                <w:rFonts w:asciiTheme="minorHAnsi" w:hAnsiTheme="minorHAnsi" w:cstheme="minorHAnsi"/>
                <w:b/>
                <w:bCs/>
                <w:caps/>
                <w:sz w:val="22"/>
                <w:szCs w:val="20"/>
              </w:rPr>
              <w:t>The National Debt</w:t>
            </w:r>
          </w:p>
        </w:tc>
        <w:tc>
          <w:tcPr>
            <w:tcW w:w="2769" w:type="dxa"/>
            <w:shd w:val="clear" w:color="auto" w:fill="auto"/>
          </w:tcPr>
          <w:p w14:paraId="3E199E6A" w14:textId="77777777" w:rsidR="00142031" w:rsidRPr="00466E1B" w:rsidRDefault="00142031" w:rsidP="00090C60">
            <w:pPr>
              <w:pStyle w:val="ListParagraph"/>
              <w:ind w:left="0"/>
              <w:rPr>
                <w:rFonts w:asciiTheme="minorHAnsi" w:hAnsiTheme="minorHAnsi" w:cstheme="minorHAnsi"/>
                <w:bCs/>
                <w:szCs w:val="21"/>
              </w:rPr>
            </w:pPr>
          </w:p>
          <w:p w14:paraId="4C6E41A5" w14:textId="36D79438" w:rsidR="00373DB8" w:rsidRPr="00466E1B" w:rsidRDefault="00373DB8" w:rsidP="00090C60">
            <w:pPr>
              <w:pStyle w:val="ListParagraph"/>
              <w:ind w:left="0"/>
              <w:rPr>
                <w:rFonts w:asciiTheme="minorHAnsi" w:hAnsiTheme="minorHAnsi" w:cstheme="minorHAnsi"/>
                <w:bCs/>
                <w:szCs w:val="21"/>
              </w:rPr>
            </w:pPr>
            <w:r w:rsidRPr="00466E1B">
              <w:rPr>
                <w:rFonts w:asciiTheme="minorHAnsi" w:hAnsiTheme="minorHAnsi" w:cstheme="minorHAnsi"/>
                <w:bCs/>
                <w:szCs w:val="21"/>
              </w:rPr>
              <w:t>PP</w:t>
            </w:r>
            <w:r w:rsidR="00AD2A67" w:rsidRPr="00466E1B">
              <w:rPr>
                <w:rFonts w:asciiTheme="minorHAnsi" w:hAnsiTheme="minorHAnsi" w:cstheme="minorHAnsi"/>
                <w:bCs/>
                <w:szCs w:val="21"/>
              </w:rPr>
              <w:t>T</w:t>
            </w:r>
            <w:r w:rsidRPr="00466E1B">
              <w:rPr>
                <w:rFonts w:asciiTheme="minorHAnsi" w:hAnsiTheme="minorHAnsi" w:cstheme="minorHAnsi"/>
                <w:bCs/>
                <w:szCs w:val="21"/>
              </w:rPr>
              <w:t xml:space="preserve"> </w:t>
            </w:r>
            <w:r w:rsidR="004C7FC4">
              <w:rPr>
                <w:rFonts w:asciiTheme="minorHAnsi" w:hAnsiTheme="minorHAnsi" w:cstheme="minorHAnsi"/>
                <w:bCs/>
                <w:szCs w:val="21"/>
              </w:rPr>
              <w:t>63</w:t>
            </w:r>
          </w:p>
        </w:tc>
      </w:tr>
    </w:tbl>
    <w:p w14:paraId="7E2DEB5A" w14:textId="2A88F49D" w:rsidR="00E06B45" w:rsidRPr="009830E1" w:rsidRDefault="00E06B45" w:rsidP="000C1715">
      <w:pPr>
        <w:rPr>
          <w:rFonts w:asciiTheme="minorHAnsi" w:eastAsia="Times New Roman" w:hAnsiTheme="minorHAnsi" w:cstheme="minorHAnsi"/>
          <w:b/>
          <w:bCs/>
          <w:i/>
          <w:caps/>
          <w:color w:val="F79646" w:themeColor="accent6"/>
          <w:spacing w:val="60"/>
          <w:sz w:val="21"/>
          <w:szCs w:val="21"/>
          <w:lang w:eastAsia="ja-JP"/>
        </w:rPr>
      </w:pPr>
      <w:bookmarkStart w:id="1" w:name="_Connect_Instructor’s_Manual"/>
      <w:bookmarkStart w:id="2" w:name="_Connect_Instructor’s_Manual_1"/>
      <w:bookmarkStart w:id="3" w:name="_Interactive_Assignment_1-1:_1"/>
      <w:bookmarkStart w:id="4" w:name="_Video_Case_Guide"/>
      <w:bookmarkStart w:id="5" w:name="_Video_Case_Guide_1"/>
      <w:bookmarkEnd w:id="1"/>
      <w:bookmarkEnd w:id="2"/>
      <w:bookmarkEnd w:id="3"/>
      <w:bookmarkEnd w:id="4"/>
      <w:bookmarkEnd w:id="5"/>
    </w:p>
    <w:p w14:paraId="5C88D9B3" w14:textId="736AD1A1" w:rsidR="005F2654" w:rsidRPr="00A65451" w:rsidRDefault="00432D78" w:rsidP="00AA3FDE">
      <w:pPr>
        <w:pStyle w:val="ALLCAPSHDG1"/>
        <w:rPr>
          <w:rFonts w:asciiTheme="minorHAnsi" w:hAnsiTheme="minorHAnsi" w:cstheme="minorHAnsi"/>
          <w:color w:val="FF0000"/>
          <w:szCs w:val="24"/>
        </w:rPr>
      </w:pPr>
      <w:r w:rsidRPr="009830E1">
        <w:rPr>
          <w:rFonts w:asciiTheme="minorHAnsi" w:hAnsiTheme="minorHAnsi" w:cstheme="minorHAnsi"/>
        </w:rPr>
        <w:br w:type="page"/>
      </w:r>
      <w:r w:rsidR="005F2654" w:rsidRPr="00A65451">
        <w:rPr>
          <w:rFonts w:asciiTheme="minorHAnsi" w:hAnsiTheme="minorHAnsi" w:cstheme="minorHAnsi"/>
          <w:color w:val="FF0000"/>
        </w:rPr>
        <w:t>Lecture enhancers</w:t>
      </w:r>
    </w:p>
    <w:p w14:paraId="274FC12E" w14:textId="26DC0D9A" w:rsidR="00DB03BE" w:rsidRPr="009830E1" w:rsidRDefault="005528AC" w:rsidP="00DB03BE">
      <w:pPr>
        <w:pStyle w:val="sectionheading1"/>
        <w:keepLines/>
        <w:rPr>
          <w:rFonts w:asciiTheme="minorHAnsi" w:hAnsiTheme="minorHAnsi" w:cstheme="minorHAnsi"/>
        </w:rPr>
      </w:pPr>
      <w:bookmarkStart w:id="6" w:name="LectureLink1"/>
      <w:bookmarkStart w:id="7" w:name="_Hlk45723601"/>
      <w:bookmarkEnd w:id="6"/>
      <w:r w:rsidRPr="009830E1">
        <w:rPr>
          <w:rFonts w:asciiTheme="minorHAnsi" w:hAnsiTheme="minorHAnsi" w:cstheme="minorHAnsi"/>
        </w:rPr>
        <w:t>L</w:t>
      </w:r>
      <w:r w:rsidR="00DB03BE" w:rsidRPr="009830E1">
        <w:rPr>
          <w:rFonts w:asciiTheme="minorHAnsi" w:hAnsiTheme="minorHAnsi" w:cstheme="minorHAnsi"/>
        </w:rPr>
        <w:t xml:space="preserve">ecture </w:t>
      </w:r>
      <w:r w:rsidRPr="009830E1">
        <w:rPr>
          <w:rFonts w:asciiTheme="minorHAnsi" w:hAnsiTheme="minorHAnsi" w:cstheme="minorHAnsi"/>
        </w:rPr>
        <w:t>E</w:t>
      </w:r>
      <w:r w:rsidR="00DB03BE" w:rsidRPr="009830E1">
        <w:rPr>
          <w:rFonts w:asciiTheme="minorHAnsi" w:hAnsiTheme="minorHAnsi" w:cstheme="minorHAnsi"/>
        </w:rPr>
        <w:t xml:space="preserve">nhancer </w:t>
      </w:r>
      <w:r w:rsidR="00D00F32" w:rsidRPr="009830E1">
        <w:rPr>
          <w:rFonts w:asciiTheme="minorHAnsi" w:hAnsiTheme="minorHAnsi" w:cstheme="minorHAnsi"/>
        </w:rPr>
        <w:t>2</w:t>
      </w:r>
      <w:r w:rsidR="00DB03BE" w:rsidRPr="009830E1">
        <w:rPr>
          <w:rFonts w:asciiTheme="minorHAnsi" w:hAnsiTheme="minorHAnsi" w:cstheme="minorHAnsi"/>
        </w:rPr>
        <w:t>-</w:t>
      </w:r>
      <w:r w:rsidR="0096527A">
        <w:rPr>
          <w:rFonts w:asciiTheme="minorHAnsi" w:hAnsiTheme="minorHAnsi" w:cstheme="minorHAnsi"/>
        </w:rPr>
        <w:t>1</w:t>
      </w:r>
    </w:p>
    <w:p w14:paraId="32DCBDA0" w14:textId="059CD53D" w:rsidR="00105912" w:rsidRPr="00925D23" w:rsidRDefault="00FF653D" w:rsidP="00105912">
      <w:pPr>
        <w:shd w:val="clear" w:color="auto" w:fill="FFFFFF"/>
        <w:outlineLvl w:val="1"/>
        <w:rPr>
          <w:rFonts w:asciiTheme="minorHAnsi" w:eastAsia="Times New Roman" w:hAnsiTheme="minorHAnsi" w:cstheme="minorHAnsi"/>
          <w:b/>
          <w:bCs/>
          <w:sz w:val="28"/>
          <w:szCs w:val="28"/>
        </w:rPr>
      </w:pPr>
      <w:r w:rsidRPr="00FF653D">
        <w:rPr>
          <w:rFonts w:asciiTheme="minorHAnsi" w:eastAsia="Times New Roman" w:hAnsiTheme="minorHAnsi" w:cstheme="minorHAnsi"/>
          <w:b/>
          <w:bCs/>
          <w:sz w:val="28"/>
          <w:szCs w:val="28"/>
        </w:rPr>
        <w:t>BLACK FRIDAY CROWDS INCREASE AS SPENDING DROPS</w:t>
      </w:r>
    </w:p>
    <w:p w14:paraId="59637CD0" w14:textId="77777777" w:rsidR="00105912" w:rsidRPr="00925D23" w:rsidRDefault="00105912" w:rsidP="00105912">
      <w:pPr>
        <w:shd w:val="clear" w:color="auto" w:fill="FFFFFF"/>
        <w:rPr>
          <w:rFonts w:asciiTheme="minorHAnsi" w:eastAsia="Times New Roman" w:hAnsiTheme="minorHAnsi" w:cstheme="minorHAnsi"/>
          <w:color w:val="777777"/>
        </w:rPr>
      </w:pPr>
    </w:p>
    <w:p w14:paraId="58B821A9" w14:textId="16C251C9" w:rsidR="00105912" w:rsidRPr="00925D23" w:rsidRDefault="00105912" w:rsidP="00105912">
      <w:pPr>
        <w:shd w:val="clear" w:color="auto" w:fill="FFFFFF"/>
        <w:spacing w:after="120"/>
        <w:rPr>
          <w:rFonts w:asciiTheme="minorHAnsi" w:eastAsia="Times New Roman" w:hAnsiTheme="minorHAnsi" w:cstheme="minorHAnsi"/>
          <w:color w:val="000000"/>
        </w:rPr>
      </w:pPr>
      <w:r w:rsidRPr="00925D23">
        <w:rPr>
          <w:rFonts w:asciiTheme="minorHAnsi" w:eastAsia="Times New Roman" w:hAnsiTheme="minorHAnsi" w:cstheme="minorHAnsi"/>
          <w:color w:val="000000"/>
        </w:rPr>
        <w:t xml:space="preserve">The annual sales bonanza known as Black Friday now lasts for much longer than 24 hr, beginning in the days before Thanksgiving and continuing on through </w:t>
      </w:r>
      <w:r w:rsidR="009F55C7">
        <w:rPr>
          <w:rFonts w:asciiTheme="minorHAnsi" w:eastAsia="Times New Roman" w:hAnsiTheme="minorHAnsi" w:cstheme="minorHAnsi"/>
          <w:color w:val="000000"/>
        </w:rPr>
        <w:t xml:space="preserve">(and sometimes past) </w:t>
      </w:r>
      <w:r w:rsidRPr="00925D23">
        <w:rPr>
          <w:rFonts w:asciiTheme="minorHAnsi" w:eastAsia="Times New Roman" w:hAnsiTheme="minorHAnsi" w:cstheme="minorHAnsi"/>
          <w:color w:val="000000"/>
        </w:rPr>
        <w:t xml:space="preserve">Cyber Monday. And while a record number of American consumers turned out at stores to check out bargains in 2023, they didn’t exactly spend a lot of money. According to data from the National Retail Federation, an estimated 200.4 million people shopped over the </w:t>
      </w:r>
      <w:r w:rsidR="00960FFD">
        <w:rPr>
          <w:rFonts w:asciiTheme="minorHAnsi" w:eastAsia="Times New Roman" w:hAnsiTheme="minorHAnsi" w:cstheme="minorHAnsi"/>
          <w:color w:val="000000"/>
        </w:rPr>
        <w:t>5</w:t>
      </w:r>
      <w:r w:rsidRPr="00925D23">
        <w:rPr>
          <w:rFonts w:asciiTheme="minorHAnsi" w:eastAsia="Times New Roman" w:hAnsiTheme="minorHAnsi" w:cstheme="minorHAnsi"/>
          <w:color w:val="000000"/>
        </w:rPr>
        <w:t xml:space="preserve"> days after Thanksgiving, amounting to more than 60</w:t>
      </w:r>
      <w:r w:rsidR="00471A83">
        <w:rPr>
          <w:rFonts w:asciiTheme="minorHAnsi" w:eastAsia="Times New Roman" w:hAnsiTheme="minorHAnsi" w:cstheme="minorHAnsi"/>
          <w:color w:val="000000"/>
        </w:rPr>
        <w:t>%</w:t>
      </w:r>
      <w:r w:rsidRPr="00925D23">
        <w:rPr>
          <w:rFonts w:asciiTheme="minorHAnsi" w:eastAsia="Times New Roman" w:hAnsiTheme="minorHAnsi" w:cstheme="minorHAnsi"/>
          <w:color w:val="000000"/>
        </w:rPr>
        <w:t xml:space="preserve"> of the </w:t>
      </w:r>
      <w:r w:rsidRPr="00544243">
        <w:rPr>
          <w:rFonts w:asciiTheme="minorHAnsi" w:eastAsia="Times New Roman" w:hAnsiTheme="minorHAnsi" w:cstheme="minorHAnsi"/>
          <w:color w:val="000000"/>
        </w:rPr>
        <w:t>U.S.</w:t>
      </w:r>
      <w:r w:rsidRPr="00925D23">
        <w:rPr>
          <w:rFonts w:asciiTheme="minorHAnsi" w:eastAsia="Times New Roman" w:hAnsiTheme="minorHAnsi" w:cstheme="minorHAnsi"/>
          <w:color w:val="000000"/>
        </w:rPr>
        <w:t xml:space="preserve"> population.</w:t>
      </w:r>
    </w:p>
    <w:p w14:paraId="2AF03207" w14:textId="06231F3E" w:rsidR="00105912" w:rsidRPr="00925D23" w:rsidRDefault="00105912" w:rsidP="00105912">
      <w:pPr>
        <w:shd w:val="clear" w:color="auto" w:fill="FFFFFF"/>
        <w:spacing w:after="120"/>
        <w:rPr>
          <w:rFonts w:asciiTheme="minorHAnsi" w:eastAsia="Times New Roman" w:hAnsiTheme="minorHAnsi" w:cstheme="minorHAnsi"/>
          <w:color w:val="000000"/>
        </w:rPr>
      </w:pPr>
      <w:r w:rsidRPr="00925D23">
        <w:rPr>
          <w:rFonts w:asciiTheme="minorHAnsi" w:eastAsia="Times New Roman" w:hAnsiTheme="minorHAnsi" w:cstheme="minorHAnsi"/>
          <w:color w:val="000000"/>
        </w:rPr>
        <w:t xml:space="preserve">This record number of shoppers spent far less than in previous years, however, with the average consumer spending about $321. That’s down from 2021’s average of $325, and well below 2019’s high of $361 per customer. Although these declining numbers are not what retailers want to see at the start of the holiday season, their moods </w:t>
      </w:r>
      <w:r w:rsidR="00450810">
        <w:rPr>
          <w:rFonts w:asciiTheme="minorHAnsi" w:eastAsia="Times New Roman" w:hAnsiTheme="minorHAnsi" w:cstheme="minorHAnsi"/>
          <w:color w:val="000000"/>
        </w:rPr>
        <w:t>were</w:t>
      </w:r>
      <w:r w:rsidRPr="00925D23">
        <w:rPr>
          <w:rFonts w:asciiTheme="minorHAnsi" w:eastAsia="Times New Roman" w:hAnsiTheme="minorHAnsi" w:cstheme="minorHAnsi"/>
          <w:color w:val="000000"/>
        </w:rPr>
        <w:t xml:space="preserve"> improved by a boost in e-commerce consumers. A study by Adobe Analytics found that online sales on Black Friday weekend spiked by 7.5</w:t>
      </w:r>
      <w:r w:rsidR="00554046">
        <w:rPr>
          <w:rFonts w:asciiTheme="minorHAnsi" w:eastAsia="Times New Roman" w:hAnsiTheme="minorHAnsi" w:cstheme="minorHAnsi"/>
          <w:color w:val="000000"/>
        </w:rPr>
        <w:t>%</w:t>
      </w:r>
      <w:r w:rsidRPr="00925D23">
        <w:rPr>
          <w:rFonts w:asciiTheme="minorHAnsi" w:eastAsia="Times New Roman" w:hAnsiTheme="minorHAnsi" w:cstheme="minorHAnsi"/>
          <w:color w:val="000000"/>
        </w:rPr>
        <w:t xml:space="preserve"> over 2022, reaching a total of nearly $10 billion in the </w:t>
      </w:r>
      <w:r w:rsidR="000652D5" w:rsidRPr="000652D5">
        <w:rPr>
          <w:rFonts w:asciiTheme="minorHAnsi" w:eastAsia="Times New Roman" w:hAnsiTheme="minorHAnsi" w:cstheme="minorHAnsi"/>
          <w:color w:val="000000"/>
        </w:rPr>
        <w:t>United States</w:t>
      </w:r>
      <w:r w:rsidRPr="00833997">
        <w:rPr>
          <w:rFonts w:asciiTheme="minorHAnsi" w:eastAsia="Times New Roman" w:hAnsiTheme="minorHAnsi" w:cstheme="minorHAnsi"/>
          <w:color w:val="000000"/>
        </w:rPr>
        <w:t>.</w:t>
      </w:r>
      <w:r w:rsidRPr="00925D23">
        <w:rPr>
          <w:rFonts w:asciiTheme="minorHAnsi" w:eastAsia="Times New Roman" w:hAnsiTheme="minorHAnsi" w:cstheme="minorHAnsi"/>
          <w:color w:val="000000"/>
        </w:rPr>
        <w:t xml:space="preserve"> “We’ve seen a very strategic consumer emerge over the past year where they’re really trying to take advantage of these marquee days, so that they can maximize on discounts,” said</w:t>
      </w:r>
      <w:r w:rsidR="0097391A">
        <w:rPr>
          <w:rFonts w:asciiTheme="minorHAnsi" w:eastAsia="Times New Roman" w:hAnsiTheme="minorHAnsi" w:cstheme="minorHAnsi"/>
          <w:color w:val="000000"/>
        </w:rPr>
        <w:t xml:space="preserve"> </w:t>
      </w:r>
      <w:r w:rsidRPr="00925D23">
        <w:rPr>
          <w:rFonts w:asciiTheme="minorHAnsi" w:eastAsia="Times New Roman" w:hAnsiTheme="minorHAnsi" w:cstheme="minorHAnsi"/>
          <w:color w:val="000000"/>
        </w:rPr>
        <w:t>Adobe analyst Vivek Pandya.</w:t>
      </w:r>
    </w:p>
    <w:p w14:paraId="5BBC0404" w14:textId="02122298" w:rsidR="00105912" w:rsidRPr="00925D23" w:rsidRDefault="00105912" w:rsidP="00105912">
      <w:pPr>
        <w:shd w:val="clear" w:color="auto" w:fill="FFFFFF"/>
        <w:spacing w:after="120"/>
        <w:rPr>
          <w:rFonts w:asciiTheme="minorHAnsi" w:eastAsia="Times New Roman" w:hAnsiTheme="minorHAnsi" w:cstheme="minorHAnsi"/>
          <w:color w:val="000000"/>
        </w:rPr>
      </w:pPr>
      <w:r w:rsidRPr="00925D23">
        <w:rPr>
          <w:rFonts w:asciiTheme="minorHAnsi" w:eastAsia="Times New Roman" w:hAnsiTheme="minorHAnsi" w:cstheme="minorHAnsi"/>
          <w:color w:val="000000"/>
        </w:rPr>
        <w:t xml:space="preserve">Still, 2023’s Black Friday’s lackluster sales per customer caused retailers like Walmart and Target to decrease their expectations for the </w:t>
      </w:r>
      <w:r w:rsidR="00450810">
        <w:rPr>
          <w:rFonts w:asciiTheme="minorHAnsi" w:eastAsia="Times New Roman" w:hAnsiTheme="minorHAnsi" w:cstheme="minorHAnsi"/>
          <w:color w:val="000000"/>
        </w:rPr>
        <w:t>holiday</w:t>
      </w:r>
      <w:r w:rsidRPr="00925D23">
        <w:rPr>
          <w:rFonts w:asciiTheme="minorHAnsi" w:eastAsia="Times New Roman" w:hAnsiTheme="minorHAnsi" w:cstheme="minorHAnsi"/>
          <w:color w:val="000000"/>
        </w:rPr>
        <w:t xml:space="preserve"> shopping season. The drop in Black Friday spending could be due to retailers’ reluctance to offer steep discounts like in years past. Many stores offered deals that ranged from 15</w:t>
      </w:r>
      <w:r w:rsidR="009359EC">
        <w:rPr>
          <w:rFonts w:asciiTheme="minorHAnsi" w:eastAsia="Times New Roman" w:hAnsiTheme="minorHAnsi" w:cstheme="minorHAnsi"/>
          <w:color w:val="000000"/>
        </w:rPr>
        <w:t>%</w:t>
      </w:r>
      <w:r w:rsidRPr="00925D23">
        <w:rPr>
          <w:rFonts w:asciiTheme="minorHAnsi" w:eastAsia="Times New Roman" w:hAnsiTheme="minorHAnsi" w:cstheme="minorHAnsi"/>
          <w:color w:val="000000"/>
        </w:rPr>
        <w:t xml:space="preserve"> to 30</w:t>
      </w:r>
      <w:r w:rsidR="009359EC">
        <w:rPr>
          <w:rFonts w:asciiTheme="minorHAnsi" w:eastAsia="Times New Roman" w:hAnsiTheme="minorHAnsi" w:cstheme="minorHAnsi"/>
          <w:color w:val="000000"/>
        </w:rPr>
        <w:t>%</w:t>
      </w:r>
      <w:r w:rsidRPr="00925D23">
        <w:rPr>
          <w:rFonts w:asciiTheme="minorHAnsi" w:eastAsia="Times New Roman" w:hAnsiTheme="minorHAnsi" w:cstheme="minorHAnsi"/>
          <w:color w:val="000000"/>
        </w:rPr>
        <w:t xml:space="preserve"> off, a far cry from the “doorbuster” sales of previous Black Fridays that frequently saw prices fall by half or more. Today’s retailers prefer to offer deals through reward programs that provide strategic discounts for frequent customers. These personalized promotions do not reach the general public, however, leading to underwhelming sales events that sometimes fail to attract the attention of contemporary consumers.</w:t>
      </w:r>
    </w:p>
    <w:bookmarkEnd w:id="7"/>
    <w:p w14:paraId="51ECA78B" w14:textId="41B7B877" w:rsidR="00DB03BE" w:rsidRPr="009830E1" w:rsidRDefault="00DB03BE" w:rsidP="00C71564">
      <w:pPr>
        <w:rPr>
          <w:rFonts w:asciiTheme="minorHAnsi" w:hAnsiTheme="minorHAnsi" w:cstheme="minorHAnsi"/>
          <w:sz w:val="16"/>
          <w:szCs w:val="16"/>
          <w:vertAlign w:val="superscript"/>
        </w:rPr>
      </w:pPr>
      <w:r w:rsidRPr="009830E1">
        <w:rPr>
          <w:rFonts w:asciiTheme="minorHAnsi" w:hAnsiTheme="minorHAnsi" w:cstheme="minorHAnsi"/>
        </w:rPr>
        <w:br w:type="page"/>
      </w:r>
    </w:p>
    <w:p w14:paraId="7EE45057" w14:textId="00C99077" w:rsidR="00DB03BE" w:rsidRPr="009830E1" w:rsidRDefault="00415CED" w:rsidP="003D2E91">
      <w:pPr>
        <w:spacing w:before="240" w:after="120"/>
        <w:rPr>
          <w:rFonts w:asciiTheme="minorHAnsi" w:hAnsiTheme="minorHAnsi" w:cstheme="minorHAnsi"/>
          <w:b/>
          <w:sz w:val="30"/>
          <w:szCs w:val="30"/>
        </w:rPr>
      </w:pPr>
      <w:bookmarkStart w:id="8" w:name="_Hlk45723615"/>
      <w:r w:rsidRPr="009830E1">
        <w:rPr>
          <w:rFonts w:asciiTheme="minorHAnsi" w:hAnsiTheme="minorHAnsi" w:cstheme="minorHAnsi"/>
          <w:b/>
          <w:sz w:val="30"/>
          <w:szCs w:val="30"/>
        </w:rPr>
        <w:t>L</w:t>
      </w:r>
      <w:r w:rsidR="00DB03BE" w:rsidRPr="009830E1">
        <w:rPr>
          <w:rFonts w:asciiTheme="minorHAnsi" w:hAnsiTheme="minorHAnsi" w:cstheme="minorHAnsi"/>
          <w:b/>
          <w:sz w:val="30"/>
          <w:szCs w:val="30"/>
        </w:rPr>
        <w:t xml:space="preserve">ecture </w:t>
      </w:r>
      <w:r w:rsidRPr="009830E1">
        <w:rPr>
          <w:rFonts w:asciiTheme="minorHAnsi" w:hAnsiTheme="minorHAnsi" w:cstheme="minorHAnsi"/>
          <w:b/>
          <w:sz w:val="30"/>
          <w:szCs w:val="30"/>
        </w:rPr>
        <w:t>E</w:t>
      </w:r>
      <w:r w:rsidR="00DB03BE" w:rsidRPr="009830E1">
        <w:rPr>
          <w:rFonts w:asciiTheme="minorHAnsi" w:hAnsiTheme="minorHAnsi" w:cstheme="minorHAnsi"/>
          <w:b/>
          <w:sz w:val="30"/>
          <w:szCs w:val="30"/>
        </w:rPr>
        <w:t xml:space="preserve">nhancer </w:t>
      </w:r>
      <w:r w:rsidR="00DB66AF" w:rsidRPr="009830E1">
        <w:rPr>
          <w:rFonts w:asciiTheme="minorHAnsi" w:hAnsiTheme="minorHAnsi" w:cstheme="minorHAnsi"/>
          <w:b/>
          <w:sz w:val="30"/>
          <w:szCs w:val="30"/>
        </w:rPr>
        <w:t>2</w:t>
      </w:r>
      <w:r w:rsidR="00DB03BE" w:rsidRPr="009830E1">
        <w:rPr>
          <w:rFonts w:asciiTheme="minorHAnsi" w:hAnsiTheme="minorHAnsi" w:cstheme="minorHAnsi"/>
          <w:b/>
          <w:sz w:val="30"/>
          <w:szCs w:val="30"/>
        </w:rPr>
        <w:t>-</w:t>
      </w:r>
      <w:bookmarkStart w:id="9" w:name="LectureLink4"/>
      <w:bookmarkEnd w:id="9"/>
      <w:r w:rsidR="0096527A">
        <w:rPr>
          <w:rFonts w:asciiTheme="minorHAnsi" w:hAnsiTheme="minorHAnsi" w:cstheme="minorHAnsi"/>
          <w:b/>
          <w:sz w:val="30"/>
          <w:szCs w:val="30"/>
        </w:rPr>
        <w:t>2</w:t>
      </w:r>
    </w:p>
    <w:p w14:paraId="324ABE82" w14:textId="338534EB" w:rsidR="00DB03BE" w:rsidRPr="009830E1" w:rsidRDefault="00F654A7" w:rsidP="00466E1B">
      <w:pPr>
        <w:keepLines/>
        <w:spacing w:before="120" w:after="120"/>
        <w:outlineLvl w:val="0"/>
        <w:rPr>
          <w:rFonts w:asciiTheme="minorHAnsi" w:hAnsiTheme="minorHAnsi" w:cstheme="minorHAnsi"/>
          <w:b/>
          <w:caps/>
          <w:color w:val="000000"/>
          <w:sz w:val="28"/>
          <w:szCs w:val="28"/>
        </w:rPr>
      </w:pPr>
      <w:r w:rsidRPr="009830E1">
        <w:rPr>
          <w:rFonts w:asciiTheme="minorHAnsi" w:hAnsiTheme="minorHAnsi" w:cstheme="minorHAnsi"/>
          <w:b/>
          <w:caps/>
          <w:color w:val="000000"/>
          <w:sz w:val="28"/>
          <w:szCs w:val="28"/>
        </w:rPr>
        <w:t>THE CIRCULAR FLOW MODEL</w:t>
      </w:r>
    </w:p>
    <w:bookmarkEnd w:id="8"/>
    <w:p w14:paraId="31E478E1" w14:textId="5CAC3842" w:rsidR="00DB66AF" w:rsidRPr="003D2E91" w:rsidRDefault="00DB66AF" w:rsidP="00466E1B">
      <w:pPr>
        <w:keepLines/>
        <w:spacing w:before="120" w:after="120"/>
        <w:rPr>
          <w:rFonts w:asciiTheme="minorHAnsi" w:hAnsiTheme="minorHAnsi" w:cstheme="minorHAnsi"/>
        </w:rPr>
      </w:pPr>
      <w:r w:rsidRPr="003D2E91">
        <w:rPr>
          <w:rFonts w:asciiTheme="minorHAnsi" w:hAnsiTheme="minorHAnsi" w:cstheme="minorHAnsi"/>
        </w:rPr>
        <w:t xml:space="preserve">Economists often use </w:t>
      </w:r>
      <w:r w:rsidRPr="003D2E91">
        <w:rPr>
          <w:rFonts w:asciiTheme="minorHAnsi" w:hAnsiTheme="minorHAnsi" w:cstheme="minorHAnsi"/>
          <w:i/>
        </w:rPr>
        <w:t>models</w:t>
      </w:r>
      <w:r w:rsidRPr="003D2E91">
        <w:rPr>
          <w:rFonts w:asciiTheme="minorHAnsi" w:hAnsiTheme="minorHAnsi" w:cstheme="minorHAnsi"/>
        </w:rPr>
        <w:t xml:space="preserve"> to explain economic principles. A model is like a map of a concept. A </w:t>
      </w:r>
      <w:r w:rsidRPr="003D2E91">
        <w:rPr>
          <w:rFonts w:asciiTheme="minorHAnsi" w:hAnsiTheme="minorHAnsi" w:cstheme="minorHAnsi"/>
          <w:i/>
        </w:rPr>
        <w:t>road map</w:t>
      </w:r>
      <w:r w:rsidRPr="003D2E91">
        <w:rPr>
          <w:rFonts w:asciiTheme="minorHAnsi" w:hAnsiTheme="minorHAnsi" w:cstheme="minorHAnsi"/>
        </w:rPr>
        <w:t xml:space="preserve"> shows you the major highways and waterways, not every tree. An </w:t>
      </w:r>
      <w:r w:rsidRPr="003D2E91">
        <w:rPr>
          <w:rFonts w:asciiTheme="minorHAnsi" w:hAnsiTheme="minorHAnsi" w:cstheme="minorHAnsi"/>
          <w:i/>
        </w:rPr>
        <w:t xml:space="preserve">economic model </w:t>
      </w:r>
      <w:r w:rsidRPr="003D2E91">
        <w:rPr>
          <w:rFonts w:asciiTheme="minorHAnsi" w:hAnsiTheme="minorHAnsi" w:cstheme="minorHAnsi"/>
        </w:rPr>
        <w:t xml:space="preserve">presents an economic concept as a bare-bones “map,” containing only the major elements. </w:t>
      </w:r>
      <w:r w:rsidR="00344214" w:rsidRPr="003D2E91">
        <w:rPr>
          <w:rFonts w:asciiTheme="minorHAnsi" w:hAnsiTheme="minorHAnsi" w:cstheme="minorHAnsi"/>
        </w:rPr>
        <w:t>Thus,</w:t>
      </w:r>
      <w:r w:rsidRPr="003D2E91">
        <w:rPr>
          <w:rFonts w:asciiTheme="minorHAnsi" w:hAnsiTheme="minorHAnsi" w:cstheme="minorHAnsi"/>
        </w:rPr>
        <w:t xml:space="preserve"> a model does not contain all the detail and complexity of the concept, just the simplified major elements.</w:t>
      </w:r>
    </w:p>
    <w:p w14:paraId="24FE19C5" w14:textId="77777777" w:rsidR="00DB66AF" w:rsidRPr="003D2E91" w:rsidRDefault="00DB66AF" w:rsidP="00466E1B">
      <w:pPr>
        <w:keepLines/>
        <w:spacing w:before="120" w:after="120"/>
        <w:rPr>
          <w:rFonts w:asciiTheme="minorHAnsi" w:hAnsiTheme="minorHAnsi" w:cstheme="minorHAnsi"/>
        </w:rPr>
      </w:pPr>
      <w:r w:rsidRPr="003D2E91">
        <w:rPr>
          <w:rFonts w:asciiTheme="minorHAnsi" w:hAnsiTheme="minorHAnsi" w:cstheme="minorHAnsi"/>
        </w:rPr>
        <w:t xml:space="preserve">One such economic model is the Circular Flow Model, a simplified presentation of the basic transactions in a free-market economy. The two major elements are </w:t>
      </w:r>
      <w:r w:rsidRPr="003D2E91">
        <w:rPr>
          <w:rFonts w:asciiTheme="minorHAnsi" w:hAnsiTheme="minorHAnsi" w:cstheme="minorHAnsi"/>
          <w:b/>
        </w:rPr>
        <w:t>consumers</w:t>
      </w:r>
      <w:r w:rsidRPr="003D2E91">
        <w:rPr>
          <w:rFonts w:asciiTheme="minorHAnsi" w:hAnsiTheme="minorHAnsi" w:cstheme="minorHAnsi"/>
        </w:rPr>
        <w:t xml:space="preserve"> (presented in the model as </w:t>
      </w:r>
      <w:r w:rsidRPr="003D2E91">
        <w:rPr>
          <w:rFonts w:asciiTheme="minorHAnsi" w:hAnsiTheme="minorHAnsi" w:cstheme="minorHAnsi"/>
          <w:i/>
        </w:rPr>
        <w:t>households</w:t>
      </w:r>
      <w:r w:rsidRPr="003D2E91">
        <w:rPr>
          <w:rFonts w:asciiTheme="minorHAnsi" w:hAnsiTheme="minorHAnsi" w:cstheme="minorHAnsi"/>
        </w:rPr>
        <w:t xml:space="preserve">) and the </w:t>
      </w:r>
      <w:r w:rsidRPr="003D2E91">
        <w:rPr>
          <w:rFonts w:asciiTheme="minorHAnsi" w:hAnsiTheme="minorHAnsi" w:cstheme="minorHAnsi"/>
          <w:b/>
        </w:rPr>
        <w:t>businesses</w:t>
      </w:r>
      <w:r w:rsidRPr="003D2E91">
        <w:rPr>
          <w:rFonts w:asciiTheme="minorHAnsi" w:hAnsiTheme="minorHAnsi" w:cstheme="minorHAnsi"/>
        </w:rPr>
        <w:t xml:space="preserve"> that create goods and services.</w:t>
      </w:r>
    </w:p>
    <w:p w14:paraId="432F5FBA" w14:textId="5CB1567D" w:rsidR="00DB66AF" w:rsidRPr="003D2E91" w:rsidRDefault="00DB66AF" w:rsidP="00466E1B">
      <w:pPr>
        <w:keepLines/>
        <w:spacing w:before="120" w:after="120"/>
        <w:rPr>
          <w:rFonts w:asciiTheme="minorHAnsi" w:hAnsiTheme="minorHAnsi" w:cstheme="minorHAnsi"/>
        </w:rPr>
      </w:pPr>
      <w:r w:rsidRPr="003D2E91">
        <w:rPr>
          <w:rFonts w:asciiTheme="minorHAnsi" w:hAnsiTheme="minorHAnsi" w:cstheme="minorHAnsi"/>
        </w:rPr>
        <w:t xml:space="preserve">Each of the factors of production mentioned in the text has a price. To use </w:t>
      </w:r>
      <w:r w:rsidRPr="003D2E91">
        <w:rPr>
          <w:rFonts w:asciiTheme="minorHAnsi" w:hAnsiTheme="minorHAnsi" w:cstheme="minorHAnsi"/>
          <w:i/>
        </w:rPr>
        <w:t>land</w:t>
      </w:r>
      <w:r w:rsidRPr="003D2E91">
        <w:rPr>
          <w:rFonts w:asciiTheme="minorHAnsi" w:hAnsiTheme="minorHAnsi" w:cstheme="minorHAnsi"/>
        </w:rPr>
        <w:t xml:space="preserve">, a business must make rent or mortgage payments (simplified as </w:t>
      </w:r>
      <w:r w:rsidRPr="003D2E91">
        <w:rPr>
          <w:rFonts w:asciiTheme="minorHAnsi" w:hAnsiTheme="minorHAnsi" w:cstheme="minorHAnsi"/>
          <w:i/>
        </w:rPr>
        <w:t>rent</w:t>
      </w:r>
      <w:r w:rsidRPr="003D2E91">
        <w:rPr>
          <w:rFonts w:asciiTheme="minorHAnsi" w:hAnsiTheme="minorHAnsi" w:cstheme="minorHAnsi"/>
        </w:rPr>
        <w:t xml:space="preserve">). </w:t>
      </w:r>
      <w:r w:rsidRPr="003D2E91">
        <w:rPr>
          <w:rFonts w:asciiTheme="minorHAnsi" w:hAnsiTheme="minorHAnsi" w:cstheme="minorHAnsi"/>
          <w:i/>
        </w:rPr>
        <w:t>Labor</w:t>
      </w:r>
      <w:r w:rsidRPr="003D2E91">
        <w:rPr>
          <w:rFonts w:asciiTheme="minorHAnsi" w:hAnsiTheme="minorHAnsi" w:cstheme="minorHAnsi"/>
        </w:rPr>
        <w:t xml:space="preserve"> must be paid salary or </w:t>
      </w:r>
      <w:r w:rsidRPr="003D2E91">
        <w:rPr>
          <w:rFonts w:asciiTheme="minorHAnsi" w:hAnsiTheme="minorHAnsi" w:cstheme="minorHAnsi"/>
          <w:i/>
        </w:rPr>
        <w:t>wages</w:t>
      </w:r>
      <w:r w:rsidRPr="003D2E91">
        <w:rPr>
          <w:rFonts w:asciiTheme="minorHAnsi" w:hAnsiTheme="minorHAnsi" w:cstheme="minorHAnsi"/>
        </w:rPr>
        <w:t>. The buildings, equipment, production lines, and so on (</w:t>
      </w:r>
      <w:r w:rsidRPr="003D2E91">
        <w:rPr>
          <w:rFonts w:asciiTheme="minorHAnsi" w:hAnsiTheme="minorHAnsi" w:cstheme="minorHAnsi"/>
          <w:i/>
        </w:rPr>
        <w:t>capital</w:t>
      </w:r>
      <w:r w:rsidRPr="003D2E91">
        <w:rPr>
          <w:rFonts w:asciiTheme="minorHAnsi" w:hAnsiTheme="minorHAnsi" w:cstheme="minorHAnsi"/>
        </w:rPr>
        <w:t xml:space="preserve">) are financed by paying </w:t>
      </w:r>
      <w:r w:rsidRPr="003D2E91">
        <w:rPr>
          <w:rFonts w:asciiTheme="minorHAnsi" w:hAnsiTheme="minorHAnsi" w:cstheme="minorHAnsi"/>
          <w:i/>
        </w:rPr>
        <w:t>interest</w:t>
      </w:r>
      <w:r w:rsidRPr="003D2E91">
        <w:rPr>
          <w:rFonts w:asciiTheme="minorHAnsi" w:hAnsiTheme="minorHAnsi" w:cstheme="minorHAnsi"/>
        </w:rPr>
        <w:t xml:space="preserve">. Finally, the entrepreneur expects to earn a </w:t>
      </w:r>
      <w:r w:rsidRPr="003D2E91">
        <w:rPr>
          <w:rFonts w:asciiTheme="minorHAnsi" w:hAnsiTheme="minorHAnsi" w:cstheme="minorHAnsi"/>
          <w:i/>
        </w:rPr>
        <w:t>profit</w:t>
      </w:r>
      <w:r w:rsidRPr="003D2E91">
        <w:rPr>
          <w:rFonts w:asciiTheme="minorHAnsi" w:hAnsiTheme="minorHAnsi" w:cstheme="minorHAnsi"/>
        </w:rPr>
        <w:t xml:space="preserve"> from using </w:t>
      </w:r>
      <w:r w:rsidR="00AB0665">
        <w:rPr>
          <w:rFonts w:asciiTheme="minorHAnsi" w:hAnsiTheme="minorHAnsi" w:cstheme="minorHAnsi"/>
        </w:rPr>
        <w:t>their</w:t>
      </w:r>
      <w:r w:rsidRPr="003D2E91">
        <w:rPr>
          <w:rFonts w:asciiTheme="minorHAnsi" w:hAnsiTheme="minorHAnsi" w:cstheme="minorHAnsi"/>
        </w:rPr>
        <w:t xml:space="preserve"> </w:t>
      </w:r>
      <w:r w:rsidRPr="003D2E91">
        <w:rPr>
          <w:rFonts w:asciiTheme="minorHAnsi" w:hAnsiTheme="minorHAnsi" w:cstheme="minorHAnsi"/>
          <w:i/>
        </w:rPr>
        <w:t>entrepreneurship</w:t>
      </w:r>
      <w:r w:rsidRPr="003D2E91">
        <w:rPr>
          <w:rFonts w:asciiTheme="minorHAnsi" w:hAnsiTheme="minorHAnsi" w:cstheme="minorHAnsi"/>
        </w:rPr>
        <w:t xml:space="preserve">. However, this resource payment is not guaranteed. If costs exceed income, the business may suffer a </w:t>
      </w:r>
      <w:r w:rsidRPr="003D2E91">
        <w:rPr>
          <w:rFonts w:asciiTheme="minorHAnsi" w:hAnsiTheme="minorHAnsi" w:cstheme="minorHAnsi"/>
          <w:i/>
        </w:rPr>
        <w:t>loss</w:t>
      </w:r>
      <w:r w:rsidRPr="003D2E91">
        <w:rPr>
          <w:rFonts w:asciiTheme="minorHAnsi" w:hAnsiTheme="minorHAnsi" w:cstheme="minorHAnsi"/>
        </w:rPr>
        <w:t xml:space="preserve">. (Some newer versions of this model include </w:t>
      </w:r>
      <w:r w:rsidRPr="003D2E91">
        <w:rPr>
          <w:rFonts w:asciiTheme="minorHAnsi" w:hAnsiTheme="minorHAnsi" w:cstheme="minorHAnsi"/>
          <w:i/>
        </w:rPr>
        <w:t>knowledge</w:t>
      </w:r>
      <w:r w:rsidRPr="003D2E91">
        <w:rPr>
          <w:rFonts w:asciiTheme="minorHAnsi" w:hAnsiTheme="minorHAnsi" w:cstheme="minorHAnsi"/>
        </w:rPr>
        <w:t xml:space="preserve"> as a factor of production; older versions usually don’t.)</w:t>
      </w:r>
    </w:p>
    <w:p w14:paraId="0B782F27" w14:textId="77777777" w:rsidR="00DB66AF" w:rsidRPr="003D2E91" w:rsidRDefault="00DB66AF" w:rsidP="00466E1B">
      <w:pPr>
        <w:keepLines/>
        <w:spacing w:before="120" w:after="120"/>
        <w:rPr>
          <w:rFonts w:asciiTheme="minorHAnsi" w:hAnsiTheme="minorHAnsi" w:cstheme="minorHAnsi"/>
        </w:rPr>
      </w:pPr>
      <w:r w:rsidRPr="003D2E91">
        <w:rPr>
          <w:rFonts w:asciiTheme="minorHAnsi" w:hAnsiTheme="minorHAnsi" w:cstheme="minorHAnsi"/>
        </w:rPr>
        <w:t>Businesses demand resources in order to produce products and services. In a capitalist economy, the households own the factors of production and must be compensated. This income flows back into the households. The prices of resources are set by the interaction of supply and demand.</w:t>
      </w:r>
    </w:p>
    <w:p w14:paraId="1CB590B6" w14:textId="77777777" w:rsidR="00DB66AF" w:rsidRPr="003D2E91" w:rsidRDefault="00DB66AF" w:rsidP="00466E1B">
      <w:pPr>
        <w:keepLines/>
        <w:spacing w:before="120" w:after="120"/>
        <w:rPr>
          <w:rFonts w:asciiTheme="minorHAnsi" w:hAnsiTheme="minorHAnsi" w:cstheme="minorHAnsi"/>
        </w:rPr>
      </w:pPr>
      <w:r w:rsidRPr="003D2E91">
        <w:rPr>
          <w:rFonts w:asciiTheme="minorHAnsi" w:hAnsiTheme="minorHAnsi" w:cstheme="minorHAnsi"/>
        </w:rPr>
        <w:t>The goods and services that households demand are created by business. The consumers in these households use the income from their factors of production to purchase goods and services.</w:t>
      </w:r>
    </w:p>
    <w:p w14:paraId="7C7D49AA" w14:textId="34081EA0" w:rsidR="00DB66AF" w:rsidRPr="003D2E91" w:rsidRDefault="00DB66AF" w:rsidP="00466E1B">
      <w:pPr>
        <w:keepLines/>
        <w:spacing w:before="120" w:after="120"/>
        <w:rPr>
          <w:rFonts w:asciiTheme="minorHAnsi" w:hAnsiTheme="minorHAnsi" w:cstheme="minorHAnsi"/>
        </w:rPr>
      </w:pPr>
      <w:r w:rsidRPr="003D2E91">
        <w:rPr>
          <w:rFonts w:asciiTheme="minorHAnsi" w:hAnsiTheme="minorHAnsi" w:cstheme="minorHAnsi"/>
        </w:rPr>
        <w:t xml:space="preserve">Thus, business activity flows in a circle, which is illustrated by the Circular Flow Model. The market for resources is known as the </w:t>
      </w:r>
      <w:r w:rsidRPr="003D2E91">
        <w:rPr>
          <w:rFonts w:asciiTheme="minorHAnsi" w:hAnsiTheme="minorHAnsi" w:cstheme="minorHAnsi"/>
          <w:i/>
        </w:rPr>
        <w:t>resource market</w:t>
      </w:r>
      <w:r w:rsidRPr="003D2E91">
        <w:rPr>
          <w:rFonts w:asciiTheme="minorHAnsi" w:hAnsiTheme="minorHAnsi" w:cstheme="minorHAnsi"/>
        </w:rPr>
        <w:t xml:space="preserve">. The bottom flow is referred to as the </w:t>
      </w:r>
      <w:r w:rsidRPr="003D2E91">
        <w:rPr>
          <w:rFonts w:asciiTheme="minorHAnsi" w:hAnsiTheme="minorHAnsi" w:cstheme="minorHAnsi"/>
          <w:i/>
        </w:rPr>
        <w:t>product market.</w:t>
      </w:r>
      <w:r w:rsidRPr="003D2E91">
        <w:rPr>
          <w:rFonts w:asciiTheme="minorHAnsi" w:hAnsiTheme="minorHAnsi" w:cstheme="minorHAnsi"/>
        </w:rPr>
        <w:t xml:space="preserve"> </w:t>
      </w:r>
    </w:p>
    <w:p w14:paraId="6C9D19B5" w14:textId="04D7FF5F" w:rsidR="00344214" w:rsidRPr="009830E1" w:rsidRDefault="00DB66AF" w:rsidP="00466E1B">
      <w:pPr>
        <w:keepLines/>
        <w:spacing w:before="120" w:after="120"/>
        <w:rPr>
          <w:rFonts w:asciiTheme="minorHAnsi" w:eastAsia="Times New Roman" w:hAnsiTheme="minorHAnsi" w:cstheme="minorHAnsi"/>
          <w:b/>
          <w:color w:val="000000"/>
          <w:sz w:val="30"/>
          <w:szCs w:val="30"/>
        </w:rPr>
      </w:pPr>
      <w:r w:rsidRPr="003D2E91">
        <w:rPr>
          <w:rFonts w:asciiTheme="minorHAnsi" w:hAnsiTheme="minorHAnsi" w:cstheme="minorHAnsi"/>
        </w:rPr>
        <w:t xml:space="preserve">This is a simplified model of pure capitalism, and it ignores a major player—government. </w:t>
      </w:r>
      <w:r w:rsidR="003649D2" w:rsidRPr="00925D23">
        <w:rPr>
          <w:rFonts w:ascii="Calibri" w:hAnsi="Calibri" w:cs="Calibri"/>
          <w:color w:val="202124"/>
          <w:shd w:val="clear" w:color="auto" w:fill="FFFFFF"/>
        </w:rPr>
        <w:t xml:space="preserve">The </w:t>
      </w:r>
      <w:r w:rsidR="003649D2" w:rsidRPr="00F5104E">
        <w:rPr>
          <w:rFonts w:ascii="Calibri" w:hAnsi="Calibri" w:cs="Calibri"/>
          <w:color w:val="202124"/>
          <w:shd w:val="clear" w:color="auto" w:fill="FFFFFF"/>
        </w:rPr>
        <w:t>U</w:t>
      </w:r>
      <w:r w:rsidR="00842B69" w:rsidRPr="00F5104E">
        <w:rPr>
          <w:rFonts w:ascii="Calibri" w:hAnsi="Calibri" w:cs="Calibri"/>
          <w:color w:val="202124"/>
          <w:shd w:val="clear" w:color="auto" w:fill="FFFFFF"/>
        </w:rPr>
        <w:t>.</w:t>
      </w:r>
      <w:r w:rsidR="003649D2" w:rsidRPr="00F5104E">
        <w:rPr>
          <w:rFonts w:ascii="Calibri" w:hAnsi="Calibri" w:cs="Calibri"/>
          <w:color w:val="202124"/>
          <w:shd w:val="clear" w:color="auto" w:fill="FFFFFF"/>
        </w:rPr>
        <w:t>S</w:t>
      </w:r>
      <w:r w:rsidR="00842B69" w:rsidRPr="00F5104E">
        <w:rPr>
          <w:rFonts w:ascii="Calibri" w:hAnsi="Calibri" w:cs="Calibri"/>
          <w:color w:val="202124"/>
          <w:shd w:val="clear" w:color="auto" w:fill="FFFFFF"/>
        </w:rPr>
        <w:t>.</w:t>
      </w:r>
      <w:r w:rsidR="003649D2" w:rsidRPr="00925D23">
        <w:rPr>
          <w:rFonts w:ascii="Calibri" w:hAnsi="Calibri" w:cs="Calibri"/>
          <w:color w:val="202124"/>
          <w:shd w:val="clear" w:color="auto" w:fill="FFFFFF"/>
        </w:rPr>
        <w:t xml:space="preserve"> government</w:t>
      </w:r>
      <w:r w:rsidR="00F5104E">
        <w:rPr>
          <w:rFonts w:ascii="Calibri" w:hAnsi="Calibri" w:cs="Calibri"/>
          <w:color w:val="202124"/>
          <w:shd w:val="clear" w:color="auto" w:fill="FFFFFF"/>
        </w:rPr>
        <w:t>’</w:t>
      </w:r>
      <w:r w:rsidR="003649D2" w:rsidRPr="00925D23">
        <w:rPr>
          <w:rFonts w:ascii="Calibri" w:hAnsi="Calibri" w:cs="Calibri"/>
          <w:color w:val="202124"/>
          <w:shd w:val="clear" w:color="auto" w:fill="FFFFFF"/>
        </w:rPr>
        <w:t>s Bureau of Economic Analysis as of Q3 2023 estimates $10,007.7 billion in annual total government expenditure and $27,610.1 billion annual total GDP</w:t>
      </w:r>
      <w:r w:rsidR="00C31B31">
        <w:rPr>
          <w:rFonts w:ascii="Calibri" w:hAnsi="Calibri" w:cs="Calibri"/>
          <w:color w:val="202124"/>
          <w:shd w:val="clear" w:color="auto" w:fill="FFFFFF"/>
        </w:rPr>
        <w:t>,</w:t>
      </w:r>
      <w:r w:rsidR="003649D2" w:rsidRPr="00925D23">
        <w:rPr>
          <w:rFonts w:ascii="Calibri" w:hAnsi="Calibri" w:cs="Calibri"/>
          <w:color w:val="202124"/>
          <w:shd w:val="clear" w:color="auto" w:fill="FFFFFF"/>
        </w:rPr>
        <w:t xml:space="preserve"> which is</w:t>
      </w:r>
      <w:r w:rsidR="003459CC">
        <w:rPr>
          <w:rFonts w:ascii="Calibri" w:hAnsi="Calibri" w:cs="Calibri"/>
          <w:color w:val="202124"/>
          <w:shd w:val="clear" w:color="auto" w:fill="FFFFFF"/>
        </w:rPr>
        <w:t xml:space="preserve"> </w:t>
      </w:r>
      <w:r w:rsidR="003649D2" w:rsidRPr="00925D23">
        <w:rPr>
          <w:rFonts w:ascii="Calibri" w:hAnsi="Calibri" w:cs="Calibri"/>
          <w:color w:val="040C28"/>
        </w:rPr>
        <w:t>36.2</w:t>
      </w:r>
      <w:r w:rsidR="003649D2" w:rsidRPr="00331B16">
        <w:rPr>
          <w:rFonts w:ascii="Calibri" w:hAnsi="Calibri" w:cs="Calibri"/>
          <w:color w:val="040C28"/>
        </w:rPr>
        <w:t>%</w:t>
      </w:r>
      <w:r w:rsidR="003649D2" w:rsidRPr="00925D23">
        <w:rPr>
          <w:rFonts w:ascii="Calibri" w:hAnsi="Calibri" w:cs="Calibri"/>
          <w:color w:val="202124"/>
          <w:shd w:val="clear" w:color="auto" w:fill="FFFFFF"/>
        </w:rPr>
        <w:t>.</w:t>
      </w:r>
      <w:r w:rsidR="003649D2" w:rsidRPr="00925D23" w:rsidDel="003649D2">
        <w:rPr>
          <w:rFonts w:asciiTheme="minorHAnsi" w:hAnsiTheme="minorHAnsi" w:cstheme="minorHAnsi"/>
          <w:sz w:val="20"/>
          <w:szCs w:val="20"/>
        </w:rPr>
        <w:t xml:space="preserve"> </w:t>
      </w:r>
      <w:r w:rsidR="00344214" w:rsidRPr="009830E1">
        <w:rPr>
          <w:rFonts w:asciiTheme="minorHAnsi" w:hAnsiTheme="minorHAnsi" w:cstheme="minorHAnsi"/>
        </w:rPr>
        <w:br w:type="page"/>
      </w:r>
    </w:p>
    <w:p w14:paraId="5D271A65" w14:textId="7467BFFB" w:rsidR="0096527A" w:rsidRPr="009830E1" w:rsidRDefault="00A126AF" w:rsidP="0096527A">
      <w:pPr>
        <w:pStyle w:val="sectionheading1"/>
        <w:keepLines/>
        <w:rPr>
          <w:rFonts w:asciiTheme="minorHAnsi" w:hAnsiTheme="minorHAnsi" w:cstheme="minorHAnsi"/>
        </w:rPr>
      </w:pPr>
      <w:bookmarkStart w:id="10" w:name="_Hlk45723663"/>
      <w:r w:rsidRPr="009830E1">
        <w:rPr>
          <w:rFonts w:asciiTheme="minorHAnsi" w:hAnsiTheme="minorHAnsi" w:cstheme="minorHAnsi"/>
        </w:rPr>
        <w:t>L</w:t>
      </w:r>
      <w:r w:rsidR="0096527A" w:rsidRPr="009830E1">
        <w:rPr>
          <w:rFonts w:asciiTheme="minorHAnsi" w:hAnsiTheme="minorHAnsi" w:cstheme="minorHAnsi"/>
        </w:rPr>
        <w:t xml:space="preserve">ecture </w:t>
      </w:r>
      <w:r w:rsidRPr="009830E1">
        <w:rPr>
          <w:rFonts w:asciiTheme="minorHAnsi" w:hAnsiTheme="minorHAnsi" w:cstheme="minorHAnsi"/>
        </w:rPr>
        <w:t>E</w:t>
      </w:r>
      <w:r w:rsidR="0096527A" w:rsidRPr="009830E1">
        <w:rPr>
          <w:rFonts w:asciiTheme="minorHAnsi" w:hAnsiTheme="minorHAnsi" w:cstheme="minorHAnsi"/>
        </w:rPr>
        <w:t>nhancer 2-</w:t>
      </w:r>
      <w:r w:rsidR="0096527A">
        <w:rPr>
          <w:rFonts w:asciiTheme="minorHAnsi" w:hAnsiTheme="minorHAnsi" w:cstheme="minorHAnsi"/>
        </w:rPr>
        <w:t>3</w:t>
      </w:r>
    </w:p>
    <w:p w14:paraId="402C85AF" w14:textId="614A4876" w:rsidR="0096527A" w:rsidRPr="00CB3413" w:rsidRDefault="0096527A" w:rsidP="00466E1B">
      <w:pPr>
        <w:keepLines/>
        <w:spacing w:before="120" w:after="120"/>
        <w:rPr>
          <w:rFonts w:asciiTheme="minorHAnsi" w:hAnsiTheme="minorHAnsi" w:cstheme="minorHAnsi"/>
          <w:b/>
          <w:bCs/>
          <w:color w:val="7F4365"/>
          <w:sz w:val="28"/>
          <w:szCs w:val="28"/>
          <w:shd w:val="clear" w:color="auto" w:fill="FFFFFF"/>
        </w:rPr>
      </w:pPr>
      <w:r w:rsidRPr="00466E1B">
        <w:rPr>
          <w:rFonts w:asciiTheme="minorHAnsi" w:hAnsiTheme="minorHAnsi" w:cstheme="minorHAnsi"/>
          <w:b/>
          <w:bCs/>
          <w:sz w:val="28"/>
          <w:szCs w:val="28"/>
          <w:shd w:val="clear" w:color="auto" w:fill="FFFFFF"/>
        </w:rPr>
        <w:t>A</w:t>
      </w:r>
      <w:r w:rsidR="00D14285" w:rsidRPr="00466E1B">
        <w:rPr>
          <w:rFonts w:asciiTheme="minorHAnsi" w:hAnsiTheme="minorHAnsi" w:cstheme="minorHAnsi"/>
          <w:b/>
          <w:bCs/>
          <w:sz w:val="28"/>
          <w:szCs w:val="28"/>
          <w:shd w:val="clear" w:color="auto" w:fill="FFFFFF"/>
        </w:rPr>
        <w:t>MERICANS SPEND</w:t>
      </w:r>
      <w:r w:rsidR="00BF175B">
        <w:rPr>
          <w:rFonts w:asciiTheme="minorHAnsi" w:hAnsiTheme="minorHAnsi" w:cstheme="minorHAnsi"/>
          <w:b/>
          <w:bCs/>
          <w:sz w:val="28"/>
          <w:szCs w:val="28"/>
          <w:shd w:val="clear" w:color="auto" w:fill="FFFFFF"/>
        </w:rPr>
        <w:t xml:space="preserve"> </w:t>
      </w:r>
      <w:r w:rsidR="00D14285" w:rsidRPr="00466E1B">
        <w:rPr>
          <w:rFonts w:asciiTheme="minorHAnsi" w:hAnsiTheme="minorHAnsi" w:cstheme="minorHAnsi"/>
          <w:b/>
          <w:bCs/>
          <w:sz w:val="28"/>
          <w:szCs w:val="28"/>
          <w:shd w:val="clear" w:color="auto" w:fill="FFFFFF"/>
        </w:rPr>
        <w:t>MILLION</w:t>
      </w:r>
      <w:r w:rsidR="00BF175B">
        <w:rPr>
          <w:rFonts w:asciiTheme="minorHAnsi" w:hAnsiTheme="minorHAnsi" w:cstheme="minorHAnsi"/>
          <w:b/>
          <w:bCs/>
          <w:sz w:val="28"/>
          <w:szCs w:val="28"/>
          <w:shd w:val="clear" w:color="auto" w:fill="FFFFFF"/>
        </w:rPr>
        <w:t>S</w:t>
      </w:r>
      <w:r w:rsidR="00D14285" w:rsidRPr="00466E1B">
        <w:rPr>
          <w:rFonts w:asciiTheme="minorHAnsi" w:hAnsiTheme="minorHAnsi" w:cstheme="minorHAnsi"/>
          <w:b/>
          <w:bCs/>
          <w:sz w:val="28"/>
          <w:szCs w:val="28"/>
          <w:shd w:val="clear" w:color="auto" w:fill="FFFFFF"/>
        </w:rPr>
        <w:t xml:space="preserve"> ON</w:t>
      </w:r>
      <w:r w:rsidRPr="00466E1B">
        <w:rPr>
          <w:rFonts w:asciiTheme="minorHAnsi" w:hAnsiTheme="minorHAnsi" w:cstheme="minorHAnsi"/>
          <w:b/>
          <w:bCs/>
          <w:sz w:val="28"/>
          <w:szCs w:val="28"/>
          <w:shd w:val="clear" w:color="auto" w:fill="FFFFFF"/>
        </w:rPr>
        <w:t xml:space="preserve"> </w:t>
      </w:r>
      <w:r w:rsidR="001219F5">
        <w:rPr>
          <w:rFonts w:asciiTheme="minorHAnsi" w:hAnsiTheme="minorHAnsi" w:cstheme="minorHAnsi"/>
          <w:b/>
          <w:bCs/>
          <w:sz w:val="28"/>
          <w:szCs w:val="28"/>
          <w:shd w:val="clear" w:color="auto" w:fill="FFFFFF"/>
        </w:rPr>
        <w:t xml:space="preserve">THEIR PETS </w:t>
      </w:r>
    </w:p>
    <w:p w14:paraId="40C78DDF" w14:textId="377BD600" w:rsidR="0096527A" w:rsidRPr="00925D23" w:rsidRDefault="003649D2" w:rsidP="00466E1B">
      <w:pPr>
        <w:shd w:val="clear" w:color="auto" w:fill="FFFFFF"/>
        <w:spacing w:before="120" w:after="120"/>
        <w:rPr>
          <w:rFonts w:ascii="Calibri" w:eastAsia="Times New Roman" w:hAnsi="Calibri" w:cs="Calibri"/>
          <w:color w:val="000000"/>
        </w:rPr>
      </w:pPr>
      <w:r w:rsidRPr="00925D23">
        <w:rPr>
          <w:rFonts w:ascii="Calibri" w:hAnsi="Calibri" w:cs="Calibri"/>
          <w:color w:val="202124"/>
          <w:shd w:val="clear" w:color="auto" w:fill="FFFFFF"/>
        </w:rPr>
        <w:t>Halloween spending was expected to reach a record of</w:t>
      </w:r>
      <w:r w:rsidR="00A2512D">
        <w:rPr>
          <w:rFonts w:ascii="Calibri" w:hAnsi="Calibri" w:cs="Calibri"/>
          <w:color w:val="202124"/>
          <w:shd w:val="clear" w:color="auto" w:fill="FFFFFF"/>
        </w:rPr>
        <w:t xml:space="preserve"> </w:t>
      </w:r>
      <w:r w:rsidRPr="00925D23">
        <w:rPr>
          <w:rFonts w:ascii="Calibri" w:hAnsi="Calibri" w:cs="Calibri"/>
          <w:color w:val="040C28"/>
        </w:rPr>
        <w:t>$12.2 billion</w:t>
      </w:r>
      <w:r w:rsidR="006050D5">
        <w:rPr>
          <w:rFonts w:ascii="Calibri" w:hAnsi="Calibri" w:cs="Calibri"/>
          <w:color w:val="202124"/>
          <w:shd w:val="clear" w:color="auto" w:fill="FFFFFF"/>
        </w:rPr>
        <w:t xml:space="preserve"> </w:t>
      </w:r>
      <w:r w:rsidRPr="00925D23">
        <w:rPr>
          <w:rFonts w:ascii="Calibri" w:hAnsi="Calibri" w:cs="Calibri"/>
          <w:color w:val="202124"/>
          <w:shd w:val="clear" w:color="auto" w:fill="FFFFFF"/>
        </w:rPr>
        <w:t>in 2023, surpassing 2022’s $10.6 billion, according to a survey by the</w:t>
      </w:r>
      <w:r w:rsidR="00A2512D">
        <w:rPr>
          <w:rFonts w:ascii="Calibri" w:hAnsi="Calibri" w:cs="Calibri"/>
          <w:color w:val="202124"/>
          <w:shd w:val="clear" w:color="auto" w:fill="FFFFFF"/>
        </w:rPr>
        <w:t xml:space="preserve"> </w:t>
      </w:r>
      <w:r w:rsidRPr="00925D23">
        <w:rPr>
          <w:rStyle w:val="jpfdse"/>
          <w:rFonts w:ascii="Calibri" w:hAnsi="Calibri" w:cs="Calibri"/>
          <w:color w:val="202124"/>
          <w:shd w:val="clear" w:color="auto" w:fill="FFFFFF"/>
        </w:rPr>
        <w:t>National Retail Federation</w:t>
      </w:r>
      <w:r w:rsidR="007B5CB4">
        <w:rPr>
          <w:rStyle w:val="jpfdse"/>
          <w:rFonts w:ascii="Calibri" w:hAnsi="Calibri" w:cs="Calibri"/>
          <w:color w:val="202124"/>
          <w:shd w:val="clear" w:color="auto" w:fill="FFFFFF"/>
        </w:rPr>
        <w:t xml:space="preserve"> (NRF)</w:t>
      </w:r>
      <w:r w:rsidRPr="00925D23">
        <w:rPr>
          <w:rStyle w:val="jpfdse"/>
          <w:rFonts w:ascii="Calibri" w:hAnsi="Calibri" w:cs="Calibri"/>
          <w:color w:val="202124"/>
          <w:shd w:val="clear" w:color="auto" w:fill="FFFFFF"/>
        </w:rPr>
        <w:t>.</w:t>
      </w:r>
      <w:r w:rsidR="0096527A" w:rsidRPr="00925D23">
        <w:rPr>
          <w:rFonts w:ascii="Calibri" w:eastAsia="Times New Roman" w:hAnsi="Calibri" w:cs="Calibri"/>
          <w:color w:val="000000"/>
        </w:rPr>
        <w:t xml:space="preserve"> </w:t>
      </w:r>
      <w:r w:rsidR="00BF175B">
        <w:rPr>
          <w:rFonts w:ascii="Calibri" w:eastAsia="Times New Roman" w:hAnsi="Calibri" w:cs="Calibri"/>
          <w:color w:val="000000"/>
        </w:rPr>
        <w:t>T</w:t>
      </w:r>
      <w:r w:rsidRPr="00925D23">
        <w:rPr>
          <w:rFonts w:ascii="Calibri" w:eastAsia="Times New Roman" w:hAnsi="Calibri" w:cs="Calibri"/>
          <w:color w:val="000000"/>
        </w:rPr>
        <w:t>his includes spending</w:t>
      </w:r>
      <w:r w:rsidR="0096527A" w:rsidRPr="00925D23">
        <w:rPr>
          <w:rFonts w:ascii="Calibri" w:eastAsia="Times New Roman" w:hAnsi="Calibri" w:cs="Calibri"/>
          <w:color w:val="000000"/>
        </w:rPr>
        <w:t xml:space="preserve"> on outfits meant for kids and adults</w:t>
      </w:r>
      <w:r w:rsidRPr="00925D23">
        <w:rPr>
          <w:rFonts w:ascii="Calibri" w:eastAsia="Times New Roman" w:hAnsi="Calibri" w:cs="Calibri"/>
          <w:color w:val="000000"/>
        </w:rPr>
        <w:t xml:space="preserve"> and</w:t>
      </w:r>
      <w:r w:rsidR="0096527A" w:rsidRPr="00925D23">
        <w:rPr>
          <w:rFonts w:ascii="Calibri" w:eastAsia="Times New Roman" w:hAnsi="Calibri" w:cs="Calibri"/>
          <w:color w:val="000000"/>
        </w:rPr>
        <w:t xml:space="preserve"> on costumes for their pets. </w:t>
      </w:r>
      <w:r w:rsidR="006D7BB3">
        <w:rPr>
          <w:rFonts w:ascii="Calibri" w:hAnsi="Calibri" w:cs="Calibri"/>
          <w:color w:val="202124"/>
          <w:shd w:val="clear" w:color="auto" w:fill="FFFFFF"/>
        </w:rPr>
        <w:t>A</w:t>
      </w:r>
      <w:r w:rsidRPr="00925D23">
        <w:rPr>
          <w:rFonts w:ascii="Calibri" w:hAnsi="Calibri" w:cs="Calibri"/>
          <w:color w:val="202124"/>
          <w:shd w:val="clear" w:color="auto" w:fill="FFFFFF"/>
        </w:rPr>
        <w:t xml:space="preserve"> 2022 PetSmart national survey determined that</w:t>
      </w:r>
      <w:r w:rsidR="006050D5">
        <w:rPr>
          <w:rFonts w:ascii="Calibri" w:hAnsi="Calibri" w:cs="Calibri"/>
          <w:color w:val="202124"/>
          <w:shd w:val="clear" w:color="auto" w:fill="FFFFFF"/>
        </w:rPr>
        <w:t xml:space="preserve"> </w:t>
      </w:r>
      <w:r w:rsidRPr="00925D23">
        <w:rPr>
          <w:rFonts w:ascii="Calibri" w:hAnsi="Calibri" w:cs="Calibri"/>
          <w:color w:val="040C28"/>
        </w:rPr>
        <w:t>more than 75</w:t>
      </w:r>
      <w:r w:rsidR="006050D5">
        <w:rPr>
          <w:rFonts w:ascii="Calibri" w:hAnsi="Calibri" w:cs="Calibri"/>
          <w:color w:val="040C28"/>
        </w:rPr>
        <w:t>%</w:t>
      </w:r>
      <w:r w:rsidR="006050D5">
        <w:rPr>
          <w:rFonts w:ascii="Calibri" w:hAnsi="Calibri" w:cs="Calibri"/>
          <w:color w:val="202124"/>
          <w:shd w:val="clear" w:color="auto" w:fill="FFFFFF"/>
        </w:rPr>
        <w:t xml:space="preserve"> </w:t>
      </w:r>
      <w:r w:rsidRPr="00925D23">
        <w:rPr>
          <w:rFonts w:ascii="Calibri" w:hAnsi="Calibri" w:cs="Calibri"/>
          <w:color w:val="202124"/>
          <w:shd w:val="clear" w:color="auto" w:fill="FFFFFF"/>
        </w:rPr>
        <w:t>of pet parents dressed their pets up for Halloween and other fall occasions.</w:t>
      </w:r>
    </w:p>
    <w:p w14:paraId="429A72E9" w14:textId="1B60EDD8" w:rsidR="0096527A" w:rsidRPr="00CB3413" w:rsidRDefault="0096527A" w:rsidP="00466E1B">
      <w:pPr>
        <w:shd w:val="clear" w:color="auto" w:fill="FFFFFF"/>
        <w:spacing w:before="120" w:after="120"/>
        <w:rPr>
          <w:rFonts w:asciiTheme="minorHAnsi" w:eastAsia="Times New Roman" w:hAnsiTheme="minorHAnsi" w:cstheme="minorHAnsi"/>
          <w:color w:val="000000"/>
        </w:rPr>
      </w:pPr>
      <w:r w:rsidRPr="00CB3413">
        <w:rPr>
          <w:rFonts w:asciiTheme="minorHAnsi" w:eastAsia="Times New Roman" w:hAnsiTheme="minorHAnsi" w:cstheme="minorHAnsi"/>
          <w:color w:val="000000"/>
        </w:rPr>
        <w:t xml:space="preserve">Retail experts say the popularity of pet costumes is part of a larger trend where consumers are spending more on their pets than ever before. In fact, the American Pet Products Association (APPA) claims that </w:t>
      </w:r>
      <w:r w:rsidR="006D7BB3">
        <w:rPr>
          <w:rFonts w:asciiTheme="minorHAnsi" w:eastAsia="Times New Roman" w:hAnsiTheme="minorHAnsi" w:cstheme="minorHAnsi"/>
          <w:color w:val="000000"/>
        </w:rPr>
        <w:t xml:space="preserve">in 2022, </w:t>
      </w:r>
      <w:r w:rsidRPr="00CB3413">
        <w:rPr>
          <w:rFonts w:asciiTheme="minorHAnsi" w:eastAsia="Times New Roman" w:hAnsiTheme="minorHAnsi" w:cstheme="minorHAnsi"/>
          <w:color w:val="000000"/>
        </w:rPr>
        <w:t>people spent $</w:t>
      </w:r>
      <w:r w:rsidR="006D7BB3">
        <w:rPr>
          <w:rFonts w:asciiTheme="minorHAnsi" w:eastAsia="Times New Roman" w:hAnsiTheme="minorHAnsi" w:cstheme="minorHAnsi"/>
          <w:color w:val="000000"/>
        </w:rPr>
        <w:t>136.8</w:t>
      </w:r>
      <w:r w:rsidRPr="00CB3413">
        <w:rPr>
          <w:rFonts w:asciiTheme="minorHAnsi" w:eastAsia="Times New Roman" w:hAnsiTheme="minorHAnsi" w:cstheme="minorHAnsi"/>
          <w:color w:val="000000"/>
        </w:rPr>
        <w:t xml:space="preserve"> billion on pet</w:t>
      </w:r>
      <w:r w:rsidR="006D7BB3">
        <w:rPr>
          <w:rFonts w:asciiTheme="minorHAnsi" w:eastAsia="Times New Roman" w:hAnsiTheme="minorHAnsi" w:cstheme="minorHAnsi"/>
          <w:color w:val="000000"/>
        </w:rPr>
        <w:t xml:space="preserve">s, including </w:t>
      </w:r>
      <w:r w:rsidR="00221521">
        <w:rPr>
          <w:rFonts w:asciiTheme="minorHAnsi" w:eastAsia="Times New Roman" w:hAnsiTheme="minorHAnsi" w:cstheme="minorHAnsi"/>
          <w:color w:val="000000"/>
        </w:rPr>
        <w:t>$58.1 billion on food and treats and $31</w:t>
      </w:r>
      <w:r w:rsidR="001219F5">
        <w:rPr>
          <w:rFonts w:asciiTheme="minorHAnsi" w:eastAsia="Times New Roman" w:hAnsiTheme="minorHAnsi" w:cstheme="minorHAnsi"/>
          <w:color w:val="000000"/>
        </w:rPr>
        <w:t>.</w:t>
      </w:r>
      <w:r w:rsidR="00221521">
        <w:rPr>
          <w:rFonts w:asciiTheme="minorHAnsi" w:eastAsia="Times New Roman" w:hAnsiTheme="minorHAnsi" w:cstheme="minorHAnsi"/>
          <w:color w:val="000000"/>
        </w:rPr>
        <w:t>5 billion on supplies and OTC medicine</w:t>
      </w:r>
      <w:r w:rsidRPr="00CB3413">
        <w:rPr>
          <w:rFonts w:asciiTheme="minorHAnsi" w:eastAsia="Times New Roman" w:hAnsiTheme="minorHAnsi" w:cstheme="minorHAnsi"/>
          <w:color w:val="000000"/>
        </w:rPr>
        <w:t>. “Today more than ever, pet owners view their pets as irreplaceable members of their families and lives,” said APPA president and CEO Bob Vetere. “It’s clear that giving pets the best lives possible is still a top priority for pet owners, and they’re willing to spend more on the quality products and services they consume if it means more quality time with their beloved companions.”</w:t>
      </w:r>
    </w:p>
    <w:p w14:paraId="3A3738C0" w14:textId="5EC1D635" w:rsidR="0096527A" w:rsidRPr="00CB3413" w:rsidRDefault="0096527A" w:rsidP="00466E1B">
      <w:pPr>
        <w:shd w:val="clear" w:color="auto" w:fill="FFFFFF"/>
        <w:spacing w:before="120" w:after="120"/>
        <w:rPr>
          <w:rFonts w:asciiTheme="minorHAnsi" w:eastAsia="Times New Roman" w:hAnsiTheme="minorHAnsi" w:cstheme="minorHAnsi"/>
          <w:color w:val="000000"/>
        </w:rPr>
      </w:pPr>
      <w:r w:rsidRPr="00CB3413">
        <w:rPr>
          <w:rFonts w:asciiTheme="minorHAnsi" w:eastAsia="Times New Roman" w:hAnsiTheme="minorHAnsi" w:cstheme="minorHAnsi"/>
          <w:color w:val="000000"/>
        </w:rPr>
        <w:t xml:space="preserve">Of course, analysts also credit the power of social media with popularizing pet costumes. For example, an Instagrammer in Hong Kong posted a video of </w:t>
      </w:r>
      <w:r w:rsidR="00556FE5">
        <w:rPr>
          <w:rFonts w:asciiTheme="minorHAnsi" w:eastAsia="Times New Roman" w:hAnsiTheme="minorHAnsi" w:cstheme="minorHAnsi"/>
          <w:color w:val="000000"/>
        </w:rPr>
        <w:t>t</w:t>
      </w:r>
      <w:r w:rsidRPr="00EF5A1E">
        <w:rPr>
          <w:rFonts w:asciiTheme="minorHAnsi" w:eastAsia="Times New Roman" w:hAnsiTheme="minorHAnsi" w:cstheme="minorHAnsi"/>
          <w:color w:val="000000"/>
        </w:rPr>
        <w:t>he</w:t>
      </w:r>
      <w:r w:rsidR="00556FE5" w:rsidRPr="00E42067">
        <w:rPr>
          <w:rFonts w:asciiTheme="minorHAnsi" w:eastAsia="Times New Roman" w:hAnsiTheme="minorHAnsi" w:cstheme="minorHAnsi"/>
          <w:color w:val="000000"/>
        </w:rPr>
        <w:t>i</w:t>
      </w:r>
      <w:r w:rsidRPr="00EF5A1E">
        <w:rPr>
          <w:rFonts w:asciiTheme="minorHAnsi" w:eastAsia="Times New Roman" w:hAnsiTheme="minorHAnsi" w:cstheme="minorHAnsi"/>
          <w:color w:val="000000"/>
        </w:rPr>
        <w:t>r</w:t>
      </w:r>
      <w:r w:rsidRPr="00CB3413">
        <w:rPr>
          <w:rFonts w:asciiTheme="minorHAnsi" w:eastAsia="Times New Roman" w:hAnsiTheme="minorHAnsi" w:cstheme="minorHAnsi"/>
          <w:color w:val="000000"/>
        </w:rPr>
        <w:t xml:space="preserve"> French bulldog trotting about in a Chucky (the evil doll) costume. The clip went viral on </w:t>
      </w:r>
      <w:r w:rsidR="007B5CB4">
        <w:rPr>
          <w:rFonts w:asciiTheme="minorHAnsi" w:eastAsia="Times New Roman" w:hAnsiTheme="minorHAnsi" w:cstheme="minorHAnsi"/>
          <w:color w:val="000000"/>
        </w:rPr>
        <w:t xml:space="preserve">X (formerly </w:t>
      </w:r>
      <w:r w:rsidRPr="00CB3413">
        <w:rPr>
          <w:rFonts w:asciiTheme="minorHAnsi" w:eastAsia="Times New Roman" w:hAnsiTheme="minorHAnsi" w:cstheme="minorHAnsi"/>
          <w:color w:val="000000"/>
        </w:rPr>
        <w:t>Twitter</w:t>
      </w:r>
      <w:r w:rsidR="007B5CB4">
        <w:rPr>
          <w:rFonts w:asciiTheme="minorHAnsi" w:eastAsia="Times New Roman" w:hAnsiTheme="minorHAnsi" w:cstheme="minorHAnsi"/>
          <w:color w:val="000000"/>
        </w:rPr>
        <w:t>)</w:t>
      </w:r>
      <w:r w:rsidRPr="00CB3413">
        <w:rPr>
          <w:rFonts w:asciiTheme="minorHAnsi" w:eastAsia="Times New Roman" w:hAnsiTheme="minorHAnsi" w:cstheme="minorHAnsi"/>
          <w:color w:val="000000"/>
        </w:rPr>
        <w:t xml:space="preserve"> as both celebrities and regular users shared it far and wide. Not only did the outfit become the most-searched pet costume on Google, it sold out on Party City’s website. “Spending hasn’t changed much over the past few years, but we are seeing a noticeable increase in consumers whose Halloween purchases are inspired by their friends, neighbors and even celebrities on social media,” said Matthew Shay, president and CEO of the NRF.</w:t>
      </w:r>
    </w:p>
    <w:p w14:paraId="66AC4341" w14:textId="77777777" w:rsidR="0096527A" w:rsidRDefault="0096527A">
      <w:pPr>
        <w:spacing w:after="200" w:line="276" w:lineRule="auto"/>
        <w:rPr>
          <w:rFonts w:asciiTheme="minorHAnsi" w:eastAsia="Times New Roman" w:hAnsiTheme="minorHAnsi" w:cstheme="minorHAnsi"/>
          <w:b/>
          <w:color w:val="000000"/>
          <w:sz w:val="30"/>
          <w:szCs w:val="30"/>
        </w:rPr>
      </w:pPr>
      <w:r>
        <w:rPr>
          <w:rFonts w:asciiTheme="minorHAnsi" w:hAnsiTheme="minorHAnsi" w:cstheme="minorHAnsi"/>
        </w:rPr>
        <w:br w:type="page"/>
      </w:r>
    </w:p>
    <w:p w14:paraId="0E783B0D" w14:textId="5FB7A6A4" w:rsidR="006E6987" w:rsidRPr="009830E1" w:rsidRDefault="00B66D78" w:rsidP="006E6987">
      <w:pPr>
        <w:pStyle w:val="sectionheading1"/>
        <w:keepLines/>
        <w:rPr>
          <w:rFonts w:asciiTheme="minorHAnsi" w:hAnsiTheme="minorHAnsi" w:cstheme="minorHAnsi"/>
        </w:rPr>
      </w:pPr>
      <w:r w:rsidRPr="009830E1">
        <w:rPr>
          <w:rFonts w:asciiTheme="minorHAnsi" w:hAnsiTheme="minorHAnsi" w:cstheme="minorHAnsi"/>
        </w:rPr>
        <w:t>L</w:t>
      </w:r>
      <w:r w:rsidR="006E6987" w:rsidRPr="009830E1">
        <w:rPr>
          <w:rFonts w:asciiTheme="minorHAnsi" w:hAnsiTheme="minorHAnsi" w:cstheme="minorHAnsi"/>
        </w:rPr>
        <w:t xml:space="preserve">ecture </w:t>
      </w:r>
      <w:r w:rsidRPr="009830E1">
        <w:rPr>
          <w:rFonts w:asciiTheme="minorHAnsi" w:hAnsiTheme="minorHAnsi" w:cstheme="minorHAnsi"/>
        </w:rPr>
        <w:t>E</w:t>
      </w:r>
      <w:r w:rsidR="006E6987" w:rsidRPr="009830E1">
        <w:rPr>
          <w:rFonts w:asciiTheme="minorHAnsi" w:hAnsiTheme="minorHAnsi" w:cstheme="minorHAnsi"/>
        </w:rPr>
        <w:t>nhancer 2-</w:t>
      </w:r>
      <w:bookmarkStart w:id="11" w:name="LectureLink5"/>
      <w:bookmarkEnd w:id="11"/>
      <w:r w:rsidR="006E6987" w:rsidRPr="009830E1">
        <w:rPr>
          <w:rFonts w:asciiTheme="minorHAnsi" w:hAnsiTheme="minorHAnsi" w:cstheme="minorHAnsi"/>
        </w:rPr>
        <w:t>4</w:t>
      </w:r>
    </w:p>
    <w:p w14:paraId="357E11FA" w14:textId="77777777" w:rsidR="006E6987" w:rsidRPr="009830E1" w:rsidRDefault="006E6987" w:rsidP="00466E1B">
      <w:pPr>
        <w:keepLines/>
        <w:spacing w:before="120" w:after="120"/>
        <w:outlineLvl w:val="0"/>
        <w:rPr>
          <w:rFonts w:asciiTheme="minorHAnsi" w:hAnsiTheme="minorHAnsi" w:cstheme="minorHAnsi"/>
          <w:b/>
          <w:caps/>
          <w:color w:val="000000"/>
          <w:sz w:val="28"/>
          <w:szCs w:val="28"/>
        </w:rPr>
      </w:pPr>
      <w:r w:rsidRPr="009830E1">
        <w:rPr>
          <w:rFonts w:asciiTheme="minorHAnsi" w:hAnsiTheme="minorHAnsi" w:cstheme="minorHAnsi"/>
          <w:b/>
          <w:caps/>
          <w:color w:val="000000"/>
          <w:sz w:val="28"/>
          <w:szCs w:val="28"/>
        </w:rPr>
        <w:t>HOW ACCURATE IS THE GDP?</w:t>
      </w:r>
    </w:p>
    <w:bookmarkEnd w:id="10"/>
    <w:p w14:paraId="316B04E1" w14:textId="38239C4B" w:rsidR="006E6987" w:rsidRPr="003D2E91" w:rsidRDefault="006E6987" w:rsidP="00466E1B">
      <w:pPr>
        <w:spacing w:before="120" w:after="120"/>
        <w:rPr>
          <w:rFonts w:asciiTheme="minorHAnsi" w:hAnsiTheme="minorHAnsi" w:cstheme="minorHAnsi"/>
        </w:rPr>
      </w:pPr>
      <w:r w:rsidRPr="003D2E91">
        <w:rPr>
          <w:rFonts w:asciiTheme="minorHAnsi" w:hAnsiTheme="minorHAnsi" w:cstheme="minorHAnsi"/>
        </w:rPr>
        <w:t>In today’s modern economy, statistics are supreme. GDP, unemployment</w:t>
      </w:r>
      <w:r w:rsidR="00842B69">
        <w:rPr>
          <w:rFonts w:asciiTheme="minorHAnsi" w:hAnsiTheme="minorHAnsi" w:cstheme="minorHAnsi"/>
        </w:rPr>
        <w:t>,</w:t>
      </w:r>
      <w:r w:rsidRPr="003D2E91">
        <w:rPr>
          <w:rFonts w:asciiTheme="minorHAnsi" w:hAnsiTheme="minorHAnsi" w:cstheme="minorHAnsi"/>
        </w:rPr>
        <w:t xml:space="preserve"> and interest rates all play dominant roles in the allocation of the government’s budget. No spending bill can hope to pass into law without a battery of statistics and figures charting how such legislation will benefit the country. But just how accurately do those numbers reflect the world we live in? </w:t>
      </w:r>
    </w:p>
    <w:p w14:paraId="71A6F577" w14:textId="3DEE89DE" w:rsidR="006E6987" w:rsidRPr="003D2E91" w:rsidRDefault="006E6987" w:rsidP="00466E1B">
      <w:pPr>
        <w:spacing w:before="120" w:after="120"/>
        <w:rPr>
          <w:rFonts w:asciiTheme="minorHAnsi" w:hAnsiTheme="minorHAnsi" w:cstheme="minorHAnsi"/>
        </w:rPr>
      </w:pPr>
      <w:r w:rsidRPr="003D2E91">
        <w:rPr>
          <w:rFonts w:asciiTheme="minorHAnsi" w:hAnsiTheme="minorHAnsi" w:cstheme="minorHAnsi"/>
        </w:rPr>
        <w:t xml:space="preserve">Take GDP, for instance. The famous figure has only been reliably collected in the </w:t>
      </w:r>
      <w:r w:rsidR="00151AA8" w:rsidRPr="00151AA8">
        <w:rPr>
          <w:rFonts w:asciiTheme="minorHAnsi" w:hAnsiTheme="minorHAnsi" w:cstheme="minorHAnsi"/>
        </w:rPr>
        <w:t>United States</w:t>
      </w:r>
      <w:r w:rsidRPr="003D2E91">
        <w:rPr>
          <w:rFonts w:asciiTheme="minorHAnsi" w:hAnsiTheme="minorHAnsi" w:cstheme="minorHAnsi"/>
        </w:rPr>
        <w:t xml:space="preserve"> since the 1930s and didn’t become the primary indicator of the nation’s economic health until 1991. Yet despite such a short history, economists and legislators treat GDPs of any stripe with devotion. For instance, global financial markets went into uproar when China reported its GDP at 7.7</w:t>
      </w:r>
      <w:r w:rsidR="00292B31">
        <w:rPr>
          <w:rFonts w:asciiTheme="minorHAnsi" w:hAnsiTheme="minorHAnsi" w:cstheme="minorHAnsi"/>
        </w:rPr>
        <w:t>%</w:t>
      </w:r>
      <w:r w:rsidRPr="003D2E91">
        <w:rPr>
          <w:rFonts w:asciiTheme="minorHAnsi" w:hAnsiTheme="minorHAnsi" w:cstheme="minorHAnsi"/>
        </w:rPr>
        <w:t xml:space="preserve"> rather than the expected 8</w:t>
      </w:r>
      <w:r w:rsidR="005F0D38">
        <w:rPr>
          <w:rFonts w:asciiTheme="minorHAnsi" w:hAnsiTheme="minorHAnsi" w:cstheme="minorHAnsi"/>
        </w:rPr>
        <w:t>%</w:t>
      </w:r>
      <w:r w:rsidRPr="003D2E91">
        <w:rPr>
          <w:rFonts w:asciiTheme="minorHAnsi" w:hAnsiTheme="minorHAnsi" w:cstheme="minorHAnsi"/>
        </w:rPr>
        <w:t>. That missing 0.3</w:t>
      </w:r>
      <w:r w:rsidR="00C81D1D">
        <w:rPr>
          <w:rFonts w:asciiTheme="minorHAnsi" w:hAnsiTheme="minorHAnsi" w:cstheme="minorHAnsi"/>
        </w:rPr>
        <w:t>%</w:t>
      </w:r>
      <w:r w:rsidRPr="003D2E91">
        <w:rPr>
          <w:rFonts w:asciiTheme="minorHAnsi" w:hAnsiTheme="minorHAnsi" w:cstheme="minorHAnsi"/>
        </w:rPr>
        <w:t xml:space="preserve"> may seem negligible, but it was enough to ruffle the feathers of analysts across the world who now had to readjust their projections. But if the accuracy of the </w:t>
      </w:r>
      <w:r w:rsidRPr="00F20B6B">
        <w:rPr>
          <w:rFonts w:asciiTheme="minorHAnsi" w:hAnsiTheme="minorHAnsi" w:cstheme="minorHAnsi"/>
        </w:rPr>
        <w:t>U.S.</w:t>
      </w:r>
      <w:r w:rsidRPr="003D2E91">
        <w:rPr>
          <w:rFonts w:asciiTheme="minorHAnsi" w:hAnsiTheme="minorHAnsi" w:cstheme="minorHAnsi"/>
        </w:rPr>
        <w:t xml:space="preserve">’s GDP is merely suspect, China’s is outright unreliable. Only gathered for less than 20 years, the Chinese GDP fails to account for many key factors, such as the political pressure of its </w:t>
      </w:r>
      <w:r w:rsidR="00C949E0">
        <w:rPr>
          <w:rFonts w:asciiTheme="minorHAnsi" w:hAnsiTheme="minorHAnsi" w:cstheme="minorHAnsi"/>
        </w:rPr>
        <w:t>5</w:t>
      </w:r>
      <w:r w:rsidRPr="003D2E91">
        <w:rPr>
          <w:rFonts w:asciiTheme="minorHAnsi" w:hAnsiTheme="minorHAnsi" w:cstheme="minorHAnsi"/>
        </w:rPr>
        <w:t>-year plans or the enormous private loan industry.</w:t>
      </w:r>
    </w:p>
    <w:p w14:paraId="1C432013" w14:textId="515F43A9" w:rsidR="006E6987" w:rsidRPr="003D2E91" w:rsidRDefault="006E6987" w:rsidP="00466E1B">
      <w:pPr>
        <w:spacing w:before="120" w:after="120"/>
        <w:rPr>
          <w:rFonts w:asciiTheme="minorHAnsi" w:eastAsia="Times New Roman" w:hAnsiTheme="minorHAnsi" w:cstheme="minorHAnsi"/>
          <w:b/>
          <w:color w:val="000000"/>
        </w:rPr>
      </w:pPr>
      <w:r w:rsidRPr="003D2E91">
        <w:rPr>
          <w:rFonts w:asciiTheme="minorHAnsi" w:hAnsiTheme="minorHAnsi" w:cstheme="minorHAnsi"/>
        </w:rPr>
        <w:t>Other figures present similar problems. In trade stat terms, every time an iPhone leaves a Chinese factory and lands on American shores, $200 is added to our trade deficit with China. In reality, though, the components of that same iPhone have been produced all over the world, not just China. A more accurate figure would take all those other manufacturers into account and ascribe value accordingly. Instead, current guidelines grant sole credit to the country where the product is “assembled.” Ultimately, statistical hiccups like this demonstrate just how much the world has changed since these figures became prominent. Decades ago, it was safe to assume that a product was fully assembled in one place. That is simply not the case today as complex supply chains send items crisscrossing around the world. So while statistics like these no doubt provide relevant information, the conclusions they reach are perhaps not so concrete as to justify basing entire economies around their slight shifts in value.</w:t>
      </w:r>
      <w:r w:rsidRPr="003D2E91">
        <w:rPr>
          <w:rFonts w:asciiTheme="minorHAnsi" w:hAnsiTheme="minorHAnsi" w:cstheme="minorHAnsi"/>
        </w:rPr>
        <w:br w:type="page"/>
      </w:r>
    </w:p>
    <w:p w14:paraId="370F165C" w14:textId="18CAB27C" w:rsidR="00C042D5" w:rsidRPr="009830E1" w:rsidRDefault="00BF0D51" w:rsidP="00C042D5">
      <w:pPr>
        <w:pStyle w:val="sectionheading1"/>
        <w:keepLines/>
        <w:rPr>
          <w:rFonts w:asciiTheme="minorHAnsi" w:hAnsiTheme="minorHAnsi" w:cstheme="minorHAnsi"/>
        </w:rPr>
      </w:pPr>
      <w:bookmarkStart w:id="12" w:name="_Hlk45723673"/>
      <w:r w:rsidRPr="009830E1">
        <w:rPr>
          <w:rFonts w:asciiTheme="minorHAnsi" w:hAnsiTheme="minorHAnsi" w:cstheme="minorHAnsi"/>
        </w:rPr>
        <w:t>L</w:t>
      </w:r>
      <w:r w:rsidR="00C042D5" w:rsidRPr="009830E1">
        <w:rPr>
          <w:rFonts w:asciiTheme="minorHAnsi" w:hAnsiTheme="minorHAnsi" w:cstheme="minorHAnsi"/>
        </w:rPr>
        <w:t xml:space="preserve">ecture </w:t>
      </w:r>
      <w:r w:rsidRPr="009830E1">
        <w:rPr>
          <w:rFonts w:asciiTheme="minorHAnsi" w:hAnsiTheme="minorHAnsi" w:cstheme="minorHAnsi"/>
        </w:rPr>
        <w:t>E</w:t>
      </w:r>
      <w:r w:rsidR="00C042D5" w:rsidRPr="009830E1">
        <w:rPr>
          <w:rFonts w:asciiTheme="minorHAnsi" w:hAnsiTheme="minorHAnsi" w:cstheme="minorHAnsi"/>
        </w:rPr>
        <w:t xml:space="preserve">nhancer </w:t>
      </w:r>
      <w:r w:rsidR="00F654A7" w:rsidRPr="009830E1">
        <w:rPr>
          <w:rFonts w:asciiTheme="minorHAnsi" w:hAnsiTheme="minorHAnsi" w:cstheme="minorHAnsi"/>
        </w:rPr>
        <w:t>2</w:t>
      </w:r>
      <w:r w:rsidR="00C042D5" w:rsidRPr="009830E1">
        <w:rPr>
          <w:rFonts w:asciiTheme="minorHAnsi" w:hAnsiTheme="minorHAnsi" w:cstheme="minorHAnsi"/>
        </w:rPr>
        <w:t>-</w:t>
      </w:r>
      <w:r w:rsidR="006E6987" w:rsidRPr="009830E1">
        <w:rPr>
          <w:rFonts w:asciiTheme="minorHAnsi" w:hAnsiTheme="minorHAnsi" w:cstheme="minorHAnsi"/>
        </w:rPr>
        <w:t>5</w:t>
      </w:r>
    </w:p>
    <w:p w14:paraId="58D99918" w14:textId="31D1EF68" w:rsidR="00C042D5" w:rsidRPr="009830E1" w:rsidRDefault="00F654A7" w:rsidP="00C042D5">
      <w:pPr>
        <w:keepLines/>
        <w:outlineLvl w:val="0"/>
        <w:rPr>
          <w:rFonts w:asciiTheme="minorHAnsi" w:hAnsiTheme="minorHAnsi" w:cstheme="minorHAnsi"/>
          <w:b/>
          <w:caps/>
          <w:color w:val="000000"/>
          <w:sz w:val="28"/>
          <w:szCs w:val="28"/>
        </w:rPr>
      </w:pPr>
      <w:r w:rsidRPr="009830E1">
        <w:rPr>
          <w:rFonts w:asciiTheme="minorHAnsi" w:hAnsiTheme="minorHAnsi" w:cstheme="minorHAnsi"/>
          <w:b/>
          <w:caps/>
          <w:color w:val="000000"/>
          <w:sz w:val="28"/>
          <w:szCs w:val="28"/>
        </w:rPr>
        <w:t>OTHER ECONOMIC INDICATORS</w:t>
      </w:r>
    </w:p>
    <w:bookmarkEnd w:id="12"/>
    <w:p w14:paraId="2ED3071C" w14:textId="77777777" w:rsidR="00C042D5" w:rsidRPr="003D2E91" w:rsidRDefault="00C042D5" w:rsidP="00C042D5">
      <w:pPr>
        <w:keepLines/>
        <w:outlineLvl w:val="0"/>
        <w:rPr>
          <w:rFonts w:asciiTheme="minorHAnsi" w:hAnsiTheme="minorHAnsi" w:cstheme="minorHAnsi"/>
          <w:b/>
          <w:caps/>
          <w:color w:val="000000"/>
        </w:rPr>
      </w:pPr>
    </w:p>
    <w:p w14:paraId="4A8F054F" w14:textId="492FCC27" w:rsidR="00837798" w:rsidRPr="003D2E91" w:rsidRDefault="00837798" w:rsidP="00B25877">
      <w:pPr>
        <w:pStyle w:val="narrative"/>
        <w:keepLines/>
        <w:spacing w:after="0"/>
        <w:ind w:firstLine="0"/>
        <w:rPr>
          <w:rFonts w:asciiTheme="minorHAnsi" w:hAnsiTheme="minorHAnsi" w:cstheme="minorHAnsi"/>
        </w:rPr>
      </w:pPr>
      <w:r w:rsidRPr="003D2E91">
        <w:rPr>
          <w:rFonts w:asciiTheme="minorHAnsi" w:hAnsiTheme="minorHAnsi" w:cstheme="minorHAnsi"/>
        </w:rPr>
        <w:t>In addition to the key economic indicators mentioned in the text—GDP, unemployment rate</w:t>
      </w:r>
      <w:r w:rsidR="001219F5">
        <w:rPr>
          <w:rFonts w:asciiTheme="minorHAnsi" w:hAnsiTheme="minorHAnsi" w:cstheme="minorHAnsi"/>
        </w:rPr>
        <w:t>, and price indices</w:t>
      </w:r>
      <w:r w:rsidRPr="003D2E91">
        <w:rPr>
          <w:rFonts w:asciiTheme="minorHAnsi" w:hAnsiTheme="minorHAnsi" w:cstheme="minorHAnsi"/>
        </w:rPr>
        <w:t>—other indicators measure different segments of the economy. Below are some of the more important ones.</w:t>
      </w:r>
    </w:p>
    <w:p w14:paraId="6BCB9564" w14:textId="77777777" w:rsidR="00837798" w:rsidRPr="003D2E91" w:rsidRDefault="00837798" w:rsidP="00837798">
      <w:pPr>
        <w:pStyle w:val="narrative"/>
        <w:keepLines/>
        <w:spacing w:after="0"/>
        <w:rPr>
          <w:rFonts w:asciiTheme="minorHAnsi" w:hAnsiTheme="minorHAnsi" w:cstheme="minorHAnsi"/>
        </w:rPr>
      </w:pPr>
    </w:p>
    <w:p w14:paraId="7C2F1A88" w14:textId="77777777" w:rsidR="00837798" w:rsidRPr="003D2E91" w:rsidRDefault="00837798" w:rsidP="00837798">
      <w:pPr>
        <w:pStyle w:val="narrative"/>
        <w:keepLines/>
        <w:spacing w:after="0"/>
        <w:ind w:firstLine="0"/>
        <w:rPr>
          <w:rFonts w:asciiTheme="minorHAnsi" w:hAnsiTheme="minorHAnsi" w:cstheme="minorHAnsi"/>
          <w:b/>
          <w:caps/>
        </w:rPr>
      </w:pPr>
      <w:r w:rsidRPr="003D2E91">
        <w:rPr>
          <w:rFonts w:asciiTheme="minorHAnsi" w:hAnsiTheme="minorHAnsi" w:cstheme="minorHAnsi"/>
          <w:b/>
        </w:rPr>
        <w:t>KEY ECONOMIC INDICATORS</w:t>
      </w:r>
    </w:p>
    <w:p w14:paraId="3619C154" w14:textId="77777777" w:rsidR="00837798" w:rsidRPr="003D2E91" w:rsidRDefault="00837798" w:rsidP="00837798">
      <w:pPr>
        <w:pStyle w:val="narrative"/>
        <w:keepLines/>
        <w:spacing w:after="0"/>
        <w:ind w:firstLine="0"/>
        <w:rPr>
          <w:rFonts w:asciiTheme="minorHAnsi" w:hAnsiTheme="minorHAnsi" w:cstheme="minorHAnsi"/>
          <w:caps/>
        </w:rPr>
      </w:pPr>
    </w:p>
    <w:p w14:paraId="339FD0E8" w14:textId="77777777" w:rsidR="00837798" w:rsidRPr="003D2E91" w:rsidRDefault="00837798" w:rsidP="00837798">
      <w:pPr>
        <w:pStyle w:val="narrative"/>
        <w:keepLines/>
        <w:ind w:left="3600" w:hanging="2880"/>
        <w:rPr>
          <w:rFonts w:asciiTheme="minorHAnsi" w:hAnsiTheme="minorHAnsi" w:cstheme="minorHAnsi"/>
        </w:rPr>
      </w:pPr>
      <w:r w:rsidRPr="003D2E91">
        <w:rPr>
          <w:rFonts w:asciiTheme="minorHAnsi" w:hAnsiTheme="minorHAnsi" w:cstheme="minorHAnsi"/>
          <w:b/>
        </w:rPr>
        <w:t>Prime Interest Rate</w:t>
      </w:r>
      <w:r w:rsidRPr="003D2E91">
        <w:rPr>
          <w:rFonts w:asciiTheme="minorHAnsi" w:hAnsiTheme="minorHAnsi" w:cstheme="minorHAnsi"/>
        </w:rPr>
        <w:tab/>
        <w:t>Lowest interest rate that banks charge preferred borrowers on short-term loans</w:t>
      </w:r>
    </w:p>
    <w:p w14:paraId="151E3611" w14:textId="77777777" w:rsidR="00837798" w:rsidRPr="003D2E91" w:rsidRDefault="00837798" w:rsidP="00837798">
      <w:pPr>
        <w:pStyle w:val="narrative"/>
        <w:keepLines/>
        <w:ind w:left="3600" w:hanging="2880"/>
        <w:rPr>
          <w:rFonts w:asciiTheme="minorHAnsi" w:hAnsiTheme="minorHAnsi" w:cstheme="minorHAnsi"/>
        </w:rPr>
      </w:pPr>
      <w:r w:rsidRPr="003D2E91">
        <w:rPr>
          <w:rFonts w:asciiTheme="minorHAnsi" w:hAnsiTheme="minorHAnsi" w:cstheme="minorHAnsi"/>
          <w:b/>
        </w:rPr>
        <w:t>Housing Starts</w:t>
      </w:r>
      <w:r w:rsidRPr="003D2E91">
        <w:rPr>
          <w:rFonts w:asciiTheme="minorHAnsi" w:hAnsiTheme="minorHAnsi" w:cstheme="minorHAnsi"/>
        </w:rPr>
        <w:tab/>
        <w:t>Tracks how many new single-family homes or buildings were constructed during the month and can detect trends in the economy looking forward</w:t>
      </w:r>
    </w:p>
    <w:p w14:paraId="430CDF3A" w14:textId="43D49A53" w:rsidR="00837798" w:rsidRPr="003D2E91" w:rsidRDefault="003E1485" w:rsidP="00837798">
      <w:pPr>
        <w:pStyle w:val="narrative"/>
        <w:keepLines/>
        <w:ind w:left="3600" w:hanging="2880"/>
        <w:rPr>
          <w:rFonts w:asciiTheme="minorHAnsi" w:hAnsiTheme="minorHAnsi" w:cstheme="minorHAnsi"/>
        </w:rPr>
      </w:pPr>
      <w:r w:rsidRPr="003D2E91">
        <w:rPr>
          <w:rFonts w:asciiTheme="minorHAnsi" w:hAnsiTheme="minorHAnsi" w:cstheme="minorHAnsi"/>
          <w:b/>
        </w:rPr>
        <w:t xml:space="preserve">Durable </w:t>
      </w:r>
      <w:r w:rsidR="00837798" w:rsidRPr="003D2E91">
        <w:rPr>
          <w:rFonts w:asciiTheme="minorHAnsi" w:hAnsiTheme="minorHAnsi" w:cstheme="minorHAnsi"/>
          <w:b/>
        </w:rPr>
        <w:t>Goods Orders</w:t>
      </w:r>
      <w:r w:rsidR="00837798" w:rsidRPr="003D2E91">
        <w:rPr>
          <w:rFonts w:asciiTheme="minorHAnsi" w:hAnsiTheme="minorHAnsi" w:cstheme="minorHAnsi"/>
        </w:rPr>
        <w:tab/>
        <w:t xml:space="preserve">New orders for goods that last more than </w:t>
      </w:r>
      <w:r w:rsidR="00C949E0">
        <w:rPr>
          <w:rFonts w:asciiTheme="minorHAnsi" w:hAnsiTheme="minorHAnsi" w:cstheme="minorHAnsi"/>
        </w:rPr>
        <w:t>3</w:t>
      </w:r>
      <w:r w:rsidR="00C949E0" w:rsidRPr="003D2E91">
        <w:rPr>
          <w:rFonts w:asciiTheme="minorHAnsi" w:hAnsiTheme="minorHAnsi" w:cstheme="minorHAnsi"/>
        </w:rPr>
        <w:t xml:space="preserve"> </w:t>
      </w:r>
      <w:r w:rsidR="00837798" w:rsidRPr="003D2E91">
        <w:rPr>
          <w:rFonts w:asciiTheme="minorHAnsi" w:hAnsiTheme="minorHAnsi" w:cstheme="minorHAnsi"/>
        </w:rPr>
        <w:t>years</w:t>
      </w:r>
    </w:p>
    <w:p w14:paraId="5FDC7E9F" w14:textId="77777777" w:rsidR="00837798" w:rsidRPr="003D2E91" w:rsidRDefault="00837798" w:rsidP="00837798">
      <w:pPr>
        <w:pStyle w:val="narrative"/>
        <w:keepLines/>
        <w:ind w:left="3600" w:hanging="2880"/>
        <w:rPr>
          <w:rFonts w:asciiTheme="minorHAnsi" w:hAnsiTheme="minorHAnsi" w:cstheme="minorHAnsi"/>
        </w:rPr>
      </w:pPr>
      <w:r w:rsidRPr="003D2E91">
        <w:rPr>
          <w:rFonts w:asciiTheme="minorHAnsi" w:hAnsiTheme="minorHAnsi" w:cstheme="minorHAnsi"/>
          <w:b/>
        </w:rPr>
        <w:t>Balance of Trade</w:t>
      </w:r>
      <w:r w:rsidRPr="003D2E91">
        <w:rPr>
          <w:rFonts w:asciiTheme="minorHAnsi" w:hAnsiTheme="minorHAnsi" w:cstheme="minorHAnsi"/>
        </w:rPr>
        <w:tab/>
        <w:t>Total value of a country’s exports minus the total value of its imports, over a specific period of time</w:t>
      </w:r>
    </w:p>
    <w:p w14:paraId="28F28FB3" w14:textId="77777777" w:rsidR="00837798" w:rsidRPr="003D2E91" w:rsidRDefault="00837798" w:rsidP="00837798">
      <w:pPr>
        <w:pStyle w:val="narrative"/>
        <w:keepLines/>
        <w:ind w:left="3600" w:hanging="2880"/>
        <w:rPr>
          <w:rFonts w:asciiTheme="minorHAnsi" w:hAnsiTheme="minorHAnsi" w:cstheme="minorHAnsi"/>
        </w:rPr>
      </w:pPr>
      <w:r w:rsidRPr="003D2E91">
        <w:rPr>
          <w:rFonts w:asciiTheme="minorHAnsi" w:hAnsiTheme="minorHAnsi" w:cstheme="minorHAnsi"/>
          <w:b/>
        </w:rPr>
        <w:t>Inflation Rate</w:t>
      </w:r>
      <w:r w:rsidRPr="003D2E91">
        <w:rPr>
          <w:rFonts w:asciiTheme="minorHAnsi" w:hAnsiTheme="minorHAnsi" w:cstheme="minorHAnsi"/>
        </w:rPr>
        <w:tab/>
        <w:t>Percentage increase in prices of goods or services over a period of time</w:t>
      </w:r>
    </w:p>
    <w:p w14:paraId="7C7F9C1E" w14:textId="77777777" w:rsidR="00837798" w:rsidRPr="003D2E91" w:rsidRDefault="00837798" w:rsidP="00837798">
      <w:pPr>
        <w:pStyle w:val="narrative"/>
        <w:keepLines/>
        <w:spacing w:after="0"/>
        <w:ind w:left="3600" w:hanging="2880"/>
        <w:rPr>
          <w:rFonts w:asciiTheme="minorHAnsi" w:hAnsiTheme="minorHAnsi" w:cstheme="minorHAnsi"/>
        </w:rPr>
      </w:pPr>
      <w:r w:rsidRPr="003D2E91">
        <w:rPr>
          <w:rFonts w:asciiTheme="minorHAnsi" w:hAnsiTheme="minorHAnsi" w:cstheme="minorHAnsi"/>
          <w:b/>
        </w:rPr>
        <w:t>Consumer Confidence Index</w:t>
      </w:r>
      <w:r w:rsidRPr="003D2E91">
        <w:rPr>
          <w:rFonts w:asciiTheme="minorHAnsi" w:hAnsiTheme="minorHAnsi" w:cstheme="minorHAnsi"/>
        </w:rPr>
        <w:tab/>
        <w:t>Measures the degree of consumer confidence in the economy, and can indicate an upcoming increase or decrease in economic activity</w:t>
      </w:r>
    </w:p>
    <w:p w14:paraId="46951FC9" w14:textId="77777777" w:rsidR="00837798" w:rsidRPr="003D2E91" w:rsidRDefault="00837798" w:rsidP="00837798">
      <w:pPr>
        <w:pStyle w:val="narrative"/>
        <w:keepLines/>
        <w:spacing w:after="0"/>
        <w:ind w:left="3600" w:hanging="2880"/>
        <w:rPr>
          <w:rFonts w:asciiTheme="minorHAnsi" w:hAnsiTheme="minorHAnsi" w:cstheme="minorHAnsi"/>
        </w:rPr>
      </w:pPr>
    </w:p>
    <w:p w14:paraId="61F149A5" w14:textId="77777777" w:rsidR="00837798" w:rsidRPr="003D2E91" w:rsidRDefault="00837798" w:rsidP="00837798">
      <w:pPr>
        <w:pStyle w:val="narrative"/>
        <w:keepLines/>
        <w:ind w:firstLine="0"/>
        <w:rPr>
          <w:rFonts w:asciiTheme="minorHAnsi" w:hAnsiTheme="minorHAnsi" w:cstheme="minorHAnsi"/>
          <w:b/>
          <w:caps/>
        </w:rPr>
      </w:pPr>
      <w:r w:rsidRPr="003D2E91">
        <w:rPr>
          <w:rFonts w:asciiTheme="minorHAnsi" w:hAnsiTheme="minorHAnsi" w:cstheme="minorHAnsi"/>
          <w:b/>
          <w:caps/>
        </w:rPr>
        <w:t>The “Beige Book”</w:t>
      </w:r>
    </w:p>
    <w:p w14:paraId="00A320CD" w14:textId="77777777" w:rsidR="00837798" w:rsidRPr="003D2E91" w:rsidRDefault="00837798" w:rsidP="00B25877">
      <w:pPr>
        <w:pStyle w:val="narrative"/>
        <w:keepLines/>
        <w:spacing w:after="0"/>
        <w:ind w:firstLine="0"/>
        <w:rPr>
          <w:rFonts w:asciiTheme="minorHAnsi" w:hAnsiTheme="minorHAnsi" w:cstheme="minorHAnsi"/>
        </w:rPr>
      </w:pPr>
      <w:r w:rsidRPr="003D2E91">
        <w:rPr>
          <w:rFonts w:asciiTheme="minorHAnsi" w:hAnsiTheme="minorHAnsi" w:cstheme="minorHAnsi"/>
        </w:rPr>
        <w:t>Many economists use the Federal Reserve Board “Beige Book” to detect trends in the economy. The correct name for the report is “Summary of Commentary on Current Economic Conditions by Federal Reserve District.” Each Federal Reserve Bank gathers information on current economic conditions in its district. The Beige Book summarizes this information by district and sector and is a gauge on the strength of the economy.</w:t>
      </w:r>
    </w:p>
    <w:p w14:paraId="0D2E147E" w14:textId="77777777" w:rsidR="00837798" w:rsidRPr="003D2E91" w:rsidRDefault="00837798" w:rsidP="00837798">
      <w:pPr>
        <w:pStyle w:val="narrative"/>
        <w:keepLines/>
        <w:spacing w:after="0"/>
        <w:rPr>
          <w:rFonts w:asciiTheme="minorHAnsi" w:hAnsiTheme="minorHAnsi" w:cstheme="minorHAnsi"/>
        </w:rPr>
      </w:pPr>
    </w:p>
    <w:p w14:paraId="3BD4EC35" w14:textId="77777777" w:rsidR="00837798" w:rsidRPr="003D2E91" w:rsidRDefault="00837798" w:rsidP="00837798">
      <w:pPr>
        <w:pStyle w:val="narrative"/>
        <w:keepLines/>
        <w:ind w:firstLine="0"/>
        <w:rPr>
          <w:rFonts w:asciiTheme="minorHAnsi" w:hAnsiTheme="minorHAnsi" w:cstheme="minorHAnsi"/>
          <w:b/>
          <w:caps/>
        </w:rPr>
      </w:pPr>
      <w:r w:rsidRPr="003D2E91">
        <w:rPr>
          <w:rFonts w:asciiTheme="minorHAnsi" w:hAnsiTheme="minorHAnsi" w:cstheme="minorHAnsi"/>
          <w:b/>
          <w:caps/>
        </w:rPr>
        <w:t>Timing of the indicators</w:t>
      </w:r>
    </w:p>
    <w:p w14:paraId="727688B3" w14:textId="77777777" w:rsidR="00837798" w:rsidRPr="003D2E91" w:rsidRDefault="00837798" w:rsidP="00B25877">
      <w:pPr>
        <w:pStyle w:val="narrative"/>
        <w:keepLines/>
        <w:ind w:firstLine="0"/>
        <w:rPr>
          <w:rFonts w:asciiTheme="minorHAnsi" w:hAnsiTheme="minorHAnsi" w:cstheme="minorHAnsi"/>
        </w:rPr>
      </w:pPr>
      <w:r w:rsidRPr="003D2E91">
        <w:rPr>
          <w:rFonts w:asciiTheme="minorHAnsi" w:hAnsiTheme="minorHAnsi" w:cstheme="minorHAnsi"/>
        </w:rPr>
        <w:t xml:space="preserve">Economic indicators can further be classified by the timing of the indicator. </w:t>
      </w:r>
    </w:p>
    <w:p w14:paraId="486742A6" w14:textId="77777777" w:rsidR="00837798" w:rsidRPr="003D2E91" w:rsidRDefault="00837798" w:rsidP="00B25877">
      <w:pPr>
        <w:pStyle w:val="narrative"/>
        <w:keepLines/>
        <w:ind w:firstLine="0"/>
        <w:rPr>
          <w:rFonts w:asciiTheme="minorHAnsi" w:hAnsiTheme="minorHAnsi" w:cstheme="minorHAnsi"/>
        </w:rPr>
      </w:pPr>
      <w:r w:rsidRPr="003D2E91">
        <w:rPr>
          <w:rFonts w:asciiTheme="minorHAnsi" w:hAnsiTheme="minorHAnsi" w:cstheme="minorHAnsi"/>
        </w:rPr>
        <w:t xml:space="preserve">Some indicators are </w:t>
      </w:r>
      <w:r w:rsidRPr="003D2E91">
        <w:rPr>
          <w:rFonts w:asciiTheme="minorHAnsi" w:hAnsiTheme="minorHAnsi" w:cstheme="minorHAnsi"/>
          <w:b/>
        </w:rPr>
        <w:t>lagging</w:t>
      </w:r>
      <w:r w:rsidRPr="003D2E91">
        <w:rPr>
          <w:rFonts w:asciiTheme="minorHAnsi" w:hAnsiTheme="minorHAnsi" w:cstheme="minorHAnsi"/>
        </w:rPr>
        <w:t xml:space="preserve">, meaning that they don’t change direction until a few quarters </w:t>
      </w:r>
      <w:r w:rsidRPr="003D2E91">
        <w:rPr>
          <w:rFonts w:asciiTheme="minorHAnsi" w:hAnsiTheme="minorHAnsi" w:cstheme="minorHAnsi"/>
          <w:i/>
        </w:rPr>
        <w:t>after</w:t>
      </w:r>
      <w:r w:rsidRPr="003D2E91">
        <w:rPr>
          <w:rFonts w:asciiTheme="minorHAnsi" w:hAnsiTheme="minorHAnsi" w:cstheme="minorHAnsi"/>
        </w:rPr>
        <w:t xml:space="preserve"> the economy does. An example is the unemployment rate. Unemployment tends to increase for two or three quarters after the economy starts to improve.</w:t>
      </w:r>
    </w:p>
    <w:p w14:paraId="3C74AB74" w14:textId="77777777" w:rsidR="00837798" w:rsidRPr="003D2E91" w:rsidRDefault="00837798" w:rsidP="00B25877">
      <w:pPr>
        <w:pStyle w:val="narrative"/>
        <w:keepLines/>
        <w:ind w:left="720" w:firstLine="0"/>
        <w:rPr>
          <w:rFonts w:asciiTheme="minorHAnsi" w:hAnsiTheme="minorHAnsi" w:cstheme="minorHAnsi"/>
        </w:rPr>
      </w:pPr>
      <w:r w:rsidRPr="00CD40ED">
        <w:rPr>
          <w:rFonts w:asciiTheme="minorHAnsi" w:hAnsiTheme="minorHAnsi" w:cstheme="minorHAnsi"/>
          <w:b/>
        </w:rPr>
        <w:t>Coincident</w:t>
      </w:r>
      <w:r w:rsidRPr="00CD40ED">
        <w:rPr>
          <w:rFonts w:asciiTheme="minorHAnsi" w:hAnsiTheme="minorHAnsi" w:cstheme="minorHAnsi"/>
        </w:rPr>
        <w:t xml:space="preserve"> indicators</w:t>
      </w:r>
      <w:r w:rsidRPr="003D2E91">
        <w:rPr>
          <w:rFonts w:asciiTheme="minorHAnsi" w:hAnsiTheme="minorHAnsi" w:cstheme="minorHAnsi"/>
        </w:rPr>
        <w:t xml:space="preserve"> move </w:t>
      </w:r>
      <w:r w:rsidRPr="003D2E91">
        <w:rPr>
          <w:rFonts w:asciiTheme="minorHAnsi" w:hAnsiTheme="minorHAnsi" w:cstheme="minorHAnsi"/>
          <w:i/>
        </w:rPr>
        <w:t>at the same time</w:t>
      </w:r>
      <w:r w:rsidRPr="003D2E91">
        <w:rPr>
          <w:rFonts w:asciiTheme="minorHAnsi" w:hAnsiTheme="minorHAnsi" w:cstheme="minorHAnsi"/>
        </w:rPr>
        <w:t xml:space="preserve"> as the economy does. The gross domestic product measures the economy’s output as it occurs.</w:t>
      </w:r>
    </w:p>
    <w:p w14:paraId="3C45D71A" w14:textId="3495DC37" w:rsidR="00C042D5" w:rsidRPr="003D2E91" w:rsidRDefault="00837798" w:rsidP="00B25877">
      <w:pPr>
        <w:pStyle w:val="sectionheading1"/>
        <w:keepLines/>
        <w:spacing w:after="100" w:line="276" w:lineRule="auto"/>
        <w:ind w:left="720"/>
        <w:rPr>
          <w:rFonts w:asciiTheme="minorHAnsi" w:hAnsiTheme="minorHAnsi" w:cstheme="minorHAnsi"/>
          <w:b w:val="0"/>
          <w:sz w:val="24"/>
          <w:szCs w:val="24"/>
        </w:rPr>
      </w:pPr>
      <w:r w:rsidRPr="003D2E91">
        <w:rPr>
          <w:rFonts w:asciiTheme="minorHAnsi" w:hAnsiTheme="minorHAnsi" w:cstheme="minorHAnsi"/>
          <w:sz w:val="24"/>
          <w:szCs w:val="24"/>
        </w:rPr>
        <w:tab/>
      </w:r>
      <w:r w:rsidRPr="00CD40ED">
        <w:rPr>
          <w:rFonts w:asciiTheme="minorHAnsi" w:hAnsiTheme="minorHAnsi" w:cstheme="minorHAnsi"/>
          <w:sz w:val="24"/>
          <w:szCs w:val="24"/>
        </w:rPr>
        <w:t>Leading</w:t>
      </w:r>
      <w:r w:rsidRPr="00CD40ED">
        <w:rPr>
          <w:rFonts w:asciiTheme="minorHAnsi" w:hAnsiTheme="minorHAnsi" w:cstheme="minorHAnsi"/>
          <w:b w:val="0"/>
          <w:sz w:val="24"/>
          <w:szCs w:val="24"/>
        </w:rPr>
        <w:t xml:space="preserve"> economic</w:t>
      </w:r>
      <w:r w:rsidRPr="003D2E91">
        <w:rPr>
          <w:rFonts w:asciiTheme="minorHAnsi" w:hAnsiTheme="minorHAnsi" w:cstheme="minorHAnsi"/>
          <w:b w:val="0"/>
          <w:sz w:val="24"/>
          <w:szCs w:val="24"/>
        </w:rPr>
        <w:t xml:space="preserve"> indicators are indicators that change </w:t>
      </w:r>
      <w:r w:rsidRPr="003D2E91">
        <w:rPr>
          <w:rFonts w:asciiTheme="minorHAnsi" w:hAnsiTheme="minorHAnsi" w:cstheme="minorHAnsi"/>
          <w:b w:val="0"/>
          <w:i/>
          <w:sz w:val="24"/>
          <w:szCs w:val="24"/>
        </w:rPr>
        <w:t>before</w:t>
      </w:r>
      <w:r w:rsidRPr="003D2E91">
        <w:rPr>
          <w:rFonts w:asciiTheme="minorHAnsi" w:hAnsiTheme="minorHAnsi" w:cstheme="minorHAnsi"/>
          <w:b w:val="0"/>
          <w:sz w:val="24"/>
          <w:szCs w:val="24"/>
        </w:rPr>
        <w:t xml:space="preserve"> the economy changes. Stock market returns are a leading indicator, as the stock market usually begins to fall before the economy declines</w:t>
      </w:r>
      <w:r w:rsidR="00993AED">
        <w:rPr>
          <w:rFonts w:asciiTheme="minorHAnsi" w:hAnsiTheme="minorHAnsi" w:cstheme="minorHAnsi"/>
          <w:b w:val="0"/>
          <w:sz w:val="24"/>
          <w:szCs w:val="24"/>
        </w:rPr>
        <w:t>,</w:t>
      </w:r>
      <w:r w:rsidRPr="003D2E91">
        <w:rPr>
          <w:rFonts w:asciiTheme="minorHAnsi" w:hAnsiTheme="minorHAnsi" w:cstheme="minorHAnsi"/>
          <w:b w:val="0"/>
          <w:sz w:val="24"/>
          <w:szCs w:val="24"/>
        </w:rPr>
        <w:t xml:space="preserve"> and they improve before the economy begins to pull out of a recession. Housing starts and the consumer confidence index are other leading economic indicators</w:t>
      </w:r>
      <w:r w:rsidR="00C042D5" w:rsidRPr="003D2E91">
        <w:rPr>
          <w:rFonts w:asciiTheme="minorHAnsi" w:hAnsiTheme="minorHAnsi" w:cstheme="minorHAnsi"/>
          <w:b w:val="0"/>
          <w:sz w:val="24"/>
          <w:szCs w:val="24"/>
        </w:rPr>
        <w:t>.</w:t>
      </w:r>
    </w:p>
    <w:p w14:paraId="12EE75AB" w14:textId="0A402DB5" w:rsidR="00A51545" w:rsidRPr="009830E1" w:rsidRDefault="00A51545">
      <w:pPr>
        <w:rPr>
          <w:rFonts w:asciiTheme="minorHAnsi" w:eastAsia="Times New Roman" w:hAnsiTheme="minorHAnsi" w:cstheme="minorHAnsi"/>
          <w:b/>
          <w:color w:val="000000"/>
          <w:sz w:val="30"/>
          <w:szCs w:val="30"/>
        </w:rPr>
      </w:pPr>
      <w:r w:rsidRPr="009830E1">
        <w:rPr>
          <w:rFonts w:asciiTheme="minorHAnsi" w:hAnsiTheme="minorHAnsi" w:cstheme="minorHAnsi"/>
        </w:rPr>
        <w:br w:type="page"/>
      </w:r>
    </w:p>
    <w:p w14:paraId="42DA4810" w14:textId="4EE8AE70" w:rsidR="00C042D5" w:rsidRDefault="001B64F3" w:rsidP="0006367F">
      <w:pPr>
        <w:rPr>
          <w:rFonts w:asciiTheme="minorHAnsi" w:hAnsiTheme="minorHAnsi" w:cstheme="minorHAnsi"/>
          <w:b/>
          <w:bCs/>
          <w:sz w:val="30"/>
          <w:szCs w:val="30"/>
        </w:rPr>
      </w:pPr>
      <w:r w:rsidRPr="00466E1B">
        <w:rPr>
          <w:rFonts w:asciiTheme="minorHAnsi" w:hAnsiTheme="minorHAnsi" w:cstheme="minorHAnsi"/>
          <w:b/>
          <w:bCs/>
          <w:sz w:val="30"/>
          <w:szCs w:val="30"/>
        </w:rPr>
        <w:t>L</w:t>
      </w:r>
      <w:r w:rsidR="00C042D5" w:rsidRPr="00466E1B">
        <w:rPr>
          <w:rFonts w:asciiTheme="minorHAnsi" w:hAnsiTheme="minorHAnsi" w:cstheme="minorHAnsi"/>
          <w:b/>
          <w:bCs/>
          <w:sz w:val="30"/>
          <w:szCs w:val="30"/>
        </w:rPr>
        <w:t xml:space="preserve">ecture </w:t>
      </w:r>
      <w:r w:rsidRPr="00466E1B">
        <w:rPr>
          <w:rFonts w:asciiTheme="minorHAnsi" w:hAnsiTheme="minorHAnsi" w:cstheme="minorHAnsi"/>
          <w:b/>
          <w:bCs/>
          <w:sz w:val="30"/>
          <w:szCs w:val="30"/>
        </w:rPr>
        <w:t>E</w:t>
      </w:r>
      <w:r w:rsidR="00C042D5" w:rsidRPr="00466E1B">
        <w:rPr>
          <w:rFonts w:asciiTheme="minorHAnsi" w:hAnsiTheme="minorHAnsi" w:cstheme="minorHAnsi"/>
          <w:b/>
          <w:bCs/>
          <w:sz w:val="30"/>
          <w:szCs w:val="30"/>
        </w:rPr>
        <w:t xml:space="preserve">nhancer </w:t>
      </w:r>
      <w:r w:rsidR="00273B5E" w:rsidRPr="00466E1B">
        <w:rPr>
          <w:rFonts w:asciiTheme="minorHAnsi" w:hAnsiTheme="minorHAnsi" w:cstheme="minorHAnsi"/>
          <w:b/>
          <w:bCs/>
          <w:sz w:val="30"/>
          <w:szCs w:val="30"/>
        </w:rPr>
        <w:t>2</w:t>
      </w:r>
      <w:r w:rsidR="00C042D5" w:rsidRPr="00466E1B">
        <w:rPr>
          <w:rFonts w:asciiTheme="minorHAnsi" w:hAnsiTheme="minorHAnsi" w:cstheme="minorHAnsi"/>
          <w:b/>
          <w:bCs/>
          <w:sz w:val="30"/>
          <w:szCs w:val="30"/>
        </w:rPr>
        <w:t>-</w:t>
      </w:r>
      <w:r w:rsidR="00150395" w:rsidRPr="00466E1B">
        <w:rPr>
          <w:rFonts w:asciiTheme="minorHAnsi" w:hAnsiTheme="minorHAnsi" w:cstheme="minorHAnsi"/>
          <w:b/>
          <w:bCs/>
          <w:sz w:val="30"/>
          <w:szCs w:val="30"/>
        </w:rPr>
        <w:t>6</w:t>
      </w:r>
    </w:p>
    <w:p w14:paraId="1196CC32" w14:textId="62DDF4DD" w:rsidR="00C042D5" w:rsidRPr="003D2E91" w:rsidRDefault="00273B5E" w:rsidP="00466E1B">
      <w:pPr>
        <w:keepLines/>
        <w:spacing w:before="120" w:after="120"/>
        <w:outlineLvl w:val="0"/>
        <w:rPr>
          <w:rFonts w:asciiTheme="minorHAnsi" w:hAnsiTheme="minorHAnsi" w:cstheme="minorHAnsi"/>
        </w:rPr>
      </w:pPr>
      <w:r w:rsidRPr="009830E1">
        <w:rPr>
          <w:rFonts w:asciiTheme="minorHAnsi" w:hAnsiTheme="minorHAnsi" w:cstheme="minorHAnsi"/>
          <w:b/>
          <w:caps/>
          <w:color w:val="000000"/>
          <w:sz w:val="28"/>
          <w:szCs w:val="28"/>
        </w:rPr>
        <w:t>what is a depression?</w:t>
      </w:r>
    </w:p>
    <w:p w14:paraId="6CAB2F5E" w14:textId="0CAB0184" w:rsidR="00273B5E" w:rsidRDefault="003263F0" w:rsidP="00466E1B">
      <w:pPr>
        <w:pStyle w:val="narrative"/>
        <w:keepLines/>
        <w:spacing w:before="120" w:after="120"/>
        <w:ind w:firstLine="0"/>
        <w:rPr>
          <w:rFonts w:asciiTheme="minorHAnsi" w:hAnsiTheme="minorHAnsi" w:cstheme="minorHAnsi"/>
        </w:rPr>
      </w:pPr>
      <w:r>
        <w:rPr>
          <w:rFonts w:asciiTheme="minorHAnsi" w:hAnsiTheme="minorHAnsi" w:cstheme="minorHAnsi"/>
        </w:rPr>
        <w:t>In 2008</w:t>
      </w:r>
      <w:r w:rsidR="00273B5E" w:rsidRPr="003D2E91">
        <w:rPr>
          <w:rFonts w:asciiTheme="minorHAnsi" w:hAnsiTheme="minorHAnsi" w:cstheme="minorHAnsi"/>
        </w:rPr>
        <w:t xml:space="preserve">, with the stock market falling, banks failing, and unemployment soaring, many people wondered if the </w:t>
      </w:r>
      <w:r w:rsidR="00273B5E" w:rsidRPr="008E3856">
        <w:rPr>
          <w:rFonts w:asciiTheme="minorHAnsi" w:hAnsiTheme="minorHAnsi" w:cstheme="minorHAnsi"/>
        </w:rPr>
        <w:t>U.S.</w:t>
      </w:r>
      <w:r w:rsidR="00273B5E" w:rsidRPr="003D2E91">
        <w:rPr>
          <w:rFonts w:asciiTheme="minorHAnsi" w:hAnsiTheme="minorHAnsi" w:cstheme="minorHAnsi"/>
        </w:rPr>
        <w:t xml:space="preserve"> economy was suffering not from a recess</w:t>
      </w:r>
      <w:r w:rsidR="00273B5E" w:rsidRPr="00E428F7">
        <w:rPr>
          <w:rFonts w:asciiTheme="minorHAnsi" w:hAnsiTheme="minorHAnsi" w:cstheme="minorHAnsi"/>
        </w:rPr>
        <w:t>ion, b</w:t>
      </w:r>
      <w:r w:rsidR="00273B5E" w:rsidRPr="003D2E91">
        <w:rPr>
          <w:rFonts w:asciiTheme="minorHAnsi" w:hAnsiTheme="minorHAnsi" w:cstheme="minorHAnsi"/>
        </w:rPr>
        <w:t>ut from a much worse condition, a depression. Economists say that a depression is, well, nobody really has a formal description for a depression. A depression is when things are really, really bad.</w:t>
      </w:r>
    </w:p>
    <w:p w14:paraId="7E450DEC" w14:textId="5662ED12" w:rsidR="00273B5E" w:rsidRDefault="00273B5E" w:rsidP="00466E1B">
      <w:pPr>
        <w:pStyle w:val="narrative"/>
        <w:keepLines/>
        <w:spacing w:before="120" w:after="120"/>
        <w:ind w:firstLine="0"/>
        <w:rPr>
          <w:rFonts w:asciiTheme="minorHAnsi" w:hAnsiTheme="minorHAnsi" w:cstheme="minorHAnsi"/>
        </w:rPr>
      </w:pPr>
      <w:r w:rsidRPr="003D2E91">
        <w:rPr>
          <w:rFonts w:asciiTheme="minorHAnsi" w:hAnsiTheme="minorHAnsi" w:cstheme="minorHAnsi"/>
        </w:rPr>
        <w:t>While recessions are easy to define, there are no firm rules for what makes a depression. Everyone at least seems to agree there hasn’t been one since the epic hardship of the 1930s. According to economist Peter Morici, a business professor at the University of Maryland, you’ll know you’ve been in a recession when you see it behind you. “It’s not going to be acknowledged until years go by.”</w:t>
      </w:r>
    </w:p>
    <w:p w14:paraId="3A3422C7" w14:textId="26F90C77" w:rsidR="00273B5E" w:rsidRDefault="00273B5E" w:rsidP="00466E1B">
      <w:pPr>
        <w:pStyle w:val="narrative"/>
        <w:keepLines/>
        <w:spacing w:before="120" w:after="120"/>
        <w:ind w:firstLine="0"/>
        <w:rPr>
          <w:rFonts w:asciiTheme="minorHAnsi" w:hAnsiTheme="minorHAnsi" w:cstheme="minorHAnsi"/>
        </w:rPr>
      </w:pPr>
      <w:r w:rsidRPr="003D2E91">
        <w:rPr>
          <w:rFonts w:asciiTheme="minorHAnsi" w:hAnsiTheme="minorHAnsi" w:cstheme="minorHAnsi"/>
        </w:rPr>
        <w:t>No one disputes the definition of a recession, and the Great Recession surely qualified. Recessions have two handy definitions—two straight quarters of economic contraction, or when the National Bureau of Economic Research makes the call.</w:t>
      </w:r>
    </w:p>
    <w:p w14:paraId="7D26F27F" w14:textId="1D41C990" w:rsidR="00273B5E" w:rsidRPr="003D2E91" w:rsidRDefault="00273B5E" w:rsidP="00466E1B">
      <w:pPr>
        <w:pStyle w:val="narrative"/>
        <w:keepLines/>
        <w:spacing w:before="120" w:after="120"/>
        <w:ind w:firstLine="0"/>
        <w:rPr>
          <w:rFonts w:asciiTheme="minorHAnsi" w:hAnsiTheme="minorHAnsi" w:cstheme="minorHAnsi"/>
        </w:rPr>
      </w:pPr>
      <w:r w:rsidRPr="003D2E91">
        <w:rPr>
          <w:rFonts w:asciiTheme="minorHAnsi" w:hAnsiTheme="minorHAnsi" w:cstheme="minorHAnsi"/>
        </w:rPr>
        <w:t>Declaring a depression is much trickier.</w:t>
      </w:r>
    </w:p>
    <w:p w14:paraId="5A31F9E8" w14:textId="4E314DD3" w:rsidR="00273B5E" w:rsidRPr="003D2E91" w:rsidRDefault="00273B5E" w:rsidP="00466E1B">
      <w:pPr>
        <w:pStyle w:val="narrative"/>
        <w:keepLines/>
        <w:numPr>
          <w:ilvl w:val="0"/>
          <w:numId w:val="23"/>
        </w:numPr>
        <w:spacing w:before="120" w:after="120"/>
        <w:rPr>
          <w:rFonts w:asciiTheme="minorHAnsi" w:hAnsiTheme="minorHAnsi" w:cstheme="minorHAnsi"/>
        </w:rPr>
      </w:pPr>
      <w:r w:rsidRPr="003D2E91">
        <w:rPr>
          <w:rFonts w:asciiTheme="minorHAnsi" w:hAnsiTheme="minorHAnsi" w:cstheme="minorHAnsi"/>
        </w:rPr>
        <w:t xml:space="preserve">By one definition, it is a downturn of </w:t>
      </w:r>
      <w:r w:rsidR="008E338C">
        <w:rPr>
          <w:rFonts w:asciiTheme="minorHAnsi" w:hAnsiTheme="minorHAnsi" w:cstheme="minorHAnsi"/>
        </w:rPr>
        <w:t>3</w:t>
      </w:r>
      <w:r w:rsidR="008E338C" w:rsidRPr="003D2E91">
        <w:rPr>
          <w:rFonts w:asciiTheme="minorHAnsi" w:hAnsiTheme="minorHAnsi" w:cstheme="minorHAnsi"/>
        </w:rPr>
        <w:t xml:space="preserve"> </w:t>
      </w:r>
      <w:r w:rsidRPr="003D2E91">
        <w:rPr>
          <w:rFonts w:asciiTheme="minorHAnsi" w:hAnsiTheme="minorHAnsi" w:cstheme="minorHAnsi"/>
        </w:rPr>
        <w:t>years or more with a 10</w:t>
      </w:r>
      <w:r w:rsidRPr="005F08D8">
        <w:rPr>
          <w:rFonts w:asciiTheme="minorHAnsi" w:hAnsiTheme="minorHAnsi" w:cstheme="minorHAnsi"/>
        </w:rPr>
        <w:t>%</w:t>
      </w:r>
      <w:r w:rsidRPr="003D2E91">
        <w:rPr>
          <w:rFonts w:asciiTheme="minorHAnsi" w:hAnsiTheme="minorHAnsi" w:cstheme="minorHAnsi"/>
        </w:rPr>
        <w:t xml:space="preserve"> drop in economic output and unemployment above 10</w:t>
      </w:r>
      <w:r w:rsidRPr="005F08D8">
        <w:rPr>
          <w:rFonts w:asciiTheme="minorHAnsi" w:hAnsiTheme="minorHAnsi" w:cstheme="minorHAnsi"/>
        </w:rPr>
        <w:t>%</w:t>
      </w:r>
      <w:r w:rsidRPr="003D2E91">
        <w:rPr>
          <w:rFonts w:asciiTheme="minorHAnsi" w:hAnsiTheme="minorHAnsi" w:cstheme="minorHAnsi"/>
        </w:rPr>
        <w:t>.</w:t>
      </w:r>
    </w:p>
    <w:p w14:paraId="4A4D1837" w14:textId="77777777" w:rsidR="00273B5E" w:rsidRPr="003D2E91" w:rsidRDefault="00273B5E" w:rsidP="00466E1B">
      <w:pPr>
        <w:pStyle w:val="narrative"/>
        <w:keepLines/>
        <w:numPr>
          <w:ilvl w:val="0"/>
          <w:numId w:val="23"/>
        </w:numPr>
        <w:spacing w:before="120" w:after="120"/>
        <w:rPr>
          <w:rFonts w:asciiTheme="minorHAnsi" w:hAnsiTheme="minorHAnsi" w:cstheme="minorHAnsi"/>
        </w:rPr>
      </w:pPr>
      <w:r w:rsidRPr="003D2E91">
        <w:rPr>
          <w:rFonts w:asciiTheme="minorHAnsi" w:hAnsiTheme="minorHAnsi" w:cstheme="minorHAnsi"/>
        </w:rPr>
        <w:t xml:space="preserve">Another definition says a depression is a sustained recession during which the populace has to dispose of tangible assets to pay for everyday living. </w:t>
      </w:r>
    </w:p>
    <w:p w14:paraId="0AA6D525" w14:textId="77777777" w:rsidR="00273B5E" w:rsidRPr="003D2E91" w:rsidRDefault="00273B5E" w:rsidP="00466E1B">
      <w:pPr>
        <w:pStyle w:val="narrative"/>
        <w:keepLines/>
        <w:numPr>
          <w:ilvl w:val="0"/>
          <w:numId w:val="23"/>
        </w:numPr>
        <w:spacing w:before="120" w:after="120"/>
        <w:rPr>
          <w:rFonts w:asciiTheme="minorHAnsi" w:hAnsiTheme="minorHAnsi" w:cstheme="minorHAnsi"/>
        </w:rPr>
      </w:pPr>
      <w:r w:rsidRPr="003D2E91">
        <w:rPr>
          <w:rFonts w:asciiTheme="minorHAnsi" w:hAnsiTheme="minorHAnsi" w:cstheme="minorHAnsi"/>
        </w:rPr>
        <w:t>Morici says a depression is a recession that “does not self-correct” because of fundamental structural problems in the economy, such as broken banks or a huge trade deficit.</w:t>
      </w:r>
    </w:p>
    <w:p w14:paraId="3D4B93C7" w14:textId="77777777" w:rsidR="00273B5E" w:rsidRPr="003D2E91" w:rsidRDefault="00273B5E" w:rsidP="00466E1B">
      <w:pPr>
        <w:pStyle w:val="narrative"/>
        <w:keepLines/>
        <w:numPr>
          <w:ilvl w:val="0"/>
          <w:numId w:val="23"/>
        </w:numPr>
        <w:spacing w:before="120" w:after="120"/>
        <w:rPr>
          <w:rFonts w:asciiTheme="minorHAnsi" w:hAnsiTheme="minorHAnsi" w:cstheme="minorHAnsi"/>
        </w:rPr>
      </w:pPr>
      <w:r w:rsidRPr="003D2E91">
        <w:rPr>
          <w:rFonts w:asciiTheme="minorHAnsi" w:hAnsiTheme="minorHAnsi" w:cstheme="minorHAnsi"/>
        </w:rPr>
        <w:t>Or maybe a depression is whatever corporate America says it is.</w:t>
      </w:r>
    </w:p>
    <w:p w14:paraId="6A0B9919" w14:textId="5483892B" w:rsidR="00273B5E" w:rsidRDefault="00273B5E" w:rsidP="00466E1B">
      <w:pPr>
        <w:pStyle w:val="narrative"/>
        <w:keepLines/>
        <w:spacing w:before="120" w:after="120"/>
        <w:ind w:firstLine="0"/>
        <w:rPr>
          <w:rFonts w:asciiTheme="minorHAnsi" w:hAnsiTheme="minorHAnsi" w:cstheme="minorHAnsi"/>
        </w:rPr>
      </w:pPr>
      <w:r w:rsidRPr="003D2E91">
        <w:rPr>
          <w:rFonts w:asciiTheme="minorHAnsi" w:hAnsiTheme="minorHAnsi" w:cstheme="minorHAnsi"/>
        </w:rPr>
        <w:t>The Great Depression still maintains top ranking. Unemployment peaked at more than 25</w:t>
      </w:r>
      <w:r w:rsidRPr="005F08D8">
        <w:rPr>
          <w:rFonts w:asciiTheme="minorHAnsi" w:hAnsiTheme="minorHAnsi" w:cstheme="minorHAnsi"/>
        </w:rPr>
        <w:t>%</w:t>
      </w:r>
      <w:r w:rsidRPr="003D2E91">
        <w:rPr>
          <w:rFonts w:asciiTheme="minorHAnsi" w:hAnsiTheme="minorHAnsi" w:cstheme="minorHAnsi"/>
        </w:rPr>
        <w:t>. From 1929 to 1933, the economy shrank 27</w:t>
      </w:r>
      <w:r w:rsidRPr="005F08D8">
        <w:rPr>
          <w:rFonts w:asciiTheme="minorHAnsi" w:hAnsiTheme="minorHAnsi" w:cstheme="minorHAnsi"/>
        </w:rPr>
        <w:t>%</w:t>
      </w:r>
      <w:r w:rsidRPr="003D2E91">
        <w:rPr>
          <w:rFonts w:asciiTheme="minorHAnsi" w:hAnsiTheme="minorHAnsi" w:cstheme="minorHAnsi"/>
        </w:rPr>
        <w:t>. The stock market lost 90</w:t>
      </w:r>
      <w:r w:rsidRPr="005F08D8">
        <w:rPr>
          <w:rFonts w:asciiTheme="minorHAnsi" w:hAnsiTheme="minorHAnsi" w:cstheme="minorHAnsi"/>
        </w:rPr>
        <w:t>%</w:t>
      </w:r>
      <w:r w:rsidRPr="003D2E91">
        <w:rPr>
          <w:rFonts w:asciiTheme="minorHAnsi" w:hAnsiTheme="minorHAnsi" w:cstheme="minorHAnsi"/>
        </w:rPr>
        <w:t xml:space="preserve"> of its value from boom to bust. The </w:t>
      </w:r>
      <w:r w:rsidR="001C64F6">
        <w:rPr>
          <w:rFonts w:asciiTheme="minorHAnsi" w:hAnsiTheme="minorHAnsi" w:cstheme="minorHAnsi"/>
        </w:rPr>
        <w:t xml:space="preserve">2008 </w:t>
      </w:r>
      <w:r w:rsidR="004668BB" w:rsidRPr="003D2E91">
        <w:rPr>
          <w:rFonts w:asciiTheme="minorHAnsi" w:hAnsiTheme="minorHAnsi" w:cstheme="minorHAnsi"/>
        </w:rPr>
        <w:t>Great Recession</w:t>
      </w:r>
      <w:r w:rsidRPr="003D2E91">
        <w:rPr>
          <w:rFonts w:asciiTheme="minorHAnsi" w:hAnsiTheme="minorHAnsi" w:cstheme="minorHAnsi"/>
        </w:rPr>
        <w:t xml:space="preserve"> came nowhere near those figures. And government policymakers argue that safeguards in place today weren’t there in the 1930s: deposit insurance, unemployment insurance, and an ability by government to hurl trillions of dollars at the problem.</w:t>
      </w:r>
    </w:p>
    <w:p w14:paraId="0E20E5A0" w14:textId="188EF1E8" w:rsidR="00150395" w:rsidRPr="00925D23" w:rsidRDefault="00273B5E" w:rsidP="00CF6706">
      <w:pPr>
        <w:pStyle w:val="sectionheading1"/>
        <w:keepLines/>
        <w:rPr>
          <w:rFonts w:asciiTheme="minorHAnsi" w:hAnsiTheme="minorHAnsi" w:cstheme="minorHAnsi"/>
          <w:b w:val="0"/>
          <w:sz w:val="24"/>
          <w:szCs w:val="24"/>
        </w:rPr>
      </w:pPr>
      <w:r w:rsidRPr="00925D23">
        <w:rPr>
          <w:rFonts w:asciiTheme="minorHAnsi" w:hAnsiTheme="minorHAnsi" w:cstheme="minorHAnsi"/>
          <w:b w:val="0"/>
          <w:sz w:val="24"/>
          <w:szCs w:val="24"/>
        </w:rPr>
        <w:t xml:space="preserve">Before the 1930s, any serious economic downturn was called a depression or a </w:t>
      </w:r>
      <w:r w:rsidRPr="00925D23">
        <w:rPr>
          <w:rFonts w:asciiTheme="minorHAnsi" w:hAnsiTheme="minorHAnsi" w:cstheme="minorHAnsi"/>
          <w:b w:val="0"/>
          <w:i/>
          <w:sz w:val="24"/>
          <w:szCs w:val="24"/>
        </w:rPr>
        <w:t>panic</w:t>
      </w:r>
      <w:r w:rsidRPr="00925D23">
        <w:rPr>
          <w:rFonts w:asciiTheme="minorHAnsi" w:hAnsiTheme="minorHAnsi" w:cstheme="minorHAnsi"/>
          <w:b w:val="0"/>
          <w:sz w:val="24"/>
          <w:szCs w:val="24"/>
        </w:rPr>
        <w:t xml:space="preserve">. The term </w:t>
      </w:r>
      <w:r w:rsidRPr="00925D23">
        <w:rPr>
          <w:rFonts w:asciiTheme="minorHAnsi" w:hAnsiTheme="minorHAnsi" w:cstheme="minorHAnsi"/>
          <w:b w:val="0"/>
          <w:i/>
          <w:sz w:val="24"/>
          <w:szCs w:val="24"/>
        </w:rPr>
        <w:t>recession</w:t>
      </w:r>
      <w:r w:rsidRPr="00925D23">
        <w:rPr>
          <w:rFonts w:asciiTheme="minorHAnsi" w:hAnsiTheme="minorHAnsi" w:cstheme="minorHAnsi"/>
          <w:b w:val="0"/>
          <w:sz w:val="24"/>
          <w:szCs w:val="24"/>
        </w:rPr>
        <w:t xml:space="preserve"> didn’t come into common use until </w:t>
      </w:r>
      <w:r w:rsidR="0003728D">
        <w:rPr>
          <w:rFonts w:asciiTheme="minorHAnsi" w:hAnsiTheme="minorHAnsi" w:cstheme="minorHAnsi"/>
          <w:b w:val="0"/>
          <w:sz w:val="24"/>
          <w:szCs w:val="24"/>
        </w:rPr>
        <w:t xml:space="preserve">the </w:t>
      </w:r>
      <w:r w:rsidRPr="00925D23">
        <w:rPr>
          <w:rFonts w:asciiTheme="minorHAnsi" w:hAnsiTheme="minorHAnsi" w:cstheme="minorHAnsi"/>
          <w:b w:val="0"/>
          <w:i/>
          <w:sz w:val="24"/>
          <w:szCs w:val="24"/>
        </w:rPr>
        <w:t>depression</w:t>
      </w:r>
      <w:r w:rsidRPr="00925D23">
        <w:rPr>
          <w:rFonts w:asciiTheme="minorHAnsi" w:hAnsiTheme="minorHAnsi" w:cstheme="minorHAnsi"/>
          <w:b w:val="0"/>
          <w:sz w:val="24"/>
          <w:szCs w:val="24"/>
        </w:rPr>
        <w:t xml:space="preserve"> became burdened by memories of the 1930s. When the economy collapsed again in 1937, people didn’t want to call that a new depression, and that’s when the term </w:t>
      </w:r>
      <w:r w:rsidRPr="00925D23">
        <w:rPr>
          <w:rFonts w:asciiTheme="minorHAnsi" w:hAnsiTheme="minorHAnsi" w:cstheme="minorHAnsi"/>
          <w:b w:val="0"/>
          <w:i/>
          <w:sz w:val="24"/>
          <w:szCs w:val="24"/>
        </w:rPr>
        <w:t>recession</w:t>
      </w:r>
      <w:r w:rsidRPr="00925D23">
        <w:rPr>
          <w:rFonts w:asciiTheme="minorHAnsi" w:hAnsiTheme="minorHAnsi" w:cstheme="minorHAnsi"/>
          <w:b w:val="0"/>
          <w:sz w:val="24"/>
          <w:szCs w:val="24"/>
        </w:rPr>
        <w:t xml:space="preserve"> was first used. According to Millsaps College professor Robert McElvaine, “People also use ‘downward blip.’ </w:t>
      </w:r>
      <w:r w:rsidR="001547A3" w:rsidRPr="00925D23">
        <w:rPr>
          <w:rFonts w:asciiTheme="minorHAnsi" w:hAnsiTheme="minorHAnsi" w:cstheme="minorHAnsi"/>
          <w:b w:val="0"/>
          <w:sz w:val="24"/>
          <w:szCs w:val="24"/>
        </w:rPr>
        <w:t xml:space="preserve">Former Fed Chairman, </w:t>
      </w:r>
      <w:r w:rsidRPr="00925D23">
        <w:rPr>
          <w:rFonts w:asciiTheme="minorHAnsi" w:hAnsiTheme="minorHAnsi" w:cstheme="minorHAnsi"/>
          <w:b w:val="0"/>
          <w:sz w:val="24"/>
          <w:szCs w:val="24"/>
        </w:rPr>
        <w:t>Alan Greenspan</w:t>
      </w:r>
      <w:r w:rsidR="001547A3" w:rsidRPr="00925D23">
        <w:rPr>
          <w:rFonts w:asciiTheme="minorHAnsi" w:hAnsiTheme="minorHAnsi" w:cstheme="minorHAnsi"/>
          <w:b w:val="0"/>
          <w:sz w:val="24"/>
          <w:szCs w:val="24"/>
        </w:rPr>
        <w:t>,</w:t>
      </w:r>
      <w:r w:rsidRPr="00925D23">
        <w:rPr>
          <w:rFonts w:asciiTheme="minorHAnsi" w:hAnsiTheme="minorHAnsi" w:cstheme="minorHAnsi"/>
          <w:b w:val="0"/>
          <w:sz w:val="24"/>
          <w:szCs w:val="24"/>
        </w:rPr>
        <w:t xml:space="preserve"> once called it a ‘sideways waffle’.”</w:t>
      </w:r>
    </w:p>
    <w:p w14:paraId="29B61BED" w14:textId="5465FF1E" w:rsidR="00150395" w:rsidRPr="009830E1" w:rsidRDefault="004D4697" w:rsidP="00150395">
      <w:pPr>
        <w:pStyle w:val="sectionheading1"/>
        <w:keepLines/>
        <w:rPr>
          <w:rFonts w:asciiTheme="minorHAnsi" w:hAnsiTheme="minorHAnsi" w:cstheme="minorHAnsi"/>
        </w:rPr>
      </w:pPr>
      <w:bookmarkStart w:id="13" w:name="_Hlk45725338"/>
      <w:r w:rsidRPr="009830E1">
        <w:rPr>
          <w:rFonts w:asciiTheme="minorHAnsi" w:hAnsiTheme="minorHAnsi" w:cstheme="minorHAnsi"/>
        </w:rPr>
        <w:t>L</w:t>
      </w:r>
      <w:r w:rsidR="00150395" w:rsidRPr="009830E1">
        <w:rPr>
          <w:rFonts w:asciiTheme="minorHAnsi" w:hAnsiTheme="minorHAnsi" w:cstheme="minorHAnsi"/>
        </w:rPr>
        <w:t xml:space="preserve">ecture </w:t>
      </w:r>
      <w:r w:rsidRPr="009830E1">
        <w:rPr>
          <w:rFonts w:asciiTheme="minorHAnsi" w:hAnsiTheme="minorHAnsi" w:cstheme="minorHAnsi"/>
        </w:rPr>
        <w:t>E</w:t>
      </w:r>
      <w:r w:rsidR="00150395" w:rsidRPr="009830E1">
        <w:rPr>
          <w:rFonts w:asciiTheme="minorHAnsi" w:hAnsiTheme="minorHAnsi" w:cstheme="minorHAnsi"/>
        </w:rPr>
        <w:t>nhancer 2-</w:t>
      </w:r>
      <w:r w:rsidR="00150395">
        <w:rPr>
          <w:rFonts w:asciiTheme="minorHAnsi" w:hAnsiTheme="minorHAnsi" w:cstheme="minorHAnsi"/>
        </w:rPr>
        <w:t>7</w:t>
      </w:r>
    </w:p>
    <w:bookmarkEnd w:id="13"/>
    <w:p w14:paraId="54337552" w14:textId="72A38C08" w:rsidR="00105912" w:rsidRPr="00925D23" w:rsidRDefault="00FF653D" w:rsidP="00105912">
      <w:pPr>
        <w:shd w:val="clear" w:color="auto" w:fill="FFFFFF"/>
        <w:spacing w:after="120"/>
        <w:outlineLvl w:val="1"/>
        <w:rPr>
          <w:rFonts w:asciiTheme="minorHAnsi" w:eastAsia="Times New Roman" w:hAnsiTheme="minorHAnsi" w:cstheme="minorHAnsi"/>
          <w:b/>
          <w:bCs/>
          <w:sz w:val="28"/>
          <w:szCs w:val="28"/>
        </w:rPr>
      </w:pPr>
      <w:r w:rsidRPr="00FF653D">
        <w:rPr>
          <w:rFonts w:asciiTheme="minorHAnsi" w:eastAsia="Times New Roman" w:hAnsiTheme="minorHAnsi" w:cstheme="minorHAnsi"/>
          <w:b/>
          <w:bCs/>
          <w:sz w:val="28"/>
          <w:szCs w:val="28"/>
        </w:rPr>
        <w:t>RISING INFLATION COULD DAMAGE ECONOMIC GAINS MADE BY WOMEN</w:t>
      </w:r>
    </w:p>
    <w:p w14:paraId="5528B962" w14:textId="7DBF6440" w:rsidR="00105912" w:rsidRPr="00105912" w:rsidRDefault="00105912" w:rsidP="00105912">
      <w:pPr>
        <w:shd w:val="clear" w:color="auto" w:fill="FFFFFF"/>
        <w:spacing w:after="120"/>
        <w:rPr>
          <w:rFonts w:asciiTheme="minorHAnsi" w:eastAsia="Times New Roman" w:hAnsiTheme="minorHAnsi" w:cstheme="minorHAnsi"/>
          <w:color w:val="000000"/>
        </w:rPr>
      </w:pPr>
      <w:r w:rsidRPr="00105912">
        <w:rPr>
          <w:rFonts w:asciiTheme="minorHAnsi" w:eastAsia="Times New Roman" w:hAnsiTheme="minorHAnsi" w:cstheme="minorHAnsi"/>
          <w:color w:val="000000"/>
        </w:rPr>
        <w:t xml:space="preserve">People around the world celebrate International Women’s Day every March 8, paying tribute to the achievements of </w:t>
      </w:r>
      <w:r w:rsidRPr="00257570">
        <w:rPr>
          <w:rFonts w:asciiTheme="minorHAnsi" w:eastAsia="Times New Roman" w:hAnsiTheme="minorHAnsi" w:cstheme="minorHAnsi"/>
          <w:color w:val="000000"/>
        </w:rPr>
        <w:t>women</w:t>
      </w:r>
      <w:r w:rsidRPr="00105912">
        <w:rPr>
          <w:rFonts w:asciiTheme="minorHAnsi" w:eastAsia="Times New Roman" w:hAnsiTheme="minorHAnsi" w:cstheme="minorHAnsi"/>
          <w:color w:val="000000"/>
        </w:rPr>
        <w:t xml:space="preserve"> while also campaigning for greater gender equality. While issues like equal pay and opportunity for </w:t>
      </w:r>
      <w:r w:rsidRPr="00257570">
        <w:rPr>
          <w:rFonts w:asciiTheme="minorHAnsi" w:eastAsia="Times New Roman" w:hAnsiTheme="minorHAnsi" w:cstheme="minorHAnsi"/>
          <w:color w:val="000000"/>
        </w:rPr>
        <w:t>women</w:t>
      </w:r>
      <w:r w:rsidRPr="00105912">
        <w:rPr>
          <w:rFonts w:asciiTheme="minorHAnsi" w:eastAsia="Times New Roman" w:hAnsiTheme="minorHAnsi" w:cstheme="minorHAnsi"/>
          <w:color w:val="000000"/>
        </w:rPr>
        <w:t xml:space="preserve"> have certainly received a lot of attention in recent years, companies still have a long way to go before they reach total parity. To make matters worse, economists say that </w:t>
      </w:r>
      <w:r w:rsidRPr="002131C9">
        <w:rPr>
          <w:rFonts w:asciiTheme="minorHAnsi" w:eastAsia="Times New Roman" w:hAnsiTheme="minorHAnsi" w:cstheme="minorHAnsi"/>
          <w:color w:val="000000"/>
        </w:rPr>
        <w:t>women</w:t>
      </w:r>
      <w:r w:rsidRPr="00105912">
        <w:rPr>
          <w:rFonts w:asciiTheme="minorHAnsi" w:eastAsia="Times New Roman" w:hAnsiTheme="minorHAnsi" w:cstheme="minorHAnsi"/>
          <w:color w:val="000000"/>
        </w:rPr>
        <w:t xml:space="preserve"> disproportionately feel the effects of the cost of living crisis brought on by rising inflation.</w:t>
      </w:r>
    </w:p>
    <w:p w14:paraId="165CC257" w14:textId="77777777" w:rsidR="00105912" w:rsidRPr="00105912" w:rsidRDefault="00105912" w:rsidP="00105912">
      <w:pPr>
        <w:shd w:val="clear" w:color="auto" w:fill="FFFFFF"/>
        <w:spacing w:after="120"/>
        <w:rPr>
          <w:rFonts w:asciiTheme="minorHAnsi" w:eastAsia="Times New Roman" w:hAnsiTheme="minorHAnsi" w:cstheme="minorHAnsi"/>
          <w:color w:val="000000"/>
        </w:rPr>
      </w:pPr>
      <w:r w:rsidRPr="00105912">
        <w:rPr>
          <w:rFonts w:asciiTheme="minorHAnsi" w:eastAsia="Times New Roman" w:hAnsiTheme="minorHAnsi" w:cstheme="minorHAnsi"/>
          <w:color w:val="000000"/>
        </w:rPr>
        <w:t>“We now are concerned that ‘</w:t>
      </w:r>
      <w:r w:rsidRPr="006F6FBC">
        <w:rPr>
          <w:rFonts w:asciiTheme="minorHAnsi" w:eastAsia="Times New Roman" w:hAnsiTheme="minorHAnsi" w:cstheme="minorHAnsi"/>
          <w:color w:val="000000"/>
        </w:rPr>
        <w:t>post-pandemic’</w:t>
      </w:r>
      <w:r w:rsidRPr="00105912">
        <w:rPr>
          <w:rFonts w:asciiTheme="minorHAnsi" w:eastAsia="Times New Roman" w:hAnsiTheme="minorHAnsi" w:cstheme="minorHAnsi"/>
          <w:color w:val="000000"/>
        </w:rPr>
        <w:t xml:space="preserve"> inflation is threatening to wipe out the progress </w:t>
      </w:r>
      <w:r w:rsidRPr="002131C9">
        <w:rPr>
          <w:rFonts w:asciiTheme="minorHAnsi" w:eastAsia="Times New Roman" w:hAnsiTheme="minorHAnsi" w:cstheme="minorHAnsi"/>
          <w:color w:val="000000"/>
        </w:rPr>
        <w:t>women</w:t>
      </w:r>
      <w:r w:rsidRPr="00105912">
        <w:rPr>
          <w:rFonts w:asciiTheme="minorHAnsi" w:eastAsia="Times New Roman" w:hAnsiTheme="minorHAnsi" w:cstheme="minorHAnsi"/>
          <w:color w:val="000000"/>
        </w:rPr>
        <w:t xml:space="preserve"> have achieved,” said Dimple Gosai, head of Bank of America’s </w:t>
      </w:r>
      <w:r w:rsidRPr="002131C9">
        <w:rPr>
          <w:rFonts w:asciiTheme="minorHAnsi" w:eastAsia="Times New Roman" w:hAnsiTheme="minorHAnsi" w:cstheme="minorHAnsi"/>
          <w:color w:val="000000"/>
        </w:rPr>
        <w:t>U.S.</w:t>
      </w:r>
      <w:r w:rsidRPr="00105912">
        <w:rPr>
          <w:rFonts w:asciiTheme="minorHAnsi" w:eastAsia="Times New Roman" w:hAnsiTheme="minorHAnsi" w:cstheme="minorHAnsi"/>
          <w:color w:val="000000"/>
        </w:rPr>
        <w:t xml:space="preserve"> environmental, social, and governance strategy. Across the </w:t>
      </w:r>
      <w:r w:rsidRPr="0097417F">
        <w:rPr>
          <w:rFonts w:asciiTheme="minorHAnsi" w:eastAsia="Times New Roman" w:hAnsiTheme="minorHAnsi" w:cstheme="minorHAnsi"/>
          <w:color w:val="000000"/>
        </w:rPr>
        <w:t xml:space="preserve">globe </w:t>
      </w:r>
      <w:r w:rsidRPr="002131C9">
        <w:rPr>
          <w:rFonts w:asciiTheme="minorHAnsi" w:eastAsia="Times New Roman" w:hAnsiTheme="minorHAnsi" w:cstheme="minorHAnsi"/>
          <w:color w:val="000000"/>
        </w:rPr>
        <w:t>women</w:t>
      </w:r>
      <w:r w:rsidRPr="00105912">
        <w:rPr>
          <w:rFonts w:asciiTheme="minorHAnsi" w:eastAsia="Times New Roman" w:hAnsiTheme="minorHAnsi" w:cstheme="minorHAnsi"/>
          <w:color w:val="000000"/>
        </w:rPr>
        <w:t xml:space="preserve"> earn less than </w:t>
      </w:r>
      <w:r w:rsidRPr="002131C9">
        <w:rPr>
          <w:rFonts w:asciiTheme="minorHAnsi" w:eastAsia="Times New Roman" w:hAnsiTheme="minorHAnsi" w:cstheme="minorHAnsi"/>
          <w:color w:val="000000"/>
        </w:rPr>
        <w:t>men</w:t>
      </w:r>
      <w:r w:rsidRPr="00105912">
        <w:rPr>
          <w:rFonts w:asciiTheme="minorHAnsi" w:eastAsia="Times New Roman" w:hAnsiTheme="minorHAnsi" w:cstheme="minorHAnsi"/>
          <w:color w:val="000000"/>
        </w:rPr>
        <w:t xml:space="preserve"> on average, limiting their economic independence as well as their access to positions of power. They are also far more likely to take responsibility for aging parents and small children, potentially keeping them out of the workforce entirely. As a result, </w:t>
      </w:r>
      <w:r w:rsidRPr="002131C9">
        <w:rPr>
          <w:rFonts w:asciiTheme="minorHAnsi" w:eastAsia="Times New Roman" w:hAnsiTheme="minorHAnsi" w:cstheme="minorHAnsi"/>
          <w:color w:val="000000"/>
        </w:rPr>
        <w:t>women</w:t>
      </w:r>
      <w:r w:rsidRPr="00105912">
        <w:rPr>
          <w:rFonts w:asciiTheme="minorHAnsi" w:eastAsia="Times New Roman" w:hAnsiTheme="minorHAnsi" w:cstheme="minorHAnsi"/>
          <w:color w:val="000000"/>
        </w:rPr>
        <w:t xml:space="preserve"> remain underrepresented on corporate boards while their wage growth fails to keep up with men’s or the pace of inflation.</w:t>
      </w:r>
    </w:p>
    <w:p w14:paraId="7F983FFE" w14:textId="7EFD0485" w:rsidR="00105912" w:rsidRPr="00105912" w:rsidRDefault="00105912" w:rsidP="00105912">
      <w:pPr>
        <w:shd w:val="clear" w:color="auto" w:fill="FFFFFF"/>
        <w:spacing w:after="120"/>
        <w:rPr>
          <w:rFonts w:asciiTheme="minorHAnsi" w:eastAsia="Times New Roman" w:hAnsiTheme="minorHAnsi" w:cstheme="minorHAnsi"/>
          <w:color w:val="000000"/>
        </w:rPr>
      </w:pPr>
      <w:r w:rsidRPr="00105912">
        <w:rPr>
          <w:rFonts w:asciiTheme="minorHAnsi" w:eastAsia="Times New Roman" w:hAnsiTheme="minorHAnsi" w:cstheme="minorHAnsi"/>
          <w:color w:val="000000"/>
        </w:rPr>
        <w:t xml:space="preserve">For example, the Bureau of Labor Statistics reports that wage growth for </w:t>
      </w:r>
      <w:r w:rsidRPr="002131C9">
        <w:rPr>
          <w:rFonts w:asciiTheme="minorHAnsi" w:eastAsia="Times New Roman" w:hAnsiTheme="minorHAnsi" w:cstheme="minorHAnsi"/>
          <w:color w:val="000000"/>
        </w:rPr>
        <w:t>men</w:t>
      </w:r>
      <w:r w:rsidRPr="00105912">
        <w:rPr>
          <w:rFonts w:asciiTheme="minorHAnsi" w:eastAsia="Times New Roman" w:hAnsiTheme="minorHAnsi" w:cstheme="minorHAnsi"/>
          <w:color w:val="000000"/>
        </w:rPr>
        <w:t xml:space="preserve"> increased in 2023 by 6.4</w:t>
      </w:r>
      <w:r w:rsidR="00FE577D">
        <w:rPr>
          <w:rFonts w:asciiTheme="minorHAnsi" w:eastAsia="Times New Roman" w:hAnsiTheme="minorHAnsi" w:cstheme="minorHAnsi"/>
          <w:color w:val="000000"/>
        </w:rPr>
        <w:t>%</w:t>
      </w:r>
      <w:r w:rsidRPr="00105912">
        <w:rPr>
          <w:rFonts w:asciiTheme="minorHAnsi" w:eastAsia="Times New Roman" w:hAnsiTheme="minorHAnsi" w:cstheme="minorHAnsi"/>
          <w:color w:val="000000"/>
        </w:rPr>
        <w:t>, the same rate as inflation. Women, meanwhile, saw wages grow by an average of 6.2</w:t>
      </w:r>
      <w:r w:rsidR="0062177D">
        <w:rPr>
          <w:rFonts w:asciiTheme="minorHAnsi" w:eastAsia="Times New Roman" w:hAnsiTheme="minorHAnsi" w:cstheme="minorHAnsi"/>
          <w:color w:val="000000"/>
        </w:rPr>
        <w:t>%</w:t>
      </w:r>
      <w:r w:rsidRPr="00105912">
        <w:rPr>
          <w:rFonts w:asciiTheme="minorHAnsi" w:eastAsia="Times New Roman" w:hAnsiTheme="minorHAnsi" w:cstheme="minorHAnsi"/>
          <w:color w:val="000000"/>
        </w:rPr>
        <w:t xml:space="preserve">. The widest salary disparities can be found in the financial sector, where </w:t>
      </w:r>
      <w:r w:rsidRPr="0097417F">
        <w:rPr>
          <w:rFonts w:asciiTheme="minorHAnsi" w:eastAsia="Times New Roman" w:hAnsiTheme="minorHAnsi" w:cstheme="minorHAnsi"/>
          <w:color w:val="000000"/>
        </w:rPr>
        <w:t xml:space="preserve">European </w:t>
      </w:r>
      <w:r w:rsidRPr="00FD1798">
        <w:rPr>
          <w:rFonts w:asciiTheme="minorHAnsi" w:eastAsia="Times New Roman" w:hAnsiTheme="minorHAnsi" w:cstheme="minorHAnsi"/>
          <w:color w:val="000000"/>
        </w:rPr>
        <w:t>men</w:t>
      </w:r>
      <w:r w:rsidRPr="00105912">
        <w:rPr>
          <w:rFonts w:asciiTheme="minorHAnsi" w:eastAsia="Times New Roman" w:hAnsiTheme="minorHAnsi" w:cstheme="minorHAnsi"/>
          <w:color w:val="000000"/>
        </w:rPr>
        <w:t xml:space="preserve"> earn over 26</w:t>
      </w:r>
      <w:r w:rsidR="00D958C7">
        <w:rPr>
          <w:rFonts w:asciiTheme="minorHAnsi" w:eastAsia="Times New Roman" w:hAnsiTheme="minorHAnsi" w:cstheme="minorHAnsi"/>
          <w:color w:val="000000"/>
        </w:rPr>
        <w:t>%</w:t>
      </w:r>
      <w:r w:rsidRPr="00105912">
        <w:rPr>
          <w:rFonts w:asciiTheme="minorHAnsi" w:eastAsia="Times New Roman" w:hAnsiTheme="minorHAnsi" w:cstheme="minorHAnsi"/>
          <w:color w:val="000000"/>
        </w:rPr>
        <w:t xml:space="preserve"> more than their female colleagues. Due to institutional inequality as well as ever-rising inflation, the World Economic Forum said that global gender parity will likely take more than five generations to achieve. For the time being, issues like skyrocketing childcare costs and shrinking income growth will remain significant barriers “preventing </w:t>
      </w:r>
      <w:r w:rsidRPr="00FD1798">
        <w:rPr>
          <w:rFonts w:asciiTheme="minorHAnsi" w:eastAsia="Times New Roman" w:hAnsiTheme="minorHAnsi" w:cstheme="minorHAnsi"/>
          <w:color w:val="000000"/>
        </w:rPr>
        <w:t>women</w:t>
      </w:r>
      <w:r w:rsidRPr="00105912">
        <w:rPr>
          <w:rFonts w:asciiTheme="minorHAnsi" w:eastAsia="Times New Roman" w:hAnsiTheme="minorHAnsi" w:cstheme="minorHAnsi"/>
          <w:color w:val="000000"/>
        </w:rPr>
        <w:t xml:space="preserve"> from getting into, remaining, and progressing in the labor force,” said Gosai.</w:t>
      </w:r>
    </w:p>
    <w:p w14:paraId="612BC313" w14:textId="1C2BB603" w:rsidR="00DB03BE" w:rsidRPr="009830E1" w:rsidRDefault="00C042D5" w:rsidP="00CF6706">
      <w:pPr>
        <w:pStyle w:val="sectionheading1"/>
        <w:keepLines/>
        <w:rPr>
          <w:rFonts w:asciiTheme="minorHAnsi" w:hAnsiTheme="minorHAnsi" w:cstheme="minorHAnsi"/>
        </w:rPr>
      </w:pPr>
      <w:r w:rsidRPr="009830E1">
        <w:rPr>
          <w:rFonts w:asciiTheme="minorHAnsi" w:hAnsiTheme="minorHAnsi" w:cstheme="minorHAnsi"/>
        </w:rPr>
        <w:br w:type="page"/>
      </w:r>
    </w:p>
    <w:p w14:paraId="5A742A88" w14:textId="104CF125" w:rsidR="005F2654" w:rsidRPr="003D2E91" w:rsidRDefault="005F2654" w:rsidP="005F2654">
      <w:pPr>
        <w:pStyle w:val="ALLCAPSHDG1"/>
        <w:ind w:right="90"/>
        <w:rPr>
          <w:rFonts w:asciiTheme="minorHAnsi" w:hAnsiTheme="minorHAnsi" w:cstheme="minorHAnsi"/>
          <w:color w:val="FF0000"/>
          <w:szCs w:val="24"/>
        </w:rPr>
      </w:pPr>
      <w:r w:rsidRPr="003D2E91">
        <w:rPr>
          <w:rFonts w:asciiTheme="minorHAnsi" w:hAnsiTheme="minorHAnsi" w:cstheme="minorHAnsi"/>
          <w:color w:val="FF0000"/>
        </w:rPr>
        <w:t>critical thinking exercises</w:t>
      </w:r>
    </w:p>
    <w:p w14:paraId="4892D5A5" w14:textId="34D61FA0" w:rsidR="00FA1C53" w:rsidRPr="009830E1" w:rsidRDefault="006233BF" w:rsidP="003D2E91">
      <w:pPr>
        <w:pStyle w:val="sectionheading1"/>
        <w:keepLines/>
        <w:rPr>
          <w:rFonts w:asciiTheme="minorHAnsi" w:hAnsiTheme="minorHAnsi" w:cstheme="minorHAnsi"/>
        </w:rPr>
      </w:pPr>
      <w:r w:rsidRPr="009830E1">
        <w:rPr>
          <w:rFonts w:asciiTheme="minorHAnsi" w:hAnsiTheme="minorHAnsi" w:cstheme="minorHAnsi"/>
        </w:rPr>
        <w:t>C</w:t>
      </w:r>
      <w:r w:rsidR="00FA1C53" w:rsidRPr="009830E1">
        <w:rPr>
          <w:rFonts w:asciiTheme="minorHAnsi" w:hAnsiTheme="minorHAnsi" w:cstheme="minorHAnsi"/>
        </w:rPr>
        <w:t xml:space="preserve">ritical </w:t>
      </w:r>
      <w:r w:rsidRPr="009830E1">
        <w:rPr>
          <w:rFonts w:asciiTheme="minorHAnsi" w:hAnsiTheme="minorHAnsi" w:cstheme="minorHAnsi"/>
        </w:rPr>
        <w:t>T</w:t>
      </w:r>
      <w:r w:rsidR="00FA1C53" w:rsidRPr="009830E1">
        <w:rPr>
          <w:rFonts w:asciiTheme="minorHAnsi" w:hAnsiTheme="minorHAnsi" w:cstheme="minorHAnsi"/>
        </w:rPr>
        <w:t xml:space="preserve">hinking </w:t>
      </w:r>
      <w:r w:rsidRPr="009830E1">
        <w:rPr>
          <w:rFonts w:asciiTheme="minorHAnsi" w:hAnsiTheme="minorHAnsi" w:cstheme="minorHAnsi"/>
        </w:rPr>
        <w:t>E</w:t>
      </w:r>
      <w:r w:rsidR="00FA1C53" w:rsidRPr="009830E1">
        <w:rPr>
          <w:rFonts w:asciiTheme="minorHAnsi" w:hAnsiTheme="minorHAnsi" w:cstheme="minorHAnsi"/>
        </w:rPr>
        <w:t xml:space="preserve">xercise </w:t>
      </w:r>
      <w:r w:rsidR="00D61B67" w:rsidRPr="009830E1">
        <w:rPr>
          <w:rFonts w:asciiTheme="minorHAnsi" w:hAnsiTheme="minorHAnsi" w:cstheme="minorHAnsi"/>
        </w:rPr>
        <w:t>2</w:t>
      </w:r>
      <w:r w:rsidR="00FA1C53" w:rsidRPr="009830E1">
        <w:rPr>
          <w:rFonts w:asciiTheme="minorHAnsi" w:hAnsiTheme="minorHAnsi" w:cstheme="minorHAnsi"/>
        </w:rPr>
        <w:t>-1</w:t>
      </w:r>
    </w:p>
    <w:p w14:paraId="441AF9A7" w14:textId="240FFF52" w:rsidR="00FA1C53" w:rsidRPr="009830E1" w:rsidRDefault="00D61B67" w:rsidP="00FA1C53">
      <w:pPr>
        <w:keepLines/>
        <w:tabs>
          <w:tab w:val="left" w:pos="720"/>
        </w:tabs>
        <w:outlineLvl w:val="0"/>
        <w:rPr>
          <w:rFonts w:asciiTheme="minorHAnsi" w:hAnsiTheme="minorHAnsi" w:cstheme="minorHAnsi"/>
          <w:b/>
          <w:color w:val="000000"/>
          <w:sz w:val="16"/>
          <w:szCs w:val="16"/>
        </w:rPr>
      </w:pPr>
      <w:r w:rsidRPr="009830E1">
        <w:rPr>
          <w:rFonts w:asciiTheme="minorHAnsi" w:hAnsiTheme="minorHAnsi" w:cstheme="minorHAnsi"/>
          <w:b/>
          <w:caps/>
          <w:color w:val="000000"/>
          <w:sz w:val="28"/>
          <w:szCs w:val="28"/>
        </w:rPr>
        <w:t>know your history of economics</w:t>
      </w:r>
    </w:p>
    <w:p w14:paraId="4968DA1B" w14:textId="77777777" w:rsidR="00B25877" w:rsidRPr="003D2E91" w:rsidRDefault="00B25877" w:rsidP="00FA1C53">
      <w:pPr>
        <w:keepLines/>
        <w:tabs>
          <w:tab w:val="left" w:pos="720"/>
        </w:tabs>
        <w:rPr>
          <w:rFonts w:asciiTheme="minorHAnsi" w:hAnsiTheme="minorHAnsi" w:cstheme="minorHAnsi"/>
          <w:color w:val="000000"/>
        </w:rPr>
      </w:pPr>
    </w:p>
    <w:p w14:paraId="7080EABB" w14:textId="56840C08" w:rsidR="00FA1C53" w:rsidRPr="003D2E91" w:rsidRDefault="00584D69" w:rsidP="00FA1C53">
      <w:pPr>
        <w:keepLines/>
        <w:tabs>
          <w:tab w:val="left" w:pos="720"/>
        </w:tabs>
        <w:rPr>
          <w:rFonts w:asciiTheme="minorHAnsi" w:hAnsiTheme="minorHAnsi" w:cstheme="minorHAnsi"/>
          <w:color w:val="000000"/>
        </w:rPr>
      </w:pPr>
      <w:bookmarkStart w:id="14" w:name="CriticalThinkingEx1"/>
      <w:bookmarkEnd w:id="14"/>
      <w:r w:rsidRPr="003D2E91">
        <w:rPr>
          <w:rFonts w:asciiTheme="minorHAnsi" w:hAnsiTheme="minorHAnsi" w:cstheme="minorHAnsi"/>
        </w:rPr>
        <w:t>Go online and look up the following economists: Adam Smith, Jeremy Bentham, David Ricardo, and T. R. Malthus. Choose one of these economists and answer the following questions that describe their contributions to the field of economics.</w:t>
      </w:r>
    </w:p>
    <w:p w14:paraId="27781CCE" w14:textId="77777777" w:rsidR="00FA1C53" w:rsidRPr="003D2E91" w:rsidRDefault="00FA1C53" w:rsidP="00FA1C53">
      <w:pPr>
        <w:keepLines/>
        <w:tabs>
          <w:tab w:val="left" w:pos="720"/>
        </w:tabs>
        <w:rPr>
          <w:rFonts w:asciiTheme="minorHAnsi" w:hAnsiTheme="minorHAnsi" w:cstheme="minorHAnsi"/>
          <w:color w:val="000000"/>
        </w:rPr>
      </w:pPr>
    </w:p>
    <w:p w14:paraId="71E90474" w14:textId="359B34E4" w:rsidR="00FA1C53" w:rsidRPr="003D2E91" w:rsidRDefault="00584D69" w:rsidP="00584D69">
      <w:pPr>
        <w:pStyle w:val="ListParagraph"/>
        <w:keepLines/>
        <w:numPr>
          <w:ilvl w:val="0"/>
          <w:numId w:val="24"/>
        </w:numPr>
        <w:tabs>
          <w:tab w:val="left" w:pos="1260"/>
          <w:tab w:val="left" w:pos="5400"/>
        </w:tabs>
        <w:rPr>
          <w:rFonts w:asciiTheme="minorHAnsi" w:hAnsiTheme="minorHAnsi" w:cstheme="minorHAnsi"/>
        </w:rPr>
      </w:pPr>
      <w:r w:rsidRPr="003D2E91">
        <w:rPr>
          <w:rFonts w:asciiTheme="minorHAnsi" w:hAnsiTheme="minorHAnsi" w:cstheme="minorHAnsi"/>
        </w:rPr>
        <w:t>Describe the personality of your chosen economist.</w:t>
      </w:r>
    </w:p>
    <w:p w14:paraId="4CD76583" w14:textId="77777777" w:rsidR="00584D69" w:rsidRPr="003D2E91" w:rsidRDefault="00584D69" w:rsidP="00584D69">
      <w:pPr>
        <w:keepLines/>
        <w:tabs>
          <w:tab w:val="left" w:pos="1260"/>
          <w:tab w:val="left" w:pos="5400"/>
        </w:tabs>
        <w:rPr>
          <w:rFonts w:asciiTheme="minorHAnsi" w:hAnsiTheme="minorHAnsi" w:cstheme="minorHAnsi"/>
        </w:rPr>
      </w:pPr>
    </w:p>
    <w:p w14:paraId="1D16CA4A" w14:textId="77777777" w:rsidR="00584D69" w:rsidRPr="003D2E91" w:rsidRDefault="00584D69" w:rsidP="00584D69">
      <w:pPr>
        <w:keepLines/>
        <w:tabs>
          <w:tab w:val="left" w:pos="1260"/>
          <w:tab w:val="left" w:pos="5400"/>
        </w:tabs>
        <w:rPr>
          <w:rFonts w:asciiTheme="minorHAnsi" w:hAnsiTheme="minorHAnsi" w:cstheme="minorHAnsi"/>
        </w:rPr>
      </w:pPr>
    </w:p>
    <w:p w14:paraId="0CA36CE9" w14:textId="77777777" w:rsidR="00584D69" w:rsidRPr="003D2E91" w:rsidRDefault="00584D69" w:rsidP="00584D69">
      <w:pPr>
        <w:keepLines/>
        <w:tabs>
          <w:tab w:val="left" w:pos="1260"/>
          <w:tab w:val="left" w:pos="5400"/>
        </w:tabs>
        <w:rPr>
          <w:rFonts w:asciiTheme="minorHAnsi" w:hAnsiTheme="minorHAnsi" w:cstheme="minorHAnsi"/>
          <w:color w:val="000000"/>
        </w:rPr>
      </w:pPr>
    </w:p>
    <w:p w14:paraId="31B8A517" w14:textId="5284CA29" w:rsidR="00FA1C53" w:rsidRPr="003D2E91" w:rsidRDefault="00584D69" w:rsidP="00584D69">
      <w:pPr>
        <w:pStyle w:val="ListParagraph"/>
        <w:keepLines/>
        <w:numPr>
          <w:ilvl w:val="0"/>
          <w:numId w:val="24"/>
        </w:numPr>
        <w:tabs>
          <w:tab w:val="left" w:pos="1260"/>
          <w:tab w:val="left" w:pos="4680"/>
          <w:tab w:val="left" w:pos="5400"/>
        </w:tabs>
        <w:rPr>
          <w:rFonts w:asciiTheme="minorHAnsi" w:hAnsiTheme="minorHAnsi" w:cstheme="minorHAnsi"/>
        </w:rPr>
      </w:pPr>
      <w:r w:rsidRPr="003D2E91">
        <w:rPr>
          <w:rFonts w:asciiTheme="minorHAnsi" w:hAnsiTheme="minorHAnsi" w:cstheme="minorHAnsi"/>
        </w:rPr>
        <w:t>What major contributions did this chosen economist contribute to the field of economics regarding:</w:t>
      </w:r>
    </w:p>
    <w:p w14:paraId="5A49C378"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7673C621" w14:textId="0E98F9F3" w:rsidR="00584D69" w:rsidRPr="003D2E91" w:rsidRDefault="00584D69" w:rsidP="00584D69">
      <w:pPr>
        <w:pStyle w:val="ListParagraph"/>
        <w:keepLines/>
        <w:numPr>
          <w:ilvl w:val="1"/>
          <w:numId w:val="24"/>
        </w:numPr>
        <w:tabs>
          <w:tab w:val="left" w:pos="1260"/>
          <w:tab w:val="left" w:pos="4680"/>
          <w:tab w:val="left" w:pos="5400"/>
        </w:tabs>
        <w:rPr>
          <w:rFonts w:asciiTheme="minorHAnsi" w:hAnsiTheme="minorHAnsi" w:cstheme="minorHAnsi"/>
          <w:color w:val="000000"/>
        </w:rPr>
      </w:pPr>
      <w:r w:rsidRPr="003D2E91">
        <w:rPr>
          <w:rFonts w:asciiTheme="minorHAnsi" w:hAnsiTheme="minorHAnsi" w:cstheme="minorHAnsi"/>
          <w:color w:val="000000"/>
        </w:rPr>
        <w:t>Microeconomics</w:t>
      </w:r>
    </w:p>
    <w:p w14:paraId="72B2EE1F"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79F2AD01"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5BD671C4"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436180DA" w14:textId="1DB98F16" w:rsidR="00584D69" w:rsidRPr="003D2E91" w:rsidRDefault="00584D69" w:rsidP="00584D69">
      <w:pPr>
        <w:pStyle w:val="ListParagraph"/>
        <w:keepLines/>
        <w:numPr>
          <w:ilvl w:val="1"/>
          <w:numId w:val="24"/>
        </w:numPr>
        <w:tabs>
          <w:tab w:val="left" w:pos="1260"/>
          <w:tab w:val="left" w:pos="4680"/>
          <w:tab w:val="left" w:pos="5400"/>
        </w:tabs>
        <w:rPr>
          <w:rFonts w:asciiTheme="minorHAnsi" w:hAnsiTheme="minorHAnsi" w:cstheme="minorHAnsi"/>
          <w:color w:val="000000"/>
        </w:rPr>
      </w:pPr>
      <w:r w:rsidRPr="003D2E91">
        <w:rPr>
          <w:rFonts w:asciiTheme="minorHAnsi" w:hAnsiTheme="minorHAnsi" w:cstheme="minorHAnsi"/>
          <w:color w:val="000000"/>
        </w:rPr>
        <w:t>Macroeconomics</w:t>
      </w:r>
    </w:p>
    <w:p w14:paraId="754D1BAA"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4277FA92"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66D474ED"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2A42825D" w14:textId="4BA3540F" w:rsidR="00FA1C53" w:rsidRPr="003D2E91" w:rsidRDefault="00584D69" w:rsidP="00584D69">
      <w:pPr>
        <w:pStyle w:val="ListParagraph"/>
        <w:keepLines/>
        <w:numPr>
          <w:ilvl w:val="0"/>
          <w:numId w:val="24"/>
        </w:numPr>
        <w:tabs>
          <w:tab w:val="left" w:pos="1260"/>
          <w:tab w:val="left" w:pos="4680"/>
          <w:tab w:val="left" w:pos="5400"/>
        </w:tabs>
        <w:rPr>
          <w:rFonts w:asciiTheme="minorHAnsi" w:hAnsiTheme="minorHAnsi" w:cstheme="minorHAnsi"/>
        </w:rPr>
      </w:pPr>
      <w:r w:rsidRPr="003D2E91">
        <w:rPr>
          <w:rFonts w:asciiTheme="minorHAnsi" w:hAnsiTheme="minorHAnsi" w:cstheme="minorHAnsi"/>
        </w:rPr>
        <w:t>How do the works of your chosen economist have any relevance to our economy today?</w:t>
      </w:r>
    </w:p>
    <w:p w14:paraId="760E0092"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1238DEB2"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2AC41DAB"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40B2FC24" w14:textId="77777777" w:rsidR="00584D69" w:rsidRPr="003D2E91" w:rsidRDefault="00584D69" w:rsidP="00584D69">
      <w:pPr>
        <w:keepLines/>
        <w:tabs>
          <w:tab w:val="left" w:pos="1260"/>
          <w:tab w:val="left" w:pos="4680"/>
          <w:tab w:val="left" w:pos="5400"/>
        </w:tabs>
        <w:rPr>
          <w:rFonts w:asciiTheme="minorHAnsi" w:hAnsiTheme="minorHAnsi" w:cstheme="minorHAnsi"/>
          <w:color w:val="000000"/>
        </w:rPr>
      </w:pPr>
    </w:p>
    <w:p w14:paraId="1F318224" w14:textId="0561815C" w:rsidR="00FA1C53" w:rsidRPr="003D2E91" w:rsidRDefault="00FA1C53" w:rsidP="00584D69">
      <w:pPr>
        <w:keepLines/>
        <w:tabs>
          <w:tab w:val="left" w:pos="1260"/>
          <w:tab w:val="left" w:pos="4680"/>
          <w:tab w:val="left" w:pos="5400"/>
        </w:tabs>
        <w:ind w:left="540"/>
        <w:rPr>
          <w:rFonts w:asciiTheme="minorHAnsi" w:hAnsiTheme="minorHAnsi" w:cstheme="minorHAnsi"/>
        </w:rPr>
      </w:pPr>
      <w:r w:rsidRPr="003D2E91">
        <w:rPr>
          <w:rFonts w:asciiTheme="minorHAnsi" w:hAnsiTheme="minorHAnsi" w:cstheme="minorHAnsi"/>
          <w:color w:val="000000"/>
        </w:rPr>
        <w:t>4.</w:t>
      </w:r>
      <w:r w:rsidRPr="003D2E91">
        <w:rPr>
          <w:rFonts w:asciiTheme="minorHAnsi" w:hAnsiTheme="minorHAnsi" w:cstheme="minorHAnsi"/>
          <w:color w:val="000000"/>
        </w:rPr>
        <w:tab/>
      </w:r>
      <w:r w:rsidR="00584D69" w:rsidRPr="003D2E91">
        <w:rPr>
          <w:rFonts w:asciiTheme="minorHAnsi" w:hAnsiTheme="minorHAnsi" w:cstheme="minorHAnsi"/>
        </w:rPr>
        <w:t>How did your chosen economist further the field of economic study</w:t>
      </w:r>
      <w:r w:rsidR="00584D69" w:rsidRPr="003D2E91">
        <w:rPr>
          <w:rFonts w:asciiTheme="minorHAnsi" w:hAnsiTheme="minorHAnsi" w:cstheme="minorHAnsi"/>
          <w:color w:val="000000"/>
        </w:rPr>
        <w:t xml:space="preserve">? </w:t>
      </w:r>
    </w:p>
    <w:p w14:paraId="261B35CF" w14:textId="3B7344A1" w:rsidR="00DB03BE" w:rsidRDefault="00DB03BE">
      <w:pPr>
        <w:rPr>
          <w:rFonts w:asciiTheme="minorHAnsi" w:eastAsia="Times New Roman" w:hAnsiTheme="minorHAnsi" w:cstheme="minorHAnsi"/>
          <w:b/>
        </w:rPr>
      </w:pPr>
    </w:p>
    <w:p w14:paraId="501CA64F" w14:textId="77777777" w:rsidR="003D2E91" w:rsidRPr="003D2E91" w:rsidRDefault="003D2E91">
      <w:pPr>
        <w:rPr>
          <w:rFonts w:asciiTheme="minorHAnsi" w:eastAsia="Times New Roman" w:hAnsiTheme="minorHAnsi" w:cstheme="minorHAnsi"/>
          <w:b/>
        </w:rPr>
      </w:pPr>
    </w:p>
    <w:p w14:paraId="1EACB51F" w14:textId="7BBC87DF" w:rsidR="00501E8E" w:rsidRPr="009830E1" w:rsidRDefault="00B5434A" w:rsidP="00501E8E">
      <w:pPr>
        <w:pStyle w:val="sectionheading1"/>
        <w:keepLines/>
        <w:rPr>
          <w:rFonts w:asciiTheme="minorHAnsi" w:hAnsiTheme="minorHAnsi" w:cstheme="minorHAnsi"/>
        </w:rPr>
      </w:pPr>
      <w:r w:rsidRPr="009830E1">
        <w:rPr>
          <w:rFonts w:asciiTheme="minorHAnsi" w:hAnsiTheme="minorHAnsi" w:cstheme="minorHAnsi"/>
        </w:rPr>
        <w:t>C</w:t>
      </w:r>
      <w:r w:rsidR="00501E8E" w:rsidRPr="009830E1">
        <w:rPr>
          <w:rFonts w:asciiTheme="minorHAnsi" w:hAnsiTheme="minorHAnsi" w:cstheme="minorHAnsi"/>
        </w:rPr>
        <w:t xml:space="preserve">ritical </w:t>
      </w:r>
      <w:r w:rsidRPr="009830E1">
        <w:rPr>
          <w:rFonts w:asciiTheme="minorHAnsi" w:hAnsiTheme="minorHAnsi" w:cstheme="minorHAnsi"/>
        </w:rPr>
        <w:t>T</w:t>
      </w:r>
      <w:r w:rsidR="00501E8E" w:rsidRPr="009830E1">
        <w:rPr>
          <w:rFonts w:asciiTheme="minorHAnsi" w:hAnsiTheme="minorHAnsi" w:cstheme="minorHAnsi"/>
        </w:rPr>
        <w:t xml:space="preserve">hinking </w:t>
      </w:r>
      <w:r w:rsidRPr="009830E1">
        <w:rPr>
          <w:rFonts w:asciiTheme="minorHAnsi" w:hAnsiTheme="minorHAnsi" w:cstheme="minorHAnsi"/>
        </w:rPr>
        <w:t>E</w:t>
      </w:r>
      <w:r w:rsidR="00501E8E" w:rsidRPr="009830E1">
        <w:rPr>
          <w:rFonts w:asciiTheme="minorHAnsi" w:hAnsiTheme="minorHAnsi" w:cstheme="minorHAnsi"/>
        </w:rPr>
        <w:t xml:space="preserve">xercise </w:t>
      </w:r>
      <w:r w:rsidR="001666CF" w:rsidRPr="009830E1">
        <w:rPr>
          <w:rFonts w:asciiTheme="minorHAnsi" w:hAnsiTheme="minorHAnsi" w:cstheme="minorHAnsi"/>
        </w:rPr>
        <w:t>2</w:t>
      </w:r>
      <w:r w:rsidR="00501E8E" w:rsidRPr="009830E1">
        <w:rPr>
          <w:rFonts w:asciiTheme="minorHAnsi" w:hAnsiTheme="minorHAnsi" w:cstheme="minorHAnsi"/>
        </w:rPr>
        <w:t>-2</w:t>
      </w:r>
    </w:p>
    <w:p w14:paraId="6A4D9BF9" w14:textId="5796FA14" w:rsidR="004B4191" w:rsidRPr="00925D23" w:rsidRDefault="009303B7" w:rsidP="00925D23">
      <w:pPr>
        <w:keepLines/>
        <w:tabs>
          <w:tab w:val="left" w:pos="720"/>
        </w:tabs>
        <w:spacing w:after="120"/>
        <w:outlineLvl w:val="0"/>
        <w:rPr>
          <w:rFonts w:asciiTheme="minorHAnsi" w:hAnsiTheme="minorHAnsi" w:cstheme="minorHAnsi"/>
          <w:b/>
          <w:bCs/>
          <w:caps/>
          <w:sz w:val="28"/>
          <w:szCs w:val="28"/>
        </w:rPr>
      </w:pPr>
      <w:r w:rsidRPr="009303B7">
        <w:rPr>
          <w:rFonts w:asciiTheme="minorHAnsi" w:hAnsiTheme="minorHAnsi" w:cstheme="minorHAnsi"/>
          <w:b/>
          <w:bCs/>
          <w:sz w:val="28"/>
          <w:szCs w:val="28"/>
          <w:shd w:val="clear" w:color="auto" w:fill="FFFFFF"/>
        </w:rPr>
        <w:t>HOW ECONOMISTS USE WORKING HOURS AS A RECESSION INDICATOR</w:t>
      </w:r>
      <w:r w:rsidRPr="009303B7" w:rsidDel="001C64F6">
        <w:rPr>
          <w:rFonts w:asciiTheme="minorHAnsi" w:hAnsiTheme="minorHAnsi" w:cstheme="minorHAnsi"/>
          <w:b/>
          <w:bCs/>
          <w:sz w:val="28"/>
          <w:szCs w:val="28"/>
        </w:rPr>
        <w:t xml:space="preserve"> </w:t>
      </w:r>
    </w:p>
    <w:p w14:paraId="1B4354B2" w14:textId="53DC9319" w:rsidR="004B4191" w:rsidRPr="00925D23" w:rsidRDefault="004B4191" w:rsidP="00925D23">
      <w:pPr>
        <w:keepLines/>
        <w:spacing w:after="120"/>
        <w:rPr>
          <w:rFonts w:asciiTheme="minorHAnsi" w:hAnsiTheme="minorHAnsi" w:cstheme="minorHAnsi"/>
          <w:color w:val="000000"/>
          <w:shd w:val="clear" w:color="auto" w:fill="FFFFFF"/>
        </w:rPr>
      </w:pPr>
      <w:r w:rsidRPr="00925D23">
        <w:rPr>
          <w:rFonts w:asciiTheme="minorHAnsi" w:hAnsiTheme="minorHAnsi" w:cstheme="minorHAnsi"/>
          <w:color w:val="000000"/>
          <w:shd w:val="clear" w:color="auto" w:fill="FFFFFF"/>
        </w:rPr>
        <w:t xml:space="preserve">American companies have been hiring lots of new employees, making economists hopeful that the country will not experience a recession anytime soon. Still, other experts claim that increased hiring is not as reliable of an economic indicator as some think. </w:t>
      </w:r>
      <w:r w:rsidR="00CE508D">
        <w:rPr>
          <w:rFonts w:asciiTheme="minorHAnsi" w:hAnsiTheme="minorHAnsi" w:cstheme="minorHAnsi"/>
          <w:color w:val="000000"/>
          <w:shd w:val="clear" w:color="auto" w:fill="FFFFFF"/>
        </w:rPr>
        <w:t>Total</w:t>
      </w:r>
      <w:r w:rsidRPr="00925D23">
        <w:rPr>
          <w:rFonts w:asciiTheme="minorHAnsi" w:hAnsiTheme="minorHAnsi" w:cstheme="minorHAnsi"/>
          <w:color w:val="000000"/>
          <w:shd w:val="clear" w:color="auto" w:fill="FFFFFF"/>
        </w:rPr>
        <w:t xml:space="preserve"> working hours can provide a more detailed picture of the country’s economic</w:t>
      </w:r>
      <w:r w:rsidR="00F82D77">
        <w:rPr>
          <w:rFonts w:asciiTheme="minorHAnsi" w:hAnsiTheme="minorHAnsi" w:cstheme="minorHAnsi"/>
          <w:color w:val="000000"/>
          <w:shd w:val="clear" w:color="auto" w:fill="FFFFFF"/>
        </w:rPr>
        <w:t xml:space="preserve"> health</w:t>
      </w:r>
      <w:r w:rsidRPr="00925D23">
        <w:rPr>
          <w:rFonts w:asciiTheme="minorHAnsi" w:hAnsiTheme="minorHAnsi" w:cstheme="minorHAnsi"/>
          <w:color w:val="000000"/>
          <w:shd w:val="clear" w:color="auto" w:fill="FFFFFF"/>
        </w:rPr>
        <w:t>.</w:t>
      </w:r>
    </w:p>
    <w:p w14:paraId="0FAA3E0C" w14:textId="2E88E96A" w:rsidR="004B4191" w:rsidRPr="00CE508D" w:rsidRDefault="004B4191" w:rsidP="00925D23">
      <w:pPr>
        <w:keepLines/>
        <w:spacing w:after="120"/>
        <w:rPr>
          <w:rFonts w:asciiTheme="minorHAnsi" w:hAnsiTheme="minorHAnsi" w:cstheme="minorHAnsi"/>
          <w:color w:val="000000"/>
        </w:rPr>
      </w:pPr>
      <w:r w:rsidRPr="00CE508D">
        <w:rPr>
          <w:rFonts w:asciiTheme="minorHAnsi" w:hAnsiTheme="minorHAnsi" w:cstheme="minorHAnsi"/>
          <w:color w:val="000000"/>
        </w:rPr>
        <w:t xml:space="preserve">Going back to the 1950s, the change in the number of hours people work </w:t>
      </w:r>
      <w:r w:rsidR="00CE508D">
        <w:rPr>
          <w:rFonts w:asciiTheme="minorHAnsi" w:hAnsiTheme="minorHAnsi" w:cstheme="minorHAnsi"/>
          <w:color w:val="000000"/>
        </w:rPr>
        <w:t xml:space="preserve">was </w:t>
      </w:r>
      <w:r w:rsidRPr="00CE508D">
        <w:rPr>
          <w:rFonts w:asciiTheme="minorHAnsi" w:hAnsiTheme="minorHAnsi" w:cstheme="minorHAnsi"/>
          <w:color w:val="000000"/>
        </w:rPr>
        <w:t>a warning sign. That number has dropped before almost every recession. The average number of hours worked each week</w:t>
      </w:r>
      <w:r w:rsidR="00CE508D">
        <w:rPr>
          <w:rFonts w:asciiTheme="minorHAnsi" w:hAnsiTheme="minorHAnsi" w:cstheme="minorHAnsi"/>
          <w:color w:val="000000"/>
        </w:rPr>
        <w:t xml:space="preserve"> in 2023 </w:t>
      </w:r>
      <w:r w:rsidRPr="00CE508D">
        <w:rPr>
          <w:rFonts w:asciiTheme="minorHAnsi" w:hAnsiTheme="minorHAnsi" w:cstheme="minorHAnsi"/>
          <w:color w:val="000000"/>
        </w:rPr>
        <w:t>declined to 2019 levels or below.</w:t>
      </w:r>
    </w:p>
    <w:p w14:paraId="669AC10B" w14:textId="6414F446" w:rsidR="00CE508D" w:rsidRPr="00CE508D" w:rsidRDefault="00CE508D" w:rsidP="00925D23">
      <w:pPr>
        <w:keepLines/>
        <w:spacing w:after="120"/>
        <w:rPr>
          <w:rFonts w:asciiTheme="minorHAnsi" w:hAnsiTheme="minorHAnsi" w:cstheme="minorHAnsi"/>
          <w:color w:val="000000"/>
        </w:rPr>
      </w:pPr>
      <w:r w:rsidRPr="00CE508D">
        <w:rPr>
          <w:rFonts w:asciiTheme="minorHAnsi" w:hAnsiTheme="minorHAnsi" w:cstheme="minorHAnsi"/>
          <w:color w:val="000000"/>
        </w:rPr>
        <w:t>Hours worked is the number of hours per week that private sector employees punch in. Since businesses are more likely to adjust hours before hiring or laying off workers, these changes can signal increases or decreases in overall economic activity. If consumers are spending less, companies start to feel that pressure</w:t>
      </w:r>
      <w:r w:rsidR="00F82D77">
        <w:rPr>
          <w:rFonts w:asciiTheme="minorHAnsi" w:hAnsiTheme="minorHAnsi" w:cstheme="minorHAnsi"/>
          <w:color w:val="000000"/>
        </w:rPr>
        <w:t xml:space="preserve"> and</w:t>
      </w:r>
      <w:r w:rsidR="00CD3649">
        <w:rPr>
          <w:rFonts w:asciiTheme="minorHAnsi" w:hAnsiTheme="minorHAnsi" w:cstheme="minorHAnsi"/>
          <w:color w:val="000000"/>
        </w:rPr>
        <w:t xml:space="preserve"> </w:t>
      </w:r>
      <w:r w:rsidR="00F82D77">
        <w:rPr>
          <w:rFonts w:asciiTheme="minorHAnsi" w:hAnsiTheme="minorHAnsi" w:cstheme="minorHAnsi"/>
          <w:color w:val="000000"/>
        </w:rPr>
        <w:t>may begin to lay</w:t>
      </w:r>
      <w:r w:rsidR="00CD3649">
        <w:rPr>
          <w:rFonts w:asciiTheme="minorHAnsi" w:hAnsiTheme="minorHAnsi" w:cstheme="minorHAnsi"/>
          <w:color w:val="000000"/>
        </w:rPr>
        <w:t xml:space="preserve"> </w:t>
      </w:r>
      <w:r w:rsidR="00F82D77">
        <w:rPr>
          <w:rFonts w:asciiTheme="minorHAnsi" w:hAnsiTheme="minorHAnsi" w:cstheme="minorHAnsi"/>
          <w:color w:val="000000"/>
        </w:rPr>
        <w:t>off employees</w:t>
      </w:r>
      <w:r w:rsidRPr="00CE508D">
        <w:rPr>
          <w:rFonts w:asciiTheme="minorHAnsi" w:hAnsiTheme="minorHAnsi" w:cstheme="minorHAnsi"/>
          <w:color w:val="000000"/>
        </w:rPr>
        <w:t>.</w:t>
      </w:r>
      <w:r w:rsidR="00F82D77">
        <w:rPr>
          <w:rFonts w:asciiTheme="minorHAnsi" w:hAnsiTheme="minorHAnsi" w:cstheme="minorHAnsi"/>
          <w:color w:val="000000"/>
        </w:rPr>
        <w:t xml:space="preserve"> </w:t>
      </w:r>
      <w:r w:rsidRPr="00CE508D">
        <w:rPr>
          <w:rFonts w:asciiTheme="minorHAnsi" w:hAnsiTheme="minorHAnsi" w:cstheme="minorHAnsi"/>
          <w:color w:val="000000"/>
        </w:rPr>
        <w:t>A scholar in the 1980s found that cutting hours in manufacturing was cyclically consistent, making it a major leading indicator</w:t>
      </w:r>
      <w:r w:rsidR="00F82D77">
        <w:rPr>
          <w:rFonts w:asciiTheme="minorHAnsi" w:hAnsiTheme="minorHAnsi" w:cstheme="minorHAnsi"/>
          <w:color w:val="000000"/>
        </w:rPr>
        <w:t xml:space="preserve"> of a recession</w:t>
      </w:r>
      <w:r w:rsidRPr="00CE508D">
        <w:rPr>
          <w:rFonts w:asciiTheme="minorHAnsi" w:hAnsiTheme="minorHAnsi" w:cstheme="minorHAnsi"/>
          <w:color w:val="000000"/>
        </w:rPr>
        <w:t xml:space="preserve">. </w:t>
      </w:r>
    </w:p>
    <w:p w14:paraId="56C68F2F" w14:textId="0EE33877" w:rsidR="00F82D77" w:rsidRDefault="00CE508D" w:rsidP="00CE508D">
      <w:pPr>
        <w:keepLines/>
        <w:spacing w:after="120"/>
        <w:rPr>
          <w:rFonts w:asciiTheme="minorHAnsi" w:hAnsiTheme="minorHAnsi" w:cstheme="minorHAnsi"/>
          <w:color w:val="000000"/>
        </w:rPr>
      </w:pPr>
      <w:r w:rsidRPr="00CE508D">
        <w:rPr>
          <w:rFonts w:asciiTheme="minorHAnsi" w:hAnsiTheme="minorHAnsi" w:cstheme="minorHAnsi"/>
          <w:color w:val="000000"/>
        </w:rPr>
        <w:t>But despite this history, some think this usually reliable recession indicator could be a false alarm in current times because unusual post-pandemic factors are at work. Today, in the private sector, manufacturing, transportation, construction, retail</w:t>
      </w:r>
      <w:r w:rsidR="00F17B8E">
        <w:rPr>
          <w:rFonts w:asciiTheme="minorHAnsi" w:hAnsiTheme="minorHAnsi" w:cstheme="minorHAnsi"/>
          <w:color w:val="000000"/>
        </w:rPr>
        <w:t>,</w:t>
      </w:r>
      <w:r w:rsidRPr="00CE508D">
        <w:rPr>
          <w:rFonts w:asciiTheme="minorHAnsi" w:hAnsiTheme="minorHAnsi" w:cstheme="minorHAnsi"/>
          <w:color w:val="000000"/>
        </w:rPr>
        <w:t xml:space="preserve"> and hospitality working hours are going down</w:t>
      </w:r>
      <w:r w:rsidR="00F82D77">
        <w:rPr>
          <w:rFonts w:asciiTheme="minorHAnsi" w:hAnsiTheme="minorHAnsi" w:cstheme="minorHAnsi"/>
          <w:color w:val="000000"/>
        </w:rPr>
        <w:t xml:space="preserve">, </w:t>
      </w:r>
      <w:r w:rsidRPr="00CE508D">
        <w:rPr>
          <w:rFonts w:asciiTheme="minorHAnsi" w:hAnsiTheme="minorHAnsi" w:cstheme="minorHAnsi"/>
          <w:color w:val="000000"/>
        </w:rPr>
        <w:t>below the 2019 pre-pandemic average.</w:t>
      </w:r>
      <w:r w:rsidR="00F82D77">
        <w:rPr>
          <w:rFonts w:asciiTheme="minorHAnsi" w:hAnsiTheme="minorHAnsi" w:cstheme="minorHAnsi"/>
          <w:color w:val="000000"/>
        </w:rPr>
        <w:t xml:space="preserve"> But while employers are cutting hours, they are also adding workers, something they don’t usually do when layoffs are ahead. In the first half of 2023, </w:t>
      </w:r>
      <w:r w:rsidR="00F82D77" w:rsidRPr="00ED3B4B">
        <w:rPr>
          <w:rFonts w:asciiTheme="minorHAnsi" w:hAnsiTheme="minorHAnsi" w:cstheme="minorHAnsi"/>
          <w:color w:val="000000"/>
        </w:rPr>
        <w:t>U.S.</w:t>
      </w:r>
      <w:r w:rsidR="00F82D77">
        <w:rPr>
          <w:rFonts w:asciiTheme="minorHAnsi" w:hAnsiTheme="minorHAnsi" w:cstheme="minorHAnsi"/>
          <w:color w:val="000000"/>
        </w:rPr>
        <w:t xml:space="preserve"> employers added an average of 278,000 jobs each month, and there were 14</w:t>
      </w:r>
      <w:r w:rsidR="00F82D77" w:rsidRPr="000F0A7C">
        <w:rPr>
          <w:rFonts w:asciiTheme="minorHAnsi" w:hAnsiTheme="minorHAnsi" w:cstheme="minorHAnsi"/>
          <w:color w:val="000000"/>
        </w:rPr>
        <w:t>%</w:t>
      </w:r>
      <w:r w:rsidR="00F82D77">
        <w:rPr>
          <w:rFonts w:asciiTheme="minorHAnsi" w:hAnsiTheme="minorHAnsi" w:cstheme="minorHAnsi"/>
          <w:color w:val="000000"/>
        </w:rPr>
        <w:t xml:space="preserve"> fewer layoffs.</w:t>
      </w:r>
    </w:p>
    <w:p w14:paraId="4576AB85" w14:textId="50040324" w:rsidR="00CE508D" w:rsidRDefault="00F82D77" w:rsidP="00CE508D">
      <w:pPr>
        <w:keepLines/>
        <w:spacing w:after="120"/>
        <w:rPr>
          <w:rFonts w:asciiTheme="minorHAnsi" w:hAnsiTheme="minorHAnsi" w:cstheme="minorHAnsi"/>
          <w:color w:val="000000"/>
        </w:rPr>
      </w:pPr>
      <w:r>
        <w:rPr>
          <w:rFonts w:asciiTheme="minorHAnsi" w:hAnsiTheme="minorHAnsi" w:cstheme="minorHAnsi"/>
          <w:color w:val="000000"/>
        </w:rPr>
        <w:t>One study from Washington University in St. Louis suggested many people are working fewer hours because they want to. Many expectations about jobs have changed, and expectations about work</w:t>
      </w:r>
      <w:r w:rsidR="008C4104">
        <w:rPr>
          <w:rFonts w:asciiTheme="minorHAnsi" w:hAnsiTheme="minorHAnsi" w:cstheme="minorHAnsi"/>
          <w:color w:val="000000"/>
        </w:rPr>
        <w:t>–</w:t>
      </w:r>
      <w:r>
        <w:rPr>
          <w:rFonts w:asciiTheme="minorHAnsi" w:hAnsiTheme="minorHAnsi" w:cstheme="minorHAnsi"/>
          <w:color w:val="000000"/>
        </w:rPr>
        <w:t>life balance and working from home have had an impact. Given this, the hours worked indicator may defy history this time.</w:t>
      </w:r>
    </w:p>
    <w:p w14:paraId="321209B4" w14:textId="77777777" w:rsidR="00F82D77" w:rsidRDefault="00F82D77" w:rsidP="00CE508D">
      <w:pPr>
        <w:keepLines/>
        <w:spacing w:after="120"/>
        <w:rPr>
          <w:rFonts w:asciiTheme="minorHAnsi" w:hAnsiTheme="minorHAnsi" w:cstheme="minorHAnsi"/>
          <w:color w:val="000000"/>
        </w:rPr>
      </w:pPr>
    </w:p>
    <w:p w14:paraId="16252145" w14:textId="585F3A40" w:rsidR="00F82D77" w:rsidRPr="00925D23" w:rsidRDefault="00F82D77" w:rsidP="00CE508D">
      <w:pPr>
        <w:keepLines/>
        <w:spacing w:after="120"/>
        <w:rPr>
          <w:rFonts w:asciiTheme="minorHAnsi" w:hAnsiTheme="minorHAnsi" w:cstheme="minorHAnsi"/>
          <w:b/>
          <w:bCs/>
          <w:color w:val="000000"/>
          <w:sz w:val="28"/>
          <w:szCs w:val="28"/>
        </w:rPr>
      </w:pPr>
      <w:r w:rsidRPr="00925D23">
        <w:rPr>
          <w:rFonts w:asciiTheme="minorHAnsi" w:hAnsiTheme="minorHAnsi" w:cstheme="minorHAnsi"/>
          <w:b/>
          <w:bCs/>
          <w:color w:val="000000"/>
          <w:sz w:val="28"/>
          <w:szCs w:val="28"/>
        </w:rPr>
        <w:t>Discussion Questions for Critical Thinking 2-2</w:t>
      </w:r>
    </w:p>
    <w:p w14:paraId="0DC2EDD1" w14:textId="77D42F9B" w:rsidR="00F82D77" w:rsidRDefault="00F82D77" w:rsidP="00925D23">
      <w:pPr>
        <w:numPr>
          <w:ilvl w:val="0"/>
          <w:numId w:val="34"/>
        </w:numPr>
        <w:shd w:val="clear" w:color="auto" w:fill="FFFFFF"/>
        <w:spacing w:after="120"/>
        <w:rPr>
          <w:rFonts w:ascii="Calibri" w:eastAsia="Times New Roman" w:hAnsi="Calibri" w:cs="Calibri"/>
          <w:color w:val="000000"/>
        </w:rPr>
      </w:pPr>
      <w:r w:rsidRPr="00925D23">
        <w:rPr>
          <w:rFonts w:ascii="Calibri" w:eastAsia="Times New Roman" w:hAnsi="Calibri" w:cs="Calibri"/>
          <w:color w:val="000000"/>
        </w:rPr>
        <w:t xml:space="preserve">How </w:t>
      </w:r>
      <w:r w:rsidR="00CD3649">
        <w:rPr>
          <w:rFonts w:ascii="Calibri" w:eastAsia="Times New Roman" w:hAnsi="Calibri" w:cs="Calibri"/>
          <w:color w:val="000000"/>
        </w:rPr>
        <w:t>have</w:t>
      </w:r>
      <w:r w:rsidRPr="00925D23">
        <w:rPr>
          <w:rFonts w:ascii="Calibri" w:eastAsia="Times New Roman" w:hAnsi="Calibri" w:cs="Calibri"/>
          <w:color w:val="000000"/>
        </w:rPr>
        <w:t xml:space="preserve"> economists use</w:t>
      </w:r>
      <w:r w:rsidR="00CD3649">
        <w:rPr>
          <w:rFonts w:ascii="Calibri" w:eastAsia="Times New Roman" w:hAnsi="Calibri" w:cs="Calibri"/>
          <w:color w:val="000000"/>
        </w:rPr>
        <w:t>d</w:t>
      </w:r>
      <w:r w:rsidRPr="00925D23">
        <w:rPr>
          <w:rFonts w:ascii="Calibri" w:eastAsia="Times New Roman" w:hAnsi="Calibri" w:cs="Calibri"/>
          <w:color w:val="000000"/>
        </w:rPr>
        <w:t xml:space="preserve"> “hours worked” as an indicator for an upcoming recession</w:t>
      </w:r>
      <w:r>
        <w:rPr>
          <w:rFonts w:ascii="Calibri" w:eastAsia="Times New Roman" w:hAnsi="Calibri" w:cs="Calibri"/>
          <w:color w:val="000000"/>
        </w:rPr>
        <w:t>?</w:t>
      </w:r>
    </w:p>
    <w:p w14:paraId="36A823E5" w14:textId="240405C7" w:rsidR="00F82D77" w:rsidRPr="00CD3649" w:rsidRDefault="00F82D77" w:rsidP="00925D23">
      <w:pPr>
        <w:keepLines/>
        <w:numPr>
          <w:ilvl w:val="0"/>
          <w:numId w:val="34"/>
        </w:numPr>
        <w:shd w:val="clear" w:color="auto" w:fill="FFFFFF"/>
        <w:spacing w:after="120"/>
        <w:rPr>
          <w:rFonts w:asciiTheme="minorHAnsi" w:hAnsiTheme="minorHAnsi" w:cstheme="minorHAnsi"/>
          <w:color w:val="000000"/>
        </w:rPr>
      </w:pPr>
      <w:r w:rsidRPr="00925D23">
        <w:rPr>
          <w:rFonts w:ascii="Calibri" w:eastAsia="Times New Roman" w:hAnsi="Calibri" w:cs="Calibri"/>
          <w:color w:val="000000"/>
        </w:rPr>
        <w:t xml:space="preserve">If you are currently working, have your hours increased or decreased at your job recently? What do you think this could </w:t>
      </w:r>
      <w:r w:rsidR="00CD3649">
        <w:rPr>
          <w:rFonts w:ascii="Calibri" w:eastAsia="Times New Roman" w:hAnsi="Calibri" w:cs="Calibri"/>
          <w:color w:val="000000"/>
        </w:rPr>
        <w:t>say</w:t>
      </w:r>
      <w:r w:rsidRPr="00925D23">
        <w:rPr>
          <w:rFonts w:ascii="Calibri" w:eastAsia="Times New Roman" w:hAnsi="Calibri" w:cs="Calibri"/>
          <w:color w:val="000000"/>
        </w:rPr>
        <w:t xml:space="preserve"> about your company’s financial health?</w:t>
      </w:r>
    </w:p>
    <w:p w14:paraId="1B02893E" w14:textId="44F96CD8" w:rsidR="003D2E91" w:rsidRPr="00925D23" w:rsidRDefault="003D2E91" w:rsidP="00925D23">
      <w:pPr>
        <w:spacing w:after="120"/>
        <w:rPr>
          <w:rFonts w:asciiTheme="minorHAnsi" w:eastAsia="Times New Roman" w:hAnsiTheme="minorHAnsi" w:cstheme="minorHAnsi"/>
          <w:b/>
          <w:bCs/>
          <w:sz w:val="28"/>
          <w:szCs w:val="28"/>
        </w:rPr>
      </w:pPr>
      <w:bookmarkStart w:id="15" w:name="CriticalThinkingEx3"/>
      <w:bookmarkEnd w:id="15"/>
      <w:r w:rsidRPr="00CE508D">
        <w:rPr>
          <w:rFonts w:asciiTheme="minorHAnsi" w:hAnsiTheme="minorHAnsi" w:cstheme="minorHAnsi"/>
        </w:rPr>
        <w:br w:type="page"/>
      </w:r>
      <w:r w:rsidR="00D44C20" w:rsidRPr="00925D23">
        <w:rPr>
          <w:rFonts w:asciiTheme="minorHAnsi" w:hAnsiTheme="minorHAnsi" w:cstheme="minorHAnsi"/>
          <w:b/>
          <w:bCs/>
          <w:sz w:val="28"/>
          <w:szCs w:val="28"/>
        </w:rPr>
        <w:t>N</w:t>
      </w:r>
      <w:r w:rsidR="00CD3649" w:rsidRPr="00925D23">
        <w:rPr>
          <w:rFonts w:asciiTheme="minorHAnsi" w:hAnsiTheme="minorHAnsi" w:cstheme="minorHAnsi"/>
          <w:b/>
          <w:bCs/>
          <w:sz w:val="28"/>
          <w:szCs w:val="28"/>
        </w:rPr>
        <w:t xml:space="preserve">otes </w:t>
      </w:r>
      <w:r w:rsidR="008C7656">
        <w:rPr>
          <w:rFonts w:asciiTheme="minorHAnsi" w:hAnsiTheme="minorHAnsi" w:cstheme="minorHAnsi"/>
          <w:b/>
          <w:bCs/>
          <w:sz w:val="28"/>
          <w:szCs w:val="28"/>
        </w:rPr>
        <w:t>f</w:t>
      </w:r>
      <w:r w:rsidR="00CD3649" w:rsidRPr="00925D23">
        <w:rPr>
          <w:rFonts w:asciiTheme="minorHAnsi" w:hAnsiTheme="minorHAnsi" w:cstheme="minorHAnsi"/>
          <w:b/>
          <w:bCs/>
          <w:sz w:val="28"/>
          <w:szCs w:val="28"/>
        </w:rPr>
        <w:t>o</w:t>
      </w:r>
      <w:r w:rsidR="008C7656">
        <w:rPr>
          <w:rFonts w:asciiTheme="minorHAnsi" w:hAnsiTheme="minorHAnsi" w:cstheme="minorHAnsi"/>
          <w:b/>
          <w:bCs/>
          <w:sz w:val="28"/>
          <w:szCs w:val="28"/>
        </w:rPr>
        <w:t>r</w:t>
      </w:r>
      <w:r w:rsidR="00CD3649" w:rsidRPr="00925D23">
        <w:rPr>
          <w:rFonts w:asciiTheme="minorHAnsi" w:hAnsiTheme="minorHAnsi" w:cstheme="minorHAnsi"/>
          <w:b/>
          <w:bCs/>
          <w:sz w:val="28"/>
          <w:szCs w:val="28"/>
        </w:rPr>
        <w:t xml:space="preserve"> </w:t>
      </w:r>
      <w:r w:rsidR="00D44C20" w:rsidRPr="00925D23">
        <w:rPr>
          <w:rFonts w:asciiTheme="minorHAnsi" w:hAnsiTheme="minorHAnsi" w:cstheme="minorHAnsi"/>
          <w:b/>
          <w:bCs/>
          <w:sz w:val="28"/>
          <w:szCs w:val="28"/>
        </w:rPr>
        <w:t>C</w:t>
      </w:r>
      <w:r w:rsidR="00CD3649" w:rsidRPr="00925D23">
        <w:rPr>
          <w:rFonts w:asciiTheme="minorHAnsi" w:hAnsiTheme="minorHAnsi" w:cstheme="minorHAnsi"/>
          <w:b/>
          <w:bCs/>
          <w:sz w:val="28"/>
          <w:szCs w:val="28"/>
        </w:rPr>
        <w:t xml:space="preserve">ritical </w:t>
      </w:r>
      <w:r w:rsidR="00D44C20" w:rsidRPr="00925D23">
        <w:rPr>
          <w:rFonts w:asciiTheme="minorHAnsi" w:hAnsiTheme="minorHAnsi" w:cstheme="minorHAnsi"/>
          <w:b/>
          <w:bCs/>
          <w:sz w:val="28"/>
          <w:szCs w:val="28"/>
        </w:rPr>
        <w:t>T</w:t>
      </w:r>
      <w:r w:rsidR="00CD3649" w:rsidRPr="00925D23">
        <w:rPr>
          <w:rFonts w:asciiTheme="minorHAnsi" w:hAnsiTheme="minorHAnsi" w:cstheme="minorHAnsi"/>
          <w:b/>
          <w:bCs/>
          <w:sz w:val="28"/>
          <w:szCs w:val="28"/>
        </w:rPr>
        <w:t xml:space="preserve">hinking </w:t>
      </w:r>
      <w:r w:rsidR="00D44C20" w:rsidRPr="00925D23">
        <w:rPr>
          <w:rFonts w:asciiTheme="minorHAnsi" w:hAnsiTheme="minorHAnsi" w:cstheme="minorHAnsi"/>
          <w:b/>
          <w:bCs/>
          <w:sz w:val="28"/>
          <w:szCs w:val="28"/>
        </w:rPr>
        <w:t>E</w:t>
      </w:r>
      <w:r w:rsidR="00CD3649" w:rsidRPr="00925D23">
        <w:rPr>
          <w:rFonts w:asciiTheme="minorHAnsi" w:hAnsiTheme="minorHAnsi" w:cstheme="minorHAnsi"/>
          <w:b/>
          <w:bCs/>
          <w:sz w:val="28"/>
          <w:szCs w:val="28"/>
        </w:rPr>
        <w:t>xercise 2-2</w:t>
      </w:r>
    </w:p>
    <w:p w14:paraId="79A528D5" w14:textId="77777777" w:rsidR="00CD3649" w:rsidRPr="00925D23" w:rsidRDefault="00CD3649" w:rsidP="00CD3649">
      <w:pPr>
        <w:numPr>
          <w:ilvl w:val="0"/>
          <w:numId w:val="35"/>
        </w:numPr>
        <w:shd w:val="clear" w:color="auto" w:fill="FFFFFF"/>
        <w:spacing w:after="120"/>
        <w:rPr>
          <w:rFonts w:ascii="Calibri" w:eastAsia="Times New Roman" w:hAnsi="Calibri" w:cs="Calibri"/>
          <w:b/>
          <w:bCs/>
          <w:i/>
          <w:iCs/>
          <w:color w:val="000000"/>
        </w:rPr>
      </w:pPr>
      <w:r w:rsidRPr="00925D23">
        <w:rPr>
          <w:rFonts w:ascii="Calibri" w:eastAsia="Times New Roman" w:hAnsi="Calibri" w:cs="Calibri"/>
          <w:b/>
          <w:bCs/>
          <w:i/>
          <w:iCs/>
          <w:color w:val="000000"/>
        </w:rPr>
        <w:t>How have economists used “hours worked” as an indicator for an upcoming recession?</w:t>
      </w:r>
    </w:p>
    <w:p w14:paraId="501C6C16" w14:textId="0FD3A393" w:rsidR="00CD3649" w:rsidRDefault="00CD3649" w:rsidP="00925D23">
      <w:pPr>
        <w:shd w:val="clear" w:color="auto" w:fill="FFFFFF"/>
        <w:spacing w:after="120"/>
        <w:ind w:left="720"/>
        <w:rPr>
          <w:rFonts w:asciiTheme="minorHAnsi" w:hAnsiTheme="minorHAnsi" w:cstheme="minorHAnsi"/>
          <w:color w:val="000000"/>
        </w:rPr>
      </w:pPr>
      <w:r>
        <w:rPr>
          <w:rFonts w:ascii="Calibri" w:eastAsia="Times New Roman" w:hAnsi="Calibri" w:cs="Calibri"/>
          <w:color w:val="000000"/>
        </w:rPr>
        <w:t xml:space="preserve">In the past, economists saw a reduction in hours worked as a sign that companies were having trouble. In fact, that </w:t>
      </w:r>
      <w:r w:rsidRPr="00CE508D">
        <w:rPr>
          <w:rFonts w:asciiTheme="minorHAnsi" w:hAnsiTheme="minorHAnsi" w:cstheme="minorHAnsi"/>
          <w:color w:val="000000"/>
        </w:rPr>
        <w:t>number has dropped before almost every recession</w:t>
      </w:r>
      <w:r>
        <w:rPr>
          <w:rFonts w:asciiTheme="minorHAnsi" w:hAnsiTheme="minorHAnsi" w:cstheme="minorHAnsi"/>
          <w:color w:val="000000"/>
        </w:rPr>
        <w:t>, making it a reliable indicator.</w:t>
      </w:r>
    </w:p>
    <w:p w14:paraId="5491BEF6" w14:textId="77777777" w:rsidR="00CD3649" w:rsidRPr="00F82D77" w:rsidRDefault="00CD3649" w:rsidP="00CD3649">
      <w:pPr>
        <w:shd w:val="clear" w:color="auto" w:fill="FFFFFF"/>
        <w:spacing w:after="120"/>
        <w:ind w:left="360"/>
        <w:rPr>
          <w:rFonts w:ascii="Calibri" w:eastAsia="Times New Roman" w:hAnsi="Calibri" w:cs="Calibri"/>
          <w:color w:val="000000"/>
        </w:rPr>
      </w:pPr>
    </w:p>
    <w:p w14:paraId="6D6B79CE" w14:textId="77777777" w:rsidR="00CD3649" w:rsidRPr="00925D23" w:rsidRDefault="00CD3649" w:rsidP="00CD3649">
      <w:pPr>
        <w:keepLines/>
        <w:numPr>
          <w:ilvl w:val="0"/>
          <w:numId w:val="35"/>
        </w:numPr>
        <w:shd w:val="clear" w:color="auto" w:fill="FFFFFF"/>
        <w:spacing w:after="120"/>
        <w:rPr>
          <w:rFonts w:asciiTheme="minorHAnsi" w:hAnsiTheme="minorHAnsi" w:cstheme="minorHAnsi"/>
          <w:b/>
          <w:bCs/>
          <w:i/>
          <w:iCs/>
          <w:color w:val="000000"/>
        </w:rPr>
      </w:pPr>
      <w:r w:rsidRPr="00925D23">
        <w:rPr>
          <w:rFonts w:ascii="Calibri" w:eastAsia="Times New Roman" w:hAnsi="Calibri" w:cs="Calibri"/>
          <w:b/>
          <w:bCs/>
          <w:i/>
          <w:iCs/>
          <w:color w:val="000000"/>
        </w:rPr>
        <w:t>If you are currently working, have your hours increased or decreased at your job recently? What do you think this could say about your company’s financial health?</w:t>
      </w:r>
    </w:p>
    <w:p w14:paraId="2E1C42F2" w14:textId="6B01A25E" w:rsidR="00CD3649" w:rsidRPr="00CD3649" w:rsidRDefault="00CD3649" w:rsidP="00925D23">
      <w:pPr>
        <w:keepLines/>
        <w:shd w:val="clear" w:color="auto" w:fill="FFFFFF"/>
        <w:spacing w:after="120"/>
        <w:ind w:left="720"/>
        <w:rPr>
          <w:rFonts w:asciiTheme="minorHAnsi" w:hAnsiTheme="minorHAnsi" w:cstheme="minorHAnsi"/>
          <w:color w:val="000000"/>
        </w:rPr>
      </w:pPr>
      <w:r w:rsidRPr="00925D23">
        <w:rPr>
          <w:rFonts w:ascii="Calibri" w:eastAsia="Times New Roman" w:hAnsi="Calibri" w:cs="Calibri"/>
          <w:color w:val="000000"/>
        </w:rPr>
        <w:t>Answers will vary.</w:t>
      </w:r>
    </w:p>
    <w:p w14:paraId="65C0BB73" w14:textId="77777777" w:rsidR="00CD3649" w:rsidRDefault="00CD3649">
      <w:pPr>
        <w:spacing w:after="200" w:line="276" w:lineRule="auto"/>
        <w:rPr>
          <w:rFonts w:asciiTheme="minorHAnsi" w:eastAsia="Times New Roman" w:hAnsiTheme="minorHAnsi" w:cstheme="minorHAnsi"/>
          <w:b/>
          <w:sz w:val="30"/>
          <w:szCs w:val="30"/>
        </w:rPr>
      </w:pPr>
      <w:r>
        <w:rPr>
          <w:rFonts w:asciiTheme="minorHAnsi" w:hAnsiTheme="minorHAnsi" w:cstheme="minorHAnsi"/>
        </w:rPr>
        <w:br w:type="page"/>
      </w:r>
    </w:p>
    <w:p w14:paraId="4FF6A302" w14:textId="4D324361" w:rsidR="00501E8E" w:rsidRPr="009830E1" w:rsidRDefault="00925328" w:rsidP="00501E8E">
      <w:pPr>
        <w:pStyle w:val="sectionheading1"/>
        <w:keepLines/>
        <w:rPr>
          <w:rFonts w:asciiTheme="minorHAnsi" w:hAnsiTheme="minorHAnsi" w:cstheme="minorHAnsi"/>
          <w:color w:val="auto"/>
        </w:rPr>
      </w:pPr>
      <w:r w:rsidRPr="009830E1">
        <w:rPr>
          <w:rFonts w:asciiTheme="minorHAnsi" w:hAnsiTheme="minorHAnsi" w:cstheme="minorHAnsi"/>
          <w:color w:val="auto"/>
        </w:rPr>
        <w:t>C</w:t>
      </w:r>
      <w:r w:rsidR="00501E8E" w:rsidRPr="009830E1">
        <w:rPr>
          <w:rFonts w:asciiTheme="minorHAnsi" w:hAnsiTheme="minorHAnsi" w:cstheme="minorHAnsi"/>
          <w:color w:val="auto"/>
        </w:rPr>
        <w:t xml:space="preserve">ritical </w:t>
      </w:r>
      <w:r w:rsidRPr="009830E1">
        <w:rPr>
          <w:rFonts w:asciiTheme="minorHAnsi" w:hAnsiTheme="minorHAnsi" w:cstheme="minorHAnsi"/>
          <w:color w:val="auto"/>
        </w:rPr>
        <w:t>T</w:t>
      </w:r>
      <w:r w:rsidR="00501E8E" w:rsidRPr="009830E1">
        <w:rPr>
          <w:rFonts w:asciiTheme="minorHAnsi" w:hAnsiTheme="minorHAnsi" w:cstheme="minorHAnsi"/>
          <w:color w:val="auto"/>
        </w:rPr>
        <w:t xml:space="preserve">hinking </w:t>
      </w:r>
      <w:r w:rsidRPr="009830E1">
        <w:rPr>
          <w:rFonts w:asciiTheme="minorHAnsi" w:hAnsiTheme="minorHAnsi" w:cstheme="minorHAnsi"/>
          <w:color w:val="auto"/>
        </w:rPr>
        <w:t>E</w:t>
      </w:r>
      <w:r w:rsidR="00501E8E" w:rsidRPr="009830E1">
        <w:rPr>
          <w:rFonts w:asciiTheme="minorHAnsi" w:hAnsiTheme="minorHAnsi" w:cstheme="minorHAnsi"/>
          <w:color w:val="auto"/>
        </w:rPr>
        <w:t xml:space="preserve">xercise </w:t>
      </w:r>
      <w:r w:rsidR="008900A9" w:rsidRPr="009830E1">
        <w:rPr>
          <w:rFonts w:asciiTheme="minorHAnsi" w:hAnsiTheme="minorHAnsi" w:cstheme="minorHAnsi"/>
          <w:color w:val="auto"/>
        </w:rPr>
        <w:t>2</w:t>
      </w:r>
      <w:r w:rsidR="00501E8E" w:rsidRPr="009830E1">
        <w:rPr>
          <w:rFonts w:asciiTheme="minorHAnsi" w:hAnsiTheme="minorHAnsi" w:cstheme="minorHAnsi"/>
          <w:color w:val="auto"/>
        </w:rPr>
        <w:t>-3</w:t>
      </w:r>
    </w:p>
    <w:p w14:paraId="43D8600A" w14:textId="2FD18278" w:rsidR="00501E8E" w:rsidRPr="009830E1" w:rsidRDefault="008900A9" w:rsidP="00501E8E">
      <w:pPr>
        <w:keepLines/>
        <w:tabs>
          <w:tab w:val="left" w:pos="720"/>
        </w:tabs>
        <w:outlineLvl w:val="0"/>
        <w:rPr>
          <w:rFonts w:asciiTheme="minorHAnsi" w:hAnsiTheme="minorHAnsi" w:cstheme="minorHAnsi"/>
          <w:b/>
          <w:color w:val="000000"/>
          <w:sz w:val="28"/>
          <w:szCs w:val="28"/>
        </w:rPr>
      </w:pPr>
      <w:r w:rsidRPr="009830E1">
        <w:rPr>
          <w:rFonts w:asciiTheme="minorHAnsi" w:hAnsiTheme="minorHAnsi" w:cstheme="minorHAnsi"/>
          <w:b/>
          <w:color w:val="000000"/>
          <w:sz w:val="28"/>
          <w:szCs w:val="28"/>
        </w:rPr>
        <w:t>STANDARD OF LIVING COMPARISON</w:t>
      </w:r>
    </w:p>
    <w:p w14:paraId="40124FBD" w14:textId="77777777" w:rsidR="00915D8C" w:rsidRDefault="00915D8C" w:rsidP="00B25877">
      <w:pPr>
        <w:pStyle w:val="narrative"/>
        <w:keepLines/>
        <w:ind w:firstLine="0"/>
        <w:rPr>
          <w:rFonts w:asciiTheme="minorHAnsi" w:hAnsiTheme="minorHAnsi" w:cstheme="minorHAnsi"/>
        </w:rPr>
      </w:pPr>
    </w:p>
    <w:p w14:paraId="09731195" w14:textId="138713EE" w:rsidR="00C02CC2" w:rsidRPr="009830E1" w:rsidRDefault="00C02CC2" w:rsidP="00B25877">
      <w:pPr>
        <w:pStyle w:val="narrative"/>
        <w:keepLines/>
        <w:ind w:firstLine="0"/>
        <w:rPr>
          <w:rFonts w:asciiTheme="minorHAnsi" w:hAnsiTheme="minorHAnsi" w:cstheme="minorHAnsi"/>
        </w:rPr>
      </w:pPr>
      <w:r w:rsidRPr="009830E1">
        <w:rPr>
          <w:rFonts w:asciiTheme="minorHAnsi" w:hAnsiTheme="minorHAnsi" w:cstheme="minorHAnsi"/>
        </w:rPr>
        <w:t xml:space="preserve">Is the standard of living different in capitalist, socialist, and communist economies? Which economic system provides the highest standard of living? One way of answering these questions is by comparing economic data you might find in the library or on the </w:t>
      </w:r>
      <w:r w:rsidR="00F31E1C">
        <w:rPr>
          <w:rFonts w:asciiTheme="minorHAnsi" w:hAnsiTheme="minorHAnsi" w:cstheme="minorHAnsi"/>
        </w:rPr>
        <w:t>i</w:t>
      </w:r>
      <w:r w:rsidRPr="009830E1">
        <w:rPr>
          <w:rFonts w:asciiTheme="minorHAnsi" w:hAnsiTheme="minorHAnsi" w:cstheme="minorHAnsi"/>
        </w:rPr>
        <w:t>nternet. (</w:t>
      </w:r>
      <w:r w:rsidRPr="009830E1">
        <w:rPr>
          <w:rFonts w:asciiTheme="minorHAnsi" w:hAnsiTheme="minorHAnsi" w:cstheme="minorHAnsi"/>
          <w:i/>
        </w:rPr>
        <w:t>Hint:</w:t>
      </w:r>
      <w:r w:rsidRPr="009830E1">
        <w:rPr>
          <w:rFonts w:asciiTheme="minorHAnsi" w:hAnsiTheme="minorHAnsi" w:cstheme="minorHAnsi"/>
        </w:rPr>
        <w:t xml:space="preserve"> Try the CIA </w:t>
      </w:r>
      <w:r w:rsidR="006D325D" w:rsidRPr="009830E1">
        <w:rPr>
          <w:rFonts w:asciiTheme="minorHAnsi" w:hAnsiTheme="minorHAnsi" w:cstheme="minorHAnsi"/>
        </w:rPr>
        <w:t>World Factbook</w:t>
      </w:r>
      <w:r w:rsidR="00D43070" w:rsidRPr="009830E1">
        <w:rPr>
          <w:rFonts w:asciiTheme="minorHAnsi" w:hAnsiTheme="minorHAnsi" w:cstheme="minorHAnsi"/>
        </w:rPr>
        <w:t xml:space="preserve"> page</w:t>
      </w:r>
      <w:r w:rsidRPr="009830E1">
        <w:rPr>
          <w:rFonts w:asciiTheme="minorHAnsi" w:hAnsiTheme="minorHAnsi" w:cstheme="minorHAnsi"/>
        </w:rPr>
        <w:t>.) Choose one capitalist country, one socialist country, and one communist country. Use the following chart to record your findings.</w:t>
      </w:r>
    </w:p>
    <w:tbl>
      <w:tblPr>
        <w:tblW w:w="0" w:type="auto"/>
        <w:tblInd w:w="128" w:type="dxa"/>
        <w:tblLayout w:type="fixed"/>
        <w:tblCellMar>
          <w:left w:w="120" w:type="dxa"/>
          <w:right w:w="120" w:type="dxa"/>
        </w:tblCellMar>
        <w:tblLook w:val="0000" w:firstRow="0" w:lastRow="0" w:firstColumn="0" w:lastColumn="0" w:noHBand="0" w:noVBand="0"/>
      </w:tblPr>
      <w:tblGrid>
        <w:gridCol w:w="2520"/>
        <w:gridCol w:w="2268"/>
        <w:gridCol w:w="2268"/>
        <w:gridCol w:w="2277"/>
      </w:tblGrid>
      <w:tr w:rsidR="00C02CC2" w:rsidRPr="00915D8C" w14:paraId="27CA6351" w14:textId="77777777" w:rsidTr="00D43070">
        <w:tc>
          <w:tcPr>
            <w:tcW w:w="2520" w:type="dxa"/>
            <w:tcBorders>
              <w:top w:val="nil"/>
              <w:left w:val="nil"/>
              <w:bottom w:val="single" w:sz="6" w:space="0" w:color="FFFFFF"/>
              <w:right w:val="single" w:sz="6" w:space="0" w:color="FFFFFF"/>
            </w:tcBorders>
          </w:tcPr>
          <w:p w14:paraId="794D2502" w14:textId="6252A920" w:rsidR="00C02CC2" w:rsidRPr="00915D8C" w:rsidRDefault="00C02CC2" w:rsidP="00D62329">
            <w:pPr>
              <w:keepLines/>
              <w:spacing w:line="120" w:lineRule="exact"/>
              <w:rPr>
                <w:rFonts w:asciiTheme="minorHAnsi" w:hAnsiTheme="minorHAnsi" w:cstheme="minorHAnsi"/>
              </w:rPr>
            </w:pPr>
          </w:p>
          <w:p w14:paraId="1F91BF81"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rPr>
                <w:rFonts w:asciiTheme="minorHAnsi" w:hAnsiTheme="minorHAnsi" w:cstheme="minorHAnsi"/>
              </w:rPr>
            </w:pPr>
          </w:p>
        </w:tc>
        <w:tc>
          <w:tcPr>
            <w:tcW w:w="2268" w:type="dxa"/>
            <w:tcBorders>
              <w:top w:val="nil"/>
              <w:left w:val="single" w:sz="7" w:space="0" w:color="000000"/>
              <w:bottom w:val="single" w:sz="6" w:space="0" w:color="FFFFFF"/>
              <w:right w:val="single" w:sz="6" w:space="0" w:color="FFFFFF"/>
            </w:tcBorders>
          </w:tcPr>
          <w:p w14:paraId="356C826B" w14:textId="77777777" w:rsidR="00C02CC2" w:rsidRPr="00915D8C" w:rsidRDefault="00C02CC2" w:rsidP="00D62329">
            <w:pPr>
              <w:keepLines/>
              <w:spacing w:line="120" w:lineRule="exact"/>
              <w:rPr>
                <w:rFonts w:asciiTheme="minorHAnsi" w:hAnsiTheme="minorHAnsi" w:cstheme="minorHAnsi"/>
              </w:rPr>
            </w:pPr>
          </w:p>
          <w:p w14:paraId="1ED41273"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jc w:val="center"/>
              <w:rPr>
                <w:rFonts w:asciiTheme="minorHAnsi" w:hAnsiTheme="minorHAnsi" w:cstheme="minorHAnsi"/>
              </w:rPr>
            </w:pPr>
            <w:r w:rsidRPr="00915D8C">
              <w:rPr>
                <w:rFonts w:asciiTheme="minorHAnsi" w:hAnsiTheme="minorHAnsi" w:cstheme="minorHAnsi"/>
                <w:b/>
                <w:bCs/>
              </w:rPr>
              <w:t>CAPITALIST</w:t>
            </w:r>
            <w:r w:rsidRPr="00915D8C">
              <w:rPr>
                <w:rFonts w:asciiTheme="minorHAnsi" w:hAnsiTheme="minorHAnsi" w:cstheme="minorHAnsi"/>
              </w:rPr>
              <w:t xml:space="preserve"> </w:t>
            </w:r>
            <w:r w:rsidRPr="00915D8C">
              <w:rPr>
                <w:rFonts w:asciiTheme="minorHAnsi" w:hAnsiTheme="minorHAnsi" w:cstheme="minorHAnsi"/>
                <w:b/>
                <w:bCs/>
              </w:rPr>
              <w:t>COUNTRY</w:t>
            </w:r>
          </w:p>
        </w:tc>
        <w:tc>
          <w:tcPr>
            <w:tcW w:w="2268" w:type="dxa"/>
            <w:tcBorders>
              <w:top w:val="nil"/>
              <w:left w:val="single" w:sz="7" w:space="0" w:color="000000"/>
              <w:bottom w:val="single" w:sz="6" w:space="0" w:color="FFFFFF"/>
              <w:right w:val="single" w:sz="6" w:space="0" w:color="FFFFFF"/>
            </w:tcBorders>
          </w:tcPr>
          <w:p w14:paraId="48D47582" w14:textId="77777777" w:rsidR="00C02CC2" w:rsidRPr="00915D8C" w:rsidRDefault="00C02CC2" w:rsidP="00D62329">
            <w:pPr>
              <w:keepLines/>
              <w:spacing w:line="120" w:lineRule="exact"/>
              <w:rPr>
                <w:rFonts w:asciiTheme="minorHAnsi" w:hAnsiTheme="minorHAnsi" w:cstheme="minorHAnsi"/>
              </w:rPr>
            </w:pPr>
          </w:p>
          <w:p w14:paraId="19ACCAC1"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jc w:val="center"/>
              <w:rPr>
                <w:rFonts w:asciiTheme="minorHAnsi" w:hAnsiTheme="minorHAnsi" w:cstheme="minorHAnsi"/>
              </w:rPr>
            </w:pPr>
            <w:r w:rsidRPr="00915D8C">
              <w:rPr>
                <w:rFonts w:asciiTheme="minorHAnsi" w:hAnsiTheme="minorHAnsi" w:cstheme="minorHAnsi"/>
                <w:b/>
                <w:bCs/>
              </w:rPr>
              <w:t>SOCIALIST COUNTRY</w:t>
            </w:r>
          </w:p>
        </w:tc>
        <w:tc>
          <w:tcPr>
            <w:tcW w:w="2277" w:type="dxa"/>
            <w:tcBorders>
              <w:top w:val="nil"/>
              <w:left w:val="single" w:sz="7" w:space="0" w:color="000000"/>
              <w:bottom w:val="single" w:sz="6" w:space="0" w:color="FFFFFF"/>
              <w:right w:val="nil"/>
            </w:tcBorders>
          </w:tcPr>
          <w:p w14:paraId="14EB0F61" w14:textId="77777777" w:rsidR="00C02CC2" w:rsidRPr="00915D8C" w:rsidRDefault="00C02CC2" w:rsidP="00D62329">
            <w:pPr>
              <w:keepLines/>
              <w:spacing w:line="120" w:lineRule="exact"/>
              <w:rPr>
                <w:rFonts w:asciiTheme="minorHAnsi" w:hAnsiTheme="minorHAnsi" w:cstheme="minorHAnsi"/>
              </w:rPr>
            </w:pPr>
          </w:p>
          <w:p w14:paraId="18B9B7BC"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jc w:val="center"/>
              <w:rPr>
                <w:rFonts w:asciiTheme="minorHAnsi" w:hAnsiTheme="minorHAnsi" w:cstheme="minorHAnsi"/>
              </w:rPr>
            </w:pPr>
            <w:r w:rsidRPr="00915D8C">
              <w:rPr>
                <w:rFonts w:asciiTheme="minorHAnsi" w:hAnsiTheme="minorHAnsi" w:cstheme="minorHAnsi"/>
                <w:b/>
                <w:bCs/>
              </w:rPr>
              <w:t>COMMUNIST COUNTRY</w:t>
            </w:r>
          </w:p>
        </w:tc>
      </w:tr>
      <w:tr w:rsidR="00C02CC2" w:rsidRPr="00915D8C" w14:paraId="4AB5458D" w14:textId="77777777" w:rsidTr="00D43070">
        <w:tc>
          <w:tcPr>
            <w:tcW w:w="2520" w:type="dxa"/>
            <w:tcBorders>
              <w:top w:val="single" w:sz="7" w:space="0" w:color="000000"/>
              <w:left w:val="nil"/>
              <w:bottom w:val="single" w:sz="6" w:space="0" w:color="FFFFFF"/>
              <w:right w:val="single" w:sz="6" w:space="0" w:color="FFFFFF"/>
            </w:tcBorders>
            <w:vAlign w:val="center"/>
          </w:tcPr>
          <w:p w14:paraId="1A50E0DC" w14:textId="77777777" w:rsidR="00C02CC2" w:rsidRPr="00915D8C" w:rsidRDefault="00C02CC2" w:rsidP="00D62329">
            <w:pPr>
              <w:keepLines/>
              <w:rPr>
                <w:rFonts w:asciiTheme="minorHAnsi" w:hAnsiTheme="minorHAnsi" w:cstheme="minorHAnsi"/>
              </w:rPr>
            </w:pPr>
            <w:r w:rsidRPr="00915D8C">
              <w:rPr>
                <w:rFonts w:asciiTheme="minorHAnsi" w:hAnsiTheme="minorHAnsi" w:cstheme="minorHAnsi"/>
              </w:rPr>
              <w:t>Country Chosen</w:t>
            </w:r>
          </w:p>
          <w:p w14:paraId="2BCF27DF" w14:textId="77777777" w:rsidR="00C02CC2" w:rsidRPr="00915D8C" w:rsidRDefault="00C02CC2" w:rsidP="00D62329">
            <w:pPr>
              <w:keepLines/>
              <w:spacing w:line="120" w:lineRule="exact"/>
              <w:rPr>
                <w:rFonts w:asciiTheme="minorHAnsi" w:hAnsiTheme="minorHAnsi" w:cstheme="minorHAnsi"/>
              </w:rPr>
            </w:pPr>
          </w:p>
        </w:tc>
        <w:tc>
          <w:tcPr>
            <w:tcW w:w="2268" w:type="dxa"/>
            <w:tcBorders>
              <w:top w:val="single" w:sz="7" w:space="0" w:color="000000"/>
              <w:left w:val="single" w:sz="7" w:space="0" w:color="000000"/>
              <w:bottom w:val="single" w:sz="6" w:space="0" w:color="FFFFFF"/>
              <w:right w:val="single" w:sz="6" w:space="0" w:color="FFFFFF"/>
            </w:tcBorders>
          </w:tcPr>
          <w:p w14:paraId="38725731" w14:textId="77777777" w:rsidR="00C02CC2" w:rsidRPr="00915D8C" w:rsidRDefault="00C02CC2" w:rsidP="00D62329">
            <w:pPr>
              <w:keepLines/>
              <w:spacing w:line="120" w:lineRule="exact"/>
              <w:rPr>
                <w:rFonts w:asciiTheme="minorHAnsi" w:hAnsiTheme="minorHAnsi" w:cstheme="minorHAnsi"/>
              </w:rPr>
            </w:pPr>
          </w:p>
        </w:tc>
        <w:tc>
          <w:tcPr>
            <w:tcW w:w="2268" w:type="dxa"/>
            <w:tcBorders>
              <w:top w:val="single" w:sz="7" w:space="0" w:color="000000"/>
              <w:left w:val="single" w:sz="7" w:space="0" w:color="000000"/>
              <w:bottom w:val="single" w:sz="6" w:space="0" w:color="FFFFFF"/>
              <w:right w:val="single" w:sz="6" w:space="0" w:color="FFFFFF"/>
            </w:tcBorders>
          </w:tcPr>
          <w:p w14:paraId="1587BAE2" w14:textId="77777777" w:rsidR="00C02CC2" w:rsidRPr="00915D8C" w:rsidRDefault="00C02CC2" w:rsidP="00D62329">
            <w:pPr>
              <w:keepLines/>
              <w:spacing w:line="120" w:lineRule="exact"/>
              <w:rPr>
                <w:rFonts w:asciiTheme="minorHAnsi" w:hAnsiTheme="minorHAnsi" w:cstheme="minorHAnsi"/>
              </w:rPr>
            </w:pPr>
          </w:p>
        </w:tc>
        <w:tc>
          <w:tcPr>
            <w:tcW w:w="2277" w:type="dxa"/>
            <w:tcBorders>
              <w:top w:val="single" w:sz="7" w:space="0" w:color="000000"/>
              <w:left w:val="single" w:sz="7" w:space="0" w:color="000000"/>
              <w:bottom w:val="single" w:sz="6" w:space="0" w:color="FFFFFF"/>
              <w:right w:val="nil"/>
            </w:tcBorders>
          </w:tcPr>
          <w:p w14:paraId="13193FE7" w14:textId="77777777" w:rsidR="00C02CC2" w:rsidRPr="00915D8C" w:rsidRDefault="00C02CC2" w:rsidP="00D62329">
            <w:pPr>
              <w:keepLines/>
              <w:spacing w:line="120" w:lineRule="exact"/>
              <w:rPr>
                <w:rFonts w:asciiTheme="minorHAnsi" w:hAnsiTheme="minorHAnsi" w:cstheme="minorHAnsi"/>
              </w:rPr>
            </w:pPr>
          </w:p>
        </w:tc>
      </w:tr>
      <w:tr w:rsidR="00C02CC2" w:rsidRPr="00915D8C" w14:paraId="4236334F" w14:textId="77777777" w:rsidTr="00915D8C">
        <w:trPr>
          <w:trHeight w:val="1008"/>
        </w:trPr>
        <w:tc>
          <w:tcPr>
            <w:tcW w:w="2520" w:type="dxa"/>
            <w:tcBorders>
              <w:top w:val="single" w:sz="7" w:space="0" w:color="000000"/>
              <w:left w:val="nil"/>
              <w:bottom w:val="single" w:sz="6" w:space="0" w:color="FFFFFF"/>
              <w:right w:val="single" w:sz="6" w:space="0" w:color="FFFFFF"/>
            </w:tcBorders>
            <w:vAlign w:val="center"/>
          </w:tcPr>
          <w:p w14:paraId="51C992EA" w14:textId="77777777" w:rsidR="00915D8C" w:rsidRDefault="00915D8C"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p>
          <w:p w14:paraId="3B28E802" w14:textId="40145F3D"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r w:rsidRPr="00915D8C">
              <w:rPr>
                <w:rFonts w:asciiTheme="minorHAnsi" w:hAnsiTheme="minorHAnsi" w:cstheme="minorHAnsi"/>
              </w:rPr>
              <w:t>Gross Domestic Product</w:t>
            </w:r>
          </w:p>
          <w:p w14:paraId="2B595FBB"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7" w:space="0" w:color="000000"/>
              <w:left w:val="single" w:sz="7" w:space="0" w:color="000000"/>
              <w:bottom w:val="single" w:sz="6" w:space="0" w:color="FFFFFF"/>
              <w:right w:val="single" w:sz="6" w:space="0" w:color="FFFFFF"/>
            </w:tcBorders>
          </w:tcPr>
          <w:p w14:paraId="1EBA5BF5" w14:textId="77777777" w:rsidR="00C02CC2" w:rsidRPr="00915D8C" w:rsidRDefault="00C02CC2" w:rsidP="00D62329">
            <w:pPr>
              <w:keepLines/>
              <w:spacing w:line="220" w:lineRule="exact"/>
              <w:rPr>
                <w:rFonts w:asciiTheme="minorHAnsi" w:hAnsiTheme="minorHAnsi" w:cstheme="minorHAnsi"/>
              </w:rPr>
            </w:pPr>
          </w:p>
          <w:p w14:paraId="24D5CD96"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7" w:space="0" w:color="000000"/>
              <w:left w:val="single" w:sz="7" w:space="0" w:color="000000"/>
              <w:bottom w:val="single" w:sz="6" w:space="0" w:color="FFFFFF"/>
              <w:right w:val="single" w:sz="6" w:space="0" w:color="FFFFFF"/>
            </w:tcBorders>
          </w:tcPr>
          <w:p w14:paraId="393CB97A" w14:textId="77777777" w:rsidR="00C02CC2" w:rsidRPr="00915D8C" w:rsidRDefault="00C02CC2" w:rsidP="00D62329">
            <w:pPr>
              <w:keepLines/>
              <w:spacing w:line="220" w:lineRule="exact"/>
              <w:rPr>
                <w:rFonts w:asciiTheme="minorHAnsi" w:hAnsiTheme="minorHAnsi" w:cstheme="minorHAnsi"/>
              </w:rPr>
            </w:pPr>
          </w:p>
          <w:p w14:paraId="69A449D2"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77" w:type="dxa"/>
            <w:tcBorders>
              <w:top w:val="single" w:sz="7" w:space="0" w:color="000000"/>
              <w:left w:val="single" w:sz="7" w:space="0" w:color="000000"/>
              <w:bottom w:val="single" w:sz="6" w:space="0" w:color="FFFFFF"/>
              <w:right w:val="nil"/>
            </w:tcBorders>
          </w:tcPr>
          <w:p w14:paraId="5EB0E896" w14:textId="77777777" w:rsidR="00C02CC2" w:rsidRPr="00915D8C" w:rsidRDefault="00C02CC2" w:rsidP="00D62329">
            <w:pPr>
              <w:keepLines/>
              <w:spacing w:line="220" w:lineRule="exact"/>
              <w:rPr>
                <w:rFonts w:asciiTheme="minorHAnsi" w:hAnsiTheme="minorHAnsi" w:cstheme="minorHAnsi"/>
              </w:rPr>
            </w:pPr>
          </w:p>
          <w:p w14:paraId="43D7A087"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r>
      <w:tr w:rsidR="00C02CC2" w:rsidRPr="00915D8C" w14:paraId="2EBF3D44" w14:textId="77777777" w:rsidTr="00915D8C">
        <w:trPr>
          <w:trHeight w:val="1008"/>
        </w:trPr>
        <w:tc>
          <w:tcPr>
            <w:tcW w:w="2520" w:type="dxa"/>
            <w:tcBorders>
              <w:top w:val="single" w:sz="7" w:space="0" w:color="000000"/>
              <w:left w:val="nil"/>
              <w:bottom w:val="single" w:sz="6" w:space="0" w:color="FFFFFF"/>
              <w:right w:val="single" w:sz="6" w:space="0" w:color="FFFFFF"/>
            </w:tcBorders>
          </w:tcPr>
          <w:p w14:paraId="63903FC1"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r w:rsidRPr="00915D8C">
              <w:rPr>
                <w:rFonts w:asciiTheme="minorHAnsi" w:hAnsiTheme="minorHAnsi" w:cstheme="minorHAnsi"/>
              </w:rPr>
              <w:t>Consumer Prices</w:t>
            </w:r>
          </w:p>
          <w:p w14:paraId="2FEABE75"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p>
          <w:p w14:paraId="5B996532"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7" w:space="0" w:color="000000"/>
              <w:left w:val="single" w:sz="7" w:space="0" w:color="000000"/>
              <w:bottom w:val="single" w:sz="6" w:space="0" w:color="FFFFFF"/>
              <w:right w:val="single" w:sz="6" w:space="0" w:color="FFFFFF"/>
            </w:tcBorders>
          </w:tcPr>
          <w:p w14:paraId="26CC0F13" w14:textId="77777777" w:rsidR="00C02CC2" w:rsidRPr="00915D8C" w:rsidRDefault="00C02CC2" w:rsidP="00D62329">
            <w:pPr>
              <w:keepLines/>
              <w:spacing w:line="220" w:lineRule="exact"/>
              <w:rPr>
                <w:rFonts w:asciiTheme="minorHAnsi" w:hAnsiTheme="minorHAnsi" w:cstheme="minorHAnsi"/>
              </w:rPr>
            </w:pPr>
          </w:p>
          <w:p w14:paraId="7D6B128E"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7" w:space="0" w:color="000000"/>
              <w:left w:val="single" w:sz="7" w:space="0" w:color="000000"/>
              <w:bottom w:val="single" w:sz="6" w:space="0" w:color="FFFFFF"/>
              <w:right w:val="single" w:sz="6" w:space="0" w:color="FFFFFF"/>
            </w:tcBorders>
          </w:tcPr>
          <w:p w14:paraId="0FB3DCCE" w14:textId="77777777" w:rsidR="00C02CC2" w:rsidRPr="00915D8C" w:rsidRDefault="00C02CC2" w:rsidP="00D62329">
            <w:pPr>
              <w:keepLines/>
              <w:spacing w:line="220" w:lineRule="exact"/>
              <w:rPr>
                <w:rFonts w:asciiTheme="minorHAnsi" w:hAnsiTheme="minorHAnsi" w:cstheme="minorHAnsi"/>
              </w:rPr>
            </w:pPr>
          </w:p>
          <w:p w14:paraId="022A9133"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77" w:type="dxa"/>
            <w:tcBorders>
              <w:top w:val="single" w:sz="7" w:space="0" w:color="000000"/>
              <w:left w:val="single" w:sz="7" w:space="0" w:color="000000"/>
              <w:bottom w:val="single" w:sz="6" w:space="0" w:color="FFFFFF"/>
              <w:right w:val="nil"/>
            </w:tcBorders>
          </w:tcPr>
          <w:p w14:paraId="3610F425" w14:textId="77777777" w:rsidR="00C02CC2" w:rsidRPr="00915D8C" w:rsidRDefault="00C02CC2" w:rsidP="00D62329">
            <w:pPr>
              <w:keepLines/>
              <w:spacing w:line="220" w:lineRule="exact"/>
              <w:rPr>
                <w:rFonts w:asciiTheme="minorHAnsi" w:hAnsiTheme="minorHAnsi" w:cstheme="minorHAnsi"/>
              </w:rPr>
            </w:pPr>
          </w:p>
          <w:p w14:paraId="43730623"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r>
      <w:tr w:rsidR="00C02CC2" w:rsidRPr="00915D8C" w14:paraId="4BA4B65E" w14:textId="77777777" w:rsidTr="00915D8C">
        <w:trPr>
          <w:trHeight w:val="1008"/>
        </w:trPr>
        <w:tc>
          <w:tcPr>
            <w:tcW w:w="2520" w:type="dxa"/>
            <w:tcBorders>
              <w:top w:val="single" w:sz="7" w:space="0" w:color="000000"/>
              <w:left w:val="nil"/>
              <w:bottom w:val="single" w:sz="6" w:space="0" w:color="FFFFFF"/>
              <w:right w:val="single" w:sz="6" w:space="0" w:color="FFFFFF"/>
            </w:tcBorders>
          </w:tcPr>
          <w:p w14:paraId="40F07DED"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p>
          <w:p w14:paraId="651BB34E"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r w:rsidRPr="00915D8C">
              <w:rPr>
                <w:rFonts w:asciiTheme="minorHAnsi" w:hAnsiTheme="minorHAnsi" w:cstheme="minorHAnsi"/>
              </w:rPr>
              <w:t>Unemployment Rate</w:t>
            </w:r>
          </w:p>
          <w:p w14:paraId="72BA98BD"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p>
          <w:p w14:paraId="7B828FF4"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7" w:space="0" w:color="000000"/>
              <w:left w:val="single" w:sz="7" w:space="0" w:color="000000"/>
              <w:bottom w:val="single" w:sz="6" w:space="0" w:color="FFFFFF"/>
              <w:right w:val="single" w:sz="6" w:space="0" w:color="FFFFFF"/>
            </w:tcBorders>
          </w:tcPr>
          <w:p w14:paraId="5AD9893D" w14:textId="77777777" w:rsidR="00C02CC2" w:rsidRPr="00915D8C" w:rsidRDefault="00C02CC2" w:rsidP="00D62329">
            <w:pPr>
              <w:keepLines/>
              <w:spacing w:line="220" w:lineRule="exact"/>
              <w:rPr>
                <w:rFonts w:asciiTheme="minorHAnsi" w:hAnsiTheme="minorHAnsi" w:cstheme="minorHAnsi"/>
              </w:rPr>
            </w:pPr>
          </w:p>
          <w:p w14:paraId="6672BDE7"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7" w:space="0" w:color="000000"/>
              <w:left w:val="single" w:sz="7" w:space="0" w:color="000000"/>
              <w:bottom w:val="single" w:sz="6" w:space="0" w:color="FFFFFF"/>
              <w:right w:val="single" w:sz="6" w:space="0" w:color="FFFFFF"/>
            </w:tcBorders>
          </w:tcPr>
          <w:p w14:paraId="5AEC3177" w14:textId="77777777" w:rsidR="00C02CC2" w:rsidRPr="00915D8C" w:rsidRDefault="00C02CC2" w:rsidP="00D62329">
            <w:pPr>
              <w:keepLines/>
              <w:spacing w:line="220" w:lineRule="exact"/>
              <w:rPr>
                <w:rFonts w:asciiTheme="minorHAnsi" w:hAnsiTheme="minorHAnsi" w:cstheme="minorHAnsi"/>
              </w:rPr>
            </w:pPr>
          </w:p>
          <w:p w14:paraId="3232874F"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77" w:type="dxa"/>
            <w:tcBorders>
              <w:top w:val="single" w:sz="7" w:space="0" w:color="000000"/>
              <w:left w:val="single" w:sz="7" w:space="0" w:color="000000"/>
              <w:bottom w:val="single" w:sz="6" w:space="0" w:color="FFFFFF"/>
              <w:right w:val="nil"/>
            </w:tcBorders>
          </w:tcPr>
          <w:p w14:paraId="577DBCD0" w14:textId="77777777" w:rsidR="00C02CC2" w:rsidRPr="00915D8C" w:rsidRDefault="00C02CC2" w:rsidP="00D62329">
            <w:pPr>
              <w:keepLines/>
              <w:spacing w:line="220" w:lineRule="exact"/>
              <w:rPr>
                <w:rFonts w:asciiTheme="minorHAnsi" w:hAnsiTheme="minorHAnsi" w:cstheme="minorHAnsi"/>
              </w:rPr>
            </w:pPr>
          </w:p>
          <w:p w14:paraId="0DC14C9C"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r>
      <w:tr w:rsidR="00C02CC2" w:rsidRPr="00915D8C" w14:paraId="67468320" w14:textId="77777777" w:rsidTr="00915D8C">
        <w:trPr>
          <w:trHeight w:val="1008"/>
        </w:trPr>
        <w:tc>
          <w:tcPr>
            <w:tcW w:w="2520" w:type="dxa"/>
            <w:tcBorders>
              <w:top w:val="single" w:sz="7" w:space="0" w:color="000000"/>
              <w:left w:val="nil"/>
              <w:bottom w:val="single" w:sz="8" w:space="0" w:color="000000"/>
              <w:right w:val="single" w:sz="6" w:space="0" w:color="FFFFFF"/>
            </w:tcBorders>
          </w:tcPr>
          <w:p w14:paraId="3B5D3DA3"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p>
          <w:p w14:paraId="03125D2D"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r w:rsidRPr="00915D8C">
              <w:rPr>
                <w:rFonts w:asciiTheme="minorHAnsi" w:hAnsiTheme="minorHAnsi" w:cstheme="minorHAnsi"/>
              </w:rPr>
              <w:t>Average Income</w:t>
            </w:r>
          </w:p>
          <w:p w14:paraId="728D3B58"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p>
          <w:p w14:paraId="2F2AA16C"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7" w:space="0" w:color="000000"/>
              <w:left w:val="single" w:sz="7" w:space="0" w:color="000000"/>
              <w:bottom w:val="single" w:sz="8" w:space="0" w:color="000000"/>
              <w:right w:val="single" w:sz="6" w:space="0" w:color="FFFFFF"/>
            </w:tcBorders>
          </w:tcPr>
          <w:p w14:paraId="117F7FC8" w14:textId="77777777" w:rsidR="00C02CC2" w:rsidRPr="00915D8C" w:rsidRDefault="00C02CC2" w:rsidP="00D62329">
            <w:pPr>
              <w:keepLines/>
              <w:spacing w:line="220" w:lineRule="exact"/>
              <w:rPr>
                <w:rFonts w:asciiTheme="minorHAnsi" w:hAnsiTheme="minorHAnsi" w:cstheme="minorHAnsi"/>
              </w:rPr>
            </w:pPr>
          </w:p>
          <w:p w14:paraId="6355E370"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7" w:space="0" w:color="000000"/>
              <w:left w:val="single" w:sz="7" w:space="0" w:color="000000"/>
              <w:bottom w:val="single" w:sz="8" w:space="0" w:color="000000"/>
              <w:right w:val="single" w:sz="6" w:space="0" w:color="FFFFFF"/>
            </w:tcBorders>
          </w:tcPr>
          <w:p w14:paraId="710319F9" w14:textId="77777777" w:rsidR="00C02CC2" w:rsidRPr="00915D8C" w:rsidRDefault="00C02CC2" w:rsidP="00D62329">
            <w:pPr>
              <w:keepLines/>
              <w:spacing w:line="220" w:lineRule="exact"/>
              <w:rPr>
                <w:rFonts w:asciiTheme="minorHAnsi" w:hAnsiTheme="minorHAnsi" w:cstheme="minorHAnsi"/>
              </w:rPr>
            </w:pPr>
          </w:p>
          <w:p w14:paraId="1F0860F1"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77" w:type="dxa"/>
            <w:tcBorders>
              <w:top w:val="single" w:sz="7" w:space="0" w:color="000000"/>
              <w:left w:val="single" w:sz="7" w:space="0" w:color="000000"/>
              <w:bottom w:val="single" w:sz="8" w:space="0" w:color="000000"/>
              <w:right w:val="nil"/>
            </w:tcBorders>
          </w:tcPr>
          <w:p w14:paraId="1F7BBE37" w14:textId="77777777" w:rsidR="00C02CC2" w:rsidRPr="00915D8C" w:rsidRDefault="00C02CC2" w:rsidP="00D62329">
            <w:pPr>
              <w:keepLines/>
              <w:spacing w:line="220" w:lineRule="exact"/>
              <w:rPr>
                <w:rFonts w:asciiTheme="minorHAnsi" w:hAnsiTheme="minorHAnsi" w:cstheme="minorHAnsi"/>
              </w:rPr>
            </w:pPr>
          </w:p>
          <w:p w14:paraId="693D1474"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r>
      <w:tr w:rsidR="00C02CC2" w:rsidRPr="00915D8C" w14:paraId="24CFA9BA" w14:textId="77777777" w:rsidTr="00915D8C">
        <w:trPr>
          <w:trHeight w:val="1008"/>
        </w:trPr>
        <w:tc>
          <w:tcPr>
            <w:tcW w:w="2520" w:type="dxa"/>
            <w:tcBorders>
              <w:top w:val="single" w:sz="8" w:space="0" w:color="000000"/>
              <w:left w:val="nil"/>
              <w:right w:val="single" w:sz="8" w:space="0" w:color="000000"/>
            </w:tcBorders>
          </w:tcPr>
          <w:p w14:paraId="737DB75A"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p>
          <w:p w14:paraId="38EFFC05"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r w:rsidRPr="00915D8C">
              <w:rPr>
                <w:rFonts w:asciiTheme="minorHAnsi" w:hAnsiTheme="minorHAnsi" w:cstheme="minorHAnsi"/>
              </w:rPr>
              <w:t>Average Education</w:t>
            </w:r>
          </w:p>
          <w:p w14:paraId="69A41D43"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line="220" w:lineRule="exact"/>
              <w:rPr>
                <w:rFonts w:asciiTheme="minorHAnsi" w:hAnsiTheme="minorHAnsi" w:cstheme="minorHAnsi"/>
              </w:rPr>
            </w:pPr>
          </w:p>
          <w:p w14:paraId="30598001" w14:textId="77777777" w:rsidR="00C02CC2"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p w14:paraId="62FB45F2" w14:textId="77777777" w:rsidR="00A51FA2" w:rsidRPr="00A51FA2" w:rsidRDefault="00A51FA2" w:rsidP="00925D23">
            <w:pPr>
              <w:rPr>
                <w:rFonts w:asciiTheme="minorHAnsi" w:hAnsiTheme="minorHAnsi" w:cstheme="minorHAnsi"/>
              </w:rPr>
            </w:pPr>
          </w:p>
          <w:p w14:paraId="58037E30" w14:textId="77777777" w:rsidR="00A51FA2" w:rsidRPr="00A51FA2" w:rsidRDefault="00A51FA2" w:rsidP="00925D23">
            <w:pPr>
              <w:jc w:val="right"/>
              <w:rPr>
                <w:rFonts w:asciiTheme="minorHAnsi" w:hAnsiTheme="minorHAnsi" w:cstheme="minorHAnsi"/>
              </w:rPr>
            </w:pPr>
          </w:p>
        </w:tc>
        <w:tc>
          <w:tcPr>
            <w:tcW w:w="2268" w:type="dxa"/>
            <w:tcBorders>
              <w:top w:val="single" w:sz="8" w:space="0" w:color="000000"/>
              <w:left w:val="single" w:sz="8" w:space="0" w:color="000000"/>
              <w:right w:val="single" w:sz="8" w:space="0" w:color="000000"/>
            </w:tcBorders>
          </w:tcPr>
          <w:p w14:paraId="190CD207" w14:textId="77777777" w:rsidR="00C02CC2" w:rsidRPr="00915D8C" w:rsidRDefault="00C02CC2" w:rsidP="00D62329">
            <w:pPr>
              <w:keepLines/>
              <w:spacing w:line="220" w:lineRule="exact"/>
              <w:rPr>
                <w:rFonts w:asciiTheme="minorHAnsi" w:hAnsiTheme="minorHAnsi" w:cstheme="minorHAnsi"/>
              </w:rPr>
            </w:pPr>
          </w:p>
          <w:p w14:paraId="1BE2212D"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68" w:type="dxa"/>
            <w:tcBorders>
              <w:top w:val="single" w:sz="8" w:space="0" w:color="000000"/>
              <w:left w:val="single" w:sz="8" w:space="0" w:color="000000"/>
              <w:right w:val="single" w:sz="8" w:space="0" w:color="000000"/>
            </w:tcBorders>
          </w:tcPr>
          <w:p w14:paraId="4D1F6B87" w14:textId="77777777" w:rsidR="00C02CC2" w:rsidRPr="00915D8C" w:rsidRDefault="00C02CC2" w:rsidP="00D62329">
            <w:pPr>
              <w:keepLines/>
              <w:spacing w:line="220" w:lineRule="exact"/>
              <w:rPr>
                <w:rFonts w:asciiTheme="minorHAnsi" w:hAnsiTheme="minorHAnsi" w:cstheme="minorHAnsi"/>
              </w:rPr>
            </w:pPr>
          </w:p>
          <w:p w14:paraId="496CEC04"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c>
          <w:tcPr>
            <w:tcW w:w="2277" w:type="dxa"/>
            <w:tcBorders>
              <w:top w:val="single" w:sz="8" w:space="0" w:color="000000"/>
              <w:left w:val="single" w:sz="8" w:space="0" w:color="000000"/>
              <w:right w:val="nil"/>
            </w:tcBorders>
          </w:tcPr>
          <w:p w14:paraId="72A7245A" w14:textId="77777777" w:rsidR="00C02CC2" w:rsidRPr="00915D8C" w:rsidRDefault="00C02CC2" w:rsidP="00D62329">
            <w:pPr>
              <w:keepLines/>
              <w:spacing w:line="220" w:lineRule="exact"/>
              <w:rPr>
                <w:rFonts w:asciiTheme="minorHAnsi" w:hAnsiTheme="minorHAnsi" w:cstheme="minorHAnsi"/>
              </w:rPr>
            </w:pPr>
          </w:p>
          <w:p w14:paraId="112A74CD" w14:textId="77777777" w:rsidR="00C02CC2" w:rsidRPr="00915D8C" w:rsidRDefault="00C02CC2" w:rsidP="00D62329">
            <w:pPr>
              <w:keepLines/>
              <w:tabs>
                <w:tab w:val="left" w:pos="-1080"/>
                <w:tab w:val="left" w:pos="-540"/>
                <w:tab w:val="left" w:pos="0"/>
                <w:tab w:val="left" w:pos="540"/>
                <w:tab w:val="left" w:pos="990"/>
                <w:tab w:val="left" w:pos="1440"/>
                <w:tab w:val="left" w:pos="1980"/>
                <w:tab w:val="left" w:pos="2430"/>
                <w:tab w:val="left" w:pos="2880"/>
                <w:tab w:val="left" w:pos="3600"/>
                <w:tab w:val="left" w:pos="4320"/>
                <w:tab w:val="right" w:pos="8100"/>
                <w:tab w:val="left" w:pos="8280"/>
              </w:tabs>
              <w:spacing w:after="58" w:line="220" w:lineRule="exact"/>
              <w:rPr>
                <w:rFonts w:asciiTheme="minorHAnsi" w:hAnsiTheme="minorHAnsi" w:cstheme="minorHAnsi"/>
              </w:rPr>
            </w:pPr>
          </w:p>
        </w:tc>
      </w:tr>
    </w:tbl>
    <w:p w14:paraId="7E58FB9F" w14:textId="2E85A919" w:rsidR="00A102F4" w:rsidRPr="00915D8C" w:rsidRDefault="00A102F4" w:rsidP="00C02CC2">
      <w:pPr>
        <w:pStyle w:val="ALLCAPSHDG1"/>
        <w:rPr>
          <w:rFonts w:asciiTheme="minorHAnsi" w:hAnsiTheme="minorHAnsi" w:cstheme="minorHAnsi"/>
          <w:color w:val="FF0000"/>
        </w:rPr>
      </w:pPr>
      <w:r w:rsidRPr="00915D8C">
        <w:rPr>
          <w:rFonts w:asciiTheme="minorHAnsi" w:hAnsiTheme="minorHAnsi" w:cstheme="minorHAnsi"/>
          <w:color w:val="FF0000"/>
        </w:rPr>
        <w:t>bonus cases</w:t>
      </w:r>
    </w:p>
    <w:p w14:paraId="6F44D000" w14:textId="33328854" w:rsidR="00A102F4" w:rsidRPr="00915D8C" w:rsidRDefault="009C70FF" w:rsidP="00915D8C">
      <w:pPr>
        <w:pStyle w:val="briefI"/>
        <w:spacing w:before="240" w:after="120"/>
        <w:rPr>
          <w:rFonts w:asciiTheme="minorHAnsi" w:hAnsiTheme="minorHAnsi" w:cstheme="minorHAnsi"/>
          <w:sz w:val="30"/>
          <w:szCs w:val="30"/>
        </w:rPr>
      </w:pPr>
      <w:r w:rsidRPr="00915D8C">
        <w:rPr>
          <w:rFonts w:asciiTheme="minorHAnsi" w:hAnsiTheme="minorHAnsi" w:cstheme="minorHAnsi"/>
          <w:sz w:val="30"/>
          <w:szCs w:val="30"/>
        </w:rPr>
        <w:t>B</w:t>
      </w:r>
      <w:r w:rsidR="00A102F4" w:rsidRPr="00915D8C">
        <w:rPr>
          <w:rFonts w:asciiTheme="minorHAnsi" w:hAnsiTheme="minorHAnsi" w:cstheme="minorHAnsi"/>
          <w:sz w:val="30"/>
          <w:szCs w:val="30"/>
        </w:rPr>
        <w:t xml:space="preserve">onus </w:t>
      </w:r>
      <w:r w:rsidRPr="00915D8C">
        <w:rPr>
          <w:rFonts w:asciiTheme="minorHAnsi" w:hAnsiTheme="minorHAnsi" w:cstheme="minorHAnsi"/>
          <w:sz w:val="30"/>
          <w:szCs w:val="30"/>
        </w:rPr>
        <w:t>C</w:t>
      </w:r>
      <w:r w:rsidR="00A102F4" w:rsidRPr="00915D8C">
        <w:rPr>
          <w:rFonts w:asciiTheme="minorHAnsi" w:hAnsiTheme="minorHAnsi" w:cstheme="minorHAnsi"/>
          <w:sz w:val="30"/>
          <w:szCs w:val="30"/>
        </w:rPr>
        <w:t xml:space="preserve">ase </w:t>
      </w:r>
      <w:r w:rsidR="00AD1535" w:rsidRPr="00915D8C">
        <w:rPr>
          <w:rFonts w:asciiTheme="minorHAnsi" w:hAnsiTheme="minorHAnsi" w:cstheme="minorHAnsi"/>
          <w:sz w:val="30"/>
          <w:szCs w:val="30"/>
        </w:rPr>
        <w:t>2</w:t>
      </w:r>
      <w:r w:rsidR="00A102F4" w:rsidRPr="00915D8C">
        <w:rPr>
          <w:rFonts w:asciiTheme="minorHAnsi" w:hAnsiTheme="minorHAnsi" w:cstheme="minorHAnsi"/>
          <w:sz w:val="30"/>
          <w:szCs w:val="30"/>
        </w:rPr>
        <w:t xml:space="preserve">-1 </w:t>
      </w:r>
    </w:p>
    <w:p w14:paraId="65E1F540" w14:textId="09406F64" w:rsidR="00D57F13" w:rsidRPr="00925D23" w:rsidRDefault="009303B7" w:rsidP="00925D23">
      <w:pPr>
        <w:spacing w:after="120"/>
        <w:rPr>
          <w:rFonts w:asciiTheme="minorHAnsi" w:hAnsiTheme="minorHAnsi" w:cstheme="minorHAnsi"/>
          <w:b/>
          <w:bCs/>
          <w:sz w:val="28"/>
          <w:szCs w:val="28"/>
        </w:rPr>
      </w:pPr>
      <w:r w:rsidRPr="00925D23">
        <w:rPr>
          <w:rFonts w:asciiTheme="minorHAnsi" w:hAnsiTheme="minorHAnsi" w:cstheme="minorHAnsi"/>
          <w:b/>
          <w:bCs/>
          <w:sz w:val="28"/>
          <w:szCs w:val="28"/>
        </w:rPr>
        <w:t>THE PEOPLE OF ARGENTINA VOTE IN FAVOR OF CAPITALISM</w:t>
      </w:r>
    </w:p>
    <w:p w14:paraId="288A8A71" w14:textId="68966F77" w:rsidR="00D57F13" w:rsidRPr="00925D23" w:rsidRDefault="00D57F13" w:rsidP="00925D23">
      <w:pPr>
        <w:spacing w:after="120"/>
        <w:rPr>
          <w:rFonts w:asciiTheme="minorHAnsi" w:hAnsiTheme="minorHAnsi" w:cstheme="minorHAnsi"/>
        </w:rPr>
      </w:pPr>
      <w:r w:rsidRPr="00925D23">
        <w:rPr>
          <w:rFonts w:asciiTheme="minorHAnsi" w:hAnsiTheme="minorHAnsi" w:cstheme="minorHAnsi"/>
        </w:rPr>
        <w:t>Argentina began flirting with the idea of socialism in the mid-1800s, as a means to create a stronger focus on the social structure of the society. Movements began to increase the prosperity of those in poverty and also limit the income of those at the top of the economic chain. By the end of the century, the Socialist Party of Argentina was formed. Socialism is an economic system based on the premise that some, if not most, basic businesses should be owned by the government so that profits can be more evenly distributed among the people. In 1896, efforts quickly began to grow the size and control of the government in Argentina.</w:t>
      </w:r>
    </w:p>
    <w:p w14:paraId="65EDE3FF" w14:textId="03E00B76" w:rsidR="00D57F13" w:rsidRPr="00925D23" w:rsidRDefault="00D57F13" w:rsidP="00925D23">
      <w:pPr>
        <w:spacing w:after="120"/>
        <w:rPr>
          <w:rFonts w:asciiTheme="minorHAnsi" w:hAnsiTheme="minorHAnsi" w:cstheme="minorHAnsi"/>
        </w:rPr>
      </w:pPr>
      <w:r w:rsidRPr="00925D23">
        <w:rPr>
          <w:rFonts w:asciiTheme="minorHAnsi" w:hAnsiTheme="minorHAnsi" w:cstheme="minorHAnsi"/>
        </w:rPr>
        <w:t>During the next few decades</w:t>
      </w:r>
      <w:r>
        <w:rPr>
          <w:rFonts w:asciiTheme="minorHAnsi" w:hAnsiTheme="minorHAnsi" w:cstheme="minorHAnsi"/>
        </w:rPr>
        <w:t>,</w:t>
      </w:r>
      <w:r w:rsidRPr="00925D23">
        <w:rPr>
          <w:rFonts w:asciiTheme="minorHAnsi" w:hAnsiTheme="minorHAnsi" w:cstheme="minorHAnsi"/>
        </w:rPr>
        <w:t xml:space="preserve"> the government began seizing private land and private businesses to gain control over the production of goods. Strict price controls were implemented on a variety of products in the market, such as rice, milk, beef, bread, and other essential items. At the same time, wage controls were implemented in efforts to level out income. The government also implemented high taxes on the wealthier citizens in order to fund the government. All of these efforts to implement socialism required large amounts of money, so the Central Bank of Argentina began borrowing money and printing money through open-market operations to fund the effort. This new money entering the economy resulted in a massive decline in the value of the currency and led to inflation of more than 140</w:t>
      </w:r>
      <w:r w:rsidR="00BC6112">
        <w:rPr>
          <w:rFonts w:asciiTheme="minorHAnsi" w:hAnsiTheme="minorHAnsi" w:cstheme="minorHAnsi"/>
        </w:rPr>
        <w:t>%</w:t>
      </w:r>
      <w:r w:rsidRPr="00925D23">
        <w:rPr>
          <w:rFonts w:asciiTheme="minorHAnsi" w:hAnsiTheme="minorHAnsi" w:cstheme="minorHAnsi"/>
        </w:rPr>
        <w:t xml:space="preserve"> in recent years. The national debt of the country has also amassed to a level of unsustainability. </w:t>
      </w:r>
    </w:p>
    <w:p w14:paraId="72508A65" w14:textId="4524713A" w:rsidR="00D57F13" w:rsidRPr="00925D23" w:rsidRDefault="00D57F13" w:rsidP="00925D23">
      <w:pPr>
        <w:spacing w:after="120"/>
        <w:rPr>
          <w:rFonts w:asciiTheme="minorHAnsi" w:hAnsiTheme="minorHAnsi" w:cstheme="minorHAnsi"/>
        </w:rPr>
      </w:pPr>
      <w:r w:rsidRPr="00925D23">
        <w:rPr>
          <w:rFonts w:asciiTheme="minorHAnsi" w:hAnsiTheme="minorHAnsi" w:cstheme="minorHAnsi"/>
        </w:rPr>
        <w:t xml:space="preserve">In November 2023, citizens voted for a libertarian candidate, Javier Milei, in hopes of changing the trajectory of the country. Milei campaigned on moving Argentina into capitalism and vowed to abolish the Central Bank, drastically reduce the size of the government and its control, take measures to curb government corruption, privatize major businesses and industries, and adopt a more stable currency, the </w:t>
      </w:r>
      <w:r w:rsidRPr="00BD15B0">
        <w:rPr>
          <w:rFonts w:asciiTheme="minorHAnsi" w:hAnsiTheme="minorHAnsi" w:cstheme="minorHAnsi"/>
        </w:rPr>
        <w:t>U.S.</w:t>
      </w:r>
      <w:r w:rsidRPr="00925D23">
        <w:rPr>
          <w:rFonts w:asciiTheme="minorHAnsi" w:hAnsiTheme="minorHAnsi" w:cstheme="minorHAnsi"/>
        </w:rPr>
        <w:t xml:space="preserve"> Dollar. These efforts are a massive undertaking for any nation, so only time will tell what the outcome will be. </w:t>
      </w:r>
    </w:p>
    <w:p w14:paraId="16DA3FF4" w14:textId="77777777" w:rsidR="00D57F13" w:rsidRPr="00925D23" w:rsidRDefault="00D57F13" w:rsidP="00925D23">
      <w:pPr>
        <w:spacing w:after="120"/>
        <w:rPr>
          <w:rFonts w:asciiTheme="minorHAnsi" w:hAnsiTheme="minorHAnsi" w:cstheme="minorHAnsi"/>
        </w:rPr>
      </w:pPr>
    </w:p>
    <w:p w14:paraId="4DD41F79" w14:textId="77777777" w:rsidR="00D57F13" w:rsidRPr="00925D23" w:rsidRDefault="00D57F13" w:rsidP="00925D23">
      <w:pPr>
        <w:spacing w:after="120"/>
        <w:rPr>
          <w:rFonts w:asciiTheme="minorHAnsi" w:hAnsiTheme="minorHAnsi" w:cstheme="minorHAnsi"/>
          <w:b/>
          <w:bCs/>
          <w:sz w:val="28"/>
          <w:szCs w:val="28"/>
        </w:rPr>
      </w:pPr>
      <w:r w:rsidRPr="00925D23">
        <w:rPr>
          <w:rFonts w:asciiTheme="minorHAnsi" w:hAnsiTheme="minorHAnsi" w:cstheme="minorHAnsi"/>
          <w:b/>
          <w:bCs/>
          <w:sz w:val="28"/>
          <w:szCs w:val="28"/>
        </w:rPr>
        <w:t>Discussion Questions for Bonus Case 2-1</w:t>
      </w:r>
    </w:p>
    <w:p w14:paraId="5DC848C3" w14:textId="3CF5C7CB" w:rsidR="00D57F13" w:rsidRPr="00925D23" w:rsidRDefault="00D57F13" w:rsidP="00925D23">
      <w:pPr>
        <w:pStyle w:val="ListParagraph"/>
        <w:numPr>
          <w:ilvl w:val="0"/>
          <w:numId w:val="36"/>
        </w:numPr>
        <w:spacing w:after="120"/>
        <w:contextualSpacing w:val="0"/>
        <w:rPr>
          <w:rFonts w:asciiTheme="minorHAnsi" w:hAnsiTheme="minorHAnsi" w:cstheme="minorHAnsi"/>
        </w:rPr>
      </w:pPr>
      <w:r w:rsidRPr="00925D23">
        <w:rPr>
          <w:rFonts w:asciiTheme="minorHAnsi" w:hAnsiTheme="minorHAnsi" w:cstheme="minorHAnsi"/>
        </w:rPr>
        <w:t>What types of situations do you believe led the people of Argentina to adopt socialist policies in the late 1800s and early 1900s? What did they hope would happen to society with the adoption of socialism?</w:t>
      </w:r>
    </w:p>
    <w:p w14:paraId="679C3894" w14:textId="1AE7A8F7" w:rsidR="00D57F13" w:rsidRPr="00925D23" w:rsidRDefault="00D57F13" w:rsidP="00925D23">
      <w:pPr>
        <w:pStyle w:val="ListParagraph"/>
        <w:numPr>
          <w:ilvl w:val="0"/>
          <w:numId w:val="36"/>
        </w:numPr>
        <w:spacing w:after="120"/>
        <w:contextualSpacing w:val="0"/>
        <w:rPr>
          <w:rFonts w:asciiTheme="minorHAnsi" w:hAnsiTheme="minorHAnsi" w:cstheme="minorHAnsi"/>
        </w:rPr>
      </w:pPr>
      <w:r w:rsidRPr="00925D23">
        <w:rPr>
          <w:rFonts w:asciiTheme="minorHAnsi" w:hAnsiTheme="minorHAnsi" w:cstheme="minorHAnsi"/>
        </w:rPr>
        <w:t xml:space="preserve">How do you think the changes that Javier Milei </w:t>
      </w:r>
      <w:r w:rsidR="00F17B8E">
        <w:rPr>
          <w:rFonts w:asciiTheme="minorHAnsi" w:hAnsiTheme="minorHAnsi" w:cstheme="minorHAnsi"/>
        </w:rPr>
        <w:t>wants</w:t>
      </w:r>
      <w:r w:rsidRPr="00925D23">
        <w:rPr>
          <w:rFonts w:asciiTheme="minorHAnsi" w:hAnsiTheme="minorHAnsi" w:cstheme="minorHAnsi"/>
        </w:rPr>
        <w:t xml:space="preserve"> to implement will impact the economy and society in the next 20 years? What specifically do you think would help lower inflation and the national debt?</w:t>
      </w:r>
    </w:p>
    <w:p w14:paraId="6F337A80" w14:textId="77777777" w:rsidR="00D57F13" w:rsidRPr="00925D23" w:rsidRDefault="00D57F13" w:rsidP="00925D23">
      <w:pPr>
        <w:spacing w:after="120"/>
        <w:rPr>
          <w:rFonts w:asciiTheme="minorHAnsi" w:hAnsiTheme="minorHAnsi" w:cstheme="minorHAnsi"/>
        </w:rPr>
      </w:pPr>
    </w:p>
    <w:p w14:paraId="24EF808E" w14:textId="77777777" w:rsidR="00D57F13" w:rsidRPr="00925D23" w:rsidRDefault="00D57F13" w:rsidP="00925D23">
      <w:pPr>
        <w:spacing w:after="120"/>
        <w:rPr>
          <w:rFonts w:asciiTheme="minorHAnsi" w:hAnsiTheme="minorHAnsi" w:cstheme="minorHAnsi"/>
          <w:b/>
          <w:bCs/>
          <w:sz w:val="28"/>
          <w:szCs w:val="28"/>
        </w:rPr>
      </w:pPr>
      <w:r w:rsidRPr="00925D23">
        <w:rPr>
          <w:rFonts w:asciiTheme="minorHAnsi" w:hAnsiTheme="minorHAnsi" w:cstheme="minorHAnsi"/>
          <w:b/>
          <w:bCs/>
          <w:sz w:val="28"/>
          <w:szCs w:val="28"/>
        </w:rPr>
        <w:t>Notes on Discussion Questions for Bonus Case 2-1</w:t>
      </w:r>
    </w:p>
    <w:p w14:paraId="13238B66" w14:textId="4449BE28" w:rsidR="00D57F13" w:rsidRPr="00925D23" w:rsidRDefault="00D57F13" w:rsidP="00925D23">
      <w:pPr>
        <w:pStyle w:val="ListParagraph"/>
        <w:numPr>
          <w:ilvl w:val="0"/>
          <w:numId w:val="37"/>
        </w:numPr>
        <w:spacing w:after="120"/>
        <w:contextualSpacing w:val="0"/>
        <w:rPr>
          <w:rFonts w:asciiTheme="minorHAnsi" w:hAnsiTheme="minorHAnsi" w:cstheme="minorHAnsi"/>
          <w:b/>
          <w:bCs/>
          <w:i/>
          <w:iCs/>
        </w:rPr>
      </w:pPr>
      <w:r w:rsidRPr="00925D23">
        <w:rPr>
          <w:rFonts w:asciiTheme="minorHAnsi" w:hAnsiTheme="minorHAnsi" w:cstheme="minorHAnsi"/>
          <w:b/>
          <w:bCs/>
          <w:i/>
          <w:iCs/>
        </w:rPr>
        <w:t>What types of situations do you believe led the people of Argentina to adopt socialist policies in the late 1800s and early 1900s? What did they hope would happen to society with the adoption of socialism?</w:t>
      </w:r>
    </w:p>
    <w:p w14:paraId="55A78A4A" w14:textId="2218A33A" w:rsidR="00D57F13" w:rsidRPr="00925D23" w:rsidRDefault="00D57F13" w:rsidP="00925D23">
      <w:pPr>
        <w:pStyle w:val="ListParagraph"/>
        <w:spacing w:after="120"/>
        <w:contextualSpacing w:val="0"/>
        <w:rPr>
          <w:rFonts w:asciiTheme="minorHAnsi" w:hAnsiTheme="minorHAnsi" w:cstheme="minorHAnsi"/>
        </w:rPr>
      </w:pPr>
      <w:r w:rsidRPr="00925D23">
        <w:rPr>
          <w:rFonts w:asciiTheme="minorHAnsi" w:hAnsiTheme="minorHAnsi" w:cstheme="minorHAnsi"/>
        </w:rPr>
        <w:t xml:space="preserve">Although answers will vary, students will probably address the disparity between those in poverty and the wealthy and will gravitate toward socialism’s claim to lessen this gap. Students might also speak of the lack of education of the general public as a defense of nationalizing industries and land in efforts to find more effective means of operation. </w:t>
      </w:r>
    </w:p>
    <w:p w14:paraId="1771289B" w14:textId="77777777" w:rsidR="00D57F13" w:rsidRPr="00925D23" w:rsidRDefault="00D57F13" w:rsidP="00925D23">
      <w:pPr>
        <w:pStyle w:val="ListParagraph"/>
        <w:spacing w:after="120"/>
        <w:contextualSpacing w:val="0"/>
        <w:rPr>
          <w:rFonts w:asciiTheme="minorHAnsi" w:hAnsiTheme="minorHAnsi" w:cstheme="minorHAnsi"/>
        </w:rPr>
      </w:pPr>
    </w:p>
    <w:p w14:paraId="6B2F6F1D" w14:textId="2F81FCCC" w:rsidR="00D57F13" w:rsidRPr="00925D23" w:rsidRDefault="00D57F13" w:rsidP="00925D23">
      <w:pPr>
        <w:pStyle w:val="ListParagraph"/>
        <w:numPr>
          <w:ilvl w:val="0"/>
          <w:numId w:val="37"/>
        </w:numPr>
        <w:spacing w:after="120"/>
        <w:contextualSpacing w:val="0"/>
        <w:rPr>
          <w:rFonts w:asciiTheme="minorHAnsi" w:hAnsiTheme="minorHAnsi" w:cstheme="minorHAnsi"/>
          <w:b/>
          <w:bCs/>
          <w:i/>
          <w:iCs/>
        </w:rPr>
      </w:pPr>
      <w:r w:rsidRPr="00925D23">
        <w:rPr>
          <w:rFonts w:asciiTheme="minorHAnsi" w:hAnsiTheme="minorHAnsi" w:cstheme="minorHAnsi"/>
          <w:b/>
          <w:bCs/>
          <w:i/>
          <w:iCs/>
        </w:rPr>
        <w:t xml:space="preserve">How do you think the changes that Javier Milei </w:t>
      </w:r>
      <w:r w:rsidR="00F17B8E">
        <w:rPr>
          <w:rFonts w:asciiTheme="minorHAnsi" w:hAnsiTheme="minorHAnsi" w:cstheme="minorHAnsi"/>
          <w:b/>
          <w:bCs/>
          <w:i/>
          <w:iCs/>
        </w:rPr>
        <w:t>wants</w:t>
      </w:r>
      <w:r w:rsidRPr="00925D23">
        <w:rPr>
          <w:rFonts w:asciiTheme="minorHAnsi" w:hAnsiTheme="minorHAnsi" w:cstheme="minorHAnsi"/>
          <w:b/>
          <w:bCs/>
          <w:i/>
          <w:iCs/>
        </w:rPr>
        <w:t xml:space="preserve"> to implement will impact the economy and society in the next 20 years? What specifically do you think would help lower inflation and the national debt?</w:t>
      </w:r>
    </w:p>
    <w:p w14:paraId="15C69D34" w14:textId="19C84243" w:rsidR="00D57F13" w:rsidRPr="00925D23" w:rsidRDefault="00D57F13" w:rsidP="00925D23">
      <w:pPr>
        <w:spacing w:after="120"/>
        <w:ind w:left="720"/>
        <w:rPr>
          <w:rFonts w:asciiTheme="minorHAnsi" w:hAnsiTheme="minorHAnsi" w:cstheme="minorHAnsi"/>
        </w:rPr>
      </w:pPr>
      <w:r w:rsidRPr="00925D23">
        <w:rPr>
          <w:rFonts w:asciiTheme="minorHAnsi" w:hAnsiTheme="minorHAnsi" w:cstheme="minorHAnsi"/>
        </w:rPr>
        <w:t xml:space="preserve">Answers will vary. Cutting national debt can be achieved by cutting national spending. If a country has lower expenditures, then it would be able to slow or reverse its mounting debt. Another option is to stop borrowing and printing new money. Inflation always follows an increase in the money supply, so by stabilizing or reducing the money supply, an economy can reverse inflation. </w:t>
      </w:r>
    </w:p>
    <w:p w14:paraId="0457B5A6" w14:textId="77777777" w:rsidR="003E786A" w:rsidRPr="009830E1" w:rsidRDefault="003E786A">
      <w:pPr>
        <w:spacing w:after="200" w:line="276" w:lineRule="auto"/>
        <w:rPr>
          <w:rFonts w:asciiTheme="minorHAnsi" w:hAnsiTheme="minorHAnsi" w:cstheme="minorHAnsi"/>
        </w:rPr>
      </w:pPr>
      <w:r w:rsidRPr="009830E1">
        <w:rPr>
          <w:rFonts w:asciiTheme="minorHAnsi" w:hAnsiTheme="minorHAnsi" w:cstheme="minorHAnsi"/>
        </w:rPr>
        <w:br w:type="page"/>
      </w:r>
    </w:p>
    <w:p w14:paraId="431236AB" w14:textId="110C1534" w:rsidR="00D43070" w:rsidRPr="009830E1" w:rsidRDefault="00C07556" w:rsidP="00D43070">
      <w:pPr>
        <w:pStyle w:val="sectionheading1"/>
        <w:keepLines/>
        <w:rPr>
          <w:rFonts w:asciiTheme="minorHAnsi" w:hAnsiTheme="minorHAnsi" w:cstheme="minorHAnsi"/>
        </w:rPr>
      </w:pPr>
      <w:r w:rsidRPr="009830E1">
        <w:rPr>
          <w:rFonts w:asciiTheme="minorHAnsi" w:hAnsiTheme="minorHAnsi" w:cstheme="minorHAnsi"/>
        </w:rPr>
        <w:t>B</w:t>
      </w:r>
      <w:r w:rsidR="00D43070" w:rsidRPr="009830E1">
        <w:rPr>
          <w:rFonts w:asciiTheme="minorHAnsi" w:hAnsiTheme="minorHAnsi" w:cstheme="minorHAnsi"/>
        </w:rPr>
        <w:t xml:space="preserve">onus </w:t>
      </w:r>
      <w:r w:rsidRPr="009830E1">
        <w:rPr>
          <w:rFonts w:asciiTheme="minorHAnsi" w:hAnsiTheme="minorHAnsi" w:cstheme="minorHAnsi"/>
        </w:rPr>
        <w:t>C</w:t>
      </w:r>
      <w:r w:rsidR="00D43070" w:rsidRPr="009830E1">
        <w:rPr>
          <w:rFonts w:asciiTheme="minorHAnsi" w:hAnsiTheme="minorHAnsi" w:cstheme="minorHAnsi"/>
        </w:rPr>
        <w:t>ase 2-</w:t>
      </w:r>
      <w:r w:rsidR="00570B03" w:rsidRPr="009830E1">
        <w:rPr>
          <w:rFonts w:asciiTheme="minorHAnsi" w:hAnsiTheme="minorHAnsi" w:cstheme="minorHAnsi"/>
        </w:rPr>
        <w:t>2</w:t>
      </w:r>
    </w:p>
    <w:p w14:paraId="2CC80C93" w14:textId="77777777" w:rsidR="00D43070" w:rsidRPr="009830E1" w:rsidRDefault="00D43070" w:rsidP="00D43070">
      <w:pPr>
        <w:keepLines/>
        <w:spacing w:after="120"/>
        <w:outlineLvl w:val="0"/>
        <w:rPr>
          <w:rFonts w:asciiTheme="minorHAnsi" w:hAnsiTheme="minorHAnsi" w:cstheme="minorHAnsi"/>
          <w:b/>
          <w:caps/>
          <w:color w:val="000000"/>
          <w:szCs w:val="22"/>
        </w:rPr>
      </w:pPr>
      <w:r w:rsidRPr="009830E1">
        <w:rPr>
          <w:rFonts w:asciiTheme="minorHAnsi" w:hAnsiTheme="minorHAnsi" w:cstheme="minorHAnsi"/>
          <w:b/>
          <w:caps/>
          <w:color w:val="000000"/>
          <w:sz w:val="28"/>
          <w:szCs w:val="28"/>
        </w:rPr>
        <w:t>foundations of the capitalist system</w:t>
      </w:r>
    </w:p>
    <w:p w14:paraId="11971DB3" w14:textId="77777777" w:rsidR="00D43070" w:rsidRPr="009830E1" w:rsidRDefault="00D43070" w:rsidP="00915D8C">
      <w:pPr>
        <w:keepLines/>
        <w:rPr>
          <w:rFonts w:asciiTheme="minorHAnsi" w:hAnsiTheme="minorHAnsi" w:cstheme="minorHAnsi"/>
          <w:color w:val="000000"/>
          <w:szCs w:val="22"/>
        </w:rPr>
      </w:pPr>
    </w:p>
    <w:p w14:paraId="6D5B1BA4" w14:textId="32AA4D4E" w:rsidR="00D43070" w:rsidRPr="009830E1" w:rsidRDefault="00D43070" w:rsidP="00915D8C">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rPr>
          <w:rFonts w:asciiTheme="minorHAnsi" w:hAnsiTheme="minorHAnsi" w:cstheme="minorHAnsi"/>
        </w:rPr>
      </w:pPr>
      <w:r w:rsidRPr="009830E1">
        <w:rPr>
          <w:rFonts w:asciiTheme="minorHAnsi" w:hAnsiTheme="minorHAnsi" w:cstheme="minorHAnsi"/>
        </w:rPr>
        <w:t>Throughout the history of capitalism there has been one persistent criticism: The whole system seems to be based on selfishness</w:t>
      </w:r>
      <w:r w:rsidRPr="009830E1">
        <w:rPr>
          <w:rFonts w:asciiTheme="minorHAnsi" w:hAnsiTheme="minorHAnsi" w:cstheme="minorHAnsi"/>
        </w:rPr>
        <w:sym w:font="Symbol" w:char="F0BE"/>
      </w:r>
      <w:r w:rsidRPr="009830E1">
        <w:rPr>
          <w:rFonts w:asciiTheme="minorHAnsi" w:hAnsiTheme="minorHAnsi" w:cstheme="minorHAnsi"/>
        </w:rPr>
        <w:t xml:space="preserve">the more one works, the more one prospers. If a person is unable to work, the system seems to have no answer to </w:t>
      </w:r>
      <w:r w:rsidR="00DF2646">
        <w:rPr>
          <w:rFonts w:asciiTheme="minorHAnsi" w:hAnsiTheme="minorHAnsi" w:cstheme="minorHAnsi"/>
        </w:rPr>
        <w:t>their</w:t>
      </w:r>
      <w:r w:rsidRPr="009830E1">
        <w:rPr>
          <w:rFonts w:asciiTheme="minorHAnsi" w:hAnsiTheme="minorHAnsi" w:cstheme="minorHAnsi"/>
        </w:rPr>
        <w:t xml:space="preserve"> problems. Furthermore, there does not seem to be any moral or spiritual foundation to the system. Where do businesses get their values? What about concepts such as sharing, helping neighbors, and protecting the environment?</w:t>
      </w:r>
    </w:p>
    <w:p w14:paraId="42D44CFB" w14:textId="77777777" w:rsidR="00B25877" w:rsidRPr="009830E1" w:rsidRDefault="00B25877" w:rsidP="00915D8C">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rPr>
          <w:rFonts w:asciiTheme="minorHAnsi" w:hAnsiTheme="minorHAnsi" w:cstheme="minorHAnsi"/>
        </w:rPr>
      </w:pPr>
    </w:p>
    <w:p w14:paraId="5B404495" w14:textId="77777777" w:rsidR="00D43070" w:rsidRPr="009830E1" w:rsidRDefault="00D43070" w:rsidP="00915D8C">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rPr>
          <w:rFonts w:asciiTheme="minorHAnsi" w:hAnsiTheme="minorHAnsi" w:cstheme="minorHAnsi"/>
        </w:rPr>
      </w:pPr>
      <w:r w:rsidRPr="009830E1">
        <w:rPr>
          <w:rFonts w:asciiTheme="minorHAnsi" w:hAnsiTheme="minorHAnsi" w:cstheme="minorHAnsi"/>
        </w:rPr>
        <w:t>It is important to make a distinction between plain capitalism and democratic capitalism. Democratic capitalism is a system based on three components: (1) free enterprise—that is, freedom to own your own businesses and farms and freedom to keep the profits; (2) a freely elected government that has internal checks and balances; and (3) moral, ethical, and spiritual values that are part of the very fabric of the country and the business system. Plain capitalism is a system where there is free enterprise, but no freely elected government and no foundation of moral, ethical, and spiritual values. There are several “capitalist” countries headed by right</w:t>
      </w:r>
      <w:r w:rsidRPr="009830E1">
        <w:rPr>
          <w:rFonts w:asciiTheme="minorHAnsi" w:hAnsiTheme="minorHAnsi" w:cstheme="minorHAnsi"/>
        </w:rPr>
        <w:noBreakHyphen/>
        <w:t>wing dictators that do not have democratic capitalism and do not have the relative prosperity and social justice that we have in the United States.</w:t>
      </w:r>
    </w:p>
    <w:p w14:paraId="659A109F" w14:textId="77777777" w:rsidR="00B25877" w:rsidRPr="009830E1" w:rsidRDefault="00B25877" w:rsidP="00915D8C">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rPr>
          <w:rFonts w:asciiTheme="minorHAnsi" w:hAnsiTheme="minorHAnsi" w:cstheme="minorHAnsi"/>
        </w:rPr>
      </w:pPr>
    </w:p>
    <w:p w14:paraId="4B93F872" w14:textId="77777777" w:rsidR="00D43070" w:rsidRPr="009830E1" w:rsidRDefault="00D43070" w:rsidP="00915D8C">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rPr>
          <w:rFonts w:asciiTheme="minorHAnsi" w:hAnsiTheme="minorHAnsi" w:cstheme="minorHAnsi"/>
        </w:rPr>
      </w:pPr>
      <w:r w:rsidRPr="009830E1">
        <w:rPr>
          <w:rFonts w:asciiTheme="minorHAnsi" w:hAnsiTheme="minorHAnsi" w:cstheme="minorHAnsi"/>
        </w:rPr>
        <w:t>Let’s explore democratic capitalism in more detail so that you can understand how the system works. One of the most important elements of democratic capitalism is its moral and spiritual base. When the United States was being settled, there was so much religious debate and rivalry among religions that people were tortured and killed for their beliefs. When it came time to establish a free and separate United States, however, the founding fathers were adamant about freedom of religion. They were very religious people themselves.</w:t>
      </w:r>
    </w:p>
    <w:p w14:paraId="627CA2FD" w14:textId="77777777" w:rsidR="00B25877" w:rsidRPr="009830E1" w:rsidRDefault="00B25877" w:rsidP="00915D8C">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rPr>
          <w:rFonts w:asciiTheme="minorHAnsi" w:hAnsiTheme="minorHAnsi" w:cstheme="minorHAnsi"/>
        </w:rPr>
      </w:pPr>
    </w:p>
    <w:p w14:paraId="06AF11F9" w14:textId="77777777" w:rsidR="00D43070" w:rsidRPr="009830E1" w:rsidRDefault="00D43070" w:rsidP="00915D8C">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rPr>
          <w:rFonts w:asciiTheme="minorHAnsi" w:hAnsiTheme="minorHAnsi" w:cstheme="minorHAnsi"/>
        </w:rPr>
      </w:pPr>
      <w:r w:rsidRPr="009830E1">
        <w:rPr>
          <w:rFonts w:asciiTheme="minorHAnsi" w:hAnsiTheme="minorHAnsi" w:cstheme="minorHAnsi"/>
        </w:rPr>
        <w:t xml:space="preserve">Thomas Jefferson was proud of </w:t>
      </w:r>
      <w:r w:rsidRPr="00AA0B79">
        <w:rPr>
          <w:rFonts w:asciiTheme="minorHAnsi" w:hAnsiTheme="minorHAnsi" w:cstheme="minorHAnsi"/>
        </w:rPr>
        <w:t>his</w:t>
      </w:r>
      <w:r w:rsidRPr="009830E1">
        <w:rPr>
          <w:rFonts w:asciiTheme="minorHAnsi" w:hAnsiTheme="minorHAnsi" w:cstheme="minorHAnsi"/>
        </w:rPr>
        <w:t xml:space="preserve"> religious heritage and </w:t>
      </w:r>
      <w:r w:rsidRPr="00AA0B79">
        <w:rPr>
          <w:rFonts w:asciiTheme="minorHAnsi" w:hAnsiTheme="minorHAnsi" w:cstheme="minorHAnsi"/>
        </w:rPr>
        <w:t>his</w:t>
      </w:r>
      <w:r w:rsidRPr="009830E1">
        <w:rPr>
          <w:rFonts w:asciiTheme="minorHAnsi" w:hAnsiTheme="minorHAnsi" w:cstheme="minorHAnsi"/>
        </w:rPr>
        <w:t xml:space="preserve"> fight for religious freedom in the United States He asked that </w:t>
      </w:r>
      <w:r w:rsidRPr="00AA0B79">
        <w:rPr>
          <w:rFonts w:asciiTheme="minorHAnsi" w:hAnsiTheme="minorHAnsi" w:cstheme="minorHAnsi"/>
        </w:rPr>
        <w:t>his</w:t>
      </w:r>
      <w:r w:rsidRPr="009830E1">
        <w:rPr>
          <w:rFonts w:asciiTheme="minorHAnsi" w:hAnsiTheme="minorHAnsi" w:cstheme="minorHAnsi"/>
        </w:rPr>
        <w:t xml:space="preserve"> epitaph read: “Author of the Declaration of Independence, of the Statute of Virginia for Religious Freedom, and Father of the University of Virginia.” Jefferson felt that freedom of religion was one of </w:t>
      </w:r>
      <w:r w:rsidRPr="00AA0B79">
        <w:rPr>
          <w:rFonts w:asciiTheme="minorHAnsi" w:hAnsiTheme="minorHAnsi" w:cstheme="minorHAnsi"/>
        </w:rPr>
        <w:t>his</w:t>
      </w:r>
      <w:r w:rsidRPr="009830E1">
        <w:rPr>
          <w:rFonts w:asciiTheme="minorHAnsi" w:hAnsiTheme="minorHAnsi" w:cstheme="minorHAnsi"/>
        </w:rPr>
        <w:t xml:space="preserve"> most important contributions. He felt it was as important as being president of the United States.</w:t>
      </w:r>
    </w:p>
    <w:p w14:paraId="055127CC" w14:textId="4A6489C5" w:rsidR="00D43070" w:rsidRPr="009830E1" w:rsidRDefault="00D43070" w:rsidP="00915D8C">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rPr>
          <w:rFonts w:asciiTheme="minorHAnsi" w:hAnsiTheme="minorHAnsi" w:cstheme="minorHAnsi"/>
        </w:rPr>
      </w:pPr>
      <w:r w:rsidRPr="009830E1">
        <w:rPr>
          <w:rFonts w:asciiTheme="minorHAnsi" w:hAnsiTheme="minorHAnsi" w:cstheme="minorHAnsi"/>
        </w:rPr>
        <w:t>Democratic capitalism cannot work effectively and fairly without all three components. With all three, the democratic capitalist system can become the fairest and most equitable economic system in the world. Not everyone agrees on the role of government in the democratic system and on how much of the total gross national product the government should control. (Recent history indicates that somewhere between 20</w:t>
      </w:r>
      <w:r w:rsidRPr="00EF5A1E">
        <w:rPr>
          <w:rFonts w:asciiTheme="minorHAnsi" w:hAnsiTheme="minorHAnsi" w:cstheme="minorHAnsi"/>
        </w:rPr>
        <w:t>%</w:t>
      </w:r>
      <w:r w:rsidRPr="009830E1">
        <w:rPr>
          <w:rFonts w:asciiTheme="minorHAnsi" w:hAnsiTheme="minorHAnsi" w:cstheme="minorHAnsi"/>
        </w:rPr>
        <w:t xml:space="preserve"> and 25</w:t>
      </w:r>
      <w:r w:rsidRPr="00BB79A1">
        <w:rPr>
          <w:rFonts w:asciiTheme="minorHAnsi" w:hAnsiTheme="minorHAnsi" w:cstheme="minorHAnsi"/>
        </w:rPr>
        <w:t>%</w:t>
      </w:r>
      <w:r w:rsidRPr="009830E1">
        <w:rPr>
          <w:rFonts w:asciiTheme="minorHAnsi" w:hAnsiTheme="minorHAnsi" w:cstheme="minorHAnsi"/>
        </w:rPr>
        <w:t xml:space="preserve"> of GDP gives the government the funds it needs to create more social justice and more equitable distribution of wealth.) A free</w:t>
      </w:r>
      <w:r w:rsidRPr="005B1ED3">
        <w:rPr>
          <w:rFonts w:asciiTheme="minorHAnsi" w:hAnsiTheme="minorHAnsi" w:cstheme="minorHAnsi"/>
        </w:rPr>
        <w:t>ly</w:t>
      </w:r>
      <w:r w:rsidR="005B1ED3">
        <w:rPr>
          <w:rFonts w:asciiTheme="minorHAnsi" w:hAnsiTheme="minorHAnsi" w:cstheme="minorHAnsi"/>
        </w:rPr>
        <w:t xml:space="preserve"> </w:t>
      </w:r>
      <w:r w:rsidRPr="009830E1">
        <w:rPr>
          <w:rFonts w:asciiTheme="minorHAnsi" w:hAnsiTheme="minorHAnsi" w:cstheme="minorHAnsi"/>
        </w:rPr>
        <w:t>elected government is important to democratic capitalism because if the people feel that the system is not fair, they can elect new politicians to change the rules.</w:t>
      </w:r>
    </w:p>
    <w:p w14:paraId="1376F4DE" w14:textId="38F8669E" w:rsidR="00D43070" w:rsidRPr="009830E1" w:rsidRDefault="00BF181C" w:rsidP="00915D8C">
      <w:pPr>
        <w:pStyle w:val="sectionheading1"/>
        <w:keepLines/>
        <w:rPr>
          <w:rFonts w:asciiTheme="minorHAnsi" w:hAnsiTheme="minorHAnsi" w:cstheme="minorHAnsi"/>
        </w:rPr>
      </w:pPr>
      <w:r w:rsidRPr="009830E1">
        <w:rPr>
          <w:rFonts w:asciiTheme="minorHAnsi" w:hAnsiTheme="minorHAnsi" w:cstheme="minorHAnsi"/>
        </w:rPr>
        <w:t>D</w:t>
      </w:r>
      <w:r w:rsidR="00D43070" w:rsidRPr="009830E1">
        <w:rPr>
          <w:rFonts w:asciiTheme="minorHAnsi" w:hAnsiTheme="minorHAnsi" w:cstheme="minorHAnsi"/>
        </w:rPr>
        <w:t xml:space="preserve">iscussion </w:t>
      </w:r>
      <w:r w:rsidRPr="009830E1">
        <w:rPr>
          <w:rFonts w:asciiTheme="minorHAnsi" w:hAnsiTheme="minorHAnsi" w:cstheme="minorHAnsi"/>
        </w:rPr>
        <w:t>Q</w:t>
      </w:r>
      <w:r w:rsidR="00D43070" w:rsidRPr="009830E1">
        <w:rPr>
          <w:rFonts w:asciiTheme="minorHAnsi" w:hAnsiTheme="minorHAnsi" w:cstheme="minorHAnsi"/>
        </w:rPr>
        <w:t xml:space="preserve">uestions for </w:t>
      </w:r>
      <w:r w:rsidRPr="009830E1">
        <w:rPr>
          <w:rFonts w:asciiTheme="minorHAnsi" w:hAnsiTheme="minorHAnsi" w:cstheme="minorHAnsi"/>
        </w:rPr>
        <w:t>B</w:t>
      </w:r>
      <w:r w:rsidR="00D43070" w:rsidRPr="009830E1">
        <w:rPr>
          <w:rFonts w:asciiTheme="minorHAnsi" w:hAnsiTheme="minorHAnsi" w:cstheme="minorHAnsi"/>
        </w:rPr>
        <w:t xml:space="preserve">onus </w:t>
      </w:r>
      <w:r w:rsidRPr="009830E1">
        <w:rPr>
          <w:rFonts w:asciiTheme="minorHAnsi" w:hAnsiTheme="minorHAnsi" w:cstheme="minorHAnsi"/>
        </w:rPr>
        <w:t>C</w:t>
      </w:r>
      <w:r w:rsidR="00D43070" w:rsidRPr="009830E1">
        <w:rPr>
          <w:rFonts w:asciiTheme="minorHAnsi" w:hAnsiTheme="minorHAnsi" w:cstheme="minorHAnsi"/>
        </w:rPr>
        <w:t>ase 2-</w:t>
      </w:r>
      <w:r w:rsidR="00570B03" w:rsidRPr="009830E1">
        <w:rPr>
          <w:rFonts w:asciiTheme="minorHAnsi" w:hAnsiTheme="minorHAnsi" w:cstheme="minorHAnsi"/>
        </w:rPr>
        <w:t>2</w:t>
      </w:r>
    </w:p>
    <w:p w14:paraId="7706C7CC" w14:textId="77777777" w:rsidR="00D43070" w:rsidRPr="00915D8C" w:rsidRDefault="00D43070" w:rsidP="00D43070">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ind w:left="720" w:hanging="720"/>
        <w:rPr>
          <w:rFonts w:asciiTheme="minorHAnsi" w:hAnsiTheme="minorHAnsi" w:cstheme="minorHAnsi"/>
        </w:rPr>
      </w:pPr>
      <w:r w:rsidRPr="00915D8C">
        <w:rPr>
          <w:rFonts w:asciiTheme="minorHAnsi" w:hAnsiTheme="minorHAnsi" w:cstheme="minorHAnsi"/>
        </w:rPr>
        <w:t>1.</w:t>
      </w:r>
      <w:r w:rsidRPr="00915D8C">
        <w:rPr>
          <w:rFonts w:asciiTheme="minorHAnsi" w:hAnsiTheme="minorHAnsi" w:cstheme="minorHAnsi"/>
        </w:rPr>
        <w:tab/>
        <w:t>Do you see any evidence that the moral, ethical, and spiritual foundation of the American democratic capitalist system is eroding? How does that affect the ability of capitalist proponents to promote capitalism in other countries such as China and India?</w:t>
      </w:r>
    </w:p>
    <w:p w14:paraId="5A2BE3AE" w14:textId="77777777" w:rsidR="00D43070" w:rsidRPr="00915D8C" w:rsidRDefault="00D43070" w:rsidP="00D43070">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ind w:left="720" w:hanging="720"/>
        <w:rPr>
          <w:rFonts w:asciiTheme="minorHAnsi" w:hAnsiTheme="minorHAnsi" w:cstheme="minorHAnsi"/>
        </w:rPr>
      </w:pPr>
    </w:p>
    <w:p w14:paraId="60CA6CBD" w14:textId="77777777" w:rsidR="00D43070" w:rsidRPr="00915D8C" w:rsidRDefault="00D43070" w:rsidP="00D43070">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ind w:left="720" w:hanging="720"/>
        <w:rPr>
          <w:rFonts w:asciiTheme="minorHAnsi" w:hAnsiTheme="minorHAnsi" w:cstheme="minorHAnsi"/>
        </w:rPr>
      </w:pPr>
      <w:r w:rsidRPr="00915D8C">
        <w:rPr>
          <w:rFonts w:asciiTheme="minorHAnsi" w:hAnsiTheme="minorHAnsi" w:cstheme="minorHAnsi"/>
        </w:rPr>
        <w:t xml:space="preserve"> 2.</w:t>
      </w:r>
      <w:r w:rsidRPr="00915D8C">
        <w:rPr>
          <w:rFonts w:asciiTheme="minorHAnsi" w:hAnsiTheme="minorHAnsi" w:cstheme="minorHAnsi"/>
        </w:rPr>
        <w:tab/>
        <w:t>Why is it so necessary to have a freely elected government for democratic capitalism to create a prosperous and fair economy?</w:t>
      </w:r>
    </w:p>
    <w:p w14:paraId="50BA8964" w14:textId="77777777" w:rsidR="00D43070" w:rsidRPr="00915D8C" w:rsidRDefault="00D43070" w:rsidP="00D43070">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ind w:left="720" w:hanging="720"/>
        <w:rPr>
          <w:rFonts w:asciiTheme="minorHAnsi" w:hAnsiTheme="minorHAnsi" w:cstheme="minorHAnsi"/>
        </w:rPr>
      </w:pPr>
    </w:p>
    <w:p w14:paraId="1F35AF66" w14:textId="77777777" w:rsidR="00D43070" w:rsidRPr="00915D8C" w:rsidRDefault="00D43070" w:rsidP="00D43070">
      <w:pPr>
        <w:keepLines/>
        <w:tabs>
          <w:tab w:val="left" w:pos="-1080"/>
          <w:tab w:val="left" w:pos="-540"/>
          <w:tab w:val="left" w:pos="0"/>
          <w:tab w:val="left" w:pos="720"/>
          <w:tab w:val="left" w:pos="958"/>
          <w:tab w:val="left" w:pos="1438"/>
          <w:tab w:val="left" w:pos="1917"/>
          <w:tab w:val="left" w:pos="2397"/>
          <w:tab w:val="left" w:pos="2877"/>
          <w:tab w:val="left" w:pos="3356"/>
          <w:tab w:val="left" w:pos="3836"/>
          <w:tab w:val="left" w:pos="4315"/>
          <w:tab w:val="left" w:pos="4795"/>
          <w:tab w:val="left" w:pos="5275"/>
          <w:tab w:val="left" w:pos="5754"/>
          <w:tab w:val="left" w:pos="6234"/>
          <w:tab w:val="left" w:pos="6712"/>
          <w:tab w:val="left" w:pos="7192"/>
          <w:tab w:val="left" w:pos="7672"/>
          <w:tab w:val="left" w:pos="8151"/>
        </w:tabs>
        <w:ind w:left="720" w:hanging="720"/>
        <w:rPr>
          <w:rFonts w:asciiTheme="minorHAnsi" w:hAnsiTheme="minorHAnsi" w:cstheme="minorHAnsi"/>
        </w:rPr>
      </w:pPr>
      <w:r w:rsidRPr="00915D8C">
        <w:rPr>
          <w:rFonts w:asciiTheme="minorHAnsi" w:hAnsiTheme="minorHAnsi" w:cstheme="minorHAnsi"/>
        </w:rPr>
        <w:t xml:space="preserve"> 3.</w:t>
      </w:r>
      <w:r w:rsidRPr="00915D8C">
        <w:rPr>
          <w:rFonts w:asciiTheme="minorHAnsi" w:hAnsiTheme="minorHAnsi" w:cstheme="minorHAnsi"/>
        </w:rPr>
        <w:tab/>
        <w:t>Go through the three components of democratic capitalism and picture an economy without each one. What happens to freedom, fairness, and moral and ethical behavior? Which part of the system seems weakest today? What can be done about it?</w:t>
      </w:r>
    </w:p>
    <w:p w14:paraId="54D2CF1D" w14:textId="6BB49ED5" w:rsidR="00D43070" w:rsidRPr="009830E1" w:rsidRDefault="00A86A1D" w:rsidP="00915D8C">
      <w:pPr>
        <w:pStyle w:val="sectionheading1"/>
        <w:keepLines/>
        <w:rPr>
          <w:rFonts w:asciiTheme="minorHAnsi" w:hAnsiTheme="minorHAnsi" w:cstheme="minorHAnsi"/>
        </w:rPr>
      </w:pPr>
      <w:r w:rsidRPr="009830E1">
        <w:rPr>
          <w:rFonts w:asciiTheme="minorHAnsi" w:hAnsiTheme="minorHAnsi" w:cstheme="minorHAnsi"/>
        </w:rPr>
        <w:t>N</w:t>
      </w:r>
      <w:r w:rsidR="00D43070" w:rsidRPr="009830E1">
        <w:rPr>
          <w:rFonts w:asciiTheme="minorHAnsi" w:hAnsiTheme="minorHAnsi" w:cstheme="minorHAnsi"/>
        </w:rPr>
        <w:t xml:space="preserve">otes on </w:t>
      </w:r>
      <w:r w:rsidRPr="009830E1">
        <w:rPr>
          <w:rFonts w:asciiTheme="minorHAnsi" w:hAnsiTheme="minorHAnsi" w:cstheme="minorHAnsi"/>
        </w:rPr>
        <w:t>D</w:t>
      </w:r>
      <w:r w:rsidR="00D43070" w:rsidRPr="009830E1">
        <w:rPr>
          <w:rFonts w:asciiTheme="minorHAnsi" w:hAnsiTheme="minorHAnsi" w:cstheme="minorHAnsi"/>
        </w:rPr>
        <w:t xml:space="preserve">iscussion </w:t>
      </w:r>
      <w:r w:rsidRPr="009830E1">
        <w:rPr>
          <w:rFonts w:asciiTheme="minorHAnsi" w:hAnsiTheme="minorHAnsi" w:cstheme="minorHAnsi"/>
        </w:rPr>
        <w:t>Q</w:t>
      </w:r>
      <w:r w:rsidR="00D43070" w:rsidRPr="009830E1">
        <w:rPr>
          <w:rFonts w:asciiTheme="minorHAnsi" w:hAnsiTheme="minorHAnsi" w:cstheme="minorHAnsi"/>
        </w:rPr>
        <w:t xml:space="preserve">uestions for </w:t>
      </w:r>
      <w:r w:rsidRPr="009830E1">
        <w:rPr>
          <w:rFonts w:asciiTheme="minorHAnsi" w:hAnsiTheme="minorHAnsi" w:cstheme="minorHAnsi"/>
        </w:rPr>
        <w:t>B</w:t>
      </w:r>
      <w:r w:rsidR="00D43070" w:rsidRPr="009830E1">
        <w:rPr>
          <w:rFonts w:asciiTheme="minorHAnsi" w:hAnsiTheme="minorHAnsi" w:cstheme="minorHAnsi"/>
        </w:rPr>
        <w:t xml:space="preserve">onus </w:t>
      </w:r>
      <w:r w:rsidRPr="009830E1">
        <w:rPr>
          <w:rFonts w:asciiTheme="minorHAnsi" w:hAnsiTheme="minorHAnsi" w:cstheme="minorHAnsi"/>
        </w:rPr>
        <w:t>C</w:t>
      </w:r>
      <w:r w:rsidR="00D43070" w:rsidRPr="009830E1">
        <w:rPr>
          <w:rFonts w:asciiTheme="minorHAnsi" w:hAnsiTheme="minorHAnsi" w:cstheme="minorHAnsi"/>
        </w:rPr>
        <w:t>ase 2-</w:t>
      </w:r>
      <w:r w:rsidR="00570B03" w:rsidRPr="009830E1">
        <w:rPr>
          <w:rFonts w:asciiTheme="minorHAnsi" w:hAnsiTheme="minorHAnsi" w:cstheme="minorHAnsi"/>
        </w:rPr>
        <w:t>2</w:t>
      </w:r>
    </w:p>
    <w:p w14:paraId="2D096F6F" w14:textId="77777777" w:rsidR="00D43070" w:rsidRPr="00915D8C" w:rsidRDefault="00D43070" w:rsidP="00925D23">
      <w:pPr>
        <w:keepLines/>
        <w:tabs>
          <w:tab w:val="left" w:pos="-1200"/>
          <w:tab w:val="left" w:pos="-720"/>
          <w:tab w:val="left" w:pos="0"/>
          <w:tab w:val="left" w:pos="720"/>
          <w:tab w:val="left" w:pos="990"/>
          <w:tab w:val="left" w:pos="1440"/>
          <w:tab w:val="left" w:pos="1980"/>
          <w:tab w:val="left" w:pos="2430"/>
        </w:tabs>
        <w:spacing w:after="120"/>
        <w:ind w:left="720" w:hanging="720"/>
        <w:rPr>
          <w:rFonts w:asciiTheme="minorHAnsi" w:hAnsiTheme="minorHAnsi" w:cstheme="minorHAnsi"/>
          <w:b/>
        </w:rPr>
      </w:pPr>
      <w:r w:rsidRPr="00915D8C">
        <w:rPr>
          <w:rFonts w:asciiTheme="minorHAnsi" w:hAnsiTheme="minorHAnsi" w:cstheme="minorHAnsi"/>
        </w:rPr>
        <w:t>1.</w:t>
      </w:r>
      <w:r w:rsidRPr="00915D8C">
        <w:rPr>
          <w:rFonts w:asciiTheme="minorHAnsi" w:hAnsiTheme="minorHAnsi" w:cstheme="minorHAnsi"/>
        </w:rPr>
        <w:tab/>
      </w:r>
      <w:r w:rsidRPr="00915D8C">
        <w:rPr>
          <w:rFonts w:asciiTheme="minorHAnsi" w:hAnsiTheme="minorHAnsi" w:cstheme="minorHAnsi"/>
          <w:b/>
          <w:i/>
          <w:iCs/>
        </w:rPr>
        <w:t xml:space="preserve">Do you see any evidence that the moral, ethical, and spiritual foundation of the American democratic capitalist system is eroding? How does that affect the ability of capitalist proponents to promote capitalism in other countries such as China and India? </w:t>
      </w:r>
    </w:p>
    <w:p w14:paraId="5E04C08D" w14:textId="0E061BA4" w:rsidR="00D43070" w:rsidRPr="00915D8C" w:rsidRDefault="00D43070" w:rsidP="00925D23">
      <w:pPr>
        <w:keepLines/>
        <w:tabs>
          <w:tab w:val="left" w:pos="-1200"/>
          <w:tab w:val="left" w:pos="-720"/>
          <w:tab w:val="left" w:pos="0"/>
          <w:tab w:val="left" w:pos="720"/>
          <w:tab w:val="left" w:pos="990"/>
          <w:tab w:val="left" w:pos="1440"/>
          <w:tab w:val="left" w:pos="1980"/>
          <w:tab w:val="left" w:pos="2430"/>
          <w:tab w:val="left" w:pos="5040"/>
        </w:tabs>
        <w:spacing w:after="120"/>
        <w:ind w:left="720"/>
        <w:rPr>
          <w:rFonts w:asciiTheme="minorHAnsi" w:hAnsiTheme="minorHAnsi" w:cstheme="minorHAnsi"/>
        </w:rPr>
      </w:pPr>
      <w:r w:rsidRPr="00915D8C">
        <w:rPr>
          <w:rFonts w:asciiTheme="minorHAnsi" w:hAnsiTheme="minorHAnsi" w:cstheme="minorHAnsi"/>
        </w:rPr>
        <w:t xml:space="preserve">When one of the authors was in elementary school, the codes of what was moral forbid </w:t>
      </w:r>
      <w:r w:rsidR="000723F1" w:rsidRPr="00E428F7">
        <w:rPr>
          <w:rFonts w:asciiTheme="minorHAnsi" w:hAnsiTheme="minorHAnsi" w:cstheme="minorHAnsi"/>
        </w:rPr>
        <w:t>them</w:t>
      </w:r>
      <w:r w:rsidRPr="00915D8C">
        <w:rPr>
          <w:rFonts w:asciiTheme="minorHAnsi" w:hAnsiTheme="minorHAnsi" w:cstheme="minorHAnsi"/>
        </w:rPr>
        <w:t xml:space="preserve"> to see </w:t>
      </w:r>
      <w:r w:rsidRPr="00915D8C">
        <w:rPr>
          <w:rFonts w:asciiTheme="minorHAnsi" w:hAnsiTheme="minorHAnsi" w:cstheme="minorHAnsi"/>
          <w:i/>
        </w:rPr>
        <w:t>The Moon Is Blue</w:t>
      </w:r>
      <w:r w:rsidRPr="00915D8C">
        <w:rPr>
          <w:rFonts w:asciiTheme="minorHAnsi" w:hAnsiTheme="minorHAnsi" w:cstheme="minorHAnsi"/>
        </w:rPr>
        <w:t xml:space="preserve"> because the movie used the word </w:t>
      </w:r>
      <w:r w:rsidRPr="00915D8C">
        <w:rPr>
          <w:rFonts w:asciiTheme="minorHAnsi" w:hAnsiTheme="minorHAnsi" w:cstheme="minorHAnsi"/>
          <w:i/>
        </w:rPr>
        <w:t>virgin</w:t>
      </w:r>
      <w:r w:rsidRPr="00915D8C">
        <w:rPr>
          <w:rFonts w:asciiTheme="minorHAnsi" w:hAnsiTheme="minorHAnsi" w:cstheme="minorHAnsi"/>
        </w:rPr>
        <w:t xml:space="preserve"> in it. Now movies include more adult language and more violence and sexual content. In fact, many such movies are now available in prime time on TV. There does seem to be an erosion of moral and ethical behavior in business, witness the </w:t>
      </w:r>
      <w:r w:rsidR="00280BA4">
        <w:rPr>
          <w:rFonts w:asciiTheme="minorHAnsi" w:hAnsiTheme="minorHAnsi" w:cstheme="minorHAnsi"/>
        </w:rPr>
        <w:t>Lehman Brothers</w:t>
      </w:r>
      <w:r w:rsidRPr="00915D8C">
        <w:rPr>
          <w:rFonts w:asciiTheme="minorHAnsi" w:hAnsiTheme="minorHAnsi" w:cstheme="minorHAnsi"/>
        </w:rPr>
        <w:t xml:space="preserve">, Enron, WorldCom, </w:t>
      </w:r>
      <w:r w:rsidR="00280BA4">
        <w:rPr>
          <w:rFonts w:asciiTheme="minorHAnsi" w:hAnsiTheme="minorHAnsi" w:cstheme="minorHAnsi"/>
        </w:rPr>
        <w:t xml:space="preserve">Purdue Pharma, and </w:t>
      </w:r>
      <w:r w:rsidR="00EF2076">
        <w:rPr>
          <w:rFonts w:asciiTheme="minorHAnsi" w:hAnsiTheme="minorHAnsi" w:cstheme="minorHAnsi"/>
        </w:rPr>
        <w:t>Wells Fargo</w:t>
      </w:r>
      <w:r w:rsidRPr="00915D8C">
        <w:rPr>
          <w:rFonts w:asciiTheme="minorHAnsi" w:hAnsiTheme="minorHAnsi" w:cstheme="minorHAnsi"/>
        </w:rPr>
        <w:t xml:space="preserve"> scandals. It could be a function of more media reporting of such behavior, but </w:t>
      </w:r>
      <w:r w:rsidR="00A51FA2">
        <w:rPr>
          <w:rFonts w:asciiTheme="minorHAnsi" w:hAnsiTheme="minorHAnsi" w:cstheme="minorHAnsi"/>
        </w:rPr>
        <w:t>some</w:t>
      </w:r>
      <w:r w:rsidR="00D57F13">
        <w:rPr>
          <w:rFonts w:asciiTheme="minorHAnsi" w:hAnsiTheme="minorHAnsi" w:cstheme="minorHAnsi"/>
        </w:rPr>
        <w:t xml:space="preserve"> believe </w:t>
      </w:r>
      <w:r w:rsidRPr="00915D8C">
        <w:rPr>
          <w:rFonts w:asciiTheme="minorHAnsi" w:hAnsiTheme="minorHAnsi" w:cstheme="minorHAnsi"/>
        </w:rPr>
        <w:t xml:space="preserve">moral decay is spreading. </w:t>
      </w:r>
    </w:p>
    <w:p w14:paraId="775BC925" w14:textId="77777777" w:rsidR="00D43070" w:rsidRPr="00915D8C" w:rsidRDefault="00D43070" w:rsidP="00925D23">
      <w:pPr>
        <w:keepLines/>
        <w:tabs>
          <w:tab w:val="left" w:pos="-1200"/>
          <w:tab w:val="left" w:pos="-720"/>
          <w:tab w:val="left" w:pos="0"/>
          <w:tab w:val="left" w:pos="720"/>
          <w:tab w:val="left" w:pos="990"/>
          <w:tab w:val="left" w:pos="1440"/>
          <w:tab w:val="left" w:pos="1980"/>
          <w:tab w:val="left" w:pos="2430"/>
        </w:tabs>
        <w:spacing w:after="120"/>
        <w:ind w:left="720"/>
        <w:rPr>
          <w:rFonts w:asciiTheme="minorHAnsi" w:hAnsiTheme="minorHAnsi" w:cstheme="minorHAnsi"/>
        </w:rPr>
      </w:pPr>
      <w:r w:rsidRPr="00915D8C">
        <w:rPr>
          <w:rFonts w:asciiTheme="minorHAnsi" w:hAnsiTheme="minorHAnsi" w:cstheme="minorHAnsi"/>
        </w:rPr>
        <w:t>When other countries see moral decay in capitalist countries, they are hesitant to adopt capitalism. They do not want the immorality, the crime, and the music that they see as corruptin</w:t>
      </w:r>
      <w:r w:rsidRPr="00E428F7">
        <w:rPr>
          <w:rFonts w:asciiTheme="minorHAnsi" w:hAnsiTheme="minorHAnsi" w:cstheme="minorHAnsi"/>
        </w:rPr>
        <w:t>g of the s</w:t>
      </w:r>
      <w:r w:rsidRPr="00915D8C">
        <w:rPr>
          <w:rFonts w:asciiTheme="minorHAnsi" w:hAnsiTheme="minorHAnsi" w:cstheme="minorHAnsi"/>
        </w:rPr>
        <w:t>piritual values of their countries.</w:t>
      </w:r>
    </w:p>
    <w:p w14:paraId="306A54CA" w14:textId="77777777" w:rsidR="00B25877" w:rsidRPr="00915D8C" w:rsidRDefault="00B25877" w:rsidP="00925D23">
      <w:pPr>
        <w:keepLines/>
        <w:tabs>
          <w:tab w:val="left" w:pos="-1200"/>
          <w:tab w:val="left" w:pos="-720"/>
          <w:tab w:val="left" w:pos="0"/>
          <w:tab w:val="left" w:pos="720"/>
          <w:tab w:val="left" w:pos="990"/>
          <w:tab w:val="left" w:pos="1440"/>
          <w:tab w:val="left" w:pos="1980"/>
          <w:tab w:val="left" w:pos="2430"/>
        </w:tabs>
        <w:spacing w:after="120"/>
        <w:ind w:left="720"/>
        <w:rPr>
          <w:rFonts w:asciiTheme="minorHAnsi" w:hAnsiTheme="minorHAnsi" w:cstheme="minorHAnsi"/>
        </w:rPr>
      </w:pPr>
    </w:p>
    <w:p w14:paraId="229B0008" w14:textId="77777777" w:rsidR="00D43070" w:rsidRPr="00915D8C" w:rsidRDefault="00D43070" w:rsidP="00925D23">
      <w:pPr>
        <w:keepLines/>
        <w:tabs>
          <w:tab w:val="left" w:pos="-1200"/>
          <w:tab w:val="left" w:pos="-720"/>
          <w:tab w:val="left" w:pos="0"/>
          <w:tab w:val="left" w:pos="720"/>
          <w:tab w:val="left" w:pos="990"/>
          <w:tab w:val="left" w:pos="1440"/>
          <w:tab w:val="left" w:pos="1980"/>
          <w:tab w:val="left" w:pos="2430"/>
        </w:tabs>
        <w:spacing w:after="120"/>
        <w:ind w:left="720" w:hanging="720"/>
        <w:rPr>
          <w:rFonts w:asciiTheme="minorHAnsi" w:hAnsiTheme="minorHAnsi" w:cstheme="minorHAnsi"/>
          <w:b/>
        </w:rPr>
      </w:pPr>
      <w:r w:rsidRPr="00915D8C">
        <w:rPr>
          <w:rFonts w:asciiTheme="minorHAnsi" w:hAnsiTheme="minorHAnsi" w:cstheme="minorHAnsi"/>
        </w:rPr>
        <w:t xml:space="preserve"> 2.</w:t>
      </w:r>
      <w:r w:rsidRPr="00915D8C">
        <w:rPr>
          <w:rFonts w:asciiTheme="minorHAnsi" w:hAnsiTheme="minorHAnsi" w:cstheme="minorHAnsi"/>
        </w:rPr>
        <w:tab/>
      </w:r>
      <w:r w:rsidRPr="00915D8C">
        <w:rPr>
          <w:rFonts w:asciiTheme="minorHAnsi" w:hAnsiTheme="minorHAnsi" w:cstheme="minorHAnsi"/>
          <w:b/>
          <w:i/>
          <w:iCs/>
        </w:rPr>
        <w:t>Why is it so necessary to have a freely elected government for democratic capitalism to create a prosperous and fair economy?</w:t>
      </w:r>
    </w:p>
    <w:p w14:paraId="2F5D08C7" w14:textId="77777777" w:rsidR="00D43070" w:rsidRPr="00915D8C" w:rsidRDefault="00D43070" w:rsidP="00925D23">
      <w:pPr>
        <w:keepLines/>
        <w:tabs>
          <w:tab w:val="left" w:pos="-1200"/>
          <w:tab w:val="left" w:pos="-720"/>
          <w:tab w:val="left" w:pos="0"/>
          <w:tab w:val="left" w:pos="720"/>
          <w:tab w:val="left" w:pos="990"/>
          <w:tab w:val="left" w:pos="1440"/>
          <w:tab w:val="left" w:pos="1980"/>
          <w:tab w:val="left" w:pos="2430"/>
        </w:tabs>
        <w:spacing w:after="120"/>
        <w:ind w:left="720"/>
        <w:rPr>
          <w:rFonts w:asciiTheme="minorHAnsi" w:hAnsiTheme="minorHAnsi" w:cstheme="minorHAnsi"/>
        </w:rPr>
      </w:pPr>
      <w:r w:rsidRPr="00915D8C">
        <w:rPr>
          <w:rFonts w:asciiTheme="minorHAnsi" w:hAnsiTheme="minorHAnsi" w:cstheme="minorHAnsi"/>
        </w:rPr>
        <w:t>Because any kind of dictatorship hinders the operation of free markets, or at least tends to do so. Free choice in the market is based on a value system that includes free choice in it, including free choice of leaders.</w:t>
      </w:r>
    </w:p>
    <w:p w14:paraId="7A439C8D" w14:textId="77777777" w:rsidR="00B25877" w:rsidRPr="00915D8C" w:rsidRDefault="00B25877" w:rsidP="00925D23">
      <w:pPr>
        <w:keepLines/>
        <w:tabs>
          <w:tab w:val="left" w:pos="-1200"/>
          <w:tab w:val="left" w:pos="-720"/>
          <w:tab w:val="left" w:pos="0"/>
          <w:tab w:val="left" w:pos="720"/>
          <w:tab w:val="left" w:pos="990"/>
          <w:tab w:val="left" w:pos="1440"/>
          <w:tab w:val="left" w:pos="1980"/>
          <w:tab w:val="left" w:pos="2430"/>
        </w:tabs>
        <w:spacing w:after="120"/>
        <w:ind w:left="720"/>
        <w:rPr>
          <w:rFonts w:asciiTheme="minorHAnsi" w:hAnsiTheme="minorHAnsi" w:cstheme="minorHAnsi"/>
        </w:rPr>
      </w:pPr>
    </w:p>
    <w:p w14:paraId="2139A5A3" w14:textId="77777777" w:rsidR="00D43070" w:rsidRPr="00915D8C" w:rsidRDefault="00D43070" w:rsidP="00925D23">
      <w:pPr>
        <w:keepLines/>
        <w:spacing w:after="120"/>
        <w:ind w:left="720" w:hanging="720"/>
        <w:rPr>
          <w:rFonts w:asciiTheme="minorHAnsi" w:hAnsiTheme="minorHAnsi" w:cstheme="minorHAnsi"/>
          <w:b/>
        </w:rPr>
      </w:pPr>
      <w:r w:rsidRPr="00915D8C">
        <w:rPr>
          <w:rFonts w:asciiTheme="minorHAnsi" w:hAnsiTheme="minorHAnsi" w:cstheme="minorHAnsi"/>
        </w:rPr>
        <w:t xml:space="preserve"> 3.</w:t>
      </w:r>
      <w:r w:rsidRPr="00915D8C">
        <w:rPr>
          <w:rFonts w:asciiTheme="minorHAnsi" w:hAnsiTheme="minorHAnsi" w:cstheme="minorHAnsi"/>
        </w:rPr>
        <w:tab/>
      </w:r>
      <w:r w:rsidRPr="00915D8C">
        <w:rPr>
          <w:rFonts w:asciiTheme="minorHAnsi" w:hAnsiTheme="minorHAnsi" w:cstheme="minorHAnsi"/>
          <w:b/>
          <w:i/>
          <w:iCs/>
        </w:rPr>
        <w:t>Go through the three components of democratic capitalism and picture an economy without each one. What happens to freedom, fairness, and moral and ethical behavior? Which part of the system seems weakest today? What can be done about it?</w:t>
      </w:r>
    </w:p>
    <w:p w14:paraId="3B941896" w14:textId="10A37D77" w:rsidR="00D43070" w:rsidRPr="00915D8C" w:rsidRDefault="00D43070" w:rsidP="00925D23">
      <w:pPr>
        <w:pStyle w:val="narrative"/>
        <w:keepLines/>
        <w:spacing w:after="120"/>
        <w:ind w:left="720" w:firstLine="0"/>
        <w:rPr>
          <w:rFonts w:asciiTheme="minorHAnsi" w:hAnsiTheme="minorHAnsi" w:cstheme="minorHAnsi"/>
        </w:rPr>
      </w:pPr>
      <w:r w:rsidRPr="00915D8C">
        <w:rPr>
          <w:rFonts w:asciiTheme="minorHAnsi" w:hAnsiTheme="minorHAnsi" w:cstheme="minorHAnsi"/>
        </w:rPr>
        <w:t>Without free enterprise, shortages develop and the whole economy tends to slow. Poverty, hunger</w:t>
      </w:r>
      <w:r w:rsidR="00842B69">
        <w:rPr>
          <w:rFonts w:asciiTheme="minorHAnsi" w:hAnsiTheme="minorHAnsi" w:cstheme="minorHAnsi"/>
        </w:rPr>
        <w:t>,</w:t>
      </w:r>
      <w:r w:rsidRPr="00915D8C">
        <w:rPr>
          <w:rFonts w:asciiTheme="minorHAnsi" w:hAnsiTheme="minorHAnsi" w:cstheme="minorHAnsi"/>
        </w:rPr>
        <w:t xml:space="preserve"> and starvation often result. Without a freely elected government, the arbitrary allocation of resources can lead to the same problems as an absence of free markets. But what is needed in any economy is a moral and ethical base. Without that base, the market mechanism falters. </w:t>
      </w:r>
    </w:p>
    <w:p w14:paraId="10D6C80E" w14:textId="77777777" w:rsidR="00140F1E" w:rsidRPr="009830E1" w:rsidRDefault="00140F1E">
      <w:pPr>
        <w:spacing w:after="200" w:line="276" w:lineRule="auto"/>
        <w:rPr>
          <w:rFonts w:asciiTheme="minorHAnsi" w:eastAsia="Times New Roman" w:hAnsiTheme="minorHAnsi" w:cstheme="minorHAnsi"/>
          <w:b/>
          <w:bCs/>
          <w:caps/>
          <w:color w:val="F79646" w:themeColor="accent6"/>
          <w:spacing w:val="60"/>
          <w:szCs w:val="21"/>
          <w:lang w:eastAsia="ja-JP"/>
        </w:rPr>
      </w:pPr>
      <w:r w:rsidRPr="009830E1">
        <w:rPr>
          <w:rFonts w:asciiTheme="minorHAnsi" w:hAnsiTheme="minorHAnsi" w:cstheme="minorHAnsi"/>
        </w:rPr>
        <w:br w:type="page"/>
      </w:r>
    </w:p>
    <w:p w14:paraId="0FCD9F2D" w14:textId="5F8214CD" w:rsidR="00DB03BE" w:rsidRDefault="005F2654" w:rsidP="005F2654">
      <w:pPr>
        <w:pStyle w:val="ALLCAPSHDG1"/>
        <w:ind w:right="90"/>
        <w:rPr>
          <w:rFonts w:asciiTheme="minorHAnsi" w:hAnsiTheme="minorHAnsi" w:cstheme="minorHAnsi"/>
          <w:color w:val="FF0000"/>
        </w:rPr>
      </w:pPr>
      <w:r w:rsidRPr="00915D8C">
        <w:rPr>
          <w:rFonts w:asciiTheme="minorHAnsi" w:hAnsiTheme="minorHAnsi" w:cstheme="minorHAnsi"/>
          <w:color w:val="FF0000"/>
        </w:rPr>
        <w:t>Connect instructor’s manual</w:t>
      </w:r>
    </w:p>
    <w:p w14:paraId="58A55025" w14:textId="77777777" w:rsidR="00EB7236" w:rsidRDefault="00EB7236" w:rsidP="00EB7236">
      <w:pPr>
        <w:widowControl w:val="0"/>
        <w:rPr>
          <w:rFonts w:asciiTheme="minorHAnsi" w:hAnsiTheme="minorHAnsi" w:cstheme="minorHAnsi"/>
          <w:b/>
          <w:bCs/>
        </w:rPr>
      </w:pPr>
    </w:p>
    <w:p w14:paraId="0E775ADE" w14:textId="0772C2BC" w:rsidR="00EB7236" w:rsidRPr="00EB7236" w:rsidRDefault="00EB7236" w:rsidP="00EB7236">
      <w:pPr>
        <w:widowControl w:val="0"/>
        <w:rPr>
          <w:rFonts w:asciiTheme="minorHAnsi" w:hAnsiTheme="minorHAnsi" w:cstheme="minorHAnsi"/>
        </w:rPr>
      </w:pPr>
      <w:r w:rsidRPr="00EB7236">
        <w:rPr>
          <w:rFonts w:asciiTheme="minorHAnsi" w:hAnsiTheme="minorHAnsi" w:cstheme="minorHAnsi"/>
          <w:b/>
          <w:bCs/>
        </w:rPr>
        <w:t xml:space="preserve">Helpful Suggestions Regarding Assignment Policies: </w:t>
      </w:r>
      <w:r w:rsidRPr="00EB7236">
        <w:rPr>
          <w:rFonts w:asciiTheme="minorHAnsi" w:hAnsiTheme="minorHAnsi" w:cstheme="minorHAnsi"/>
        </w:rPr>
        <w:t>Connect gives instructors a wide array of flexibility in making assignments and creating grading policies. Instructors may choose to:</w:t>
      </w:r>
    </w:p>
    <w:p w14:paraId="13E5B464" w14:textId="489489E8" w:rsidR="00EB7236" w:rsidRPr="00EB7236" w:rsidRDefault="00EB7236" w:rsidP="00EB7236">
      <w:pPr>
        <w:widowControl w:val="0"/>
        <w:numPr>
          <w:ilvl w:val="0"/>
          <w:numId w:val="29"/>
        </w:numPr>
        <w:tabs>
          <w:tab w:val="num" w:pos="720"/>
        </w:tabs>
        <w:rPr>
          <w:rFonts w:asciiTheme="minorHAnsi" w:hAnsiTheme="minorHAnsi" w:cstheme="minorHAnsi"/>
        </w:rPr>
      </w:pPr>
      <w:r w:rsidRPr="00EB7236">
        <w:rPr>
          <w:rFonts w:asciiTheme="minorHAnsi" w:hAnsiTheme="minorHAnsi" w:cstheme="minorHAnsi"/>
        </w:rPr>
        <w:t xml:space="preserve">assign as many assignments as </w:t>
      </w:r>
      <w:r w:rsidR="00EA3662" w:rsidRPr="008F33FB">
        <w:rPr>
          <w:rFonts w:asciiTheme="minorHAnsi" w:hAnsiTheme="minorHAnsi" w:cstheme="minorHAnsi"/>
        </w:rPr>
        <w:t>t</w:t>
      </w:r>
      <w:r w:rsidRPr="008F33FB">
        <w:rPr>
          <w:rFonts w:asciiTheme="minorHAnsi" w:hAnsiTheme="minorHAnsi" w:cstheme="minorHAnsi"/>
        </w:rPr>
        <w:t>he</w:t>
      </w:r>
      <w:r w:rsidR="00EA3662" w:rsidRPr="00E42067">
        <w:rPr>
          <w:rFonts w:asciiTheme="minorHAnsi" w:hAnsiTheme="minorHAnsi" w:cstheme="minorHAnsi"/>
        </w:rPr>
        <w:t>y</w:t>
      </w:r>
      <w:r w:rsidRPr="00EB7236">
        <w:rPr>
          <w:rFonts w:asciiTheme="minorHAnsi" w:hAnsiTheme="minorHAnsi" w:cstheme="minorHAnsi"/>
        </w:rPr>
        <w:t xml:space="preserve"> deem appropriate</w:t>
      </w:r>
    </w:p>
    <w:p w14:paraId="6E462D94" w14:textId="77777777" w:rsidR="00EB7236" w:rsidRPr="00EB7236" w:rsidRDefault="00EB7236" w:rsidP="00EB7236">
      <w:pPr>
        <w:widowControl w:val="0"/>
        <w:numPr>
          <w:ilvl w:val="0"/>
          <w:numId w:val="29"/>
        </w:numPr>
        <w:tabs>
          <w:tab w:val="num" w:pos="720"/>
        </w:tabs>
        <w:rPr>
          <w:rFonts w:asciiTheme="minorHAnsi" w:hAnsiTheme="minorHAnsi" w:cstheme="minorHAnsi"/>
        </w:rPr>
      </w:pPr>
      <w:r w:rsidRPr="00EB7236">
        <w:rPr>
          <w:rFonts w:asciiTheme="minorHAnsi" w:hAnsiTheme="minorHAnsi" w:cstheme="minorHAnsi"/>
        </w:rPr>
        <w:t>determine point values for each question/exercise individually</w:t>
      </w:r>
    </w:p>
    <w:p w14:paraId="154F6B06" w14:textId="77777777" w:rsidR="00EB7236" w:rsidRPr="00EB7236" w:rsidRDefault="00EB7236" w:rsidP="00EB7236">
      <w:pPr>
        <w:widowControl w:val="0"/>
        <w:numPr>
          <w:ilvl w:val="0"/>
          <w:numId w:val="29"/>
        </w:numPr>
        <w:tabs>
          <w:tab w:val="num" w:pos="720"/>
        </w:tabs>
        <w:rPr>
          <w:rFonts w:asciiTheme="minorHAnsi" w:hAnsiTheme="minorHAnsi" w:cstheme="minorHAnsi"/>
        </w:rPr>
      </w:pPr>
      <w:r w:rsidRPr="00EB7236">
        <w:rPr>
          <w:rFonts w:asciiTheme="minorHAnsi" w:hAnsiTheme="minorHAnsi" w:cstheme="minorHAnsi"/>
        </w:rPr>
        <w:t>make available multiple attempts per assignment with options of accepting the highest score or averaging all the attempts together</w:t>
      </w:r>
    </w:p>
    <w:p w14:paraId="22C97A28" w14:textId="77777777" w:rsidR="00EB7236" w:rsidRPr="00EB7236" w:rsidRDefault="00EB7236" w:rsidP="00EB7236">
      <w:pPr>
        <w:widowControl w:val="0"/>
        <w:numPr>
          <w:ilvl w:val="0"/>
          <w:numId w:val="29"/>
        </w:numPr>
        <w:tabs>
          <w:tab w:val="num" w:pos="720"/>
        </w:tabs>
        <w:rPr>
          <w:rFonts w:asciiTheme="minorHAnsi" w:hAnsiTheme="minorHAnsi" w:cstheme="minorHAnsi"/>
        </w:rPr>
      </w:pPr>
      <w:r w:rsidRPr="00EB7236">
        <w:rPr>
          <w:rFonts w:asciiTheme="minorHAnsi" w:hAnsiTheme="minorHAnsi" w:cstheme="minorHAnsi"/>
        </w:rPr>
        <w:t>deduct points for late submissions of assignments (percentage deduction per hour/day/week/etc.) or create hard deadlines</w:t>
      </w:r>
    </w:p>
    <w:p w14:paraId="2660141E" w14:textId="6BBB753B" w:rsidR="00EB7236" w:rsidRPr="00EB7236" w:rsidRDefault="00EB7236" w:rsidP="00EB7236">
      <w:pPr>
        <w:widowControl w:val="0"/>
        <w:numPr>
          <w:ilvl w:val="0"/>
          <w:numId w:val="29"/>
        </w:numPr>
        <w:tabs>
          <w:tab w:val="num" w:pos="720"/>
        </w:tabs>
        <w:rPr>
          <w:rFonts w:asciiTheme="minorHAnsi" w:hAnsiTheme="minorHAnsi" w:cstheme="minorHAnsi"/>
        </w:rPr>
      </w:pPr>
      <w:r w:rsidRPr="00EB7236">
        <w:rPr>
          <w:rFonts w:asciiTheme="minorHAnsi" w:hAnsiTheme="minorHAnsi" w:cstheme="minorHAnsi"/>
        </w:rPr>
        <w:t xml:space="preserve">show feedback on exercises/questions immediately or at the time of </w:t>
      </w:r>
      <w:r w:rsidR="00C5672E">
        <w:rPr>
          <w:rFonts w:asciiTheme="minorHAnsi" w:hAnsiTheme="minorHAnsi" w:cstheme="minorHAnsi"/>
        </w:rPr>
        <w:t>their</w:t>
      </w:r>
      <w:r w:rsidRPr="00EB7236">
        <w:rPr>
          <w:rFonts w:asciiTheme="minorHAnsi" w:hAnsiTheme="minorHAnsi" w:cstheme="minorHAnsi"/>
        </w:rPr>
        <w:t xml:space="preserve"> preference</w:t>
      </w:r>
    </w:p>
    <w:p w14:paraId="4EF09698" w14:textId="2050AE1C" w:rsidR="00EB7236" w:rsidRPr="00EB7236" w:rsidRDefault="00EB7236" w:rsidP="00EB7236">
      <w:pPr>
        <w:widowControl w:val="0"/>
        <w:numPr>
          <w:ilvl w:val="0"/>
          <w:numId w:val="29"/>
        </w:numPr>
        <w:tabs>
          <w:tab w:val="num" w:pos="720"/>
        </w:tabs>
        <w:rPr>
          <w:rFonts w:asciiTheme="minorHAnsi" w:hAnsiTheme="minorHAnsi" w:cstheme="minorHAnsi"/>
        </w:rPr>
      </w:pPr>
      <w:r w:rsidRPr="00EB7236">
        <w:rPr>
          <w:rFonts w:asciiTheme="minorHAnsi" w:hAnsiTheme="minorHAnsi" w:cstheme="minorHAnsi"/>
        </w:rPr>
        <w:t xml:space="preserve">create new assignments or questions from scratch, such as web-linked assignments, </w:t>
      </w:r>
      <w:r w:rsidR="00EA03A0">
        <w:rPr>
          <w:rFonts w:asciiTheme="minorHAnsi" w:hAnsiTheme="minorHAnsi" w:cstheme="minorHAnsi"/>
        </w:rPr>
        <w:t>SmartBook</w:t>
      </w:r>
      <w:r w:rsidRPr="00EB7236">
        <w:rPr>
          <w:rFonts w:asciiTheme="minorHAnsi" w:hAnsiTheme="minorHAnsi" w:cstheme="minorHAnsi"/>
        </w:rPr>
        <w:t xml:space="preserve"> study modules, writing assignments, blog assignments, discussion board assignments, or upload questions from a pool</w:t>
      </w:r>
    </w:p>
    <w:p w14:paraId="7ECE1AEF" w14:textId="77777777" w:rsidR="00EB7236" w:rsidRPr="00EB7236" w:rsidRDefault="00EB7236" w:rsidP="00EB7236">
      <w:pPr>
        <w:widowControl w:val="0"/>
        <w:rPr>
          <w:rFonts w:asciiTheme="minorHAnsi" w:hAnsiTheme="minorHAnsi" w:cstheme="minorHAnsi"/>
        </w:rPr>
      </w:pPr>
    </w:p>
    <w:p w14:paraId="43EC3B3C" w14:textId="77777777" w:rsidR="00EB7236" w:rsidRPr="00EB7236" w:rsidRDefault="00EB7236" w:rsidP="00EB7236">
      <w:pPr>
        <w:widowControl w:val="0"/>
        <w:rPr>
          <w:rFonts w:asciiTheme="minorHAnsi" w:hAnsiTheme="minorHAnsi" w:cstheme="minorHAnsi"/>
        </w:rPr>
      </w:pPr>
      <w:r w:rsidRPr="00EB7236">
        <w:rPr>
          <w:rFonts w:asciiTheme="minorHAnsi" w:hAnsiTheme="minorHAnsi" w:cstheme="minorHAnsi"/>
          <w:b/>
          <w:bCs/>
        </w:rPr>
        <w:t xml:space="preserve">Recommendations: </w:t>
      </w:r>
      <w:r w:rsidRPr="00EB7236">
        <w:rPr>
          <w:rFonts w:asciiTheme="minorHAnsi" w:hAnsiTheme="minorHAnsi" w:cstheme="minorHAnsi"/>
        </w:rPr>
        <w:t>Here are some recommendations you might want to consider if you are using Connect for the first time.</w:t>
      </w:r>
    </w:p>
    <w:p w14:paraId="58A942BD" w14:textId="738339EE" w:rsidR="00EB7236" w:rsidRPr="00EB7236" w:rsidRDefault="00EB7236" w:rsidP="00EB7236">
      <w:pPr>
        <w:widowControl w:val="0"/>
        <w:numPr>
          <w:ilvl w:val="0"/>
          <w:numId w:val="30"/>
        </w:numPr>
        <w:tabs>
          <w:tab w:val="num" w:pos="720"/>
        </w:tabs>
        <w:rPr>
          <w:rFonts w:asciiTheme="minorHAnsi" w:hAnsiTheme="minorHAnsi" w:cstheme="minorHAnsi"/>
        </w:rPr>
      </w:pPr>
      <w:r w:rsidRPr="00EB7236">
        <w:rPr>
          <w:rFonts w:asciiTheme="minorHAnsi" w:hAnsiTheme="minorHAnsi" w:cstheme="minorHAnsi"/>
        </w:rPr>
        <w:t xml:space="preserve">Assigning Application Exercises: </w:t>
      </w:r>
      <w:r w:rsidR="00280882" w:rsidRPr="00EB7236">
        <w:rPr>
          <w:rFonts w:asciiTheme="minorHAnsi" w:hAnsiTheme="minorHAnsi" w:cstheme="minorHAnsi"/>
        </w:rPr>
        <w:t xml:space="preserve">Consider </w:t>
      </w:r>
      <w:r w:rsidRPr="00EB7236">
        <w:rPr>
          <w:rFonts w:asciiTheme="minorHAnsi" w:hAnsiTheme="minorHAnsi" w:cstheme="minorHAnsi"/>
        </w:rPr>
        <w:t xml:space="preserve">assigning only </w:t>
      </w:r>
      <w:r w:rsidR="008F33FB">
        <w:rPr>
          <w:rFonts w:asciiTheme="minorHAnsi" w:hAnsiTheme="minorHAnsi" w:cstheme="minorHAnsi"/>
        </w:rPr>
        <w:t>one</w:t>
      </w:r>
      <w:r w:rsidRPr="00EB7236">
        <w:rPr>
          <w:rFonts w:asciiTheme="minorHAnsi" w:hAnsiTheme="minorHAnsi" w:cstheme="minorHAnsi"/>
        </w:rPr>
        <w:t xml:space="preserve"> or </w:t>
      </w:r>
      <w:r w:rsidR="008F33FB">
        <w:rPr>
          <w:rFonts w:asciiTheme="minorHAnsi" w:hAnsiTheme="minorHAnsi" w:cstheme="minorHAnsi"/>
        </w:rPr>
        <w:t>two</w:t>
      </w:r>
      <w:r w:rsidRPr="00EB7236">
        <w:rPr>
          <w:rFonts w:asciiTheme="minorHAnsi" w:hAnsiTheme="minorHAnsi" w:cstheme="minorHAnsi"/>
        </w:rPr>
        <w:t xml:space="preserve"> exercises per chapter.</w:t>
      </w:r>
    </w:p>
    <w:p w14:paraId="7072339C" w14:textId="6A1628E2" w:rsidR="00EB7236" w:rsidRPr="00EB7236" w:rsidRDefault="00EB7236" w:rsidP="00EB7236">
      <w:pPr>
        <w:widowControl w:val="0"/>
        <w:numPr>
          <w:ilvl w:val="0"/>
          <w:numId w:val="30"/>
        </w:numPr>
        <w:tabs>
          <w:tab w:val="num" w:pos="720"/>
        </w:tabs>
        <w:rPr>
          <w:rFonts w:asciiTheme="minorHAnsi" w:hAnsiTheme="minorHAnsi" w:cstheme="minorHAnsi"/>
        </w:rPr>
      </w:pPr>
      <w:r w:rsidRPr="00EB7236">
        <w:rPr>
          <w:rFonts w:asciiTheme="minorHAnsi" w:hAnsiTheme="minorHAnsi" w:cstheme="minorHAnsi"/>
        </w:rPr>
        <w:t xml:space="preserve">Assigning </w:t>
      </w:r>
      <w:r w:rsidR="00EA03A0">
        <w:rPr>
          <w:rFonts w:asciiTheme="minorHAnsi" w:hAnsiTheme="minorHAnsi" w:cstheme="minorHAnsi"/>
        </w:rPr>
        <w:t>SmartBook</w:t>
      </w:r>
      <w:r w:rsidRPr="00EB7236">
        <w:rPr>
          <w:rFonts w:asciiTheme="minorHAnsi" w:hAnsiTheme="minorHAnsi" w:cstheme="minorHAnsi"/>
        </w:rPr>
        <w:t xml:space="preserve">: You might also want to assign less than an entire chapter segment of </w:t>
      </w:r>
      <w:r w:rsidR="00EA03A0">
        <w:rPr>
          <w:rFonts w:asciiTheme="minorHAnsi" w:hAnsiTheme="minorHAnsi" w:cstheme="minorHAnsi"/>
        </w:rPr>
        <w:t>SmartBook</w:t>
      </w:r>
      <w:r w:rsidRPr="00EB7236">
        <w:rPr>
          <w:rFonts w:asciiTheme="minorHAnsi" w:hAnsiTheme="minorHAnsi" w:cstheme="minorHAnsi"/>
        </w:rPr>
        <w:t xml:space="preserve"> in Connect. The system allows you to do this by dragging the toggle lever left or right to increase or decrease the time of the activity. You can also reduce the time based on which learning objectives you select and deselect for the chapter.</w:t>
      </w:r>
    </w:p>
    <w:p w14:paraId="6832D78A" w14:textId="0C52637D" w:rsidR="00EB7236" w:rsidRPr="00EB7236" w:rsidRDefault="00EB7236" w:rsidP="00EB7236">
      <w:pPr>
        <w:widowControl w:val="0"/>
        <w:numPr>
          <w:ilvl w:val="0"/>
          <w:numId w:val="30"/>
        </w:numPr>
        <w:tabs>
          <w:tab w:val="num" w:pos="720"/>
        </w:tabs>
        <w:rPr>
          <w:rFonts w:asciiTheme="minorHAnsi" w:hAnsiTheme="minorHAnsi" w:cstheme="minorHAnsi"/>
        </w:rPr>
      </w:pPr>
      <w:r w:rsidRPr="00EB7236">
        <w:rPr>
          <w:rFonts w:asciiTheme="minorHAnsi" w:hAnsiTheme="minorHAnsi" w:cstheme="minorHAnsi"/>
        </w:rPr>
        <w:t xml:space="preserve">The entire </w:t>
      </w:r>
      <w:r w:rsidR="00EA03A0">
        <w:rPr>
          <w:rFonts w:asciiTheme="minorHAnsi" w:hAnsiTheme="minorHAnsi" w:cstheme="minorHAnsi"/>
        </w:rPr>
        <w:t>SmartBook</w:t>
      </w:r>
      <w:r w:rsidRPr="00EB7236">
        <w:rPr>
          <w:rFonts w:asciiTheme="minorHAnsi" w:hAnsiTheme="minorHAnsi" w:cstheme="minorHAnsi"/>
        </w:rPr>
        <w:t xml:space="preserve"> module is available to your </w:t>
      </w:r>
      <w:r w:rsidRPr="00432649">
        <w:rPr>
          <w:rFonts w:asciiTheme="minorHAnsi" w:hAnsiTheme="minorHAnsi" w:cstheme="minorHAnsi"/>
        </w:rPr>
        <w:t>student</w:t>
      </w:r>
      <w:r w:rsidRPr="00EB7236">
        <w:rPr>
          <w:rFonts w:asciiTheme="minorHAnsi" w:hAnsiTheme="minorHAnsi" w:cstheme="minorHAnsi"/>
        </w:rPr>
        <w:t xml:space="preserve"> at all times; however, assigning 30 min or so will prompt students to try it. You are required to select a due date for </w:t>
      </w:r>
      <w:r w:rsidR="00EA03A0">
        <w:rPr>
          <w:rFonts w:asciiTheme="minorHAnsi" w:hAnsiTheme="minorHAnsi" w:cstheme="minorHAnsi"/>
        </w:rPr>
        <w:t>SmartBook</w:t>
      </w:r>
      <w:r w:rsidRPr="00EB7236">
        <w:rPr>
          <w:rFonts w:asciiTheme="minorHAnsi" w:hAnsiTheme="minorHAnsi" w:cstheme="minorHAnsi"/>
        </w:rPr>
        <w:t xml:space="preserve">. However, this will not prevent the </w:t>
      </w:r>
      <w:r w:rsidRPr="00432649">
        <w:rPr>
          <w:rFonts w:asciiTheme="minorHAnsi" w:hAnsiTheme="minorHAnsi" w:cstheme="minorHAnsi"/>
        </w:rPr>
        <w:t>student</w:t>
      </w:r>
      <w:r w:rsidRPr="00EB7236">
        <w:rPr>
          <w:rFonts w:asciiTheme="minorHAnsi" w:hAnsiTheme="minorHAnsi" w:cstheme="minorHAnsi"/>
        </w:rPr>
        <w:t xml:space="preserve"> from </w:t>
      </w:r>
      <w:r w:rsidR="00EA03A0">
        <w:rPr>
          <w:rFonts w:asciiTheme="minorHAnsi" w:hAnsiTheme="minorHAnsi" w:cstheme="minorHAnsi"/>
        </w:rPr>
        <w:t>SmartBook</w:t>
      </w:r>
      <w:r w:rsidRPr="00EB7236">
        <w:rPr>
          <w:rFonts w:asciiTheme="minorHAnsi" w:hAnsiTheme="minorHAnsi" w:cstheme="minorHAnsi"/>
        </w:rPr>
        <w:t xml:space="preserve"> access; it is designed to show you that the student has taken the </w:t>
      </w:r>
      <w:r w:rsidR="00EA03A0">
        <w:rPr>
          <w:rFonts w:asciiTheme="minorHAnsi" w:hAnsiTheme="minorHAnsi" w:cstheme="minorHAnsi"/>
        </w:rPr>
        <w:t>SmartBook</w:t>
      </w:r>
      <w:r w:rsidRPr="00EB7236">
        <w:rPr>
          <w:rFonts w:asciiTheme="minorHAnsi" w:hAnsiTheme="minorHAnsi" w:cstheme="minorHAnsi"/>
        </w:rPr>
        <w:t xml:space="preserve"> assignment. </w:t>
      </w:r>
      <w:r w:rsidR="00EA03A0">
        <w:rPr>
          <w:rFonts w:asciiTheme="minorHAnsi" w:hAnsiTheme="minorHAnsi" w:cstheme="minorHAnsi"/>
        </w:rPr>
        <w:t>SmartBook</w:t>
      </w:r>
      <w:r w:rsidRPr="00EB7236">
        <w:rPr>
          <w:rFonts w:asciiTheme="minorHAnsi" w:hAnsiTheme="minorHAnsi" w:cstheme="minorHAnsi"/>
        </w:rPr>
        <w:t xml:space="preserve"> is an adaptive study tool designed for students. It can also show you where students are struggling to understand specific concepts.</w:t>
      </w:r>
    </w:p>
    <w:p w14:paraId="0183AA52" w14:textId="391D95E0" w:rsidR="00EB7236" w:rsidRPr="00EB7236" w:rsidRDefault="00EB7236" w:rsidP="00EB7236">
      <w:pPr>
        <w:pStyle w:val="NoSpacing"/>
        <w:widowControl w:val="0"/>
        <w:numPr>
          <w:ilvl w:val="0"/>
          <w:numId w:val="10"/>
        </w:numPr>
        <w:rPr>
          <w:rFonts w:asciiTheme="minorHAnsi" w:hAnsiTheme="minorHAnsi" w:cstheme="minorHAnsi"/>
          <w:sz w:val="24"/>
          <w:szCs w:val="24"/>
        </w:rPr>
      </w:pPr>
      <w:r w:rsidRPr="00EB7236">
        <w:rPr>
          <w:rFonts w:asciiTheme="minorHAnsi" w:hAnsiTheme="minorHAnsi" w:cstheme="minorHAnsi"/>
          <w:sz w:val="24"/>
          <w:szCs w:val="24"/>
        </w:rPr>
        <w:t xml:space="preserve">The student’s </w:t>
      </w:r>
      <w:r w:rsidR="00EA03A0">
        <w:rPr>
          <w:rFonts w:asciiTheme="minorHAnsi" w:hAnsiTheme="minorHAnsi" w:cstheme="minorHAnsi"/>
          <w:sz w:val="24"/>
          <w:szCs w:val="24"/>
        </w:rPr>
        <w:t>SmartBook</w:t>
      </w:r>
      <w:r w:rsidRPr="00EB7236">
        <w:rPr>
          <w:rFonts w:asciiTheme="minorHAnsi" w:hAnsiTheme="minorHAnsi" w:cstheme="minorHAnsi"/>
          <w:sz w:val="24"/>
          <w:szCs w:val="24"/>
        </w:rPr>
        <w:t xml:space="preserve"> score in the Connect reports is based on their mastery of the material at the time the assignment is due. Mastery is an evaluation of the number of learning objectives they completed via performance on answering questions.</w:t>
      </w:r>
    </w:p>
    <w:p w14:paraId="3329AF75" w14:textId="7D050383" w:rsidR="00EB7236" w:rsidRPr="00EB7236" w:rsidRDefault="00EB7236" w:rsidP="00EB7236">
      <w:pPr>
        <w:pStyle w:val="NoSpacing"/>
        <w:widowControl w:val="0"/>
        <w:numPr>
          <w:ilvl w:val="0"/>
          <w:numId w:val="10"/>
        </w:numPr>
        <w:rPr>
          <w:rFonts w:asciiTheme="minorHAnsi" w:hAnsiTheme="minorHAnsi" w:cstheme="minorHAnsi"/>
          <w:sz w:val="24"/>
          <w:szCs w:val="24"/>
        </w:rPr>
      </w:pPr>
      <w:r w:rsidRPr="00EB7236">
        <w:rPr>
          <w:rFonts w:asciiTheme="minorHAnsi" w:hAnsiTheme="minorHAnsi" w:cstheme="minorHAnsi"/>
          <w:sz w:val="24"/>
          <w:szCs w:val="24"/>
        </w:rPr>
        <w:t>Students may, and are encouraged to</w:t>
      </w:r>
      <w:r w:rsidR="00432649">
        <w:rPr>
          <w:rFonts w:asciiTheme="minorHAnsi" w:hAnsiTheme="minorHAnsi" w:cstheme="minorHAnsi"/>
          <w:sz w:val="24"/>
          <w:szCs w:val="24"/>
        </w:rPr>
        <w:t>,</w:t>
      </w:r>
      <w:r w:rsidRPr="00EB7236">
        <w:rPr>
          <w:rFonts w:asciiTheme="minorHAnsi" w:hAnsiTheme="minorHAnsi" w:cstheme="minorHAnsi"/>
          <w:sz w:val="24"/>
          <w:szCs w:val="24"/>
        </w:rPr>
        <w:t xml:space="preserve"> continue to use </w:t>
      </w:r>
      <w:r w:rsidR="00EA03A0">
        <w:rPr>
          <w:rFonts w:asciiTheme="minorHAnsi" w:hAnsiTheme="minorHAnsi" w:cstheme="minorHAnsi"/>
          <w:sz w:val="24"/>
          <w:szCs w:val="24"/>
        </w:rPr>
        <w:t>SmartBook</w:t>
      </w:r>
      <w:r w:rsidRPr="00EB7236">
        <w:rPr>
          <w:rFonts w:asciiTheme="minorHAnsi" w:hAnsiTheme="minorHAnsi" w:cstheme="minorHAnsi"/>
          <w:sz w:val="24"/>
          <w:szCs w:val="24"/>
        </w:rPr>
        <w:t xml:space="preserve"> throughout the semester. After the assignment due date, they can continue to access </w:t>
      </w:r>
      <w:r w:rsidR="00EA03A0">
        <w:rPr>
          <w:rFonts w:asciiTheme="minorHAnsi" w:hAnsiTheme="minorHAnsi" w:cstheme="minorHAnsi"/>
          <w:sz w:val="24"/>
          <w:szCs w:val="24"/>
        </w:rPr>
        <w:t>SmartBook</w:t>
      </w:r>
      <w:r w:rsidRPr="00EB7236">
        <w:rPr>
          <w:rFonts w:asciiTheme="minorHAnsi" w:hAnsiTheme="minorHAnsi" w:cstheme="minorHAnsi"/>
          <w:sz w:val="24"/>
          <w:szCs w:val="24"/>
        </w:rPr>
        <w:t xml:space="preserve">. Continued use of </w:t>
      </w:r>
      <w:r w:rsidR="00EA03A0">
        <w:rPr>
          <w:rFonts w:asciiTheme="minorHAnsi" w:hAnsiTheme="minorHAnsi" w:cstheme="minorHAnsi"/>
          <w:sz w:val="24"/>
          <w:szCs w:val="24"/>
        </w:rPr>
        <w:t>SmartBook</w:t>
      </w:r>
      <w:r w:rsidRPr="00EB7236">
        <w:rPr>
          <w:rFonts w:asciiTheme="minorHAnsi" w:hAnsiTheme="minorHAnsi" w:cstheme="minorHAnsi"/>
          <w:sz w:val="24"/>
          <w:szCs w:val="24"/>
        </w:rPr>
        <w:t xml:space="preserve"> will not affect their </w:t>
      </w:r>
      <w:r w:rsidR="00EA03A0">
        <w:rPr>
          <w:rFonts w:asciiTheme="minorHAnsi" w:hAnsiTheme="minorHAnsi" w:cstheme="minorHAnsi"/>
          <w:sz w:val="24"/>
          <w:szCs w:val="24"/>
        </w:rPr>
        <w:t>SmartBook</w:t>
      </w:r>
      <w:r w:rsidRPr="00EB7236">
        <w:rPr>
          <w:rFonts w:asciiTheme="minorHAnsi" w:hAnsiTheme="minorHAnsi" w:cstheme="minorHAnsi"/>
          <w:sz w:val="24"/>
          <w:szCs w:val="24"/>
        </w:rPr>
        <w:t xml:space="preserve"> assignment results in the Connect reports but has shown to improve test scores by as much as a full letter grade.</w:t>
      </w:r>
    </w:p>
    <w:p w14:paraId="613CE0AA" w14:textId="24531494" w:rsidR="00EB7236" w:rsidRDefault="00EB7236">
      <w:pPr>
        <w:spacing w:after="200" w:line="276" w:lineRule="auto"/>
        <w:rPr>
          <w:rFonts w:asciiTheme="minorHAnsi" w:hAnsiTheme="minorHAnsi" w:cstheme="minorHAnsi"/>
        </w:rPr>
      </w:pPr>
      <w:r>
        <w:rPr>
          <w:rFonts w:asciiTheme="minorHAnsi" w:hAnsiTheme="minorHAnsi" w:cstheme="minorHAnsi"/>
        </w:rPr>
        <w:br w:type="page"/>
      </w:r>
    </w:p>
    <w:p w14:paraId="7783B1D5" w14:textId="77777777" w:rsidR="00EB7236" w:rsidRPr="00EB7236" w:rsidRDefault="00EB7236" w:rsidP="00EB7236">
      <w:pPr>
        <w:widowControl w:val="0"/>
        <w:rPr>
          <w:rFonts w:asciiTheme="minorHAnsi" w:hAnsiTheme="minorHAnsi" w:cstheme="minorHAnsi"/>
          <w:b/>
          <w:bCs/>
        </w:rPr>
      </w:pPr>
      <w:r w:rsidRPr="00EB7236">
        <w:rPr>
          <w:rFonts w:asciiTheme="minorHAnsi" w:hAnsiTheme="minorHAnsi" w:cstheme="minorHAnsi"/>
          <w:b/>
          <w:bCs/>
        </w:rPr>
        <w:t>Time-Saving Hints:</w:t>
      </w:r>
    </w:p>
    <w:p w14:paraId="124A3942" w14:textId="77777777" w:rsidR="00EB7236" w:rsidRPr="00EB7236" w:rsidRDefault="00EB7236" w:rsidP="00EB7236">
      <w:pPr>
        <w:widowControl w:val="0"/>
        <w:numPr>
          <w:ilvl w:val="0"/>
          <w:numId w:val="31"/>
        </w:numPr>
        <w:tabs>
          <w:tab w:val="num" w:pos="720"/>
        </w:tabs>
        <w:rPr>
          <w:rFonts w:asciiTheme="minorHAnsi" w:hAnsiTheme="minorHAnsi" w:cstheme="minorHAnsi"/>
        </w:rPr>
      </w:pPr>
      <w:r w:rsidRPr="00EB7236">
        <w:rPr>
          <w:rFonts w:asciiTheme="minorHAnsi" w:hAnsiTheme="minorHAnsi" w:cstheme="minorHAnsi"/>
        </w:rPr>
        <w:t>Instructors may want to give students unlimited or multiple attempts on the first few assignments so the students have a chance to learn and navigate the system before selecting the option for one attempt only.</w:t>
      </w:r>
    </w:p>
    <w:p w14:paraId="44835CA3" w14:textId="77777777" w:rsidR="00EB7236" w:rsidRPr="00EB7236" w:rsidRDefault="00EB7236" w:rsidP="00EB7236">
      <w:pPr>
        <w:widowControl w:val="0"/>
        <w:numPr>
          <w:ilvl w:val="0"/>
          <w:numId w:val="31"/>
        </w:numPr>
        <w:tabs>
          <w:tab w:val="num" w:pos="720"/>
        </w:tabs>
        <w:rPr>
          <w:rFonts w:asciiTheme="minorHAnsi" w:hAnsiTheme="minorHAnsi" w:cstheme="minorHAnsi"/>
        </w:rPr>
      </w:pPr>
      <w:r w:rsidRPr="00EB7236">
        <w:rPr>
          <w:rFonts w:asciiTheme="minorHAnsi" w:hAnsiTheme="minorHAnsi" w:cstheme="minorHAnsi"/>
        </w:rPr>
        <w:t>The value of each question should probably be relatively low, since multiple questions are usually assigned for each chapter. A good rule of thumb would be to make “Quiz Questions” worth 1 point each and “exercises” worth 5–10 points each since these require more time and thought.</w:t>
      </w:r>
    </w:p>
    <w:p w14:paraId="7E85B3E0" w14:textId="77777777" w:rsidR="00EB7236" w:rsidRPr="00EB7236" w:rsidRDefault="00EB7236" w:rsidP="00EB7236">
      <w:pPr>
        <w:widowControl w:val="0"/>
        <w:numPr>
          <w:ilvl w:val="0"/>
          <w:numId w:val="31"/>
        </w:numPr>
        <w:tabs>
          <w:tab w:val="num" w:pos="720"/>
        </w:tabs>
        <w:rPr>
          <w:rFonts w:asciiTheme="minorHAnsi" w:hAnsiTheme="minorHAnsi" w:cstheme="minorHAnsi"/>
        </w:rPr>
      </w:pPr>
      <w:r w:rsidRPr="00EB7236">
        <w:rPr>
          <w:rFonts w:asciiTheme="minorHAnsi" w:hAnsiTheme="minorHAnsi" w:cstheme="minorHAnsi"/>
        </w:rPr>
        <w:t>Feedback given to students is time flexible. Selecting feedback to be displayed after the assignment due date helps to limit students from giving the correct answers to other students while the exercise is still available.</w:t>
      </w:r>
    </w:p>
    <w:p w14:paraId="6A529055" w14:textId="77777777" w:rsidR="00EB7236" w:rsidRPr="00EB7236" w:rsidRDefault="00EB7236" w:rsidP="00EB7236">
      <w:pPr>
        <w:rPr>
          <w:rFonts w:asciiTheme="minorHAnsi" w:hAnsiTheme="minorHAnsi" w:cstheme="minorHAnsi"/>
          <w:b/>
          <w:bCs/>
        </w:rPr>
      </w:pPr>
    </w:p>
    <w:p w14:paraId="7C7805BC" w14:textId="77777777" w:rsidR="00EB7236" w:rsidRPr="00EB7236" w:rsidRDefault="00EB7236" w:rsidP="00EB7236">
      <w:pPr>
        <w:spacing w:line="276" w:lineRule="auto"/>
        <w:rPr>
          <w:rFonts w:asciiTheme="minorHAnsi" w:hAnsiTheme="minorHAnsi" w:cstheme="minorHAnsi"/>
          <w:b/>
          <w:bCs/>
        </w:rPr>
      </w:pPr>
      <w:r w:rsidRPr="00EB7236">
        <w:rPr>
          <w:rFonts w:asciiTheme="minorHAnsi" w:hAnsiTheme="minorHAnsi" w:cstheme="minorHAnsi"/>
          <w:b/>
          <w:bCs/>
        </w:rPr>
        <w:br w:type="page"/>
      </w:r>
    </w:p>
    <w:p w14:paraId="2380FCFA" w14:textId="4464B80B" w:rsidR="00EB7236" w:rsidRPr="00EB7236" w:rsidRDefault="00EB7236" w:rsidP="00EB7236">
      <w:pPr>
        <w:spacing w:before="240" w:after="120"/>
        <w:rPr>
          <w:rFonts w:asciiTheme="minorHAnsi" w:hAnsiTheme="minorHAnsi" w:cstheme="minorHAnsi"/>
          <w:b/>
          <w:bCs/>
          <w:sz w:val="28"/>
          <w:szCs w:val="28"/>
        </w:rPr>
      </w:pPr>
      <w:r w:rsidRPr="00EB7236">
        <w:rPr>
          <w:rFonts w:asciiTheme="minorHAnsi" w:hAnsiTheme="minorHAnsi" w:cstheme="minorHAnsi"/>
          <w:b/>
          <w:bCs/>
          <w:sz w:val="28"/>
          <w:szCs w:val="28"/>
        </w:rPr>
        <w:t>Connect: Chapter 2</w:t>
      </w:r>
      <w:r w:rsidR="00C239DB" w:rsidRPr="00C239DB">
        <w:rPr>
          <w:rFonts w:asciiTheme="minorHAnsi" w:hAnsiTheme="minorHAnsi" w:cstheme="minorHAnsi"/>
          <w:b/>
          <w:bCs/>
          <w:sz w:val="28"/>
          <w:szCs w:val="28"/>
        </w:rPr>
        <w:t>—</w:t>
      </w:r>
      <w:r w:rsidRPr="00EB7236">
        <w:rPr>
          <w:rFonts w:asciiTheme="minorHAnsi" w:hAnsiTheme="minorHAnsi" w:cstheme="minorHAnsi"/>
          <w:b/>
          <w:bCs/>
          <w:sz w:val="28"/>
          <w:szCs w:val="28"/>
        </w:rPr>
        <w:t>Table of Contents</w:t>
      </w:r>
    </w:p>
    <w:p w14:paraId="2675CA14" w14:textId="77777777" w:rsidR="00EB7236" w:rsidRPr="00EB7236" w:rsidRDefault="00EB7236" w:rsidP="00EB7236">
      <w:pPr>
        <w:rPr>
          <w:rFonts w:asciiTheme="minorHAnsi" w:hAnsiTheme="minorHAnsi" w:cstheme="minorHAnsi"/>
          <w:b/>
          <w:bCs/>
        </w:rPr>
      </w:pPr>
    </w:p>
    <w:p w14:paraId="0FD63124" w14:textId="77777777" w:rsidR="00EB7236" w:rsidRPr="00EB7236" w:rsidRDefault="00EB7236" w:rsidP="00EB7236">
      <w:pPr>
        <w:tabs>
          <w:tab w:val="left" w:pos="9360"/>
        </w:tabs>
        <w:rPr>
          <w:rFonts w:asciiTheme="minorHAnsi" w:hAnsiTheme="minorHAnsi" w:cstheme="minorHAnsi"/>
          <w:b/>
          <w:bCs/>
        </w:rPr>
      </w:pPr>
      <w:r w:rsidRPr="00EB7236">
        <w:rPr>
          <w:rFonts w:asciiTheme="minorHAnsi" w:hAnsiTheme="minorHAnsi" w:cstheme="minorHAnsi"/>
          <w:b/>
          <w:bCs/>
        </w:rPr>
        <w:t>Application Exercises:</w:t>
      </w:r>
    </w:p>
    <w:p w14:paraId="4824D029" w14:textId="4291E756" w:rsidR="00EB7236" w:rsidRDefault="00EB7236" w:rsidP="00EB7236">
      <w:pPr>
        <w:tabs>
          <w:tab w:val="left" w:pos="9360"/>
        </w:tabs>
        <w:rPr>
          <w:rFonts w:asciiTheme="minorHAnsi" w:hAnsiTheme="minorHAnsi" w:cstheme="minorHAnsi"/>
        </w:rPr>
      </w:pPr>
      <w:r w:rsidRPr="00EB7236">
        <w:rPr>
          <w:rFonts w:asciiTheme="minorHAnsi" w:hAnsiTheme="minorHAnsi" w:cstheme="minorHAnsi"/>
        </w:rPr>
        <w:t>Supply and Demand</w:t>
      </w:r>
      <w:r w:rsidRPr="00EB7236">
        <w:rPr>
          <w:rFonts w:asciiTheme="minorHAnsi" w:hAnsiTheme="minorHAnsi" w:cstheme="minorHAnsi"/>
        </w:rPr>
        <w:tab/>
      </w:r>
      <w:r w:rsidR="00EA1AD9">
        <w:rPr>
          <w:rFonts w:asciiTheme="minorHAnsi" w:hAnsiTheme="minorHAnsi" w:cstheme="minorHAnsi"/>
        </w:rPr>
        <w:t>Matching</w:t>
      </w:r>
    </w:p>
    <w:p w14:paraId="11534357" w14:textId="55514EF4" w:rsidR="00EA1AD9" w:rsidRDefault="00EA1AD9" w:rsidP="00EB7236">
      <w:pPr>
        <w:tabs>
          <w:tab w:val="left" w:pos="9360"/>
        </w:tabs>
        <w:rPr>
          <w:rFonts w:asciiTheme="minorHAnsi" w:hAnsiTheme="minorHAnsi" w:cstheme="minorHAnsi"/>
        </w:rPr>
      </w:pPr>
      <w:r w:rsidRPr="00EB7236">
        <w:rPr>
          <w:rFonts w:asciiTheme="minorHAnsi" w:hAnsiTheme="minorHAnsi" w:cstheme="minorHAnsi"/>
        </w:rPr>
        <w:t>Free-Market Competition</w:t>
      </w:r>
      <w:r>
        <w:rPr>
          <w:rFonts w:asciiTheme="minorHAnsi" w:hAnsiTheme="minorHAnsi" w:cstheme="minorHAnsi"/>
        </w:rPr>
        <w:tab/>
        <w:t>MC Worksheet</w:t>
      </w:r>
    </w:p>
    <w:p w14:paraId="2B4EDB28" w14:textId="6E4EA7F8" w:rsidR="00EA1AD9" w:rsidRDefault="00EA1AD9" w:rsidP="00EB7236">
      <w:pPr>
        <w:tabs>
          <w:tab w:val="left" w:pos="9360"/>
        </w:tabs>
        <w:rPr>
          <w:rFonts w:asciiTheme="minorHAnsi" w:hAnsiTheme="minorHAnsi" w:cstheme="minorHAnsi"/>
        </w:rPr>
      </w:pPr>
      <w:r>
        <w:rPr>
          <w:rFonts w:asciiTheme="minorHAnsi" w:hAnsiTheme="minorHAnsi" w:cstheme="minorHAnsi"/>
        </w:rPr>
        <w:t>Free-Market Capitalism</w:t>
      </w:r>
      <w:r>
        <w:rPr>
          <w:rFonts w:asciiTheme="minorHAnsi" w:hAnsiTheme="minorHAnsi" w:cstheme="minorHAnsi"/>
        </w:rPr>
        <w:tab/>
        <w:t>MC Worksheet</w:t>
      </w:r>
    </w:p>
    <w:p w14:paraId="5A8ECD21" w14:textId="7376B484" w:rsidR="00EA1AD9" w:rsidRDefault="00EA1AD9" w:rsidP="00EB7236">
      <w:pPr>
        <w:tabs>
          <w:tab w:val="left" w:pos="9360"/>
        </w:tabs>
        <w:rPr>
          <w:rFonts w:asciiTheme="minorHAnsi" w:hAnsiTheme="minorHAnsi" w:cstheme="minorHAnsi"/>
        </w:rPr>
      </w:pPr>
      <w:r>
        <w:rPr>
          <w:rFonts w:asciiTheme="minorHAnsi" w:hAnsiTheme="minorHAnsi" w:cstheme="minorHAnsi"/>
        </w:rPr>
        <w:t>Key Economic Systems</w:t>
      </w:r>
      <w:r>
        <w:rPr>
          <w:rFonts w:asciiTheme="minorHAnsi" w:hAnsiTheme="minorHAnsi" w:cstheme="minorHAnsi"/>
        </w:rPr>
        <w:tab/>
        <w:t>MC Worksheet</w:t>
      </w:r>
    </w:p>
    <w:p w14:paraId="6BDDEB7E" w14:textId="5762C376" w:rsidR="00EA1AD9" w:rsidRDefault="00EA1AD9" w:rsidP="00EB7236">
      <w:pPr>
        <w:tabs>
          <w:tab w:val="left" w:pos="9360"/>
        </w:tabs>
        <w:rPr>
          <w:rFonts w:asciiTheme="minorHAnsi" w:hAnsiTheme="minorHAnsi" w:cstheme="minorHAnsi"/>
        </w:rPr>
      </w:pPr>
      <w:r w:rsidRPr="00EB7236">
        <w:rPr>
          <w:rFonts w:asciiTheme="minorHAnsi" w:hAnsiTheme="minorHAnsi" w:cstheme="minorHAnsi"/>
        </w:rPr>
        <w:t>Key Economic Indicators</w:t>
      </w:r>
      <w:r>
        <w:rPr>
          <w:rFonts w:asciiTheme="minorHAnsi" w:hAnsiTheme="minorHAnsi" w:cstheme="minorHAnsi"/>
        </w:rPr>
        <w:tab/>
        <w:t>Matching</w:t>
      </w:r>
    </w:p>
    <w:p w14:paraId="02F1713E" w14:textId="0F025B38" w:rsidR="00EA1AD9" w:rsidRDefault="00EA1AD9" w:rsidP="00EB7236">
      <w:pPr>
        <w:tabs>
          <w:tab w:val="left" w:pos="9360"/>
        </w:tabs>
        <w:rPr>
          <w:rFonts w:asciiTheme="minorHAnsi" w:hAnsiTheme="minorHAnsi" w:cstheme="minorHAnsi"/>
        </w:rPr>
      </w:pPr>
      <w:r w:rsidRPr="00EB7236">
        <w:rPr>
          <w:rFonts w:asciiTheme="minorHAnsi" w:hAnsiTheme="minorHAnsi" w:cstheme="minorHAnsi"/>
        </w:rPr>
        <w:t>Economic Systems</w:t>
      </w:r>
      <w:r>
        <w:rPr>
          <w:rFonts w:asciiTheme="minorHAnsi" w:hAnsiTheme="minorHAnsi" w:cstheme="minorHAnsi"/>
        </w:rPr>
        <w:tab/>
      </w:r>
      <w:r w:rsidRPr="00EB7236">
        <w:rPr>
          <w:rFonts w:asciiTheme="minorHAnsi" w:hAnsiTheme="minorHAnsi" w:cstheme="minorHAnsi"/>
        </w:rPr>
        <w:t>iSeeit! Video Case</w:t>
      </w:r>
    </w:p>
    <w:p w14:paraId="6872380D" w14:textId="43ECB87C" w:rsidR="00EA1AD9" w:rsidRPr="00EB7236" w:rsidRDefault="00EA1AD9" w:rsidP="00EB7236">
      <w:pPr>
        <w:tabs>
          <w:tab w:val="left" w:pos="9360"/>
        </w:tabs>
        <w:rPr>
          <w:rFonts w:asciiTheme="minorHAnsi" w:hAnsiTheme="minorHAnsi" w:cstheme="minorHAnsi"/>
        </w:rPr>
      </w:pPr>
      <w:r w:rsidRPr="00EB7236">
        <w:rPr>
          <w:rFonts w:asciiTheme="minorHAnsi" w:hAnsiTheme="minorHAnsi" w:cstheme="minorHAnsi"/>
        </w:rPr>
        <w:t>Supply and Demand</w:t>
      </w:r>
      <w:r>
        <w:rPr>
          <w:rFonts w:asciiTheme="minorHAnsi" w:hAnsiTheme="minorHAnsi" w:cstheme="minorHAnsi"/>
        </w:rPr>
        <w:tab/>
      </w:r>
      <w:r w:rsidRPr="00EB7236">
        <w:rPr>
          <w:rFonts w:asciiTheme="minorHAnsi" w:hAnsiTheme="minorHAnsi" w:cstheme="minorHAnsi"/>
        </w:rPr>
        <w:t>iSeeit! Video Case</w:t>
      </w:r>
    </w:p>
    <w:p w14:paraId="475288AA" w14:textId="5C4EBC7E" w:rsidR="00EB7236" w:rsidRPr="00EB7236" w:rsidRDefault="00EB7236" w:rsidP="00EB7236">
      <w:pPr>
        <w:tabs>
          <w:tab w:val="left" w:pos="9360"/>
        </w:tabs>
        <w:rPr>
          <w:rFonts w:asciiTheme="minorHAnsi" w:hAnsiTheme="minorHAnsi" w:cstheme="minorHAnsi"/>
        </w:rPr>
      </w:pPr>
      <w:r w:rsidRPr="00EB7236">
        <w:rPr>
          <w:rFonts w:asciiTheme="minorHAnsi" w:hAnsiTheme="minorHAnsi" w:cstheme="minorHAnsi"/>
        </w:rPr>
        <w:t>Opportunity International</w:t>
      </w:r>
      <w:r w:rsidRPr="00EB7236">
        <w:rPr>
          <w:rFonts w:asciiTheme="minorHAnsi" w:hAnsiTheme="minorHAnsi" w:cstheme="minorHAnsi"/>
        </w:rPr>
        <w:tab/>
        <w:t>Video Case</w:t>
      </w:r>
    </w:p>
    <w:p w14:paraId="09691DA1" w14:textId="77777777" w:rsidR="001C606C" w:rsidRDefault="00EA1AD9" w:rsidP="00EB7236">
      <w:pPr>
        <w:tabs>
          <w:tab w:val="left" w:pos="9360"/>
        </w:tabs>
        <w:rPr>
          <w:rFonts w:asciiTheme="minorHAnsi" w:hAnsiTheme="minorHAnsi" w:cstheme="minorHAnsi"/>
        </w:rPr>
      </w:pPr>
      <w:r w:rsidRPr="00EA1AD9">
        <w:rPr>
          <w:rFonts w:asciiTheme="minorHAnsi" w:hAnsiTheme="minorHAnsi" w:cstheme="minorHAnsi"/>
        </w:rPr>
        <w:t>Kiva: Giving Poor Entrepreneurs a Chance</w:t>
      </w:r>
      <w:r w:rsidRPr="00EA1AD9" w:rsidDel="00EA1AD9">
        <w:rPr>
          <w:rFonts w:asciiTheme="minorHAnsi" w:hAnsiTheme="minorHAnsi" w:cstheme="minorHAnsi"/>
        </w:rPr>
        <w:t xml:space="preserve"> </w:t>
      </w:r>
      <w:r>
        <w:rPr>
          <w:rFonts w:asciiTheme="minorHAnsi" w:hAnsiTheme="minorHAnsi" w:cstheme="minorHAnsi"/>
        </w:rPr>
        <w:tab/>
      </w:r>
      <w:r w:rsidRPr="00EB7236">
        <w:rPr>
          <w:rFonts w:asciiTheme="minorHAnsi" w:hAnsiTheme="minorHAnsi" w:cstheme="minorHAnsi"/>
        </w:rPr>
        <w:t>Video Case</w:t>
      </w:r>
      <w:r w:rsidRPr="00EB7236" w:rsidDel="00EA1AD9">
        <w:rPr>
          <w:rFonts w:asciiTheme="minorHAnsi" w:hAnsiTheme="minorHAnsi" w:cstheme="minorHAnsi"/>
        </w:rPr>
        <w:t xml:space="preserve"> </w:t>
      </w:r>
    </w:p>
    <w:p w14:paraId="5B6B3D9F" w14:textId="51DA4449" w:rsidR="001C606C" w:rsidRPr="001C606C" w:rsidRDefault="006337A9" w:rsidP="001C606C">
      <w:pPr>
        <w:tabs>
          <w:tab w:val="left" w:pos="9360"/>
        </w:tabs>
        <w:rPr>
          <w:rFonts w:asciiTheme="minorHAnsi" w:hAnsiTheme="minorHAnsi" w:cstheme="minorHAnsi"/>
        </w:rPr>
      </w:pPr>
      <w:r w:rsidRPr="006337A9">
        <w:rPr>
          <w:rFonts w:asciiTheme="minorHAnsi" w:hAnsiTheme="minorHAnsi" w:cstheme="minorHAnsi"/>
        </w:rPr>
        <w:t>Using Fiscal Policy to Stimulate the Economy</w:t>
      </w:r>
      <w:r w:rsidR="001C606C" w:rsidRPr="001C606C">
        <w:rPr>
          <w:rFonts w:asciiTheme="minorHAnsi" w:hAnsiTheme="minorHAnsi" w:cstheme="minorHAnsi"/>
        </w:rPr>
        <w:tab/>
        <w:t>Video Case</w:t>
      </w:r>
    </w:p>
    <w:p w14:paraId="4451BE72" w14:textId="7B1AFDDF" w:rsidR="00EB7236" w:rsidRPr="00EB7236" w:rsidRDefault="001C606C" w:rsidP="00EB7236">
      <w:pPr>
        <w:tabs>
          <w:tab w:val="left" w:pos="9360"/>
        </w:tabs>
        <w:rPr>
          <w:rFonts w:asciiTheme="minorHAnsi" w:hAnsiTheme="minorHAnsi" w:cstheme="minorHAnsi"/>
        </w:rPr>
      </w:pPr>
      <w:r w:rsidRPr="001C606C">
        <w:rPr>
          <w:rFonts w:asciiTheme="minorHAnsi" w:hAnsiTheme="minorHAnsi" w:cstheme="minorHAnsi"/>
        </w:rPr>
        <w:t>To Expand or Not to Expand</w:t>
      </w:r>
      <w:r w:rsidRPr="001C606C" w:rsidDel="00EA1AD9">
        <w:rPr>
          <w:rFonts w:asciiTheme="minorHAnsi" w:hAnsiTheme="minorHAnsi" w:cstheme="minorHAnsi"/>
        </w:rPr>
        <w:t xml:space="preserve"> </w:t>
      </w:r>
      <w:r w:rsidRPr="001C606C">
        <w:rPr>
          <w:rFonts w:asciiTheme="minorHAnsi" w:hAnsiTheme="minorHAnsi" w:cstheme="minorHAnsi"/>
        </w:rPr>
        <w:tab/>
        <w:t>Manager’s Hot Seat Video</w:t>
      </w:r>
      <w:r w:rsidR="00EB7236" w:rsidRPr="00EB7236">
        <w:rPr>
          <w:rFonts w:asciiTheme="minorHAnsi" w:hAnsiTheme="minorHAnsi" w:cstheme="minorHAnsi"/>
        </w:rPr>
        <w:tab/>
      </w:r>
    </w:p>
    <w:p w14:paraId="62FCB2B6" w14:textId="77777777" w:rsidR="00F14FC1" w:rsidRDefault="00F14FC1" w:rsidP="00EB7236">
      <w:pPr>
        <w:tabs>
          <w:tab w:val="left" w:pos="9360"/>
        </w:tabs>
        <w:rPr>
          <w:rFonts w:asciiTheme="minorHAnsi" w:hAnsiTheme="minorHAnsi" w:cstheme="minorHAnsi"/>
          <w:b/>
          <w:bCs/>
        </w:rPr>
      </w:pPr>
    </w:p>
    <w:p w14:paraId="4EC4554B" w14:textId="7B0DFF01" w:rsidR="00EB7236" w:rsidRPr="00EB7236" w:rsidRDefault="00EB7236" w:rsidP="00EB7236">
      <w:pPr>
        <w:tabs>
          <w:tab w:val="left" w:pos="9360"/>
        </w:tabs>
        <w:rPr>
          <w:rFonts w:asciiTheme="minorHAnsi" w:hAnsiTheme="minorHAnsi" w:cstheme="minorHAnsi"/>
          <w:b/>
          <w:bCs/>
        </w:rPr>
      </w:pPr>
      <w:r w:rsidRPr="00EB7236">
        <w:rPr>
          <w:rFonts w:asciiTheme="minorHAnsi" w:hAnsiTheme="minorHAnsi" w:cstheme="minorHAnsi"/>
          <w:b/>
          <w:bCs/>
        </w:rPr>
        <w:t>Language Toolkit:</w:t>
      </w:r>
    </w:p>
    <w:p w14:paraId="5D08FDA1" w14:textId="71D118A5" w:rsidR="00EB7236" w:rsidRPr="00EB7236" w:rsidRDefault="00EB7236" w:rsidP="00EB7236">
      <w:pPr>
        <w:tabs>
          <w:tab w:val="left" w:pos="9360"/>
        </w:tabs>
        <w:rPr>
          <w:rFonts w:asciiTheme="minorHAnsi" w:hAnsiTheme="minorHAnsi" w:cstheme="minorHAnsi"/>
        </w:rPr>
      </w:pPr>
      <w:r w:rsidRPr="00EB7236">
        <w:rPr>
          <w:rFonts w:asciiTheme="minorHAnsi" w:hAnsiTheme="minorHAnsi" w:cstheme="minorHAnsi"/>
        </w:rPr>
        <w:t>Language Toolkit 02a</w:t>
      </w:r>
      <w:r w:rsidRPr="00EB7236">
        <w:rPr>
          <w:rFonts w:asciiTheme="minorHAnsi" w:hAnsiTheme="minorHAnsi" w:cstheme="minorHAnsi"/>
        </w:rPr>
        <w:tab/>
      </w:r>
      <w:r w:rsidR="00EA1AD9">
        <w:rPr>
          <w:rFonts w:asciiTheme="minorHAnsi" w:hAnsiTheme="minorHAnsi" w:cstheme="minorHAnsi"/>
        </w:rPr>
        <w:t>Matching</w:t>
      </w:r>
    </w:p>
    <w:p w14:paraId="3CF6EC18" w14:textId="7DAB78A9" w:rsidR="00EB7236" w:rsidRPr="00EB7236" w:rsidRDefault="00EB7236" w:rsidP="00EB7236">
      <w:pPr>
        <w:tabs>
          <w:tab w:val="left" w:pos="9360"/>
        </w:tabs>
        <w:rPr>
          <w:rFonts w:asciiTheme="minorHAnsi" w:hAnsiTheme="minorHAnsi" w:cstheme="minorHAnsi"/>
        </w:rPr>
      </w:pPr>
      <w:r w:rsidRPr="00EB7236">
        <w:rPr>
          <w:rFonts w:asciiTheme="minorHAnsi" w:hAnsiTheme="minorHAnsi" w:cstheme="minorHAnsi"/>
        </w:rPr>
        <w:t>Language Toolkit 02b</w:t>
      </w:r>
      <w:r w:rsidRPr="00EB7236">
        <w:rPr>
          <w:rFonts w:asciiTheme="minorHAnsi" w:hAnsiTheme="minorHAnsi" w:cstheme="minorHAnsi"/>
        </w:rPr>
        <w:tab/>
      </w:r>
      <w:r w:rsidR="00EA1AD9">
        <w:rPr>
          <w:rFonts w:asciiTheme="minorHAnsi" w:hAnsiTheme="minorHAnsi" w:cstheme="minorHAnsi"/>
        </w:rPr>
        <w:t>Matching</w:t>
      </w:r>
    </w:p>
    <w:p w14:paraId="67CC300E" w14:textId="3640DC03" w:rsidR="00EB7236" w:rsidRPr="00EB7236" w:rsidRDefault="00EB7236" w:rsidP="00EB7236">
      <w:pPr>
        <w:tabs>
          <w:tab w:val="left" w:pos="9360"/>
        </w:tabs>
        <w:rPr>
          <w:rFonts w:asciiTheme="minorHAnsi" w:hAnsiTheme="minorHAnsi" w:cstheme="minorHAnsi"/>
        </w:rPr>
      </w:pPr>
      <w:r w:rsidRPr="00EB7236">
        <w:rPr>
          <w:rFonts w:asciiTheme="minorHAnsi" w:hAnsiTheme="minorHAnsi" w:cstheme="minorHAnsi"/>
        </w:rPr>
        <w:t>Language Toolkit 02c</w:t>
      </w:r>
      <w:r w:rsidRPr="00EB7236">
        <w:rPr>
          <w:rFonts w:asciiTheme="minorHAnsi" w:hAnsiTheme="minorHAnsi" w:cstheme="minorHAnsi"/>
        </w:rPr>
        <w:tab/>
      </w:r>
      <w:r w:rsidR="00EA1AD9">
        <w:rPr>
          <w:rFonts w:asciiTheme="minorHAnsi" w:hAnsiTheme="minorHAnsi" w:cstheme="minorHAnsi"/>
        </w:rPr>
        <w:t>Matching</w:t>
      </w:r>
    </w:p>
    <w:p w14:paraId="1F5C7309" w14:textId="743349B6" w:rsidR="00EB7236" w:rsidRDefault="00EB7236" w:rsidP="00EB7236">
      <w:pPr>
        <w:rPr>
          <w:rFonts w:asciiTheme="minorHAnsi" w:hAnsiTheme="minorHAnsi" w:cstheme="minorHAnsi"/>
          <w:b/>
          <w:bCs/>
        </w:rPr>
      </w:pPr>
    </w:p>
    <w:p w14:paraId="38B5F3F7" w14:textId="7145393A" w:rsidR="00EB7236" w:rsidRPr="008B5389" w:rsidRDefault="00EB7236" w:rsidP="00466E1B">
      <w:pPr>
        <w:tabs>
          <w:tab w:val="left" w:pos="9360"/>
        </w:tabs>
        <w:rPr>
          <w:rFonts w:asciiTheme="minorHAnsi" w:hAnsiTheme="minorHAnsi" w:cstheme="minorHAnsi"/>
          <w:b/>
          <w:bCs/>
        </w:rPr>
      </w:pPr>
      <w:r w:rsidRPr="008B5389">
        <w:rPr>
          <w:rFonts w:asciiTheme="minorHAnsi" w:hAnsiTheme="minorHAnsi" w:cstheme="minorHAnsi"/>
          <w:b/>
          <w:bCs/>
        </w:rPr>
        <w:t xml:space="preserve">Chapter Learning </w:t>
      </w:r>
      <w:r w:rsidR="000D5335">
        <w:rPr>
          <w:rFonts w:asciiTheme="minorHAnsi" w:hAnsiTheme="minorHAnsi" w:cstheme="minorHAnsi"/>
          <w:b/>
          <w:bCs/>
        </w:rPr>
        <w:t>Objectives</w:t>
      </w:r>
      <w:r w:rsidRPr="008B5389">
        <w:rPr>
          <w:rFonts w:asciiTheme="minorHAnsi" w:hAnsiTheme="minorHAnsi" w:cstheme="minorHAnsi"/>
          <w:b/>
          <w:bCs/>
        </w:rPr>
        <w:t>:</w:t>
      </w:r>
    </w:p>
    <w:p w14:paraId="375D2073" w14:textId="07B1539F" w:rsidR="00EB7236" w:rsidRPr="0055592E" w:rsidRDefault="00EB7236" w:rsidP="00EB7236">
      <w:pPr>
        <w:ind w:left="2070" w:hanging="207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02-01</w:t>
      </w:r>
      <w:r w:rsidRPr="0055592E">
        <w:rPr>
          <w:rFonts w:asciiTheme="minorHAnsi" w:hAnsiTheme="minorHAnsi" w:cstheme="minorHAnsi"/>
        </w:rPr>
        <w:t>: Explain basic economics.</w:t>
      </w:r>
    </w:p>
    <w:p w14:paraId="0AB2ADD4" w14:textId="38E19D74" w:rsidR="00EB7236" w:rsidRPr="0055592E" w:rsidRDefault="00EB7236" w:rsidP="00EB7236">
      <w:pPr>
        <w:ind w:left="2070" w:hanging="207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02-02</w:t>
      </w:r>
      <w:r w:rsidRPr="0055592E">
        <w:rPr>
          <w:rFonts w:asciiTheme="minorHAnsi" w:hAnsiTheme="minorHAnsi" w:cstheme="minorHAnsi"/>
        </w:rPr>
        <w:t>: Explain what capitalism is and how free markets work.</w:t>
      </w:r>
    </w:p>
    <w:p w14:paraId="03C34D86" w14:textId="426248CD" w:rsidR="00EB7236" w:rsidRPr="0055592E" w:rsidRDefault="00EB7236" w:rsidP="00EB7236">
      <w:pPr>
        <w:ind w:left="2070" w:hanging="207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02-03</w:t>
      </w:r>
      <w:r w:rsidRPr="0055592E">
        <w:rPr>
          <w:rFonts w:asciiTheme="minorHAnsi" w:hAnsiTheme="minorHAnsi" w:cstheme="minorHAnsi"/>
        </w:rPr>
        <w:t>: Compare socialism and communism.</w:t>
      </w:r>
    </w:p>
    <w:p w14:paraId="7681C74C" w14:textId="4F8FBC42" w:rsidR="00EB7236" w:rsidRPr="0055592E" w:rsidRDefault="00EB7236" w:rsidP="00EB7236">
      <w:pPr>
        <w:ind w:left="2070" w:hanging="207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02-04</w:t>
      </w:r>
      <w:r w:rsidRPr="0055592E">
        <w:rPr>
          <w:rFonts w:asciiTheme="minorHAnsi" w:hAnsiTheme="minorHAnsi" w:cstheme="minorHAnsi"/>
        </w:rPr>
        <w:t>: Analyze the trend toward mixed economies.</w:t>
      </w:r>
    </w:p>
    <w:p w14:paraId="6BC7A299" w14:textId="58361D5F" w:rsidR="00EB7236" w:rsidRPr="0055592E" w:rsidRDefault="00EB7236" w:rsidP="00466E1B">
      <w:pPr>
        <w:ind w:left="2520" w:hanging="252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02-05</w:t>
      </w:r>
      <w:r w:rsidRPr="0055592E">
        <w:rPr>
          <w:rFonts w:asciiTheme="minorHAnsi" w:hAnsiTheme="minorHAnsi" w:cstheme="minorHAnsi"/>
        </w:rPr>
        <w:t xml:space="preserve">: Describe the economic system of the United States, including the significance of key economic indicators (especially GDP), productivity, and the business cycle. </w:t>
      </w:r>
    </w:p>
    <w:p w14:paraId="64B5A850" w14:textId="2F11A6D8" w:rsidR="00EB7236" w:rsidRPr="00EB7236" w:rsidRDefault="00EB7236" w:rsidP="00EB7236">
      <w:pPr>
        <w:ind w:left="2070" w:hanging="2070"/>
        <w:rPr>
          <w:rFonts w:asciiTheme="minorHAnsi" w:hAnsiTheme="minorHAnsi" w:cstheme="minorHAnsi"/>
          <w:b/>
          <w:u w:val="single"/>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02-06</w:t>
      </w:r>
      <w:r w:rsidRPr="00EB7236">
        <w:rPr>
          <w:rFonts w:asciiTheme="minorHAnsi" w:hAnsiTheme="minorHAnsi" w:cstheme="minorHAnsi"/>
        </w:rPr>
        <w:t>: Contrast fiscal policy and monetary policy, and explain how each affects the economy.</w:t>
      </w:r>
    </w:p>
    <w:p w14:paraId="60410CA9" w14:textId="77777777" w:rsidR="00EA03A0" w:rsidRDefault="00EA03A0">
      <w:pPr>
        <w:spacing w:after="200" w:line="276" w:lineRule="auto"/>
        <w:rPr>
          <w:rFonts w:asciiTheme="minorHAnsi" w:hAnsiTheme="minorHAnsi" w:cstheme="minorHAnsi"/>
          <w:b/>
          <w:sz w:val="28"/>
          <w:szCs w:val="28"/>
        </w:rPr>
      </w:pPr>
      <w:r>
        <w:rPr>
          <w:rFonts w:asciiTheme="minorHAnsi" w:hAnsiTheme="minorHAnsi" w:cstheme="minorHAnsi"/>
          <w:b/>
          <w:sz w:val="28"/>
          <w:szCs w:val="28"/>
        </w:rPr>
        <w:br w:type="page"/>
      </w:r>
    </w:p>
    <w:p w14:paraId="2A447BC0" w14:textId="7724F7BD" w:rsidR="008B5389" w:rsidRPr="00EB7236" w:rsidRDefault="008B5389" w:rsidP="008B5389">
      <w:pPr>
        <w:spacing w:before="240" w:after="120"/>
        <w:rPr>
          <w:rFonts w:asciiTheme="minorHAnsi" w:hAnsiTheme="minorHAnsi" w:cstheme="minorHAnsi"/>
          <w:b/>
          <w:sz w:val="28"/>
          <w:szCs w:val="28"/>
        </w:rPr>
      </w:pPr>
      <w:r w:rsidRPr="00EB7236">
        <w:rPr>
          <w:rFonts w:asciiTheme="minorHAnsi" w:hAnsiTheme="minorHAnsi" w:cstheme="minorHAnsi"/>
          <w:b/>
          <w:sz w:val="28"/>
          <w:szCs w:val="28"/>
        </w:rPr>
        <w:t>Supply and Demand</w:t>
      </w:r>
    </w:p>
    <w:p w14:paraId="204C459A" w14:textId="533A846F" w:rsidR="008B5389" w:rsidRPr="00EB7236" w:rsidRDefault="008B5389" w:rsidP="008B5389">
      <w:pPr>
        <w:rPr>
          <w:rFonts w:asciiTheme="minorHAnsi" w:hAnsiTheme="minorHAnsi" w:cstheme="minorHAnsi"/>
        </w:rPr>
      </w:pPr>
      <w:r w:rsidRPr="00EB7236">
        <w:rPr>
          <w:rFonts w:asciiTheme="minorHAnsi" w:hAnsiTheme="minorHAnsi" w:cstheme="minorHAnsi"/>
          <w:b/>
          <w:bCs/>
        </w:rPr>
        <w:t>Activity Summary:</w:t>
      </w:r>
      <w:r w:rsidRPr="00EB7236">
        <w:rPr>
          <w:rFonts w:asciiTheme="minorHAnsi" w:hAnsiTheme="minorHAnsi" w:cstheme="minorHAnsi"/>
        </w:rPr>
        <w:t xml:space="preserve"> This activity involves creating a supply and demand graph by labeling the ax</w:t>
      </w:r>
      <w:r w:rsidR="000D5335">
        <w:rPr>
          <w:rFonts w:asciiTheme="minorHAnsi" w:hAnsiTheme="minorHAnsi" w:cstheme="minorHAnsi"/>
        </w:rPr>
        <w:t>e</w:t>
      </w:r>
      <w:r w:rsidRPr="00EB7236">
        <w:rPr>
          <w:rFonts w:asciiTheme="minorHAnsi" w:hAnsiTheme="minorHAnsi" w:cstheme="minorHAnsi"/>
        </w:rPr>
        <w:t xml:space="preserve">s, lines, and intersection points. Students will be given definitions of key vocabulary words and then will be asked to </w:t>
      </w:r>
      <w:r>
        <w:rPr>
          <w:rFonts w:asciiTheme="minorHAnsi" w:hAnsiTheme="minorHAnsi" w:cstheme="minorHAnsi"/>
        </w:rPr>
        <w:t>match</w:t>
      </w:r>
      <w:r w:rsidRPr="00EB7236">
        <w:rPr>
          <w:rFonts w:asciiTheme="minorHAnsi" w:hAnsiTheme="minorHAnsi" w:cstheme="minorHAnsi"/>
        </w:rPr>
        <w:t xml:space="preserve"> each word to its appropriate place on the graph. Topics include supply, demand, supply curve, demand curve, equilibrium point, price, and quantity axis.</w:t>
      </w:r>
    </w:p>
    <w:p w14:paraId="2916D80C" w14:textId="77777777" w:rsidR="008B5389" w:rsidRPr="00EB7236" w:rsidRDefault="008B5389" w:rsidP="008B5389">
      <w:pPr>
        <w:rPr>
          <w:rFonts w:asciiTheme="minorHAnsi" w:hAnsiTheme="minorHAnsi" w:cstheme="minorHAnsi"/>
          <w:b/>
        </w:rPr>
      </w:pPr>
    </w:p>
    <w:p w14:paraId="6C6B198D" w14:textId="06F7799C" w:rsidR="008B5389" w:rsidRPr="0055592E" w:rsidRDefault="008B5389" w:rsidP="008B5389">
      <w:pPr>
        <w:rPr>
          <w:rFonts w:asciiTheme="minorHAnsi" w:hAnsiTheme="minorHAnsi" w:cstheme="minorHAnsi"/>
        </w:rPr>
      </w:pPr>
      <w:r w:rsidRPr="00EB7236">
        <w:rPr>
          <w:rFonts w:asciiTheme="minorHAnsi" w:hAnsiTheme="minorHAnsi" w:cstheme="minorHAnsi"/>
          <w:b/>
        </w:rPr>
        <w:t xml:space="preserve">Concept Review </w:t>
      </w:r>
      <w:r w:rsidRPr="00EB7236">
        <w:rPr>
          <w:rFonts w:asciiTheme="minorHAnsi" w:hAnsiTheme="minorHAnsi" w:cstheme="minorHAnsi"/>
        </w:rPr>
        <w:t xml:space="preserve">(Learning </w:t>
      </w:r>
      <w:r w:rsidR="000D5335" w:rsidRPr="00466E1B">
        <w:rPr>
          <w:rFonts w:asciiTheme="minorHAnsi" w:hAnsiTheme="minorHAnsi" w:cstheme="minorHAnsi"/>
        </w:rPr>
        <w:t>Objectives</w:t>
      </w:r>
      <w:r w:rsidRPr="0055592E">
        <w:rPr>
          <w:rFonts w:asciiTheme="minorHAnsi" w:hAnsiTheme="minorHAnsi" w:cstheme="minorHAnsi"/>
        </w:rPr>
        <w:t>, Difficulty, Blooms, and AACSB)</w:t>
      </w:r>
    </w:p>
    <w:p w14:paraId="5D3A44B2" w14:textId="43E8BE13" w:rsidR="008B5389" w:rsidRPr="00EB7236" w:rsidRDefault="008B5389" w:rsidP="008B5389">
      <w:pPr>
        <w:ind w:left="36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02-01</w:t>
      </w:r>
      <w:r w:rsidRPr="00EB7236">
        <w:rPr>
          <w:rFonts w:asciiTheme="minorHAnsi" w:hAnsiTheme="minorHAnsi" w:cstheme="minorHAnsi"/>
        </w:rPr>
        <w:t>: Explain basic economics.</w:t>
      </w:r>
    </w:p>
    <w:p w14:paraId="1F6A3E07" w14:textId="52D0B5F8" w:rsidR="008B5389" w:rsidRPr="00EB7236" w:rsidRDefault="008B5389" w:rsidP="008B5389">
      <w:pPr>
        <w:ind w:left="360"/>
        <w:rPr>
          <w:rFonts w:asciiTheme="minorHAnsi" w:hAnsiTheme="minorHAnsi" w:cstheme="minorHAnsi"/>
          <w:b/>
          <w:bCs/>
        </w:rPr>
      </w:pPr>
      <w:r w:rsidRPr="00EB7236">
        <w:rPr>
          <w:rFonts w:asciiTheme="minorHAnsi" w:hAnsiTheme="minorHAnsi" w:cstheme="minorHAnsi"/>
          <w:b/>
          <w:bCs/>
        </w:rPr>
        <w:t xml:space="preserve">Difficulty: </w:t>
      </w:r>
      <w:r w:rsidRPr="00EB7236">
        <w:rPr>
          <w:rFonts w:asciiTheme="minorHAnsi" w:hAnsiTheme="minorHAnsi" w:cstheme="minorHAnsi"/>
        </w:rPr>
        <w:t>2 Medium</w:t>
      </w:r>
    </w:p>
    <w:p w14:paraId="49DA5275" w14:textId="77777777" w:rsidR="008B5389" w:rsidRPr="00EB7236" w:rsidRDefault="008B5389" w:rsidP="008B5389">
      <w:pPr>
        <w:ind w:left="360"/>
        <w:rPr>
          <w:rFonts w:asciiTheme="minorHAnsi" w:hAnsiTheme="minorHAnsi" w:cstheme="minorHAnsi"/>
          <w:b/>
          <w:bCs/>
        </w:rPr>
      </w:pPr>
      <w:r w:rsidRPr="00EB7236">
        <w:rPr>
          <w:rFonts w:asciiTheme="minorHAnsi" w:hAnsiTheme="minorHAnsi" w:cstheme="minorHAnsi"/>
          <w:b/>
          <w:bCs/>
        </w:rPr>
        <w:t>Blooms:</w:t>
      </w:r>
      <w:r w:rsidRPr="00EB7236">
        <w:rPr>
          <w:rFonts w:asciiTheme="minorHAnsi" w:hAnsiTheme="minorHAnsi" w:cstheme="minorHAnsi"/>
        </w:rPr>
        <w:t xml:space="preserve"> Understand</w:t>
      </w:r>
    </w:p>
    <w:p w14:paraId="579A2A05" w14:textId="77777777" w:rsidR="008B5389" w:rsidRPr="00EB7236" w:rsidRDefault="008B5389" w:rsidP="008B5389">
      <w:pPr>
        <w:ind w:left="360"/>
        <w:rPr>
          <w:rFonts w:asciiTheme="minorHAnsi" w:hAnsiTheme="minorHAnsi" w:cstheme="minorHAnsi"/>
          <w:b/>
          <w:bCs/>
        </w:rPr>
      </w:pPr>
      <w:r w:rsidRPr="00EB7236">
        <w:rPr>
          <w:rFonts w:asciiTheme="minorHAnsi" w:hAnsiTheme="minorHAnsi" w:cstheme="minorHAnsi"/>
          <w:b/>
          <w:bCs/>
        </w:rPr>
        <w:t xml:space="preserve">AACSB: </w:t>
      </w:r>
      <w:r w:rsidRPr="00EB7236">
        <w:rPr>
          <w:rFonts w:asciiTheme="minorHAnsi" w:hAnsiTheme="minorHAnsi" w:cstheme="minorHAnsi"/>
        </w:rPr>
        <w:t>Analytical Thinking</w:t>
      </w:r>
    </w:p>
    <w:p w14:paraId="504AE1A6" w14:textId="77777777" w:rsidR="008B5389" w:rsidRPr="00EB7236" w:rsidRDefault="008B5389" w:rsidP="008B5389">
      <w:pPr>
        <w:pStyle w:val="NoSpacing"/>
        <w:rPr>
          <w:rFonts w:asciiTheme="minorHAnsi" w:hAnsiTheme="minorHAnsi" w:cstheme="minorHAnsi"/>
          <w:b/>
          <w:sz w:val="24"/>
          <w:szCs w:val="24"/>
        </w:rPr>
      </w:pPr>
    </w:p>
    <w:p w14:paraId="63BF835B" w14:textId="77777777" w:rsidR="008B5389" w:rsidRPr="00EB7236" w:rsidRDefault="008B5389" w:rsidP="008B5389">
      <w:pPr>
        <w:pStyle w:val="NoSpacing"/>
        <w:rPr>
          <w:rFonts w:asciiTheme="minorHAnsi" w:hAnsiTheme="minorHAnsi" w:cstheme="minorHAnsi"/>
          <w:sz w:val="24"/>
          <w:szCs w:val="24"/>
        </w:rPr>
      </w:pPr>
      <w:r w:rsidRPr="00EB7236">
        <w:rPr>
          <w:rFonts w:asciiTheme="minorHAnsi" w:hAnsiTheme="minorHAnsi" w:cstheme="minorHAnsi"/>
          <w:b/>
          <w:sz w:val="24"/>
          <w:szCs w:val="24"/>
        </w:rPr>
        <w:t>Follow-Up Activity</w:t>
      </w:r>
      <w:r w:rsidRPr="00E42067">
        <w:rPr>
          <w:rFonts w:asciiTheme="minorHAnsi" w:hAnsiTheme="minorHAnsi" w:cstheme="minorHAnsi"/>
          <w:b/>
          <w:bCs/>
          <w:sz w:val="24"/>
          <w:szCs w:val="24"/>
        </w:rPr>
        <w:t>:</w:t>
      </w:r>
      <w:r w:rsidRPr="00EB7236">
        <w:rPr>
          <w:rFonts w:asciiTheme="minorHAnsi" w:hAnsiTheme="minorHAnsi" w:cstheme="minorHAnsi"/>
          <w:sz w:val="24"/>
          <w:szCs w:val="24"/>
        </w:rPr>
        <w:t xml:space="preserve"> Instructors could ask the students to determine what causes an upward or downward shift in supply and demand. Students could also analyze the price of several familiar products to understand why the price has changed in the past few years. Instructors could have students list other scenarios that alter pure capitalism negotiations that exist in a mixed economy or a socialism economy (embargoes, taxes, tariffs, etc.).</w:t>
      </w:r>
    </w:p>
    <w:p w14:paraId="480911C3" w14:textId="77777777" w:rsidR="002A554F" w:rsidRDefault="002A554F" w:rsidP="008B5389">
      <w:pPr>
        <w:spacing w:before="240" w:after="120"/>
        <w:rPr>
          <w:rFonts w:asciiTheme="minorHAnsi" w:hAnsiTheme="minorHAnsi" w:cstheme="minorHAnsi"/>
          <w:b/>
          <w:sz w:val="28"/>
          <w:szCs w:val="28"/>
        </w:rPr>
      </w:pPr>
    </w:p>
    <w:p w14:paraId="756708F3" w14:textId="77F68995" w:rsidR="008B5389" w:rsidRPr="00EB7236" w:rsidRDefault="008B5389" w:rsidP="008B5389">
      <w:pPr>
        <w:spacing w:before="240" w:after="120"/>
        <w:rPr>
          <w:rFonts w:asciiTheme="minorHAnsi" w:hAnsiTheme="minorHAnsi" w:cstheme="minorHAnsi"/>
          <w:b/>
          <w:sz w:val="28"/>
          <w:szCs w:val="28"/>
        </w:rPr>
      </w:pPr>
      <w:r w:rsidRPr="00EB7236">
        <w:rPr>
          <w:rFonts w:asciiTheme="minorHAnsi" w:hAnsiTheme="minorHAnsi" w:cstheme="minorHAnsi"/>
          <w:b/>
          <w:sz w:val="28"/>
          <w:szCs w:val="28"/>
        </w:rPr>
        <w:t>Free-Market Competition</w:t>
      </w:r>
    </w:p>
    <w:p w14:paraId="0CCF48E4" w14:textId="7C3524C4" w:rsidR="008B5389" w:rsidRPr="00EB7236" w:rsidRDefault="008B5389" w:rsidP="008B5389">
      <w:pPr>
        <w:rPr>
          <w:rFonts w:asciiTheme="minorHAnsi" w:hAnsiTheme="minorHAnsi" w:cstheme="minorHAnsi"/>
        </w:rPr>
      </w:pPr>
      <w:r w:rsidRPr="00EB7236">
        <w:rPr>
          <w:rFonts w:asciiTheme="minorHAnsi" w:hAnsiTheme="minorHAnsi" w:cstheme="minorHAnsi"/>
          <w:b/>
          <w:bCs/>
        </w:rPr>
        <w:t>Activity Summary:</w:t>
      </w:r>
      <w:r w:rsidRPr="00EB7236">
        <w:rPr>
          <w:rFonts w:asciiTheme="minorHAnsi" w:hAnsiTheme="minorHAnsi" w:cstheme="minorHAnsi"/>
        </w:rPr>
        <w:t xml:space="preserve"> This activity involves terms and concepts related to capitalism and the free-market system. Students will be presented with descriptions of various industries, and they must determine whether to </w:t>
      </w:r>
      <w:r>
        <w:rPr>
          <w:rFonts w:asciiTheme="minorHAnsi" w:hAnsiTheme="minorHAnsi" w:cstheme="minorHAnsi"/>
        </w:rPr>
        <w:t>match</w:t>
      </w:r>
      <w:r w:rsidRPr="00EB7236">
        <w:rPr>
          <w:rFonts w:asciiTheme="minorHAnsi" w:hAnsiTheme="minorHAnsi" w:cstheme="minorHAnsi"/>
        </w:rPr>
        <w:t xml:space="preserve"> the industry in the category of perfect competition, monopolistic competition, oligopolistic competition, or monopoly. Topics include free-market system, capitalism, competition in capitalism, and government regulation.</w:t>
      </w:r>
    </w:p>
    <w:p w14:paraId="072C1AFD" w14:textId="77777777" w:rsidR="008B5389" w:rsidRPr="00EB7236" w:rsidRDefault="008B5389" w:rsidP="008B5389">
      <w:pPr>
        <w:rPr>
          <w:rFonts w:asciiTheme="minorHAnsi" w:hAnsiTheme="minorHAnsi" w:cstheme="minorHAnsi"/>
        </w:rPr>
      </w:pPr>
    </w:p>
    <w:p w14:paraId="42140C50" w14:textId="2BE1C77B" w:rsidR="008B5389" w:rsidRPr="0055592E" w:rsidRDefault="008B5389" w:rsidP="008B5389">
      <w:pPr>
        <w:pStyle w:val="NoSpacing"/>
        <w:rPr>
          <w:rFonts w:asciiTheme="minorHAnsi" w:hAnsiTheme="minorHAnsi" w:cstheme="minorHAnsi"/>
          <w:b/>
          <w:sz w:val="24"/>
          <w:szCs w:val="24"/>
        </w:rPr>
      </w:pPr>
      <w:r w:rsidRPr="00EB7236">
        <w:rPr>
          <w:rFonts w:asciiTheme="minorHAnsi" w:hAnsiTheme="minorHAnsi" w:cstheme="minorHAnsi"/>
          <w:b/>
          <w:sz w:val="24"/>
          <w:szCs w:val="24"/>
        </w:rPr>
        <w:t xml:space="preserve">Concept Review </w:t>
      </w:r>
      <w:r w:rsidRPr="00EB7236">
        <w:rPr>
          <w:rFonts w:asciiTheme="minorHAnsi" w:hAnsiTheme="minorHAnsi" w:cstheme="minorHAnsi"/>
          <w:sz w:val="24"/>
          <w:szCs w:val="24"/>
        </w:rPr>
        <w:t xml:space="preserve">(Learning </w:t>
      </w:r>
      <w:r w:rsidR="000D5335" w:rsidRPr="00466E1B">
        <w:rPr>
          <w:rFonts w:asciiTheme="minorHAnsi" w:hAnsiTheme="minorHAnsi" w:cstheme="minorHAnsi"/>
          <w:sz w:val="24"/>
          <w:szCs w:val="24"/>
        </w:rPr>
        <w:t>Objectives</w:t>
      </w:r>
      <w:r w:rsidRPr="0055592E">
        <w:rPr>
          <w:rFonts w:asciiTheme="minorHAnsi" w:hAnsiTheme="minorHAnsi" w:cstheme="minorHAnsi"/>
          <w:sz w:val="24"/>
          <w:szCs w:val="24"/>
        </w:rPr>
        <w:t>, Difficulty, Blooms, and AACSB)</w:t>
      </w:r>
    </w:p>
    <w:p w14:paraId="4786C316" w14:textId="3727AFCF" w:rsidR="008B5389" w:rsidRPr="00EB7236" w:rsidRDefault="008B5389" w:rsidP="008B5389">
      <w:pPr>
        <w:ind w:left="36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02-02</w:t>
      </w:r>
      <w:r w:rsidRPr="00EB7236">
        <w:rPr>
          <w:rFonts w:asciiTheme="minorHAnsi" w:hAnsiTheme="minorHAnsi" w:cstheme="minorHAnsi"/>
        </w:rPr>
        <w:t>: Explain what capitalism is and how free markets work.</w:t>
      </w:r>
    </w:p>
    <w:p w14:paraId="17F70839" w14:textId="66F556C9" w:rsidR="008B5389" w:rsidRPr="00EB7236" w:rsidRDefault="008B5389" w:rsidP="008B5389">
      <w:pPr>
        <w:ind w:left="360"/>
        <w:rPr>
          <w:rFonts w:asciiTheme="minorHAnsi" w:hAnsiTheme="minorHAnsi" w:cstheme="minorHAnsi"/>
          <w:b/>
          <w:bCs/>
        </w:rPr>
      </w:pPr>
      <w:r w:rsidRPr="00EB7236">
        <w:rPr>
          <w:rFonts w:asciiTheme="minorHAnsi" w:hAnsiTheme="minorHAnsi" w:cstheme="minorHAnsi"/>
          <w:b/>
          <w:bCs/>
        </w:rPr>
        <w:t xml:space="preserve">Difficulty: </w:t>
      </w:r>
      <w:r w:rsidRPr="00EB7236">
        <w:rPr>
          <w:rFonts w:asciiTheme="minorHAnsi" w:hAnsiTheme="minorHAnsi" w:cstheme="minorHAnsi"/>
        </w:rPr>
        <w:t>3 Hard</w:t>
      </w:r>
    </w:p>
    <w:p w14:paraId="7B033564" w14:textId="77777777" w:rsidR="008B5389" w:rsidRPr="00EB7236" w:rsidRDefault="008B5389" w:rsidP="008B5389">
      <w:pPr>
        <w:ind w:left="360"/>
        <w:rPr>
          <w:rFonts w:asciiTheme="minorHAnsi" w:hAnsiTheme="minorHAnsi" w:cstheme="minorHAnsi"/>
          <w:b/>
          <w:bCs/>
        </w:rPr>
      </w:pPr>
      <w:r w:rsidRPr="00EB7236">
        <w:rPr>
          <w:rFonts w:asciiTheme="minorHAnsi" w:hAnsiTheme="minorHAnsi" w:cstheme="minorHAnsi"/>
          <w:b/>
          <w:bCs/>
        </w:rPr>
        <w:t>Blooms:</w:t>
      </w:r>
      <w:r w:rsidRPr="00EB7236">
        <w:rPr>
          <w:rFonts w:asciiTheme="minorHAnsi" w:hAnsiTheme="minorHAnsi" w:cstheme="minorHAnsi"/>
        </w:rPr>
        <w:t xml:space="preserve"> Understand</w:t>
      </w:r>
    </w:p>
    <w:p w14:paraId="4524307E" w14:textId="77777777" w:rsidR="008B5389" w:rsidRPr="00EB7236" w:rsidRDefault="008B5389" w:rsidP="008B5389">
      <w:pPr>
        <w:ind w:left="360"/>
        <w:rPr>
          <w:rFonts w:asciiTheme="minorHAnsi" w:hAnsiTheme="minorHAnsi" w:cstheme="minorHAnsi"/>
          <w:b/>
          <w:bCs/>
        </w:rPr>
      </w:pPr>
      <w:r w:rsidRPr="00EB7236">
        <w:rPr>
          <w:rFonts w:asciiTheme="minorHAnsi" w:hAnsiTheme="minorHAnsi" w:cstheme="minorHAnsi"/>
          <w:b/>
          <w:bCs/>
        </w:rPr>
        <w:t>AACSB:</w:t>
      </w:r>
      <w:r w:rsidRPr="00EB7236">
        <w:rPr>
          <w:rFonts w:asciiTheme="minorHAnsi" w:hAnsiTheme="minorHAnsi" w:cstheme="minorHAnsi"/>
        </w:rPr>
        <w:t xml:space="preserve"> Knowledge Application</w:t>
      </w:r>
    </w:p>
    <w:p w14:paraId="186532A9" w14:textId="77777777" w:rsidR="008B5389" w:rsidRPr="00EB7236" w:rsidRDefault="008B5389" w:rsidP="008B5389">
      <w:pPr>
        <w:pStyle w:val="NoSpacing"/>
        <w:rPr>
          <w:rFonts w:asciiTheme="minorHAnsi" w:hAnsiTheme="minorHAnsi" w:cstheme="minorHAnsi"/>
          <w:b/>
          <w:bCs/>
          <w:sz w:val="24"/>
          <w:szCs w:val="24"/>
        </w:rPr>
      </w:pPr>
    </w:p>
    <w:p w14:paraId="7D552B8C" w14:textId="021573F3" w:rsidR="008B5389" w:rsidRPr="00EB7236" w:rsidRDefault="008B5389" w:rsidP="008B5389">
      <w:pPr>
        <w:pStyle w:val="NoSpacing"/>
        <w:rPr>
          <w:rFonts w:asciiTheme="minorHAnsi" w:hAnsiTheme="minorHAnsi" w:cstheme="minorHAnsi"/>
          <w:sz w:val="24"/>
          <w:szCs w:val="24"/>
        </w:rPr>
      </w:pPr>
      <w:r w:rsidRPr="00EB7236">
        <w:rPr>
          <w:rFonts w:asciiTheme="minorHAnsi" w:hAnsiTheme="minorHAnsi" w:cstheme="minorHAnsi"/>
          <w:b/>
          <w:bCs/>
          <w:sz w:val="24"/>
          <w:szCs w:val="24"/>
        </w:rPr>
        <w:t xml:space="preserve">Follow-Up Activity: </w:t>
      </w:r>
      <w:r w:rsidRPr="00EB7236">
        <w:rPr>
          <w:rFonts w:asciiTheme="minorHAnsi" w:hAnsiTheme="minorHAnsi" w:cstheme="minorHAnsi"/>
          <w:sz w:val="24"/>
          <w:szCs w:val="24"/>
        </w:rPr>
        <w:t xml:space="preserve">Instructors could discuss the causes of the competitive pressures each industry faces, such as high entry barriers, high levels of competitive rivalry, the bargaining power of supplies and buyers inside that industry, and government regulatory presence. Students could be asked to create a larger list of individual companies that fall into one of the four main categories: perfect competition, monopolistic competition, oligopolistic competition, and monopoly. Instructors could also engage students in a debate or assignment involving how the free-market system differs from socialism and communism. Students could be asked to write their opinions </w:t>
      </w:r>
      <w:r w:rsidRPr="00BC2C52">
        <w:rPr>
          <w:rFonts w:asciiTheme="minorHAnsi" w:hAnsiTheme="minorHAnsi" w:cstheme="minorHAnsi"/>
          <w:sz w:val="24"/>
          <w:szCs w:val="24"/>
        </w:rPr>
        <w:t>of w</w:t>
      </w:r>
      <w:r w:rsidRPr="00EB7236">
        <w:rPr>
          <w:rFonts w:asciiTheme="minorHAnsi" w:hAnsiTheme="minorHAnsi" w:cstheme="minorHAnsi"/>
          <w:sz w:val="24"/>
          <w:szCs w:val="24"/>
        </w:rPr>
        <w:t>hy each system has advantages and disadvantages.</w:t>
      </w:r>
    </w:p>
    <w:p w14:paraId="2A562A66" w14:textId="77777777" w:rsidR="002A554F" w:rsidRDefault="002A554F" w:rsidP="00633397">
      <w:pPr>
        <w:spacing w:before="240" w:after="120"/>
        <w:rPr>
          <w:rFonts w:asciiTheme="minorHAnsi" w:hAnsiTheme="minorHAnsi" w:cstheme="minorHAnsi"/>
          <w:b/>
          <w:sz w:val="28"/>
          <w:szCs w:val="28"/>
        </w:rPr>
      </w:pPr>
    </w:p>
    <w:p w14:paraId="77630C71" w14:textId="1EFB50C4" w:rsidR="00633397" w:rsidRPr="00EB7236" w:rsidRDefault="00633397" w:rsidP="00633397">
      <w:pPr>
        <w:spacing w:before="240" w:after="120"/>
        <w:rPr>
          <w:rFonts w:asciiTheme="minorHAnsi" w:hAnsiTheme="minorHAnsi" w:cstheme="minorHAnsi"/>
          <w:b/>
          <w:sz w:val="28"/>
          <w:szCs w:val="28"/>
        </w:rPr>
      </w:pPr>
      <w:r w:rsidRPr="00EB7236">
        <w:rPr>
          <w:rFonts w:asciiTheme="minorHAnsi" w:hAnsiTheme="minorHAnsi" w:cstheme="minorHAnsi"/>
          <w:b/>
          <w:sz w:val="28"/>
          <w:szCs w:val="28"/>
        </w:rPr>
        <w:t>Free-Market C</w:t>
      </w:r>
      <w:r>
        <w:rPr>
          <w:rFonts w:asciiTheme="minorHAnsi" w:hAnsiTheme="minorHAnsi" w:cstheme="minorHAnsi"/>
          <w:b/>
          <w:sz w:val="28"/>
          <w:szCs w:val="28"/>
        </w:rPr>
        <w:t>apitalism</w:t>
      </w:r>
    </w:p>
    <w:p w14:paraId="2DE149E8" w14:textId="21F27E47" w:rsidR="00633397" w:rsidRPr="00EB7236" w:rsidRDefault="00633397" w:rsidP="00633397">
      <w:pPr>
        <w:rPr>
          <w:rFonts w:asciiTheme="minorHAnsi" w:hAnsiTheme="minorHAnsi" w:cstheme="minorHAnsi"/>
        </w:rPr>
      </w:pPr>
      <w:r w:rsidRPr="00EB7236">
        <w:rPr>
          <w:rFonts w:asciiTheme="minorHAnsi" w:hAnsiTheme="minorHAnsi" w:cstheme="minorHAnsi"/>
          <w:b/>
          <w:bCs/>
        </w:rPr>
        <w:t>Activity Summary:</w:t>
      </w:r>
      <w:r w:rsidRPr="00EB7236">
        <w:rPr>
          <w:rFonts w:asciiTheme="minorHAnsi" w:hAnsiTheme="minorHAnsi" w:cstheme="minorHAnsi"/>
        </w:rPr>
        <w:t xml:space="preserve"> This activity involves </w:t>
      </w:r>
      <w:r>
        <w:rPr>
          <w:rFonts w:asciiTheme="minorHAnsi" w:hAnsiTheme="minorHAnsi" w:cstheme="minorHAnsi"/>
        </w:rPr>
        <w:t>identifying the rights that come with capitalism. Students will be presented with examples and will have to match them with the appropriate basic right</w:t>
      </w:r>
      <w:r w:rsidR="0019784B">
        <w:rPr>
          <w:rFonts w:asciiTheme="minorHAnsi" w:hAnsiTheme="minorHAnsi" w:cstheme="minorHAnsi"/>
        </w:rPr>
        <w:t>s</w:t>
      </w:r>
      <w:r>
        <w:rPr>
          <w:rFonts w:asciiTheme="minorHAnsi" w:hAnsiTheme="minorHAnsi" w:cstheme="minorHAnsi"/>
        </w:rPr>
        <w:t xml:space="preserve"> under free-market capitalism.</w:t>
      </w:r>
    </w:p>
    <w:p w14:paraId="36DD279E" w14:textId="77777777" w:rsidR="00633397" w:rsidRPr="00EB7236" w:rsidRDefault="00633397" w:rsidP="00633397">
      <w:pPr>
        <w:rPr>
          <w:rFonts w:asciiTheme="minorHAnsi" w:hAnsiTheme="minorHAnsi" w:cstheme="minorHAnsi"/>
        </w:rPr>
      </w:pPr>
    </w:p>
    <w:p w14:paraId="5D45A62C" w14:textId="7105AD15" w:rsidR="00633397" w:rsidRPr="0055592E" w:rsidRDefault="00633397" w:rsidP="00633397">
      <w:pPr>
        <w:pStyle w:val="NoSpacing"/>
        <w:rPr>
          <w:rFonts w:asciiTheme="minorHAnsi" w:hAnsiTheme="minorHAnsi" w:cstheme="minorHAnsi"/>
          <w:b/>
          <w:sz w:val="24"/>
          <w:szCs w:val="24"/>
        </w:rPr>
      </w:pPr>
      <w:r w:rsidRPr="00EB7236">
        <w:rPr>
          <w:rFonts w:asciiTheme="minorHAnsi" w:hAnsiTheme="minorHAnsi" w:cstheme="minorHAnsi"/>
          <w:b/>
          <w:sz w:val="24"/>
          <w:szCs w:val="24"/>
        </w:rPr>
        <w:t xml:space="preserve">Concept Review </w:t>
      </w:r>
      <w:r w:rsidRPr="00EB7236">
        <w:rPr>
          <w:rFonts w:asciiTheme="minorHAnsi" w:hAnsiTheme="minorHAnsi" w:cstheme="minorHAnsi"/>
          <w:sz w:val="24"/>
          <w:szCs w:val="24"/>
        </w:rPr>
        <w:t xml:space="preserve">(Learning </w:t>
      </w:r>
      <w:r w:rsidR="000D5335" w:rsidRPr="00466E1B">
        <w:rPr>
          <w:rFonts w:asciiTheme="minorHAnsi" w:hAnsiTheme="minorHAnsi" w:cstheme="minorHAnsi"/>
          <w:sz w:val="24"/>
          <w:szCs w:val="24"/>
        </w:rPr>
        <w:t>Objectives</w:t>
      </w:r>
      <w:r w:rsidRPr="0055592E">
        <w:rPr>
          <w:rFonts w:asciiTheme="minorHAnsi" w:hAnsiTheme="minorHAnsi" w:cstheme="minorHAnsi"/>
          <w:sz w:val="24"/>
          <w:szCs w:val="24"/>
        </w:rPr>
        <w:t>, Difficulty, Blooms, and AACSB)</w:t>
      </w:r>
    </w:p>
    <w:p w14:paraId="585EEF5F" w14:textId="55D00D79" w:rsidR="00633397" w:rsidRPr="00EB7236" w:rsidRDefault="00633397" w:rsidP="00633397">
      <w:pPr>
        <w:ind w:left="36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02-02</w:t>
      </w:r>
      <w:r w:rsidRPr="00EB7236">
        <w:rPr>
          <w:rFonts w:asciiTheme="minorHAnsi" w:hAnsiTheme="minorHAnsi" w:cstheme="minorHAnsi"/>
        </w:rPr>
        <w:t>: Explain what capitalism is and how free markets work.</w:t>
      </w:r>
    </w:p>
    <w:p w14:paraId="4D11EE25" w14:textId="7D1FB76D" w:rsidR="00633397" w:rsidRPr="00EB7236" w:rsidRDefault="00633397" w:rsidP="00633397">
      <w:pPr>
        <w:ind w:left="360"/>
        <w:rPr>
          <w:rFonts w:asciiTheme="minorHAnsi" w:hAnsiTheme="minorHAnsi" w:cstheme="minorHAnsi"/>
          <w:b/>
          <w:bCs/>
        </w:rPr>
      </w:pPr>
      <w:r w:rsidRPr="00EB7236">
        <w:rPr>
          <w:rFonts w:asciiTheme="minorHAnsi" w:hAnsiTheme="minorHAnsi" w:cstheme="minorHAnsi"/>
          <w:b/>
          <w:bCs/>
        </w:rPr>
        <w:t xml:space="preserve">Difficulty: </w:t>
      </w:r>
      <w:r>
        <w:rPr>
          <w:rFonts w:asciiTheme="minorHAnsi" w:hAnsiTheme="minorHAnsi" w:cstheme="minorHAnsi"/>
        </w:rPr>
        <w:t>2</w:t>
      </w:r>
      <w:r w:rsidRPr="00EB7236">
        <w:rPr>
          <w:rFonts w:asciiTheme="minorHAnsi" w:hAnsiTheme="minorHAnsi" w:cstheme="minorHAnsi"/>
        </w:rPr>
        <w:t xml:space="preserve"> </w:t>
      </w:r>
      <w:r>
        <w:rPr>
          <w:rFonts w:asciiTheme="minorHAnsi" w:hAnsiTheme="minorHAnsi" w:cstheme="minorHAnsi"/>
        </w:rPr>
        <w:t>Medium</w:t>
      </w:r>
    </w:p>
    <w:p w14:paraId="43E9EB17" w14:textId="77777777" w:rsidR="00633397" w:rsidRPr="00EB7236" w:rsidRDefault="00633397" w:rsidP="00633397">
      <w:pPr>
        <w:ind w:left="360"/>
        <w:rPr>
          <w:rFonts w:asciiTheme="minorHAnsi" w:hAnsiTheme="minorHAnsi" w:cstheme="minorHAnsi"/>
          <w:b/>
          <w:bCs/>
        </w:rPr>
      </w:pPr>
      <w:r w:rsidRPr="00EB7236">
        <w:rPr>
          <w:rFonts w:asciiTheme="minorHAnsi" w:hAnsiTheme="minorHAnsi" w:cstheme="minorHAnsi"/>
          <w:b/>
          <w:bCs/>
        </w:rPr>
        <w:t>Blooms:</w:t>
      </w:r>
      <w:r w:rsidRPr="00EB7236">
        <w:rPr>
          <w:rFonts w:asciiTheme="minorHAnsi" w:hAnsiTheme="minorHAnsi" w:cstheme="minorHAnsi"/>
        </w:rPr>
        <w:t xml:space="preserve"> Understand</w:t>
      </w:r>
    </w:p>
    <w:p w14:paraId="7FECAF89" w14:textId="6E798C0E" w:rsidR="00633397" w:rsidRPr="00EB7236" w:rsidRDefault="00633397" w:rsidP="00633397">
      <w:pPr>
        <w:ind w:left="360"/>
        <w:rPr>
          <w:rFonts w:asciiTheme="minorHAnsi" w:hAnsiTheme="minorHAnsi" w:cstheme="minorHAnsi"/>
          <w:b/>
          <w:bCs/>
        </w:rPr>
      </w:pPr>
      <w:r w:rsidRPr="00EB7236">
        <w:rPr>
          <w:rFonts w:asciiTheme="minorHAnsi" w:hAnsiTheme="minorHAnsi" w:cstheme="minorHAnsi"/>
          <w:b/>
          <w:bCs/>
        </w:rPr>
        <w:t>AACSB:</w:t>
      </w:r>
      <w:r w:rsidRPr="00EB7236">
        <w:rPr>
          <w:rFonts w:asciiTheme="minorHAnsi" w:hAnsiTheme="minorHAnsi" w:cstheme="minorHAnsi"/>
        </w:rPr>
        <w:t xml:space="preserve"> </w:t>
      </w:r>
      <w:r>
        <w:rPr>
          <w:rFonts w:asciiTheme="minorHAnsi" w:hAnsiTheme="minorHAnsi" w:cstheme="minorHAnsi"/>
        </w:rPr>
        <w:t>Reflective Thinking</w:t>
      </w:r>
    </w:p>
    <w:p w14:paraId="36172756" w14:textId="77777777" w:rsidR="00633397" w:rsidRPr="00EB7236" w:rsidRDefault="00633397" w:rsidP="00633397">
      <w:pPr>
        <w:pStyle w:val="NoSpacing"/>
        <w:rPr>
          <w:rFonts w:asciiTheme="minorHAnsi" w:hAnsiTheme="minorHAnsi" w:cstheme="minorHAnsi"/>
          <w:b/>
          <w:bCs/>
          <w:sz w:val="24"/>
          <w:szCs w:val="24"/>
        </w:rPr>
      </w:pPr>
    </w:p>
    <w:p w14:paraId="19AC7B34" w14:textId="3F18377C" w:rsidR="00633397" w:rsidRPr="00466E1B" w:rsidRDefault="00633397" w:rsidP="00633397">
      <w:pPr>
        <w:rPr>
          <w:rFonts w:asciiTheme="minorHAnsi" w:eastAsia="Times New Roman" w:hAnsiTheme="minorHAnsi" w:cstheme="minorHAnsi"/>
        </w:rPr>
      </w:pPr>
      <w:r w:rsidRPr="00EB7236">
        <w:rPr>
          <w:rFonts w:asciiTheme="minorHAnsi" w:hAnsiTheme="minorHAnsi" w:cstheme="minorHAnsi"/>
          <w:b/>
          <w:bCs/>
        </w:rPr>
        <w:t>Follow-Up Activity</w:t>
      </w:r>
      <w:r>
        <w:rPr>
          <w:rFonts w:asciiTheme="minorHAnsi" w:hAnsiTheme="minorHAnsi" w:cstheme="minorHAnsi"/>
          <w:b/>
          <w:bCs/>
        </w:rPr>
        <w:t xml:space="preserve">: </w:t>
      </w:r>
      <w:r w:rsidRPr="00466E1B">
        <w:rPr>
          <w:rFonts w:asciiTheme="minorHAnsi" w:eastAsia="Times New Roman" w:hAnsiTheme="minorHAnsi" w:cstheme="minorHAnsi"/>
        </w:rPr>
        <w:t xml:space="preserve">Instructors can </w:t>
      </w:r>
      <w:r>
        <w:rPr>
          <w:rFonts w:asciiTheme="minorHAnsi" w:eastAsia="Times New Roman" w:hAnsiTheme="minorHAnsi" w:cstheme="minorHAnsi"/>
        </w:rPr>
        <w:t xml:space="preserve">have the students give examples of other countries that do not have some of the rights that capitalism offers and </w:t>
      </w:r>
      <w:r w:rsidR="000D5335">
        <w:rPr>
          <w:rFonts w:asciiTheme="minorHAnsi" w:eastAsia="Times New Roman" w:hAnsiTheme="minorHAnsi" w:cstheme="minorHAnsi"/>
        </w:rPr>
        <w:t>the</w:t>
      </w:r>
      <w:r>
        <w:rPr>
          <w:rFonts w:asciiTheme="minorHAnsi" w:eastAsia="Times New Roman" w:hAnsiTheme="minorHAnsi" w:cstheme="minorHAnsi"/>
        </w:rPr>
        <w:t xml:space="preserve"> types of advantages or disadvantages these rights provide.</w:t>
      </w:r>
      <w:r w:rsidR="000C2E80">
        <w:rPr>
          <w:rFonts w:asciiTheme="minorHAnsi" w:eastAsia="Times New Roman" w:hAnsiTheme="minorHAnsi" w:cstheme="minorHAnsi"/>
        </w:rPr>
        <w:t xml:space="preserve"> </w:t>
      </w:r>
    </w:p>
    <w:p w14:paraId="4F36D83B" w14:textId="77777777" w:rsidR="002A554F" w:rsidRDefault="002A554F" w:rsidP="000C2E80">
      <w:pPr>
        <w:spacing w:before="240" w:after="120"/>
        <w:rPr>
          <w:rFonts w:asciiTheme="minorHAnsi" w:hAnsiTheme="minorHAnsi" w:cstheme="minorHAnsi"/>
          <w:b/>
          <w:sz w:val="28"/>
          <w:szCs w:val="28"/>
        </w:rPr>
      </w:pPr>
    </w:p>
    <w:p w14:paraId="10F6B52F" w14:textId="46A55190" w:rsidR="000C2E80" w:rsidRPr="00EB7236" w:rsidRDefault="000C2E80" w:rsidP="000C2E80">
      <w:pPr>
        <w:spacing w:before="240" w:after="120"/>
        <w:rPr>
          <w:rFonts w:asciiTheme="minorHAnsi" w:hAnsiTheme="minorHAnsi" w:cstheme="minorHAnsi"/>
          <w:b/>
          <w:sz w:val="28"/>
          <w:szCs w:val="28"/>
        </w:rPr>
      </w:pPr>
      <w:r w:rsidRPr="00EB7236">
        <w:rPr>
          <w:rFonts w:asciiTheme="minorHAnsi" w:hAnsiTheme="minorHAnsi" w:cstheme="minorHAnsi"/>
          <w:b/>
          <w:sz w:val="28"/>
          <w:szCs w:val="28"/>
        </w:rPr>
        <w:t xml:space="preserve">Key Economic </w:t>
      </w:r>
      <w:r>
        <w:rPr>
          <w:rFonts w:asciiTheme="minorHAnsi" w:hAnsiTheme="minorHAnsi" w:cstheme="minorHAnsi"/>
          <w:b/>
          <w:sz w:val="28"/>
          <w:szCs w:val="28"/>
        </w:rPr>
        <w:t>Systems</w:t>
      </w:r>
    </w:p>
    <w:p w14:paraId="63918E16" w14:textId="2EFBA354" w:rsidR="000C2E80" w:rsidRPr="00EB7236" w:rsidRDefault="000C2E80" w:rsidP="000C2E80">
      <w:pPr>
        <w:pStyle w:val="NoSpacing"/>
        <w:rPr>
          <w:rFonts w:asciiTheme="minorHAnsi" w:hAnsiTheme="minorHAnsi" w:cstheme="minorHAnsi"/>
          <w:b/>
          <w:bCs/>
          <w:sz w:val="24"/>
          <w:szCs w:val="24"/>
        </w:rPr>
      </w:pPr>
      <w:r w:rsidRPr="00EB7236">
        <w:rPr>
          <w:rFonts w:asciiTheme="minorHAnsi" w:hAnsiTheme="minorHAnsi" w:cstheme="minorHAnsi"/>
          <w:b/>
          <w:bCs/>
          <w:sz w:val="24"/>
          <w:szCs w:val="24"/>
        </w:rPr>
        <w:t>Activity Summary:</w:t>
      </w:r>
      <w:r w:rsidRPr="00EB7236">
        <w:rPr>
          <w:rFonts w:asciiTheme="minorHAnsi" w:hAnsiTheme="minorHAnsi" w:cstheme="minorHAnsi"/>
          <w:sz w:val="24"/>
          <w:szCs w:val="24"/>
        </w:rPr>
        <w:t xml:space="preserve"> This activity involves </w:t>
      </w:r>
      <w:r w:rsidR="00E243BC">
        <w:rPr>
          <w:rFonts w:asciiTheme="minorHAnsi" w:hAnsiTheme="minorHAnsi" w:cstheme="minorHAnsi"/>
          <w:sz w:val="24"/>
          <w:szCs w:val="24"/>
        </w:rPr>
        <w:t>recognizing the characteristics of the</w:t>
      </w:r>
      <w:r w:rsidRPr="00EB7236">
        <w:rPr>
          <w:rFonts w:asciiTheme="minorHAnsi" w:hAnsiTheme="minorHAnsi" w:cstheme="minorHAnsi"/>
          <w:sz w:val="24"/>
          <w:szCs w:val="24"/>
        </w:rPr>
        <w:t xml:space="preserve"> three key economic </w:t>
      </w:r>
      <w:r w:rsidR="00E243BC">
        <w:rPr>
          <w:rFonts w:asciiTheme="minorHAnsi" w:hAnsiTheme="minorHAnsi" w:cstheme="minorHAnsi"/>
          <w:sz w:val="24"/>
          <w:szCs w:val="24"/>
        </w:rPr>
        <w:t>systems</w:t>
      </w:r>
      <w:r w:rsidRPr="00EB7236">
        <w:rPr>
          <w:rFonts w:asciiTheme="minorHAnsi" w:hAnsiTheme="minorHAnsi" w:cstheme="minorHAnsi"/>
          <w:sz w:val="24"/>
          <w:szCs w:val="24"/>
        </w:rPr>
        <w:t xml:space="preserve">: </w:t>
      </w:r>
      <w:r w:rsidR="00E243BC">
        <w:rPr>
          <w:rFonts w:asciiTheme="minorHAnsi" w:hAnsiTheme="minorHAnsi" w:cstheme="minorHAnsi"/>
          <w:sz w:val="24"/>
          <w:szCs w:val="24"/>
        </w:rPr>
        <w:t>capitalism, communism</w:t>
      </w:r>
      <w:r w:rsidR="00842B69">
        <w:rPr>
          <w:rFonts w:asciiTheme="minorHAnsi" w:hAnsiTheme="minorHAnsi" w:cstheme="minorHAnsi"/>
          <w:sz w:val="24"/>
          <w:szCs w:val="24"/>
        </w:rPr>
        <w:t>,</w:t>
      </w:r>
      <w:r w:rsidR="00E243BC">
        <w:rPr>
          <w:rFonts w:asciiTheme="minorHAnsi" w:hAnsiTheme="minorHAnsi" w:cstheme="minorHAnsi"/>
          <w:sz w:val="24"/>
          <w:szCs w:val="24"/>
        </w:rPr>
        <w:t xml:space="preserve"> and socialism</w:t>
      </w:r>
      <w:r w:rsidRPr="00EB7236">
        <w:rPr>
          <w:rFonts w:asciiTheme="minorHAnsi" w:hAnsiTheme="minorHAnsi" w:cstheme="minorHAnsi"/>
          <w:sz w:val="24"/>
          <w:szCs w:val="24"/>
        </w:rPr>
        <w:t xml:space="preserve">. Students are presented with an individual’s </w:t>
      </w:r>
      <w:r w:rsidR="00E243BC">
        <w:rPr>
          <w:rFonts w:asciiTheme="minorHAnsi" w:hAnsiTheme="minorHAnsi" w:cstheme="minorHAnsi"/>
          <w:sz w:val="24"/>
          <w:szCs w:val="24"/>
        </w:rPr>
        <w:t>preferences, and then must determine</w:t>
      </w:r>
      <w:r w:rsidRPr="00EB7236">
        <w:rPr>
          <w:rFonts w:asciiTheme="minorHAnsi" w:hAnsiTheme="minorHAnsi" w:cstheme="minorHAnsi"/>
          <w:sz w:val="24"/>
          <w:szCs w:val="24"/>
        </w:rPr>
        <w:t xml:space="preserve"> which </w:t>
      </w:r>
      <w:r w:rsidR="00E243BC">
        <w:rPr>
          <w:rFonts w:asciiTheme="minorHAnsi" w:hAnsiTheme="minorHAnsi" w:cstheme="minorHAnsi"/>
          <w:sz w:val="24"/>
          <w:szCs w:val="24"/>
        </w:rPr>
        <w:t>economic system is best suited for their preferences.</w:t>
      </w:r>
    </w:p>
    <w:p w14:paraId="6204BCCE" w14:textId="77777777" w:rsidR="000C2E80" w:rsidRPr="00EB7236" w:rsidRDefault="000C2E80" w:rsidP="000C2E80">
      <w:pPr>
        <w:rPr>
          <w:rFonts w:asciiTheme="minorHAnsi" w:hAnsiTheme="minorHAnsi" w:cstheme="minorHAnsi"/>
        </w:rPr>
      </w:pPr>
    </w:p>
    <w:p w14:paraId="6ACC0A5E" w14:textId="1F155FD9" w:rsidR="000C2E80" w:rsidRPr="0055592E" w:rsidRDefault="000C2E80" w:rsidP="000C2E80">
      <w:pPr>
        <w:pStyle w:val="NoSpacing"/>
        <w:rPr>
          <w:rFonts w:asciiTheme="minorHAnsi" w:hAnsiTheme="minorHAnsi" w:cstheme="minorHAnsi"/>
          <w:b/>
          <w:sz w:val="24"/>
          <w:szCs w:val="24"/>
        </w:rPr>
      </w:pPr>
      <w:r w:rsidRPr="00EB7236">
        <w:rPr>
          <w:rFonts w:asciiTheme="minorHAnsi" w:hAnsiTheme="minorHAnsi" w:cstheme="minorHAnsi"/>
          <w:b/>
          <w:sz w:val="24"/>
          <w:szCs w:val="24"/>
        </w:rPr>
        <w:t xml:space="preserve">Concept Review </w:t>
      </w:r>
      <w:r w:rsidRPr="00EB7236">
        <w:rPr>
          <w:rFonts w:asciiTheme="minorHAnsi" w:hAnsiTheme="minorHAnsi" w:cstheme="minorHAnsi"/>
          <w:sz w:val="24"/>
          <w:szCs w:val="24"/>
        </w:rPr>
        <w:t xml:space="preserve">(Learning </w:t>
      </w:r>
      <w:r w:rsidR="000D5335" w:rsidRPr="00466E1B">
        <w:rPr>
          <w:rFonts w:asciiTheme="minorHAnsi" w:hAnsiTheme="minorHAnsi" w:cstheme="minorHAnsi"/>
          <w:sz w:val="24"/>
          <w:szCs w:val="24"/>
        </w:rPr>
        <w:t>Objectives</w:t>
      </w:r>
      <w:r w:rsidRPr="0055592E">
        <w:rPr>
          <w:rFonts w:asciiTheme="minorHAnsi" w:hAnsiTheme="minorHAnsi" w:cstheme="minorHAnsi"/>
          <w:sz w:val="24"/>
          <w:szCs w:val="24"/>
        </w:rPr>
        <w:t>, Difficulty, Blooms, and AACSB)</w:t>
      </w:r>
    </w:p>
    <w:p w14:paraId="24EAB6A1" w14:textId="4352D9C1" w:rsidR="000C2E80" w:rsidRPr="0055592E" w:rsidRDefault="000C2E80" w:rsidP="00466E1B">
      <w:pPr>
        <w:ind w:left="2070" w:hanging="171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02-02</w:t>
      </w:r>
      <w:r w:rsidRPr="0055592E">
        <w:rPr>
          <w:rFonts w:asciiTheme="minorHAnsi" w:hAnsiTheme="minorHAnsi" w:cstheme="minorHAnsi"/>
        </w:rPr>
        <w:t>: Explain what capitalism is and how free markets work.</w:t>
      </w:r>
    </w:p>
    <w:p w14:paraId="5B6D0DFC" w14:textId="5C78A9DD" w:rsidR="000C2E80" w:rsidRPr="00EB7236" w:rsidRDefault="000C2E80" w:rsidP="00466E1B">
      <w:pPr>
        <w:ind w:left="2070" w:hanging="1710"/>
        <w:rPr>
          <w:rFonts w:asciiTheme="minorHAnsi" w:hAnsiTheme="minorHAnsi" w:cstheme="minorHAnsi"/>
        </w:rPr>
      </w:pPr>
      <w:r w:rsidRPr="00466E1B">
        <w:rPr>
          <w:rFonts w:asciiTheme="minorHAnsi" w:hAnsiTheme="minorHAnsi" w:cstheme="minorHAnsi"/>
        </w:rPr>
        <w:t xml:space="preserve">Learning </w:t>
      </w:r>
      <w:r w:rsidR="000D5335" w:rsidRPr="00466E1B">
        <w:rPr>
          <w:rFonts w:asciiTheme="minorHAnsi" w:hAnsiTheme="minorHAnsi" w:cstheme="minorHAnsi"/>
        </w:rPr>
        <w:t xml:space="preserve">Objective </w:t>
      </w:r>
      <w:r w:rsidRPr="00466E1B">
        <w:rPr>
          <w:rFonts w:asciiTheme="minorHAnsi" w:hAnsiTheme="minorHAnsi" w:cstheme="minorHAnsi"/>
        </w:rPr>
        <w:t>02-03</w:t>
      </w:r>
      <w:r w:rsidRPr="00EB7236">
        <w:rPr>
          <w:rFonts w:asciiTheme="minorHAnsi" w:hAnsiTheme="minorHAnsi" w:cstheme="minorHAnsi"/>
        </w:rPr>
        <w:t>: Compare socialism and communism.</w:t>
      </w:r>
    </w:p>
    <w:p w14:paraId="41150A22" w14:textId="13B4AAB2" w:rsidR="000C2E80" w:rsidRPr="00EB7236" w:rsidRDefault="000C2E80" w:rsidP="000C2E80">
      <w:pPr>
        <w:ind w:left="360"/>
        <w:rPr>
          <w:rFonts w:asciiTheme="minorHAnsi" w:hAnsiTheme="minorHAnsi" w:cstheme="minorHAnsi"/>
          <w:b/>
          <w:bCs/>
        </w:rPr>
      </w:pPr>
      <w:r w:rsidRPr="00EB7236">
        <w:rPr>
          <w:rFonts w:asciiTheme="minorHAnsi" w:hAnsiTheme="minorHAnsi" w:cstheme="minorHAnsi"/>
          <w:b/>
          <w:bCs/>
        </w:rPr>
        <w:t xml:space="preserve">Difficulty: </w:t>
      </w:r>
      <w:r>
        <w:rPr>
          <w:rFonts w:asciiTheme="minorHAnsi" w:hAnsiTheme="minorHAnsi" w:cstheme="minorHAnsi"/>
        </w:rPr>
        <w:t>2</w:t>
      </w:r>
      <w:r w:rsidRPr="00EB7236">
        <w:rPr>
          <w:rFonts w:asciiTheme="minorHAnsi" w:hAnsiTheme="minorHAnsi" w:cstheme="minorHAnsi"/>
        </w:rPr>
        <w:t xml:space="preserve"> </w:t>
      </w:r>
      <w:r>
        <w:rPr>
          <w:rFonts w:asciiTheme="minorHAnsi" w:hAnsiTheme="minorHAnsi" w:cstheme="minorHAnsi"/>
        </w:rPr>
        <w:t>Medium</w:t>
      </w:r>
    </w:p>
    <w:p w14:paraId="5F327EC2" w14:textId="77777777" w:rsidR="000C2E80" w:rsidRPr="00EB7236" w:rsidRDefault="000C2E80" w:rsidP="000C2E80">
      <w:pPr>
        <w:ind w:left="360"/>
        <w:rPr>
          <w:rFonts w:asciiTheme="minorHAnsi" w:hAnsiTheme="minorHAnsi" w:cstheme="minorHAnsi"/>
          <w:b/>
          <w:bCs/>
        </w:rPr>
      </w:pPr>
      <w:r w:rsidRPr="00EB7236">
        <w:rPr>
          <w:rFonts w:asciiTheme="minorHAnsi" w:hAnsiTheme="minorHAnsi" w:cstheme="minorHAnsi"/>
          <w:b/>
          <w:bCs/>
        </w:rPr>
        <w:t>Blooms:</w:t>
      </w:r>
      <w:r w:rsidRPr="00EB7236">
        <w:rPr>
          <w:rFonts w:asciiTheme="minorHAnsi" w:hAnsiTheme="minorHAnsi" w:cstheme="minorHAnsi"/>
        </w:rPr>
        <w:t xml:space="preserve"> Understand</w:t>
      </w:r>
    </w:p>
    <w:p w14:paraId="3ED7C79E" w14:textId="46708384" w:rsidR="000C2E80" w:rsidRPr="00EB7236" w:rsidRDefault="000C2E80" w:rsidP="00466E1B">
      <w:pPr>
        <w:ind w:left="360"/>
        <w:rPr>
          <w:rFonts w:asciiTheme="minorHAnsi" w:hAnsiTheme="minorHAnsi" w:cstheme="minorHAnsi"/>
          <w:b/>
          <w:bCs/>
        </w:rPr>
      </w:pPr>
      <w:r w:rsidRPr="00EB7236">
        <w:rPr>
          <w:rFonts w:asciiTheme="minorHAnsi" w:hAnsiTheme="minorHAnsi" w:cstheme="minorHAnsi"/>
          <w:b/>
          <w:bCs/>
        </w:rPr>
        <w:t>AACSB:</w:t>
      </w:r>
      <w:r w:rsidRPr="00EB7236">
        <w:rPr>
          <w:rFonts w:asciiTheme="minorHAnsi" w:hAnsiTheme="minorHAnsi" w:cstheme="minorHAnsi"/>
        </w:rPr>
        <w:t xml:space="preserve"> </w:t>
      </w:r>
      <w:r>
        <w:rPr>
          <w:rFonts w:asciiTheme="minorHAnsi" w:hAnsiTheme="minorHAnsi" w:cstheme="minorHAnsi"/>
        </w:rPr>
        <w:t>Reflective Thinking</w:t>
      </w:r>
    </w:p>
    <w:p w14:paraId="19F0FE30" w14:textId="4F65C8CF" w:rsidR="008B5389" w:rsidRPr="00466E1B" w:rsidRDefault="000C2E80" w:rsidP="000C2E80">
      <w:pPr>
        <w:spacing w:before="240" w:after="120"/>
        <w:rPr>
          <w:rFonts w:asciiTheme="minorHAnsi" w:eastAsia="Times New Roman" w:hAnsiTheme="minorHAnsi" w:cstheme="minorHAnsi"/>
        </w:rPr>
      </w:pPr>
      <w:r w:rsidRPr="00EB7236">
        <w:rPr>
          <w:rFonts w:asciiTheme="minorHAnsi" w:hAnsiTheme="minorHAnsi" w:cstheme="minorHAnsi"/>
          <w:b/>
          <w:bCs/>
        </w:rPr>
        <w:t>Follow-Up Activity:</w:t>
      </w:r>
      <w:r w:rsidR="00E243BC">
        <w:rPr>
          <w:rFonts w:asciiTheme="minorHAnsi" w:hAnsiTheme="minorHAnsi" w:cstheme="minorHAnsi"/>
          <w:b/>
          <w:bCs/>
        </w:rPr>
        <w:t xml:space="preserve"> </w:t>
      </w:r>
      <w:r w:rsidR="00E243BC" w:rsidRPr="00466E1B">
        <w:rPr>
          <w:rFonts w:asciiTheme="minorHAnsi" w:eastAsia="Times New Roman" w:hAnsiTheme="minorHAnsi" w:cstheme="minorHAnsi"/>
        </w:rPr>
        <w:t xml:space="preserve">Have the </w:t>
      </w:r>
      <w:r w:rsidR="00E243BC" w:rsidRPr="00E243BC">
        <w:rPr>
          <w:rFonts w:asciiTheme="minorHAnsi" w:eastAsia="Times New Roman" w:hAnsiTheme="minorHAnsi" w:cstheme="minorHAnsi"/>
        </w:rPr>
        <w:t>students</w:t>
      </w:r>
      <w:r w:rsidR="00E243BC" w:rsidRPr="00466E1B">
        <w:rPr>
          <w:rFonts w:asciiTheme="minorHAnsi" w:eastAsia="Times New Roman" w:hAnsiTheme="minorHAnsi" w:cstheme="minorHAnsi"/>
        </w:rPr>
        <w:t xml:space="preserve"> research different countries</w:t>
      </w:r>
      <w:r w:rsidR="00E243BC">
        <w:rPr>
          <w:rFonts w:asciiTheme="minorHAnsi" w:eastAsia="Times New Roman" w:hAnsiTheme="minorHAnsi" w:cstheme="minorHAnsi"/>
        </w:rPr>
        <w:t xml:space="preserve"> and different economic systems and create a list of pros and cons for each economic system. Have students look at our own economic system and how it varies from city to city. The students could look at multiple examples of each economic system and see how they differ.</w:t>
      </w:r>
    </w:p>
    <w:p w14:paraId="001147C3" w14:textId="77777777" w:rsidR="002A554F" w:rsidRDefault="002A554F" w:rsidP="00EB7236">
      <w:pPr>
        <w:spacing w:before="240" w:after="120"/>
        <w:rPr>
          <w:rFonts w:asciiTheme="minorHAnsi" w:hAnsiTheme="minorHAnsi" w:cstheme="minorHAnsi"/>
          <w:b/>
          <w:sz w:val="28"/>
          <w:szCs w:val="28"/>
        </w:rPr>
      </w:pPr>
    </w:p>
    <w:p w14:paraId="052A7E0A" w14:textId="06121DE3" w:rsidR="00EB7236" w:rsidRPr="00EB7236" w:rsidRDefault="00EB7236" w:rsidP="00EB7236">
      <w:pPr>
        <w:spacing w:before="240" w:after="120"/>
        <w:rPr>
          <w:rFonts w:asciiTheme="minorHAnsi" w:hAnsiTheme="minorHAnsi" w:cstheme="minorHAnsi"/>
          <w:b/>
          <w:sz w:val="28"/>
          <w:szCs w:val="28"/>
        </w:rPr>
      </w:pPr>
      <w:r w:rsidRPr="00EB7236">
        <w:rPr>
          <w:rFonts w:asciiTheme="minorHAnsi" w:hAnsiTheme="minorHAnsi" w:cstheme="minorHAnsi"/>
          <w:b/>
          <w:sz w:val="28"/>
          <w:szCs w:val="28"/>
        </w:rPr>
        <w:t>Key Economic Indicators</w:t>
      </w:r>
    </w:p>
    <w:p w14:paraId="4A31F729" w14:textId="77777777" w:rsidR="00EB7236" w:rsidRPr="00EB7236" w:rsidRDefault="00EB7236" w:rsidP="00EB7236">
      <w:pPr>
        <w:pStyle w:val="NoSpacing"/>
        <w:rPr>
          <w:rFonts w:asciiTheme="minorHAnsi" w:hAnsiTheme="minorHAnsi" w:cstheme="minorHAnsi"/>
          <w:b/>
          <w:bCs/>
          <w:sz w:val="24"/>
          <w:szCs w:val="24"/>
        </w:rPr>
      </w:pPr>
      <w:r w:rsidRPr="00EB7236">
        <w:rPr>
          <w:rFonts w:asciiTheme="minorHAnsi" w:hAnsiTheme="minorHAnsi" w:cstheme="minorHAnsi"/>
          <w:b/>
          <w:bCs/>
          <w:sz w:val="24"/>
          <w:szCs w:val="24"/>
        </w:rPr>
        <w:t>Activity Summary:</w:t>
      </w:r>
      <w:r w:rsidRPr="00EB7236">
        <w:rPr>
          <w:rFonts w:asciiTheme="minorHAnsi" w:hAnsiTheme="minorHAnsi" w:cstheme="minorHAnsi"/>
          <w:sz w:val="24"/>
          <w:szCs w:val="24"/>
        </w:rPr>
        <w:t xml:space="preserve"> This activity involves terms and concepts related to the three key economic indicators used in the United States: GDP, unemployment rates (seasonal, structural, frictional, and cyclical), and price indices (Consumer Price Index and Producer Price Index). Students are presented with an individual’s life situation, and then must determine to which category this situation relates. Topics include GDP, unemployment rates (seasonal, structural, frictional, and cyclical), price indices (Consumer Price Index and Producer Price Index), and inflation.</w:t>
      </w:r>
    </w:p>
    <w:p w14:paraId="79E3BC34" w14:textId="77777777" w:rsidR="00EB7236" w:rsidRPr="00EB7236" w:rsidRDefault="00EB7236" w:rsidP="00EB7236">
      <w:pPr>
        <w:rPr>
          <w:rFonts w:asciiTheme="minorHAnsi" w:hAnsiTheme="minorHAnsi" w:cstheme="minorHAnsi"/>
        </w:rPr>
      </w:pPr>
    </w:p>
    <w:p w14:paraId="30B80EB4" w14:textId="544E3FA4" w:rsidR="00EB7236" w:rsidRPr="0055592E" w:rsidRDefault="00EB7236" w:rsidP="00EB7236">
      <w:pPr>
        <w:pStyle w:val="NoSpacing"/>
        <w:rPr>
          <w:rFonts w:asciiTheme="minorHAnsi" w:hAnsiTheme="minorHAnsi" w:cstheme="minorHAnsi"/>
          <w:b/>
          <w:sz w:val="24"/>
          <w:szCs w:val="24"/>
        </w:rPr>
      </w:pPr>
      <w:r w:rsidRPr="00EB7236">
        <w:rPr>
          <w:rFonts w:asciiTheme="minorHAnsi" w:hAnsiTheme="minorHAnsi" w:cstheme="minorHAnsi"/>
          <w:b/>
          <w:sz w:val="24"/>
          <w:szCs w:val="24"/>
        </w:rPr>
        <w:t xml:space="preserve">Concept Review </w:t>
      </w:r>
      <w:r w:rsidRPr="00EB7236">
        <w:rPr>
          <w:rFonts w:asciiTheme="minorHAnsi" w:hAnsiTheme="minorHAnsi" w:cstheme="minorHAnsi"/>
          <w:sz w:val="24"/>
          <w:szCs w:val="24"/>
        </w:rPr>
        <w:t xml:space="preserve">(Learning </w:t>
      </w:r>
      <w:r w:rsidR="00F94188" w:rsidRPr="00466E1B">
        <w:rPr>
          <w:rFonts w:asciiTheme="minorHAnsi" w:hAnsiTheme="minorHAnsi" w:cstheme="minorHAnsi"/>
          <w:sz w:val="24"/>
          <w:szCs w:val="24"/>
        </w:rPr>
        <w:t>Objectives</w:t>
      </w:r>
      <w:r w:rsidRPr="0055592E">
        <w:rPr>
          <w:rFonts w:asciiTheme="minorHAnsi" w:hAnsiTheme="minorHAnsi" w:cstheme="minorHAnsi"/>
          <w:sz w:val="24"/>
          <w:szCs w:val="24"/>
        </w:rPr>
        <w:t>, Difficulty, Blooms, and AACSB)</w:t>
      </w:r>
    </w:p>
    <w:p w14:paraId="7387F2D5" w14:textId="7C1B12F2" w:rsidR="00EB7236" w:rsidRPr="00EB7236" w:rsidRDefault="00EB7236" w:rsidP="00466E1B">
      <w:pPr>
        <w:ind w:left="2880" w:hanging="252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02-05</w:t>
      </w:r>
      <w:r w:rsidRPr="00EB7236">
        <w:rPr>
          <w:rFonts w:asciiTheme="minorHAnsi" w:hAnsiTheme="minorHAnsi" w:cstheme="minorHAnsi"/>
        </w:rPr>
        <w:t>: Describe the economic system of the United States, including the significance of key economic indicators (especially GDP), productivity, and the business cycle.</w:t>
      </w:r>
    </w:p>
    <w:p w14:paraId="417BC240" w14:textId="276F0883"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 xml:space="preserve">Difficulty: </w:t>
      </w:r>
      <w:r w:rsidRPr="00EB7236">
        <w:rPr>
          <w:rFonts w:asciiTheme="minorHAnsi" w:hAnsiTheme="minorHAnsi" w:cstheme="minorHAnsi"/>
        </w:rPr>
        <w:t>3 Hard</w:t>
      </w:r>
    </w:p>
    <w:p w14:paraId="43D7E83E" w14:textId="77777777"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Blooms:</w:t>
      </w:r>
      <w:r w:rsidRPr="00EB7236">
        <w:rPr>
          <w:rFonts w:asciiTheme="minorHAnsi" w:hAnsiTheme="minorHAnsi" w:cstheme="minorHAnsi"/>
        </w:rPr>
        <w:t xml:space="preserve"> Understand</w:t>
      </w:r>
    </w:p>
    <w:p w14:paraId="4CF567F1" w14:textId="77777777"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AACSB:</w:t>
      </w:r>
      <w:r w:rsidRPr="00EB7236">
        <w:rPr>
          <w:rFonts w:asciiTheme="minorHAnsi" w:hAnsiTheme="minorHAnsi" w:cstheme="minorHAnsi"/>
        </w:rPr>
        <w:t xml:space="preserve"> Knowledge Application</w:t>
      </w:r>
    </w:p>
    <w:p w14:paraId="7DA16515" w14:textId="77777777" w:rsidR="00EB7236" w:rsidRPr="00EB7236" w:rsidRDefault="00EB7236" w:rsidP="00EB7236">
      <w:pPr>
        <w:rPr>
          <w:rFonts w:asciiTheme="minorHAnsi" w:hAnsiTheme="minorHAnsi" w:cstheme="minorHAnsi"/>
          <w:b/>
          <w:bCs/>
        </w:rPr>
      </w:pPr>
    </w:p>
    <w:p w14:paraId="33AFE358" w14:textId="77777777" w:rsidR="00EB7236" w:rsidRPr="00EB7236" w:rsidRDefault="00EB7236" w:rsidP="00EB7236">
      <w:pPr>
        <w:rPr>
          <w:rFonts w:asciiTheme="minorHAnsi" w:hAnsiTheme="minorHAnsi" w:cstheme="minorHAnsi"/>
        </w:rPr>
      </w:pPr>
      <w:r w:rsidRPr="00EB7236">
        <w:rPr>
          <w:rFonts w:asciiTheme="minorHAnsi" w:hAnsiTheme="minorHAnsi" w:cstheme="minorHAnsi"/>
          <w:b/>
          <w:bCs/>
        </w:rPr>
        <w:t>Follow-Up Activity:</w:t>
      </w:r>
      <w:r w:rsidRPr="00EB7236">
        <w:rPr>
          <w:rFonts w:asciiTheme="minorHAnsi" w:hAnsiTheme="minorHAnsi" w:cstheme="minorHAnsi"/>
          <w:b/>
        </w:rPr>
        <w:t xml:space="preserve"> </w:t>
      </w:r>
      <w:r w:rsidRPr="00EB7236">
        <w:rPr>
          <w:rFonts w:asciiTheme="minorHAnsi" w:hAnsiTheme="minorHAnsi" w:cstheme="minorHAnsi"/>
        </w:rPr>
        <w:t>Instructors could ask students to find the GDPs and unemployment rates of various countries, and then categorize or rank this information based on the economic system that each country most adheres to (capitalism, socialism, or communism). By analyzing this small data sample, students would begin to form an understanding of the advantages and disadvantages of each economic system. Students could also describe the types of unemployment (seasonal, structural, frictional, and cyclical) in order to understand why each one happens. This would bring to light changes in the business cycle and trends in the general environment of a business.</w:t>
      </w:r>
    </w:p>
    <w:p w14:paraId="5D10B726" w14:textId="14927372" w:rsidR="008B5389" w:rsidRPr="00EB7236" w:rsidRDefault="008B5389" w:rsidP="008B5389">
      <w:pPr>
        <w:pStyle w:val="NoSpacing"/>
        <w:spacing w:before="240" w:after="120"/>
        <w:rPr>
          <w:rFonts w:asciiTheme="minorHAnsi" w:hAnsiTheme="minorHAnsi" w:cstheme="minorHAnsi"/>
          <w:b/>
          <w:sz w:val="28"/>
          <w:szCs w:val="28"/>
        </w:rPr>
      </w:pPr>
      <w:r w:rsidRPr="00EB7236">
        <w:rPr>
          <w:rFonts w:asciiTheme="minorHAnsi" w:hAnsiTheme="minorHAnsi" w:cstheme="minorHAnsi"/>
          <w:b/>
          <w:sz w:val="28"/>
          <w:szCs w:val="28"/>
        </w:rPr>
        <w:t>Economic Systems</w:t>
      </w:r>
    </w:p>
    <w:p w14:paraId="654F24C3" w14:textId="77777777" w:rsidR="008B5389" w:rsidRPr="00EB7236" w:rsidRDefault="008B5389" w:rsidP="008B5389">
      <w:pPr>
        <w:pStyle w:val="NoSpacing"/>
        <w:rPr>
          <w:rFonts w:asciiTheme="minorHAnsi" w:hAnsiTheme="minorHAnsi" w:cstheme="minorHAnsi"/>
          <w:sz w:val="24"/>
          <w:szCs w:val="24"/>
        </w:rPr>
      </w:pPr>
      <w:r w:rsidRPr="00EB7236">
        <w:rPr>
          <w:rFonts w:asciiTheme="minorHAnsi" w:hAnsiTheme="minorHAnsi" w:cstheme="minorHAnsi"/>
          <w:b/>
          <w:sz w:val="24"/>
          <w:szCs w:val="24"/>
        </w:rPr>
        <w:t>Activity Summary</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This iSeeit! short video describes how one’s economic life would be under the three major economic systems of the world: capitalism, socialism, and communism.</w:t>
      </w:r>
    </w:p>
    <w:p w14:paraId="284245A0" w14:textId="77777777" w:rsidR="008B5389" w:rsidRPr="00EB7236" w:rsidRDefault="008B5389" w:rsidP="008B5389">
      <w:pPr>
        <w:pStyle w:val="NoSpacing"/>
        <w:rPr>
          <w:rFonts w:asciiTheme="minorHAnsi" w:hAnsiTheme="minorHAnsi" w:cstheme="minorHAnsi"/>
          <w:sz w:val="24"/>
          <w:szCs w:val="24"/>
        </w:rPr>
      </w:pPr>
    </w:p>
    <w:p w14:paraId="1175DD79" w14:textId="792046DB" w:rsidR="008B5389" w:rsidRPr="0055592E" w:rsidRDefault="008B5389" w:rsidP="008B5389">
      <w:pPr>
        <w:pStyle w:val="NoSpacing"/>
        <w:rPr>
          <w:rFonts w:asciiTheme="minorHAnsi" w:hAnsiTheme="minorHAnsi" w:cstheme="minorHAnsi"/>
          <w:sz w:val="24"/>
          <w:szCs w:val="24"/>
        </w:rPr>
      </w:pPr>
      <w:r w:rsidRPr="00EB7236">
        <w:rPr>
          <w:rFonts w:asciiTheme="minorHAnsi" w:hAnsiTheme="minorHAnsi" w:cstheme="minorHAnsi"/>
          <w:b/>
          <w:sz w:val="24"/>
          <w:szCs w:val="24"/>
        </w:rPr>
        <w:t>Concept Review</w:t>
      </w:r>
      <w:r w:rsidRPr="00EB7236">
        <w:rPr>
          <w:rFonts w:asciiTheme="minorHAnsi" w:hAnsiTheme="minorHAnsi" w:cstheme="minorHAnsi"/>
          <w:sz w:val="24"/>
          <w:szCs w:val="24"/>
        </w:rPr>
        <w:t xml:space="preserve"> (Learning </w:t>
      </w:r>
      <w:r w:rsidR="00F94188" w:rsidRPr="00466E1B">
        <w:rPr>
          <w:rFonts w:asciiTheme="minorHAnsi" w:hAnsiTheme="minorHAnsi" w:cstheme="minorHAnsi"/>
          <w:sz w:val="24"/>
          <w:szCs w:val="24"/>
        </w:rPr>
        <w:t>Objectives</w:t>
      </w:r>
      <w:r w:rsidRPr="0055592E">
        <w:rPr>
          <w:rFonts w:asciiTheme="minorHAnsi" w:hAnsiTheme="minorHAnsi" w:cstheme="minorHAnsi"/>
          <w:sz w:val="24"/>
          <w:szCs w:val="24"/>
        </w:rPr>
        <w:t>, Difficulty, Blooms, and AACSB)</w:t>
      </w:r>
    </w:p>
    <w:p w14:paraId="293750BE" w14:textId="6E643E65" w:rsidR="008B5389" w:rsidRPr="00EB7236" w:rsidRDefault="008B5389" w:rsidP="008B5389">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02-02</w:t>
      </w:r>
      <w:r w:rsidRPr="00EB7236">
        <w:rPr>
          <w:rFonts w:asciiTheme="minorHAnsi" w:hAnsiTheme="minorHAnsi" w:cstheme="minorHAnsi"/>
        </w:rPr>
        <w:t>: Explain what capitalism is and how free markets work.</w:t>
      </w:r>
    </w:p>
    <w:p w14:paraId="4A215839" w14:textId="16BAAE11" w:rsidR="008B5389" w:rsidRPr="0055592E" w:rsidRDefault="008B5389" w:rsidP="008B5389">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02-03</w:t>
      </w:r>
      <w:r w:rsidRPr="0055592E">
        <w:rPr>
          <w:rFonts w:asciiTheme="minorHAnsi" w:hAnsiTheme="minorHAnsi" w:cstheme="minorHAnsi"/>
        </w:rPr>
        <w:t>: Compare socialism and communism.</w:t>
      </w:r>
    </w:p>
    <w:p w14:paraId="7C425C51" w14:textId="12B481F1" w:rsidR="008B5389" w:rsidRPr="00EB7236" w:rsidRDefault="008B5389" w:rsidP="008B5389">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02-06</w:t>
      </w:r>
      <w:r w:rsidRPr="00EB7236">
        <w:rPr>
          <w:rFonts w:asciiTheme="minorHAnsi" w:hAnsiTheme="minorHAnsi" w:cstheme="minorHAnsi"/>
        </w:rPr>
        <w:t>: Contrast fiscal policy and monetary policy, and explain how each affects the economy.</w:t>
      </w:r>
    </w:p>
    <w:p w14:paraId="18DC98EC" w14:textId="31E9C422" w:rsidR="008B5389" w:rsidRPr="00EB7236" w:rsidRDefault="008B5389" w:rsidP="008B5389">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Difficulty</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1</w:t>
      </w:r>
      <w:r w:rsidR="00F94188">
        <w:rPr>
          <w:rFonts w:asciiTheme="minorHAnsi" w:hAnsiTheme="minorHAnsi" w:cstheme="minorHAnsi"/>
          <w:sz w:val="24"/>
          <w:szCs w:val="24"/>
        </w:rPr>
        <w:t xml:space="preserve"> </w:t>
      </w:r>
      <w:r w:rsidRPr="00EB7236">
        <w:rPr>
          <w:rFonts w:asciiTheme="minorHAnsi" w:hAnsiTheme="minorHAnsi" w:cstheme="minorHAnsi"/>
          <w:sz w:val="24"/>
          <w:szCs w:val="24"/>
        </w:rPr>
        <w:t>Easy</w:t>
      </w:r>
    </w:p>
    <w:p w14:paraId="61E35532" w14:textId="77777777" w:rsidR="008B5389" w:rsidRPr="00EB7236" w:rsidRDefault="008B5389" w:rsidP="008B5389">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Blooms</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Understand</w:t>
      </w:r>
    </w:p>
    <w:p w14:paraId="69485998" w14:textId="77777777" w:rsidR="008B5389" w:rsidRPr="00EB7236" w:rsidRDefault="008B5389" w:rsidP="008B5389">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AACSB</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Reflective Thinking</w:t>
      </w:r>
    </w:p>
    <w:p w14:paraId="17A214C8" w14:textId="77777777" w:rsidR="008B5389" w:rsidRPr="00EB7236" w:rsidRDefault="008B5389" w:rsidP="008B5389">
      <w:pPr>
        <w:pStyle w:val="NoSpacing"/>
        <w:rPr>
          <w:rFonts w:asciiTheme="minorHAnsi" w:hAnsiTheme="minorHAnsi" w:cstheme="minorHAnsi"/>
          <w:b/>
          <w:sz w:val="24"/>
          <w:szCs w:val="24"/>
        </w:rPr>
      </w:pPr>
    </w:p>
    <w:p w14:paraId="4003FA19" w14:textId="77777777" w:rsidR="008B5389" w:rsidRPr="00EB7236" w:rsidRDefault="008B5389" w:rsidP="008B5389">
      <w:pPr>
        <w:pStyle w:val="NoSpacing"/>
        <w:rPr>
          <w:rFonts w:asciiTheme="minorHAnsi" w:hAnsiTheme="minorHAnsi" w:cstheme="minorHAnsi"/>
          <w:sz w:val="24"/>
          <w:szCs w:val="24"/>
        </w:rPr>
      </w:pPr>
      <w:r w:rsidRPr="00EB7236">
        <w:rPr>
          <w:rFonts w:asciiTheme="minorHAnsi" w:hAnsiTheme="minorHAnsi" w:cstheme="minorHAnsi"/>
          <w:b/>
          <w:sz w:val="24"/>
          <w:szCs w:val="24"/>
        </w:rPr>
        <w:t xml:space="preserve">Follow-Up Activity: </w:t>
      </w:r>
      <w:r w:rsidRPr="00EB7236">
        <w:rPr>
          <w:rFonts w:asciiTheme="minorHAnsi" w:hAnsiTheme="minorHAnsi" w:cstheme="minorHAnsi"/>
          <w:sz w:val="24"/>
          <w:szCs w:val="24"/>
        </w:rPr>
        <w:t>These short videos are designed to help students understand specific terms and concepts that are often key to understanding the overarching subject. Instructors could use these short videos as quick ways to launch into the subject matter at the beginning of a chapter or unit.</w:t>
      </w:r>
    </w:p>
    <w:p w14:paraId="739E68D2" w14:textId="77777777" w:rsidR="008B5389" w:rsidRPr="00EB7236" w:rsidRDefault="008B5389" w:rsidP="008B5389">
      <w:pPr>
        <w:pStyle w:val="NoSpacing"/>
        <w:rPr>
          <w:rFonts w:asciiTheme="minorHAnsi" w:hAnsiTheme="minorHAnsi" w:cstheme="minorHAnsi"/>
          <w:sz w:val="24"/>
          <w:szCs w:val="24"/>
        </w:rPr>
      </w:pPr>
    </w:p>
    <w:p w14:paraId="1F283508" w14:textId="77777777" w:rsidR="008B5389" w:rsidRPr="00EB7236" w:rsidRDefault="008B5389" w:rsidP="008B5389">
      <w:pPr>
        <w:pStyle w:val="NoSpacing"/>
        <w:spacing w:before="240" w:after="120"/>
        <w:rPr>
          <w:rFonts w:asciiTheme="minorHAnsi" w:hAnsiTheme="minorHAnsi" w:cstheme="minorHAnsi"/>
          <w:b/>
          <w:sz w:val="28"/>
          <w:szCs w:val="28"/>
        </w:rPr>
      </w:pPr>
      <w:r w:rsidRPr="00EB7236">
        <w:rPr>
          <w:rFonts w:asciiTheme="minorHAnsi" w:hAnsiTheme="minorHAnsi" w:cstheme="minorHAnsi"/>
          <w:b/>
          <w:sz w:val="28"/>
          <w:szCs w:val="28"/>
        </w:rPr>
        <w:t>Supply and Demand</w:t>
      </w:r>
    </w:p>
    <w:p w14:paraId="64872761" w14:textId="77777777" w:rsidR="008B5389" w:rsidRPr="00EB7236" w:rsidRDefault="008B5389" w:rsidP="008B5389">
      <w:pPr>
        <w:pStyle w:val="NoSpacing"/>
        <w:rPr>
          <w:rFonts w:asciiTheme="minorHAnsi" w:hAnsiTheme="minorHAnsi" w:cstheme="minorHAnsi"/>
          <w:sz w:val="24"/>
          <w:szCs w:val="24"/>
        </w:rPr>
      </w:pPr>
      <w:r w:rsidRPr="00EB7236">
        <w:rPr>
          <w:rFonts w:asciiTheme="minorHAnsi" w:hAnsiTheme="minorHAnsi" w:cstheme="minorHAnsi"/>
          <w:b/>
          <w:sz w:val="24"/>
          <w:szCs w:val="24"/>
        </w:rPr>
        <w:t>Activity Summary</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This iSeeit! short video describes the concept of supply and demand in a capitalistic economy by using the example of jeans.</w:t>
      </w:r>
    </w:p>
    <w:p w14:paraId="2FFEAC46" w14:textId="77777777" w:rsidR="008B5389" w:rsidRPr="00EB7236" w:rsidRDefault="008B5389" w:rsidP="008B5389">
      <w:pPr>
        <w:pStyle w:val="NoSpacing"/>
        <w:rPr>
          <w:rFonts w:asciiTheme="minorHAnsi" w:hAnsiTheme="minorHAnsi" w:cstheme="minorHAnsi"/>
          <w:sz w:val="24"/>
          <w:szCs w:val="24"/>
        </w:rPr>
      </w:pPr>
    </w:p>
    <w:p w14:paraId="5823D2D1" w14:textId="70160E10" w:rsidR="008B5389" w:rsidRPr="0055592E" w:rsidRDefault="008B5389" w:rsidP="008B5389">
      <w:pPr>
        <w:pStyle w:val="NoSpacing"/>
        <w:rPr>
          <w:rFonts w:asciiTheme="minorHAnsi" w:hAnsiTheme="minorHAnsi" w:cstheme="minorHAnsi"/>
          <w:sz w:val="24"/>
          <w:szCs w:val="24"/>
        </w:rPr>
      </w:pPr>
      <w:r w:rsidRPr="00EB7236">
        <w:rPr>
          <w:rFonts w:asciiTheme="minorHAnsi" w:hAnsiTheme="minorHAnsi" w:cstheme="minorHAnsi"/>
          <w:b/>
          <w:sz w:val="24"/>
          <w:szCs w:val="24"/>
        </w:rPr>
        <w:t>Concept Review</w:t>
      </w:r>
      <w:r w:rsidRPr="00EB7236">
        <w:rPr>
          <w:rFonts w:asciiTheme="minorHAnsi" w:hAnsiTheme="minorHAnsi" w:cstheme="minorHAnsi"/>
          <w:sz w:val="24"/>
          <w:szCs w:val="24"/>
        </w:rPr>
        <w:t xml:space="preserve"> (</w:t>
      </w:r>
      <w:r w:rsidRPr="0055592E">
        <w:rPr>
          <w:rFonts w:asciiTheme="minorHAnsi" w:hAnsiTheme="minorHAnsi" w:cstheme="minorHAnsi"/>
          <w:sz w:val="24"/>
          <w:szCs w:val="24"/>
        </w:rPr>
        <w:t xml:space="preserve">Learning </w:t>
      </w:r>
      <w:r w:rsidR="00F94188" w:rsidRPr="00466E1B">
        <w:rPr>
          <w:rFonts w:asciiTheme="minorHAnsi" w:hAnsiTheme="minorHAnsi" w:cstheme="minorHAnsi"/>
          <w:sz w:val="24"/>
          <w:szCs w:val="24"/>
        </w:rPr>
        <w:t>Objectives</w:t>
      </w:r>
      <w:r w:rsidRPr="0055592E">
        <w:rPr>
          <w:rFonts w:asciiTheme="minorHAnsi" w:hAnsiTheme="minorHAnsi" w:cstheme="minorHAnsi"/>
          <w:sz w:val="24"/>
          <w:szCs w:val="24"/>
        </w:rPr>
        <w:t>, Difficulty, Blooms, and AACSB)</w:t>
      </w:r>
    </w:p>
    <w:p w14:paraId="60C3E3B4" w14:textId="7068858D" w:rsidR="008B5389" w:rsidRPr="0055592E" w:rsidRDefault="008B5389" w:rsidP="008B5389">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02-01</w:t>
      </w:r>
      <w:r w:rsidRPr="0055592E">
        <w:rPr>
          <w:rFonts w:asciiTheme="minorHAnsi" w:hAnsiTheme="minorHAnsi" w:cstheme="minorHAnsi"/>
        </w:rPr>
        <w:t>: Explain basic economics.</w:t>
      </w:r>
    </w:p>
    <w:p w14:paraId="560362CE" w14:textId="74D86143" w:rsidR="008B5389" w:rsidRPr="0055592E" w:rsidRDefault="008B5389" w:rsidP="008B5389">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02-02</w:t>
      </w:r>
      <w:r w:rsidRPr="0055592E">
        <w:rPr>
          <w:rFonts w:asciiTheme="minorHAnsi" w:hAnsiTheme="minorHAnsi" w:cstheme="minorHAnsi"/>
        </w:rPr>
        <w:t>: Explain what capitalism is and how free markets work.</w:t>
      </w:r>
    </w:p>
    <w:p w14:paraId="5AF260AF" w14:textId="2C184F09" w:rsidR="008B5389" w:rsidRPr="00EB7236" w:rsidRDefault="008B5389" w:rsidP="008B5389">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02-03</w:t>
      </w:r>
      <w:r w:rsidRPr="00EB7236">
        <w:rPr>
          <w:rFonts w:asciiTheme="minorHAnsi" w:hAnsiTheme="minorHAnsi" w:cstheme="minorHAnsi"/>
        </w:rPr>
        <w:t>: Compare socialism and communism.</w:t>
      </w:r>
    </w:p>
    <w:p w14:paraId="1F741056" w14:textId="3B9CE450" w:rsidR="008B5389" w:rsidRPr="00EB7236" w:rsidRDefault="008B5389" w:rsidP="008B5389">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Difficulty</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1 Easy</w:t>
      </w:r>
    </w:p>
    <w:p w14:paraId="42A38943" w14:textId="77777777" w:rsidR="008B5389" w:rsidRPr="00EB7236" w:rsidRDefault="008B5389" w:rsidP="008B5389">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Blooms</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Understand</w:t>
      </w:r>
    </w:p>
    <w:p w14:paraId="16D596E6" w14:textId="77777777" w:rsidR="008B5389" w:rsidRPr="00EB7236" w:rsidRDefault="008B5389" w:rsidP="008B5389">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AACSB</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Reflective Thinking</w:t>
      </w:r>
    </w:p>
    <w:p w14:paraId="1B0ABAF1" w14:textId="77777777" w:rsidR="008B5389" w:rsidRPr="00EB7236" w:rsidRDefault="008B5389" w:rsidP="008B5389">
      <w:pPr>
        <w:pStyle w:val="NoSpacing"/>
        <w:rPr>
          <w:rFonts w:asciiTheme="minorHAnsi" w:hAnsiTheme="minorHAnsi" w:cstheme="minorHAnsi"/>
          <w:b/>
          <w:sz w:val="24"/>
          <w:szCs w:val="24"/>
        </w:rPr>
      </w:pPr>
    </w:p>
    <w:p w14:paraId="05B26AAC" w14:textId="77777777" w:rsidR="008B5389" w:rsidRPr="00EB7236" w:rsidRDefault="008B5389" w:rsidP="008B5389">
      <w:pPr>
        <w:pStyle w:val="NoSpacing"/>
        <w:rPr>
          <w:rFonts w:asciiTheme="minorHAnsi" w:hAnsiTheme="minorHAnsi" w:cstheme="minorHAnsi"/>
          <w:sz w:val="24"/>
          <w:szCs w:val="24"/>
        </w:rPr>
      </w:pPr>
      <w:r w:rsidRPr="00EB7236">
        <w:rPr>
          <w:rFonts w:asciiTheme="minorHAnsi" w:hAnsiTheme="minorHAnsi" w:cstheme="minorHAnsi"/>
          <w:b/>
          <w:sz w:val="24"/>
          <w:szCs w:val="24"/>
        </w:rPr>
        <w:t xml:space="preserve">Follow-Up Activity: </w:t>
      </w:r>
      <w:r w:rsidRPr="00EB7236">
        <w:rPr>
          <w:rFonts w:asciiTheme="minorHAnsi" w:hAnsiTheme="minorHAnsi" w:cstheme="minorHAnsi"/>
          <w:sz w:val="24"/>
          <w:szCs w:val="24"/>
        </w:rPr>
        <w:t>These short videos are designed to help students understand specific terms and concepts that are often key to understanding the overarching subject. Instructors could use these short videos as quick ways to launch into the subject matter at the beginning of a chapter or unit.</w:t>
      </w:r>
    </w:p>
    <w:p w14:paraId="7DB1859A" w14:textId="77777777" w:rsidR="00EB7236" w:rsidRPr="00EB7236" w:rsidRDefault="00EB7236" w:rsidP="00EB7236">
      <w:pPr>
        <w:rPr>
          <w:rFonts w:asciiTheme="minorHAnsi" w:hAnsiTheme="minorHAnsi" w:cstheme="minorHAnsi"/>
        </w:rPr>
      </w:pPr>
    </w:p>
    <w:p w14:paraId="244DC48F" w14:textId="77777777" w:rsidR="00EB7236" w:rsidRPr="00EB7236" w:rsidRDefault="00EB7236" w:rsidP="00EB7236">
      <w:pPr>
        <w:pStyle w:val="NoSpacing"/>
        <w:spacing w:before="240" w:after="120"/>
        <w:rPr>
          <w:rFonts w:asciiTheme="minorHAnsi" w:hAnsiTheme="minorHAnsi" w:cstheme="minorHAnsi"/>
          <w:b/>
          <w:sz w:val="28"/>
          <w:szCs w:val="28"/>
        </w:rPr>
      </w:pPr>
      <w:r w:rsidRPr="00EB7236">
        <w:rPr>
          <w:rFonts w:asciiTheme="minorHAnsi" w:hAnsiTheme="minorHAnsi" w:cstheme="minorHAnsi"/>
          <w:b/>
          <w:sz w:val="28"/>
          <w:szCs w:val="28"/>
        </w:rPr>
        <w:t>Opportunity International</w:t>
      </w:r>
    </w:p>
    <w:p w14:paraId="567A5606" w14:textId="44CCC004" w:rsidR="00EB7236" w:rsidRPr="00EB7236" w:rsidRDefault="00EB7236" w:rsidP="00EB7236">
      <w:pPr>
        <w:pStyle w:val="NoSpacing"/>
        <w:rPr>
          <w:rFonts w:asciiTheme="minorHAnsi" w:hAnsiTheme="minorHAnsi" w:cstheme="minorHAnsi"/>
          <w:sz w:val="24"/>
          <w:szCs w:val="24"/>
        </w:rPr>
      </w:pPr>
      <w:r w:rsidRPr="00EB7236">
        <w:rPr>
          <w:rFonts w:asciiTheme="minorHAnsi" w:hAnsiTheme="minorHAnsi" w:cstheme="minorHAnsi"/>
          <w:b/>
          <w:sz w:val="24"/>
          <w:szCs w:val="24"/>
        </w:rPr>
        <w:t>Activity Summary</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This video case features the microlending organization Opportunity International. This organization provides small loans for individuals who want to start a business in developing countries. It highlights the Invisible Hand Theory, and it describes how the ideas of Adam Smith are confirmed when an economy increases as a result of individuals being free to economically prosper. The video pauses periodically to ask the </w:t>
      </w:r>
      <w:r w:rsidRPr="00BC2C52">
        <w:rPr>
          <w:rFonts w:asciiTheme="minorHAnsi" w:hAnsiTheme="minorHAnsi" w:cstheme="minorHAnsi"/>
          <w:sz w:val="24"/>
          <w:szCs w:val="24"/>
        </w:rPr>
        <w:t>student</w:t>
      </w:r>
      <w:r w:rsidRPr="00EB7236">
        <w:rPr>
          <w:rFonts w:asciiTheme="minorHAnsi" w:hAnsiTheme="minorHAnsi" w:cstheme="minorHAnsi"/>
          <w:sz w:val="24"/>
          <w:szCs w:val="24"/>
        </w:rPr>
        <w:t xml:space="preserve"> questions throughout the activity. Topics include capitalism, socialism, communism, Adam Smith, Invisible Hand Theory, entrepreneurship, lending, risk, capital, and factors of production.</w:t>
      </w:r>
    </w:p>
    <w:p w14:paraId="2E43073C" w14:textId="77777777" w:rsidR="00EB7236" w:rsidRPr="00EB7236" w:rsidRDefault="00EB7236" w:rsidP="00EB7236">
      <w:pPr>
        <w:pStyle w:val="NoSpacing"/>
        <w:rPr>
          <w:rFonts w:asciiTheme="minorHAnsi" w:hAnsiTheme="minorHAnsi" w:cstheme="minorHAnsi"/>
          <w:sz w:val="24"/>
          <w:szCs w:val="24"/>
        </w:rPr>
      </w:pPr>
    </w:p>
    <w:p w14:paraId="5C796794" w14:textId="5B4474AC" w:rsidR="00EB7236" w:rsidRPr="00EB7236" w:rsidRDefault="00EB7236" w:rsidP="00EB7236">
      <w:pPr>
        <w:pStyle w:val="NoSpacing"/>
        <w:rPr>
          <w:rFonts w:asciiTheme="minorHAnsi" w:hAnsiTheme="minorHAnsi" w:cstheme="minorHAnsi"/>
          <w:sz w:val="24"/>
          <w:szCs w:val="24"/>
        </w:rPr>
      </w:pPr>
      <w:r w:rsidRPr="00EB7236">
        <w:rPr>
          <w:rFonts w:asciiTheme="minorHAnsi" w:hAnsiTheme="minorHAnsi" w:cstheme="minorHAnsi"/>
          <w:b/>
          <w:sz w:val="24"/>
          <w:szCs w:val="24"/>
        </w:rPr>
        <w:t>Concept Review</w:t>
      </w:r>
      <w:r w:rsidRPr="00EB7236">
        <w:rPr>
          <w:rFonts w:asciiTheme="minorHAnsi" w:hAnsiTheme="minorHAnsi" w:cstheme="minorHAnsi"/>
          <w:sz w:val="24"/>
          <w:szCs w:val="24"/>
        </w:rPr>
        <w:t xml:space="preserve"> (Learning </w:t>
      </w:r>
      <w:r w:rsidR="00F94188" w:rsidRPr="00466E1B">
        <w:rPr>
          <w:rFonts w:asciiTheme="minorHAnsi" w:hAnsiTheme="minorHAnsi" w:cstheme="minorHAnsi"/>
          <w:sz w:val="24"/>
          <w:szCs w:val="24"/>
        </w:rPr>
        <w:t>Objectives</w:t>
      </w:r>
      <w:r w:rsidRPr="00EB7236">
        <w:rPr>
          <w:rFonts w:asciiTheme="minorHAnsi" w:hAnsiTheme="minorHAnsi" w:cstheme="minorHAnsi"/>
          <w:sz w:val="24"/>
          <w:szCs w:val="24"/>
        </w:rPr>
        <w:t>, Difficulty, Blooms, and AACSB)</w:t>
      </w:r>
    </w:p>
    <w:p w14:paraId="43B9A2A3" w14:textId="6C3CE07E" w:rsidR="00EB7236" w:rsidRPr="00F94188" w:rsidRDefault="00EB7236" w:rsidP="00EB7236">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02-01</w:t>
      </w:r>
      <w:r w:rsidRPr="00F94188">
        <w:rPr>
          <w:rFonts w:asciiTheme="minorHAnsi" w:hAnsiTheme="minorHAnsi" w:cstheme="minorHAnsi"/>
        </w:rPr>
        <w:t>: Explain basic economics.</w:t>
      </w:r>
    </w:p>
    <w:p w14:paraId="43A12E2B" w14:textId="767D4532" w:rsidR="00EB7236" w:rsidRPr="00EB7236" w:rsidRDefault="00EB7236" w:rsidP="00EB7236">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02-02</w:t>
      </w:r>
      <w:r w:rsidRPr="00EB7236">
        <w:rPr>
          <w:rFonts w:asciiTheme="minorHAnsi" w:hAnsiTheme="minorHAnsi" w:cstheme="minorHAnsi"/>
        </w:rPr>
        <w:t>: Explain what capitalism is and how free markets work.</w:t>
      </w:r>
    </w:p>
    <w:p w14:paraId="1974F121" w14:textId="3ED48015" w:rsidR="00EB7236" w:rsidRPr="00EB7236" w:rsidRDefault="00EB7236" w:rsidP="00EB7236">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Difficulty</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2 Medium</w:t>
      </w:r>
    </w:p>
    <w:p w14:paraId="365339BC" w14:textId="77777777" w:rsidR="00EB7236" w:rsidRPr="00EB7236" w:rsidRDefault="00EB7236" w:rsidP="00EB7236">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Blooms</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Remember</w:t>
      </w:r>
    </w:p>
    <w:p w14:paraId="31DAA45C" w14:textId="77777777" w:rsidR="00EB7236" w:rsidRPr="00EB7236" w:rsidRDefault="00EB7236" w:rsidP="00EB7236">
      <w:pPr>
        <w:pStyle w:val="NoSpacing"/>
        <w:ind w:left="360"/>
        <w:rPr>
          <w:rFonts w:asciiTheme="minorHAnsi" w:hAnsiTheme="minorHAnsi" w:cstheme="minorHAnsi"/>
          <w:sz w:val="24"/>
          <w:szCs w:val="24"/>
        </w:rPr>
      </w:pPr>
      <w:r w:rsidRPr="00EB7236">
        <w:rPr>
          <w:rFonts w:asciiTheme="minorHAnsi" w:hAnsiTheme="minorHAnsi" w:cstheme="minorHAnsi"/>
          <w:b/>
          <w:sz w:val="24"/>
          <w:szCs w:val="24"/>
        </w:rPr>
        <w:t>AACSB</w:t>
      </w:r>
      <w:r w:rsidRPr="00E42067">
        <w:rPr>
          <w:rFonts w:asciiTheme="minorHAnsi" w:hAnsiTheme="minorHAnsi" w:cstheme="minorHAnsi"/>
          <w:b/>
          <w:sz w:val="24"/>
          <w:szCs w:val="24"/>
        </w:rPr>
        <w:t>:</w:t>
      </w:r>
      <w:r w:rsidRPr="00EB7236">
        <w:rPr>
          <w:rFonts w:asciiTheme="minorHAnsi" w:hAnsiTheme="minorHAnsi" w:cstheme="minorHAnsi"/>
          <w:sz w:val="24"/>
          <w:szCs w:val="24"/>
        </w:rPr>
        <w:t xml:space="preserve"> Knowledge Application</w:t>
      </w:r>
    </w:p>
    <w:p w14:paraId="2BE026B4" w14:textId="77777777" w:rsidR="00EB7236" w:rsidRPr="00EB7236" w:rsidRDefault="00EB7236" w:rsidP="00EB7236">
      <w:pPr>
        <w:pStyle w:val="NoSpacing"/>
        <w:rPr>
          <w:rFonts w:asciiTheme="minorHAnsi" w:hAnsiTheme="minorHAnsi" w:cstheme="minorHAnsi"/>
          <w:b/>
          <w:sz w:val="24"/>
          <w:szCs w:val="24"/>
        </w:rPr>
      </w:pPr>
    </w:p>
    <w:p w14:paraId="51399398" w14:textId="71C4B439" w:rsidR="00EB7236" w:rsidRPr="00EB7236" w:rsidRDefault="00EB7236" w:rsidP="00EB7236">
      <w:pPr>
        <w:pStyle w:val="NoSpacing"/>
        <w:rPr>
          <w:rFonts w:asciiTheme="minorHAnsi" w:hAnsiTheme="minorHAnsi" w:cstheme="minorHAnsi"/>
          <w:sz w:val="24"/>
          <w:szCs w:val="24"/>
        </w:rPr>
      </w:pPr>
      <w:r w:rsidRPr="00EB7236">
        <w:rPr>
          <w:rFonts w:asciiTheme="minorHAnsi" w:hAnsiTheme="minorHAnsi" w:cstheme="minorHAnsi"/>
          <w:b/>
          <w:sz w:val="24"/>
          <w:szCs w:val="24"/>
        </w:rPr>
        <w:t xml:space="preserve">Follow-Up Activity: </w:t>
      </w:r>
      <w:r w:rsidRPr="00EB7236">
        <w:rPr>
          <w:rFonts w:asciiTheme="minorHAnsi" w:hAnsiTheme="minorHAnsi" w:cstheme="minorHAnsi"/>
          <w:sz w:val="24"/>
          <w:szCs w:val="24"/>
        </w:rPr>
        <w:t>Instructors could have students research other microlending organizations, and then ask students to list the various business ventures that have been created with these small financial loans. Students could also be asked to describe different ways that a person could obtain money to start businesses outside of the microlending realm. This would lead to a conversation about capitalism versus socialism and communism.</w:t>
      </w:r>
    </w:p>
    <w:p w14:paraId="28DFFDA5" w14:textId="77777777" w:rsidR="00EB7236" w:rsidRPr="00EB7236" w:rsidRDefault="00EB7236" w:rsidP="00EB7236">
      <w:pPr>
        <w:pStyle w:val="NoSpacing"/>
        <w:rPr>
          <w:rFonts w:asciiTheme="minorHAnsi" w:hAnsiTheme="minorHAnsi" w:cstheme="minorHAnsi"/>
          <w:sz w:val="24"/>
          <w:szCs w:val="24"/>
        </w:rPr>
      </w:pPr>
    </w:p>
    <w:p w14:paraId="7C291B25" w14:textId="77777777" w:rsidR="002A554F" w:rsidRDefault="002A554F" w:rsidP="00466E1B">
      <w:pPr>
        <w:pStyle w:val="NoSpacing"/>
        <w:widowControl w:val="0"/>
        <w:spacing w:after="120"/>
        <w:rPr>
          <w:rFonts w:asciiTheme="minorHAnsi" w:eastAsiaTheme="minorHAnsi" w:hAnsiTheme="minorHAnsi" w:cstheme="minorHAnsi"/>
          <w:b/>
          <w:sz w:val="28"/>
          <w:szCs w:val="28"/>
        </w:rPr>
      </w:pPr>
    </w:p>
    <w:p w14:paraId="43DDDA60" w14:textId="31FAC375" w:rsidR="00AA00F1" w:rsidRDefault="00AA00F1" w:rsidP="00466E1B">
      <w:pPr>
        <w:pStyle w:val="NoSpacing"/>
        <w:widowControl w:val="0"/>
        <w:spacing w:after="120"/>
        <w:rPr>
          <w:rFonts w:asciiTheme="minorHAnsi" w:eastAsiaTheme="minorHAnsi" w:hAnsiTheme="minorHAnsi" w:cstheme="minorHAnsi"/>
          <w:b/>
          <w:sz w:val="28"/>
          <w:szCs w:val="28"/>
        </w:rPr>
      </w:pPr>
      <w:r w:rsidRPr="006A0FE2">
        <w:rPr>
          <w:rFonts w:asciiTheme="minorHAnsi" w:eastAsiaTheme="minorHAnsi" w:hAnsiTheme="minorHAnsi" w:cstheme="minorHAnsi"/>
          <w:b/>
          <w:sz w:val="28"/>
          <w:szCs w:val="28"/>
        </w:rPr>
        <w:t>Kiva: Giving Poor Entrepreneurs a Chance</w:t>
      </w:r>
    </w:p>
    <w:p w14:paraId="3A13FD43" w14:textId="2242DE5A" w:rsidR="00AA00F1" w:rsidRPr="00152E31" w:rsidRDefault="00F94188" w:rsidP="00AA00F1">
      <w:pPr>
        <w:pStyle w:val="NoSpacing"/>
        <w:widowControl w:val="0"/>
        <w:rPr>
          <w:rFonts w:cstheme="minorHAnsi"/>
          <w:sz w:val="24"/>
          <w:szCs w:val="24"/>
        </w:rPr>
      </w:pPr>
      <w:r>
        <w:rPr>
          <w:rFonts w:cstheme="minorHAnsi"/>
          <w:b/>
          <w:sz w:val="24"/>
          <w:szCs w:val="24"/>
        </w:rPr>
        <w:t>A</w:t>
      </w:r>
      <w:r w:rsidR="00AA00F1" w:rsidRPr="00152E31">
        <w:rPr>
          <w:rFonts w:cstheme="minorHAnsi"/>
          <w:b/>
          <w:sz w:val="24"/>
          <w:szCs w:val="24"/>
        </w:rPr>
        <w:t>ctivity Summary</w:t>
      </w:r>
      <w:r w:rsidR="00AA00F1" w:rsidRPr="00E42067">
        <w:rPr>
          <w:rFonts w:cstheme="minorHAnsi"/>
          <w:b/>
        </w:rPr>
        <w:t>:</w:t>
      </w:r>
      <w:r w:rsidR="00AA00F1" w:rsidRPr="00152E31">
        <w:rPr>
          <w:rFonts w:cstheme="minorHAnsi"/>
          <w:sz w:val="24"/>
          <w:szCs w:val="24"/>
        </w:rPr>
        <w:t xml:space="preserve"> </w:t>
      </w:r>
      <w:r w:rsidR="00AA00F1">
        <w:rPr>
          <w:rFonts w:cstheme="minorHAnsi"/>
          <w:sz w:val="24"/>
          <w:szCs w:val="24"/>
        </w:rPr>
        <w:t xml:space="preserve">This short video features </w:t>
      </w:r>
      <w:r w:rsidR="00AA00F1" w:rsidRPr="006A0FE2">
        <w:rPr>
          <w:rFonts w:cstheme="minorHAnsi"/>
          <w:sz w:val="24"/>
          <w:szCs w:val="24"/>
        </w:rPr>
        <w:t xml:space="preserve">Kiva, an organization </w:t>
      </w:r>
      <w:r w:rsidR="00AA00F1">
        <w:rPr>
          <w:rFonts w:cstheme="minorHAnsi"/>
          <w:sz w:val="24"/>
          <w:szCs w:val="24"/>
        </w:rPr>
        <w:t>that</w:t>
      </w:r>
      <w:r w:rsidR="00AA00F1" w:rsidRPr="006A0FE2">
        <w:rPr>
          <w:rFonts w:cstheme="minorHAnsi"/>
          <w:sz w:val="24"/>
          <w:szCs w:val="24"/>
        </w:rPr>
        <w:t xml:space="preserve"> provides loans to entrepreneurs in developing countries so they can invest in a business. Kiva uses a crowdfunding appr</w:t>
      </w:r>
      <w:r w:rsidR="00AA00F1">
        <w:rPr>
          <w:rFonts w:cstheme="minorHAnsi"/>
          <w:sz w:val="24"/>
          <w:szCs w:val="24"/>
        </w:rPr>
        <w:t>oach to its microfinancing and b</w:t>
      </w:r>
      <w:r w:rsidR="00AA00F1" w:rsidRPr="006A0FE2">
        <w:rPr>
          <w:rFonts w:cstheme="minorHAnsi"/>
          <w:sz w:val="24"/>
          <w:szCs w:val="24"/>
        </w:rPr>
        <w:t>orrowers must pay back the money</w:t>
      </w:r>
      <w:r>
        <w:rPr>
          <w:rFonts w:cstheme="minorHAnsi"/>
          <w:sz w:val="24"/>
          <w:szCs w:val="24"/>
        </w:rPr>
        <w:t>;</w:t>
      </w:r>
      <w:r w:rsidR="00AA00F1" w:rsidRPr="006A0FE2">
        <w:rPr>
          <w:rFonts w:cstheme="minorHAnsi"/>
          <w:sz w:val="24"/>
          <w:szCs w:val="24"/>
        </w:rPr>
        <w:t xml:space="preserve"> when it’s repaid, lenders can withdraw the money from Kiva’s system or lend it to another entr</w:t>
      </w:r>
      <w:r w:rsidR="00AA00F1">
        <w:rPr>
          <w:rFonts w:cstheme="minorHAnsi"/>
          <w:sz w:val="24"/>
          <w:szCs w:val="24"/>
        </w:rPr>
        <w:t xml:space="preserve">epreneur. </w:t>
      </w:r>
      <w:r w:rsidR="00AA00F1" w:rsidRPr="00152E31">
        <w:rPr>
          <w:rFonts w:cstheme="minorHAnsi"/>
          <w:sz w:val="24"/>
          <w:szCs w:val="24"/>
        </w:rPr>
        <w:t>The video pauses periodically to ask the student questions throughout the activity.</w:t>
      </w:r>
    </w:p>
    <w:p w14:paraId="2BE7CC35" w14:textId="77777777" w:rsidR="00AA00F1" w:rsidRPr="00152E31" w:rsidRDefault="00AA00F1" w:rsidP="00AA00F1">
      <w:pPr>
        <w:pStyle w:val="NoSpacing"/>
        <w:widowControl w:val="0"/>
        <w:rPr>
          <w:rFonts w:cstheme="minorHAnsi"/>
          <w:sz w:val="24"/>
          <w:szCs w:val="24"/>
        </w:rPr>
      </w:pPr>
    </w:p>
    <w:p w14:paraId="7691D110" w14:textId="77777777" w:rsidR="00AA00F1" w:rsidRPr="00152E31" w:rsidRDefault="00AA00F1" w:rsidP="00AA00F1">
      <w:pPr>
        <w:pStyle w:val="NoSpacing"/>
        <w:widowControl w:val="0"/>
        <w:rPr>
          <w:rFonts w:cstheme="minorHAnsi"/>
          <w:sz w:val="24"/>
          <w:szCs w:val="24"/>
        </w:rPr>
      </w:pPr>
      <w:r w:rsidRPr="00152E31">
        <w:rPr>
          <w:rFonts w:cstheme="minorHAnsi"/>
          <w:b/>
          <w:sz w:val="24"/>
          <w:szCs w:val="24"/>
        </w:rPr>
        <w:t>Concept Review</w:t>
      </w:r>
      <w:r w:rsidRPr="00152E31">
        <w:rPr>
          <w:rFonts w:cstheme="minorHAnsi"/>
          <w:sz w:val="24"/>
          <w:szCs w:val="24"/>
        </w:rPr>
        <w:t xml:space="preserve"> (</w:t>
      </w:r>
      <w:r>
        <w:rPr>
          <w:rFonts w:cstheme="minorHAnsi"/>
          <w:sz w:val="24"/>
          <w:szCs w:val="24"/>
        </w:rPr>
        <w:t>Learning Objective</w:t>
      </w:r>
      <w:r w:rsidRPr="00152E31">
        <w:rPr>
          <w:rFonts w:cstheme="minorHAnsi"/>
          <w:sz w:val="24"/>
          <w:szCs w:val="24"/>
        </w:rPr>
        <w:t>s, Difficulty, Blooms, and AACSB)</w:t>
      </w:r>
    </w:p>
    <w:p w14:paraId="0F452E7B" w14:textId="17729D1D" w:rsidR="00AA00F1" w:rsidRPr="00EB7236" w:rsidRDefault="00AA00F1" w:rsidP="00466E1B">
      <w:pPr>
        <w:ind w:left="2070" w:hanging="171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02-02</w:t>
      </w:r>
      <w:r w:rsidRPr="00EB7236">
        <w:rPr>
          <w:rFonts w:asciiTheme="minorHAnsi" w:hAnsiTheme="minorHAnsi" w:cstheme="minorHAnsi"/>
        </w:rPr>
        <w:t>: Explain what capitalism is and how free markets work.</w:t>
      </w:r>
    </w:p>
    <w:p w14:paraId="33B54ACF" w14:textId="23021145" w:rsidR="00AA00F1" w:rsidRPr="00152E31" w:rsidRDefault="00AA00F1" w:rsidP="00AA00F1">
      <w:pPr>
        <w:pStyle w:val="NoSpacing"/>
        <w:widowControl w:val="0"/>
        <w:ind w:left="360"/>
        <w:rPr>
          <w:rFonts w:cstheme="minorHAnsi"/>
          <w:sz w:val="24"/>
          <w:szCs w:val="24"/>
        </w:rPr>
      </w:pPr>
      <w:r w:rsidRPr="00152E31">
        <w:rPr>
          <w:rFonts w:cstheme="minorHAnsi"/>
          <w:b/>
          <w:sz w:val="24"/>
          <w:szCs w:val="24"/>
        </w:rPr>
        <w:t>Difficulty</w:t>
      </w:r>
      <w:r w:rsidRPr="00E42067">
        <w:rPr>
          <w:rFonts w:cstheme="minorHAnsi"/>
          <w:b/>
          <w:sz w:val="24"/>
          <w:szCs w:val="24"/>
        </w:rPr>
        <w:t>:</w:t>
      </w:r>
      <w:r w:rsidRPr="00152E31">
        <w:rPr>
          <w:rFonts w:cstheme="minorHAnsi"/>
          <w:sz w:val="24"/>
          <w:szCs w:val="24"/>
        </w:rPr>
        <w:t xml:space="preserve"> </w:t>
      </w:r>
      <w:r>
        <w:rPr>
          <w:rFonts w:cstheme="minorHAnsi"/>
          <w:sz w:val="24"/>
          <w:szCs w:val="24"/>
        </w:rPr>
        <w:t>2 Medium</w:t>
      </w:r>
    </w:p>
    <w:p w14:paraId="4D03AFCE" w14:textId="1DD5C3A9" w:rsidR="00AA00F1" w:rsidRPr="00152E31" w:rsidRDefault="00AA00F1" w:rsidP="00AA00F1">
      <w:pPr>
        <w:pStyle w:val="NoSpacing"/>
        <w:widowControl w:val="0"/>
        <w:ind w:left="360"/>
        <w:rPr>
          <w:rFonts w:cstheme="minorHAnsi"/>
          <w:sz w:val="24"/>
          <w:szCs w:val="24"/>
        </w:rPr>
      </w:pPr>
      <w:r w:rsidRPr="00152E31">
        <w:rPr>
          <w:rFonts w:cstheme="minorHAnsi"/>
          <w:b/>
          <w:sz w:val="24"/>
          <w:szCs w:val="24"/>
        </w:rPr>
        <w:t>Blooms</w:t>
      </w:r>
      <w:r w:rsidRPr="00E42067">
        <w:rPr>
          <w:rFonts w:cstheme="minorHAnsi"/>
          <w:b/>
          <w:sz w:val="24"/>
          <w:szCs w:val="24"/>
        </w:rPr>
        <w:t>:</w:t>
      </w:r>
      <w:r>
        <w:rPr>
          <w:rFonts w:cstheme="minorHAnsi"/>
          <w:sz w:val="24"/>
          <w:szCs w:val="24"/>
        </w:rPr>
        <w:t xml:space="preserve"> Understand; Remember</w:t>
      </w:r>
    </w:p>
    <w:p w14:paraId="217C4C0D" w14:textId="77777777" w:rsidR="00AA00F1" w:rsidRPr="00152E31" w:rsidRDefault="00AA00F1" w:rsidP="00AA00F1">
      <w:pPr>
        <w:pStyle w:val="NoSpacing"/>
        <w:widowControl w:val="0"/>
        <w:ind w:left="360"/>
        <w:rPr>
          <w:rFonts w:cstheme="minorHAnsi"/>
          <w:sz w:val="24"/>
          <w:szCs w:val="24"/>
        </w:rPr>
      </w:pPr>
      <w:r w:rsidRPr="00152E31">
        <w:rPr>
          <w:rFonts w:cstheme="minorHAnsi"/>
          <w:b/>
          <w:sz w:val="24"/>
          <w:szCs w:val="24"/>
        </w:rPr>
        <w:t>AACSB</w:t>
      </w:r>
      <w:r w:rsidRPr="00E42067">
        <w:rPr>
          <w:rFonts w:cstheme="minorHAnsi"/>
          <w:b/>
          <w:sz w:val="24"/>
          <w:szCs w:val="24"/>
        </w:rPr>
        <w:t>:</w:t>
      </w:r>
      <w:r>
        <w:rPr>
          <w:rFonts w:cstheme="minorHAnsi"/>
          <w:sz w:val="24"/>
          <w:szCs w:val="24"/>
        </w:rPr>
        <w:t xml:space="preserve"> Reflective Thinking</w:t>
      </w:r>
    </w:p>
    <w:p w14:paraId="387E5CE0" w14:textId="77777777" w:rsidR="00AA00F1" w:rsidRPr="00152E31" w:rsidRDefault="00AA00F1" w:rsidP="00AA00F1">
      <w:pPr>
        <w:pStyle w:val="NoSpacing"/>
        <w:widowControl w:val="0"/>
        <w:rPr>
          <w:rFonts w:cstheme="minorHAnsi"/>
          <w:b/>
          <w:sz w:val="24"/>
          <w:szCs w:val="24"/>
        </w:rPr>
      </w:pPr>
    </w:p>
    <w:p w14:paraId="62BDC228" w14:textId="40D77CB8" w:rsidR="00AA00F1" w:rsidRPr="006A0FE2" w:rsidRDefault="00AA00F1" w:rsidP="00AA00F1">
      <w:pPr>
        <w:pStyle w:val="NoSpacing"/>
        <w:widowControl w:val="0"/>
        <w:rPr>
          <w:rFonts w:cstheme="minorHAnsi"/>
          <w:sz w:val="24"/>
          <w:szCs w:val="24"/>
        </w:rPr>
      </w:pPr>
      <w:r w:rsidRPr="00152E31">
        <w:rPr>
          <w:rFonts w:asciiTheme="minorHAnsi" w:hAnsiTheme="minorHAnsi" w:cstheme="minorHAnsi"/>
          <w:b/>
          <w:sz w:val="24"/>
          <w:szCs w:val="24"/>
        </w:rPr>
        <w:t>Follow-Up Activity:</w:t>
      </w:r>
      <w:r>
        <w:rPr>
          <w:rFonts w:asciiTheme="minorHAnsi" w:hAnsiTheme="minorHAnsi" w:cstheme="minorHAnsi"/>
          <w:b/>
          <w:sz w:val="24"/>
          <w:szCs w:val="24"/>
        </w:rPr>
        <w:t xml:space="preserve"> </w:t>
      </w:r>
      <w:r w:rsidRPr="006A0FE2">
        <w:rPr>
          <w:rFonts w:cstheme="minorHAnsi"/>
          <w:sz w:val="24"/>
          <w:szCs w:val="24"/>
        </w:rPr>
        <w:t>Students could be ask</w:t>
      </w:r>
      <w:r>
        <w:rPr>
          <w:rFonts w:cstheme="minorHAnsi"/>
          <w:sz w:val="24"/>
          <w:szCs w:val="24"/>
        </w:rPr>
        <w:t xml:space="preserve">ed to research crowdfunding and microlending sites to see if there are ways to borrow and invest money in their communities. They could also do research to see how successful these programs have been. </w:t>
      </w:r>
    </w:p>
    <w:p w14:paraId="0054035F" w14:textId="77777777" w:rsidR="00EB7236" w:rsidRPr="00EB7236" w:rsidRDefault="00EB7236" w:rsidP="00EB7236">
      <w:pPr>
        <w:pStyle w:val="NoSpacing"/>
        <w:rPr>
          <w:rFonts w:asciiTheme="minorHAnsi" w:hAnsiTheme="minorHAnsi" w:cstheme="minorHAnsi"/>
          <w:sz w:val="24"/>
          <w:szCs w:val="24"/>
        </w:rPr>
      </w:pPr>
    </w:p>
    <w:p w14:paraId="2B630192" w14:textId="77777777" w:rsidR="002A554F" w:rsidRDefault="002A554F" w:rsidP="001C606C">
      <w:pPr>
        <w:rPr>
          <w:rFonts w:asciiTheme="minorHAnsi" w:hAnsiTheme="minorHAnsi" w:cstheme="minorHAnsi"/>
          <w:b/>
          <w:bCs/>
          <w:sz w:val="28"/>
          <w:szCs w:val="28"/>
        </w:rPr>
      </w:pPr>
    </w:p>
    <w:p w14:paraId="3D29D700" w14:textId="7E7D8D84" w:rsidR="001C606C" w:rsidRDefault="006337A9" w:rsidP="001C606C">
      <w:pPr>
        <w:textAlignment w:val="baseline"/>
        <w:rPr>
          <w:rFonts w:asciiTheme="minorHAnsi" w:hAnsiTheme="minorHAnsi" w:cstheme="minorHAnsi"/>
          <w:b/>
          <w:bCs/>
          <w:sz w:val="28"/>
          <w:szCs w:val="28"/>
        </w:rPr>
      </w:pPr>
      <w:r w:rsidRPr="006337A9">
        <w:rPr>
          <w:rFonts w:asciiTheme="minorHAnsi" w:hAnsiTheme="minorHAnsi" w:cstheme="minorHAnsi"/>
          <w:b/>
          <w:bCs/>
          <w:sz w:val="28"/>
          <w:szCs w:val="28"/>
        </w:rPr>
        <w:t>Using Fiscal Policy to Stimulate the Economy</w:t>
      </w:r>
    </w:p>
    <w:p w14:paraId="233C32D4" w14:textId="0801F129" w:rsidR="001C606C" w:rsidRPr="001C606C" w:rsidRDefault="001C606C" w:rsidP="001C606C">
      <w:pPr>
        <w:textAlignment w:val="baseline"/>
        <w:rPr>
          <w:rFonts w:asciiTheme="minorHAnsi" w:hAnsiTheme="minorHAnsi" w:cstheme="minorHAnsi"/>
        </w:rPr>
      </w:pPr>
      <w:r w:rsidRPr="001C606C">
        <w:rPr>
          <w:rFonts w:asciiTheme="minorHAnsi" w:hAnsiTheme="minorHAnsi" w:cstheme="minorHAnsi"/>
          <w:b/>
          <w:bCs/>
        </w:rPr>
        <w:t>Activity Summary:</w:t>
      </w:r>
      <w:r w:rsidRPr="001C606C">
        <w:rPr>
          <w:rFonts w:asciiTheme="minorHAnsi" w:hAnsiTheme="minorHAnsi" w:cstheme="minorHAnsi"/>
        </w:rPr>
        <w:t xml:space="preserve"> This short video explains what actions were taken by the government and the consequences that followed the stimulus program that was created during the </w:t>
      </w:r>
      <w:r w:rsidR="003D15AA" w:rsidRPr="001C606C">
        <w:rPr>
          <w:rFonts w:asciiTheme="minorHAnsi" w:hAnsiTheme="minorHAnsi" w:cstheme="minorHAnsi"/>
        </w:rPr>
        <w:t xml:space="preserve">COVID </w:t>
      </w:r>
      <w:r w:rsidRPr="001C606C">
        <w:rPr>
          <w:rFonts w:asciiTheme="minorHAnsi" w:hAnsiTheme="minorHAnsi" w:cstheme="minorHAnsi"/>
        </w:rPr>
        <w:t>pandemic. The economy is always changing, and the Federal Government has several techniques to control and stabilize the economy. One of these techniques involves the use of fiscal policy. Governments around the world use fiscal policy to try and control inflation by slowing down the economy.</w:t>
      </w:r>
    </w:p>
    <w:p w14:paraId="5776C5EE" w14:textId="4D8D746E" w:rsidR="001C606C" w:rsidRPr="001C606C" w:rsidRDefault="001C606C" w:rsidP="001C606C">
      <w:pPr>
        <w:pStyle w:val="NormalWeb"/>
        <w:rPr>
          <w:rFonts w:asciiTheme="minorHAnsi" w:hAnsiTheme="minorHAnsi" w:cstheme="minorHAnsi"/>
        </w:rPr>
      </w:pPr>
      <w:r w:rsidRPr="001C606C">
        <w:rPr>
          <w:rFonts w:asciiTheme="minorHAnsi" w:hAnsiTheme="minorHAnsi" w:cstheme="minorHAnsi"/>
        </w:rPr>
        <w:t xml:space="preserve">The last several years have proved challenging for the </w:t>
      </w:r>
      <w:r w:rsidRPr="003D15AA">
        <w:rPr>
          <w:rFonts w:asciiTheme="minorHAnsi" w:hAnsiTheme="minorHAnsi" w:cstheme="minorHAnsi"/>
        </w:rPr>
        <w:t>U</w:t>
      </w:r>
      <w:r w:rsidR="003D15AA" w:rsidRPr="00E42067">
        <w:rPr>
          <w:rFonts w:asciiTheme="minorHAnsi" w:hAnsiTheme="minorHAnsi" w:cstheme="minorHAnsi"/>
        </w:rPr>
        <w:t>.</w:t>
      </w:r>
      <w:r w:rsidRPr="003D15AA">
        <w:rPr>
          <w:rFonts w:asciiTheme="minorHAnsi" w:hAnsiTheme="minorHAnsi" w:cstheme="minorHAnsi"/>
        </w:rPr>
        <w:t>S</w:t>
      </w:r>
      <w:r w:rsidR="003D15AA">
        <w:rPr>
          <w:rFonts w:asciiTheme="minorHAnsi" w:hAnsiTheme="minorHAnsi" w:cstheme="minorHAnsi"/>
        </w:rPr>
        <w:t>.</w:t>
      </w:r>
      <w:r w:rsidRPr="001C606C">
        <w:rPr>
          <w:rFonts w:asciiTheme="minorHAnsi" w:hAnsiTheme="minorHAnsi" w:cstheme="minorHAnsi"/>
        </w:rPr>
        <w:t xml:space="preserve"> Government. It was faced with an extreme pandemic that wreaked havoc on the economy. In order to keep the economy moving forward, stimulus checks were sent to individuals and businesses, but this new influx of money had consequences. The video is followed by multiple</w:t>
      </w:r>
      <w:r w:rsidR="00BE3243">
        <w:rPr>
          <w:rFonts w:asciiTheme="minorHAnsi" w:hAnsiTheme="minorHAnsi" w:cstheme="minorHAnsi"/>
        </w:rPr>
        <w:t>-</w:t>
      </w:r>
      <w:r w:rsidRPr="001C606C">
        <w:rPr>
          <w:rFonts w:asciiTheme="minorHAnsi" w:hAnsiTheme="minorHAnsi" w:cstheme="minorHAnsi"/>
        </w:rPr>
        <w:t>choice questions.</w:t>
      </w:r>
    </w:p>
    <w:p w14:paraId="02943047" w14:textId="77777777" w:rsidR="001C606C" w:rsidRPr="001C606C" w:rsidRDefault="001C606C" w:rsidP="001C606C">
      <w:pPr>
        <w:rPr>
          <w:rFonts w:asciiTheme="minorHAnsi" w:hAnsiTheme="minorHAnsi" w:cstheme="minorHAnsi"/>
        </w:rPr>
      </w:pPr>
      <w:r w:rsidRPr="001C606C">
        <w:rPr>
          <w:rFonts w:asciiTheme="minorHAnsi" w:hAnsiTheme="minorHAnsi" w:cstheme="minorHAnsi"/>
          <w:b/>
          <w:bCs/>
        </w:rPr>
        <w:t>Concept Review</w:t>
      </w:r>
      <w:r w:rsidRPr="001C606C">
        <w:rPr>
          <w:rFonts w:asciiTheme="minorHAnsi" w:hAnsiTheme="minorHAnsi" w:cstheme="minorHAnsi"/>
        </w:rPr>
        <w:t xml:space="preserve"> (Learning Objectives, Difficulty, Blooms, and AACSB)</w:t>
      </w:r>
    </w:p>
    <w:p w14:paraId="284B07F9" w14:textId="22A4FD92" w:rsidR="001C606C" w:rsidRPr="001C606C" w:rsidRDefault="00A726C6" w:rsidP="00E42067">
      <w:pPr>
        <w:ind w:left="2070" w:hanging="1710"/>
        <w:rPr>
          <w:rFonts w:asciiTheme="minorHAnsi" w:hAnsiTheme="minorHAnsi" w:cstheme="minorHAnsi"/>
          <w:color w:val="000000"/>
        </w:rPr>
      </w:pPr>
      <w:bookmarkStart w:id="16" w:name="_Hlk165479989"/>
      <w:r w:rsidRPr="00466E1B">
        <w:rPr>
          <w:rFonts w:asciiTheme="minorHAnsi" w:hAnsiTheme="minorHAnsi" w:cstheme="minorHAnsi"/>
        </w:rPr>
        <w:t>Learning Objective</w:t>
      </w:r>
      <w:bookmarkEnd w:id="16"/>
      <w:r w:rsidR="001C606C" w:rsidRPr="001C606C">
        <w:rPr>
          <w:rFonts w:asciiTheme="minorHAnsi" w:hAnsiTheme="minorHAnsi" w:cstheme="minorHAnsi"/>
          <w:bCs/>
        </w:rPr>
        <w:t xml:space="preserve"> 02-05:</w:t>
      </w:r>
      <w:r w:rsidR="001C606C" w:rsidRPr="00E42067">
        <w:rPr>
          <w:rFonts w:asciiTheme="minorHAnsi" w:hAnsiTheme="minorHAnsi" w:cstheme="minorHAnsi"/>
        </w:rPr>
        <w:t xml:space="preserve"> </w:t>
      </w:r>
      <w:r w:rsidR="001C606C" w:rsidRPr="001C606C">
        <w:rPr>
          <w:rFonts w:asciiTheme="minorHAnsi" w:hAnsiTheme="minorHAnsi" w:cstheme="minorHAnsi"/>
          <w:color w:val="000000"/>
        </w:rPr>
        <w:t xml:space="preserve">Describe </w:t>
      </w:r>
      <w:r w:rsidR="001C606C" w:rsidRPr="00E42067">
        <w:rPr>
          <w:rFonts w:asciiTheme="minorHAnsi" w:hAnsiTheme="minorHAnsi" w:cstheme="minorHAnsi"/>
        </w:rPr>
        <w:t>the</w:t>
      </w:r>
      <w:r w:rsidR="001C606C" w:rsidRPr="001C606C">
        <w:rPr>
          <w:rFonts w:asciiTheme="minorHAnsi" w:hAnsiTheme="minorHAnsi" w:cstheme="minorHAnsi"/>
          <w:color w:val="000000"/>
        </w:rPr>
        <w:t xml:space="preserve"> economic system of the United States, including the significance of key economic indicators (especially GDP), productivity, and the business cycle.</w:t>
      </w:r>
    </w:p>
    <w:p w14:paraId="2D8CA6B9" w14:textId="61771A88" w:rsidR="001C606C" w:rsidRPr="001C606C" w:rsidRDefault="00A726C6" w:rsidP="00E42067">
      <w:pPr>
        <w:ind w:left="2070" w:hanging="1710"/>
        <w:rPr>
          <w:rFonts w:asciiTheme="minorHAnsi" w:hAnsiTheme="minorHAnsi" w:cstheme="minorHAnsi"/>
          <w:color w:val="000000"/>
        </w:rPr>
      </w:pPr>
      <w:r w:rsidRPr="00466E1B">
        <w:rPr>
          <w:rFonts w:asciiTheme="minorHAnsi" w:hAnsiTheme="minorHAnsi" w:cstheme="minorHAnsi"/>
        </w:rPr>
        <w:t>Learning Objective</w:t>
      </w:r>
      <w:r w:rsidR="001C606C" w:rsidRPr="001C606C">
        <w:rPr>
          <w:rFonts w:asciiTheme="minorHAnsi" w:hAnsiTheme="minorHAnsi" w:cstheme="minorHAnsi"/>
          <w:bCs/>
        </w:rPr>
        <w:t xml:space="preserve"> 02-06:</w:t>
      </w:r>
      <w:r w:rsidR="001C606C" w:rsidRPr="00E42067">
        <w:rPr>
          <w:rFonts w:asciiTheme="minorHAnsi" w:hAnsiTheme="minorHAnsi" w:cstheme="minorHAnsi"/>
        </w:rPr>
        <w:t xml:space="preserve"> Contrast</w:t>
      </w:r>
      <w:r w:rsidR="001C606C" w:rsidRPr="001C606C">
        <w:rPr>
          <w:rFonts w:asciiTheme="minorHAnsi" w:hAnsiTheme="minorHAnsi" w:cstheme="minorHAnsi"/>
          <w:color w:val="000000"/>
        </w:rPr>
        <w:t xml:space="preserve"> fiscal policy and monetary policy</w:t>
      </w:r>
      <w:r>
        <w:rPr>
          <w:rFonts w:asciiTheme="minorHAnsi" w:hAnsiTheme="minorHAnsi" w:cstheme="minorHAnsi"/>
          <w:color w:val="000000"/>
        </w:rPr>
        <w:t>,</w:t>
      </w:r>
      <w:r w:rsidR="001C606C" w:rsidRPr="001C606C">
        <w:rPr>
          <w:rFonts w:asciiTheme="minorHAnsi" w:hAnsiTheme="minorHAnsi" w:cstheme="minorHAnsi"/>
          <w:color w:val="000000"/>
        </w:rPr>
        <w:t xml:space="preserve"> and explain how each affects the economy.</w:t>
      </w:r>
    </w:p>
    <w:p w14:paraId="07E4DAD5" w14:textId="3141C79F" w:rsidR="001C606C" w:rsidRPr="001C606C" w:rsidRDefault="001C606C" w:rsidP="001C606C">
      <w:pPr>
        <w:ind w:left="720"/>
        <w:rPr>
          <w:rFonts w:asciiTheme="minorHAnsi" w:hAnsiTheme="minorHAnsi" w:cstheme="minorHAnsi"/>
        </w:rPr>
      </w:pPr>
      <w:r w:rsidRPr="001C606C">
        <w:rPr>
          <w:rFonts w:asciiTheme="minorHAnsi" w:hAnsiTheme="minorHAnsi" w:cstheme="minorHAnsi"/>
          <w:b/>
          <w:bCs/>
        </w:rPr>
        <w:t>Difficulty:</w:t>
      </w:r>
      <w:r w:rsidRPr="001C606C">
        <w:rPr>
          <w:rFonts w:asciiTheme="minorHAnsi" w:hAnsiTheme="minorHAnsi" w:cstheme="minorHAnsi"/>
        </w:rPr>
        <w:t xml:space="preserve"> 2 Medium</w:t>
      </w:r>
    </w:p>
    <w:p w14:paraId="71ABC5C3" w14:textId="4393EE09" w:rsidR="001C606C" w:rsidRPr="001C606C" w:rsidRDefault="001C606C" w:rsidP="001C606C">
      <w:pPr>
        <w:ind w:left="720"/>
        <w:rPr>
          <w:rFonts w:asciiTheme="minorHAnsi" w:hAnsiTheme="minorHAnsi" w:cstheme="minorHAnsi"/>
        </w:rPr>
      </w:pPr>
      <w:r w:rsidRPr="001C606C">
        <w:rPr>
          <w:rFonts w:asciiTheme="minorHAnsi" w:hAnsiTheme="minorHAnsi" w:cstheme="minorHAnsi"/>
          <w:b/>
          <w:bCs/>
        </w:rPr>
        <w:t>Blooms:</w:t>
      </w:r>
      <w:r w:rsidRPr="001C606C">
        <w:rPr>
          <w:rFonts w:asciiTheme="minorHAnsi" w:hAnsiTheme="minorHAnsi" w:cstheme="minorHAnsi"/>
        </w:rPr>
        <w:t xml:space="preserve"> Understand; Analyze; Apply</w:t>
      </w:r>
    </w:p>
    <w:p w14:paraId="65CEC65E" w14:textId="1D1FAFDB" w:rsidR="001C606C" w:rsidRPr="001C606C" w:rsidRDefault="001C606C" w:rsidP="001C606C">
      <w:pPr>
        <w:ind w:left="720"/>
        <w:rPr>
          <w:rFonts w:asciiTheme="minorHAnsi" w:hAnsiTheme="minorHAnsi" w:cstheme="minorHAnsi"/>
        </w:rPr>
      </w:pPr>
      <w:r w:rsidRPr="001C606C">
        <w:rPr>
          <w:rFonts w:asciiTheme="minorHAnsi" w:hAnsiTheme="minorHAnsi" w:cstheme="minorHAnsi"/>
          <w:b/>
          <w:bCs/>
        </w:rPr>
        <w:t>AACSB:</w:t>
      </w:r>
      <w:r w:rsidRPr="001C606C">
        <w:rPr>
          <w:rFonts w:asciiTheme="minorHAnsi" w:hAnsiTheme="minorHAnsi" w:cstheme="minorHAnsi"/>
        </w:rPr>
        <w:t xml:space="preserve"> Analytical Thinking; Knowledge Application</w:t>
      </w:r>
    </w:p>
    <w:p w14:paraId="14236634" w14:textId="77777777" w:rsidR="001C606C" w:rsidRDefault="001C606C" w:rsidP="001C606C">
      <w:pPr>
        <w:rPr>
          <w:rFonts w:asciiTheme="minorHAnsi" w:hAnsiTheme="minorHAnsi" w:cstheme="minorHAnsi"/>
          <w:b/>
          <w:bCs/>
        </w:rPr>
      </w:pPr>
    </w:p>
    <w:p w14:paraId="489D0028" w14:textId="102F3A05" w:rsidR="001C606C" w:rsidRPr="001C606C" w:rsidRDefault="001C606C" w:rsidP="001C606C">
      <w:pPr>
        <w:rPr>
          <w:rFonts w:asciiTheme="minorHAnsi" w:hAnsiTheme="minorHAnsi" w:cstheme="minorHAnsi"/>
        </w:rPr>
      </w:pPr>
      <w:r w:rsidRPr="001C606C">
        <w:rPr>
          <w:rFonts w:asciiTheme="minorHAnsi" w:hAnsiTheme="minorHAnsi" w:cstheme="minorHAnsi"/>
          <w:b/>
          <w:bCs/>
        </w:rPr>
        <w:t>Follow-Up Activity:</w:t>
      </w:r>
      <w:r w:rsidRPr="001C606C">
        <w:rPr>
          <w:rFonts w:asciiTheme="minorHAnsi" w:hAnsiTheme="minorHAnsi" w:cstheme="minorHAnsi"/>
        </w:rPr>
        <w:t xml:space="preserve"> Ask students if they received a stimulus check during the </w:t>
      </w:r>
      <w:r w:rsidR="00842B69">
        <w:rPr>
          <w:rFonts w:asciiTheme="minorHAnsi" w:hAnsiTheme="minorHAnsi" w:cstheme="minorHAnsi"/>
        </w:rPr>
        <w:t>COVID-19</w:t>
      </w:r>
      <w:r w:rsidR="00842B69" w:rsidRPr="001C606C">
        <w:rPr>
          <w:rFonts w:asciiTheme="minorHAnsi" w:hAnsiTheme="minorHAnsi" w:cstheme="minorHAnsi"/>
        </w:rPr>
        <w:t xml:space="preserve"> </w:t>
      </w:r>
      <w:r w:rsidRPr="001C606C">
        <w:rPr>
          <w:rFonts w:asciiTheme="minorHAnsi" w:hAnsiTheme="minorHAnsi" w:cstheme="minorHAnsi"/>
        </w:rPr>
        <w:t>pandemic. Ask them what they did with this money and what they would have done if this money was not provided to them.</w:t>
      </w:r>
    </w:p>
    <w:p w14:paraId="4A1BC99C" w14:textId="77777777" w:rsidR="001C606C" w:rsidRPr="00E42067" w:rsidRDefault="001C606C" w:rsidP="001C606C"/>
    <w:p w14:paraId="02211602" w14:textId="77777777" w:rsidR="001C606C" w:rsidRPr="00E42067" w:rsidRDefault="001C606C" w:rsidP="001C606C"/>
    <w:p w14:paraId="4A55F583" w14:textId="7ED19B64" w:rsidR="001C606C" w:rsidRPr="001C606C" w:rsidRDefault="001C606C" w:rsidP="002A554F">
      <w:pPr>
        <w:rPr>
          <w:rFonts w:asciiTheme="minorHAnsi" w:hAnsiTheme="minorHAnsi" w:cstheme="minorHAnsi"/>
          <w:b/>
          <w:bCs/>
          <w:sz w:val="28"/>
          <w:szCs w:val="28"/>
        </w:rPr>
      </w:pPr>
      <w:r w:rsidRPr="001C606C">
        <w:rPr>
          <w:rFonts w:asciiTheme="minorHAnsi" w:hAnsiTheme="minorHAnsi" w:cstheme="minorHAnsi"/>
          <w:b/>
          <w:bCs/>
          <w:sz w:val="28"/>
          <w:szCs w:val="28"/>
        </w:rPr>
        <w:t>Manager’s Hot Seat Video: To Expand or Not to Expand</w:t>
      </w:r>
    </w:p>
    <w:p w14:paraId="5EB87191" w14:textId="14D79996" w:rsidR="001C606C" w:rsidRPr="001C606C" w:rsidRDefault="001C606C" w:rsidP="002A554F">
      <w:pPr>
        <w:pStyle w:val="NormalWeb"/>
        <w:shd w:val="clear" w:color="auto" w:fill="FAFAFA"/>
        <w:spacing w:before="0" w:beforeAutospacing="0" w:after="0" w:afterAutospacing="0"/>
        <w:rPr>
          <w:rFonts w:asciiTheme="minorHAnsi" w:hAnsiTheme="minorHAnsi" w:cstheme="minorHAnsi"/>
          <w:color w:val="333333"/>
        </w:rPr>
      </w:pPr>
      <w:r w:rsidRPr="001C606C">
        <w:rPr>
          <w:rFonts w:asciiTheme="minorHAnsi" w:hAnsiTheme="minorHAnsi" w:cstheme="minorHAnsi"/>
          <w:b/>
          <w:bCs/>
        </w:rPr>
        <w:t>Activity Summary:</w:t>
      </w:r>
      <w:r w:rsidRPr="001C606C">
        <w:rPr>
          <w:rFonts w:asciiTheme="minorHAnsi" w:hAnsiTheme="minorHAnsi" w:cstheme="minorHAnsi"/>
        </w:rPr>
        <w:t xml:space="preserve"> This short video explains how the</w:t>
      </w:r>
      <w:r w:rsidRPr="001C606C">
        <w:rPr>
          <w:rFonts w:asciiTheme="minorHAnsi" w:hAnsiTheme="minorHAnsi" w:cstheme="minorHAnsi"/>
          <w:color w:val="333333"/>
        </w:rPr>
        <w:t xml:space="preserve"> overall economy affects everyday business outcomes for a company through economic factors such as job growth, access to supply, average labor costs, and competition. These are especially important to consider when making decisions about future growth and expansion opportunities.</w:t>
      </w:r>
    </w:p>
    <w:p w14:paraId="34EC2C88" w14:textId="2E2BB9C1" w:rsidR="001C606C" w:rsidRPr="001C606C" w:rsidRDefault="001C606C" w:rsidP="001C606C">
      <w:pPr>
        <w:pStyle w:val="NormalWeb"/>
        <w:shd w:val="clear" w:color="auto" w:fill="FAFAFA"/>
        <w:spacing w:before="300" w:beforeAutospacing="0" w:after="0" w:afterAutospacing="0"/>
        <w:rPr>
          <w:rFonts w:asciiTheme="minorHAnsi" w:hAnsiTheme="minorHAnsi" w:cstheme="minorHAnsi"/>
          <w:color w:val="333333"/>
        </w:rPr>
      </w:pPr>
      <w:r w:rsidRPr="001C606C">
        <w:rPr>
          <w:rFonts w:asciiTheme="minorHAnsi" w:hAnsiTheme="minorHAnsi" w:cstheme="minorHAnsi"/>
          <w:color w:val="333333"/>
        </w:rPr>
        <w:t xml:space="preserve">Sig Construction is considering expanding its operations to a second location. Dana Myers, senior vice president of research and development, is meeting with the team to </w:t>
      </w:r>
      <w:r w:rsidRPr="00495379">
        <w:rPr>
          <w:rFonts w:asciiTheme="minorHAnsi" w:hAnsiTheme="minorHAnsi" w:cstheme="minorHAnsi"/>
          <w:color w:val="333333"/>
        </w:rPr>
        <w:t xml:space="preserve">propose </w:t>
      </w:r>
      <w:r w:rsidRPr="00D02B94">
        <w:rPr>
          <w:rFonts w:asciiTheme="minorHAnsi" w:hAnsiTheme="minorHAnsi" w:cstheme="minorHAnsi"/>
          <w:color w:val="333333"/>
        </w:rPr>
        <w:t>her</w:t>
      </w:r>
      <w:r w:rsidRPr="001C606C">
        <w:rPr>
          <w:rFonts w:asciiTheme="minorHAnsi" w:hAnsiTheme="minorHAnsi" w:cstheme="minorHAnsi"/>
          <w:color w:val="333333"/>
        </w:rPr>
        <w:t xml:space="preserve"> ideas. How does economics play a role in the decision process for a new facility location? Which location would you choose? </w:t>
      </w:r>
      <w:r w:rsidRPr="001C606C">
        <w:rPr>
          <w:rFonts w:asciiTheme="minorHAnsi" w:hAnsiTheme="minorHAnsi" w:cstheme="minorHAnsi"/>
        </w:rPr>
        <w:t>The video is followed by multiple</w:t>
      </w:r>
      <w:r w:rsidR="00D02B94">
        <w:rPr>
          <w:rFonts w:asciiTheme="minorHAnsi" w:hAnsiTheme="minorHAnsi" w:cstheme="minorHAnsi"/>
        </w:rPr>
        <w:t>-</w:t>
      </w:r>
      <w:r w:rsidRPr="001C606C">
        <w:rPr>
          <w:rFonts w:asciiTheme="minorHAnsi" w:hAnsiTheme="minorHAnsi" w:cstheme="minorHAnsi"/>
        </w:rPr>
        <w:t>choice questions.</w:t>
      </w:r>
    </w:p>
    <w:p w14:paraId="63753106" w14:textId="77777777" w:rsidR="001C606C" w:rsidRPr="001C606C" w:rsidRDefault="001C606C" w:rsidP="001C606C">
      <w:pPr>
        <w:rPr>
          <w:rFonts w:asciiTheme="minorHAnsi" w:hAnsiTheme="minorHAnsi" w:cstheme="minorHAnsi"/>
        </w:rPr>
      </w:pPr>
    </w:p>
    <w:p w14:paraId="21E6A84B" w14:textId="77777777" w:rsidR="001C606C" w:rsidRPr="001C606C" w:rsidRDefault="001C606C" w:rsidP="001C606C">
      <w:pPr>
        <w:rPr>
          <w:rFonts w:asciiTheme="minorHAnsi" w:hAnsiTheme="minorHAnsi" w:cstheme="minorHAnsi"/>
        </w:rPr>
      </w:pPr>
      <w:r w:rsidRPr="001C606C">
        <w:rPr>
          <w:rFonts w:asciiTheme="minorHAnsi" w:hAnsiTheme="minorHAnsi" w:cstheme="minorHAnsi"/>
          <w:b/>
          <w:bCs/>
        </w:rPr>
        <w:t>Concept Review</w:t>
      </w:r>
      <w:r w:rsidRPr="001C606C">
        <w:rPr>
          <w:rFonts w:asciiTheme="minorHAnsi" w:hAnsiTheme="minorHAnsi" w:cstheme="minorHAnsi"/>
        </w:rPr>
        <w:t xml:space="preserve"> (Learning Objectives, Difficulty, Blooms, and AACSB)</w:t>
      </w:r>
    </w:p>
    <w:p w14:paraId="28D31B6A" w14:textId="3854D90B" w:rsidR="001C606C" w:rsidRPr="001C606C" w:rsidRDefault="00D02B94" w:rsidP="00E42067">
      <w:pPr>
        <w:ind w:left="2070" w:hanging="1710"/>
        <w:rPr>
          <w:rFonts w:asciiTheme="minorHAnsi" w:eastAsia="Times New Roman" w:hAnsiTheme="minorHAnsi" w:cstheme="minorHAnsi"/>
          <w:color w:val="000000"/>
        </w:rPr>
      </w:pPr>
      <w:r w:rsidRPr="00466E1B">
        <w:rPr>
          <w:rFonts w:asciiTheme="minorHAnsi" w:hAnsiTheme="minorHAnsi" w:cstheme="minorHAnsi"/>
        </w:rPr>
        <w:t>Learning Objective</w:t>
      </w:r>
      <w:r w:rsidR="001C606C" w:rsidRPr="001C606C">
        <w:rPr>
          <w:rFonts w:asciiTheme="minorHAnsi" w:hAnsiTheme="minorHAnsi" w:cstheme="minorHAnsi"/>
          <w:bCs/>
        </w:rPr>
        <w:t xml:space="preserve"> 02-01: </w:t>
      </w:r>
      <w:r w:rsidR="001C606C" w:rsidRPr="00E42067">
        <w:rPr>
          <w:rFonts w:asciiTheme="minorHAnsi" w:hAnsiTheme="minorHAnsi" w:cstheme="minorHAnsi"/>
        </w:rPr>
        <w:t>Explain</w:t>
      </w:r>
      <w:r w:rsidR="001C606C" w:rsidRPr="001C606C">
        <w:rPr>
          <w:rFonts w:asciiTheme="minorHAnsi" w:eastAsia="Times New Roman" w:hAnsiTheme="minorHAnsi" w:cstheme="minorHAnsi"/>
          <w:color w:val="000000"/>
        </w:rPr>
        <w:t xml:space="preserve"> basic economics.</w:t>
      </w:r>
    </w:p>
    <w:p w14:paraId="45CF8700" w14:textId="5938C8C7" w:rsidR="001C606C" w:rsidRPr="001C606C" w:rsidRDefault="00D02B94" w:rsidP="00E42067">
      <w:pPr>
        <w:ind w:left="2070" w:hanging="1710"/>
        <w:rPr>
          <w:rFonts w:asciiTheme="minorHAnsi" w:hAnsiTheme="minorHAnsi" w:cstheme="minorHAnsi"/>
          <w:color w:val="000000"/>
        </w:rPr>
      </w:pPr>
      <w:r w:rsidRPr="00466E1B">
        <w:rPr>
          <w:rFonts w:asciiTheme="minorHAnsi" w:hAnsiTheme="minorHAnsi" w:cstheme="minorHAnsi"/>
        </w:rPr>
        <w:t>Learning Objective</w:t>
      </w:r>
      <w:r w:rsidR="001C606C" w:rsidRPr="001C606C">
        <w:rPr>
          <w:rFonts w:asciiTheme="minorHAnsi" w:hAnsiTheme="minorHAnsi" w:cstheme="minorHAnsi"/>
          <w:bCs/>
        </w:rPr>
        <w:t xml:space="preserve"> 02-05:</w:t>
      </w:r>
      <w:r w:rsidR="001C606C" w:rsidRPr="00E42067">
        <w:rPr>
          <w:rFonts w:asciiTheme="minorHAnsi" w:hAnsiTheme="minorHAnsi" w:cstheme="minorHAnsi"/>
        </w:rPr>
        <w:t xml:space="preserve"> Describe</w:t>
      </w:r>
      <w:r w:rsidR="001C606C" w:rsidRPr="001C606C">
        <w:rPr>
          <w:rFonts w:asciiTheme="minorHAnsi" w:hAnsiTheme="minorHAnsi" w:cstheme="minorHAnsi"/>
          <w:color w:val="000000"/>
        </w:rPr>
        <w:t xml:space="preserve"> the economic system of the United States, including the significance of key economic indicators (especially GDP), productivity, and the business cycle.</w:t>
      </w:r>
    </w:p>
    <w:p w14:paraId="181CAD19" w14:textId="727B6F1A" w:rsidR="001C606C" w:rsidRPr="001C606C" w:rsidRDefault="001C606C" w:rsidP="00E42067">
      <w:pPr>
        <w:ind w:left="2070" w:hanging="1710"/>
        <w:rPr>
          <w:rFonts w:asciiTheme="minorHAnsi" w:hAnsiTheme="minorHAnsi" w:cstheme="minorHAnsi"/>
        </w:rPr>
      </w:pPr>
      <w:r w:rsidRPr="001C606C">
        <w:rPr>
          <w:rFonts w:asciiTheme="minorHAnsi" w:hAnsiTheme="minorHAnsi" w:cstheme="minorHAnsi"/>
          <w:b/>
          <w:bCs/>
        </w:rPr>
        <w:t>Difficulty:</w:t>
      </w:r>
      <w:r w:rsidRPr="001C606C">
        <w:rPr>
          <w:rFonts w:asciiTheme="minorHAnsi" w:hAnsiTheme="minorHAnsi" w:cstheme="minorHAnsi"/>
        </w:rPr>
        <w:t xml:space="preserve"> 2 Medium</w:t>
      </w:r>
    </w:p>
    <w:p w14:paraId="1F295095" w14:textId="04623F78" w:rsidR="001C606C" w:rsidRPr="001C606C" w:rsidRDefault="001C606C" w:rsidP="00E42067">
      <w:pPr>
        <w:ind w:left="2070" w:hanging="1710"/>
        <w:rPr>
          <w:rFonts w:asciiTheme="minorHAnsi" w:hAnsiTheme="minorHAnsi" w:cstheme="minorHAnsi"/>
        </w:rPr>
      </w:pPr>
      <w:r w:rsidRPr="001C606C">
        <w:rPr>
          <w:rFonts w:asciiTheme="minorHAnsi" w:hAnsiTheme="minorHAnsi" w:cstheme="minorHAnsi"/>
          <w:b/>
          <w:bCs/>
        </w:rPr>
        <w:t>Blooms:</w:t>
      </w:r>
      <w:r w:rsidRPr="001C606C">
        <w:rPr>
          <w:rFonts w:asciiTheme="minorHAnsi" w:hAnsiTheme="minorHAnsi" w:cstheme="minorHAnsi"/>
        </w:rPr>
        <w:t xml:space="preserve"> Apply</w:t>
      </w:r>
    </w:p>
    <w:p w14:paraId="0F0515F6" w14:textId="48299E5C" w:rsidR="001C606C" w:rsidRPr="001C606C" w:rsidRDefault="001C606C" w:rsidP="00E42067">
      <w:pPr>
        <w:ind w:left="2070" w:hanging="1710"/>
        <w:rPr>
          <w:rFonts w:asciiTheme="minorHAnsi" w:hAnsiTheme="minorHAnsi" w:cstheme="minorHAnsi"/>
        </w:rPr>
      </w:pPr>
      <w:r w:rsidRPr="001C606C">
        <w:rPr>
          <w:rFonts w:asciiTheme="minorHAnsi" w:hAnsiTheme="minorHAnsi" w:cstheme="minorHAnsi"/>
          <w:b/>
          <w:bCs/>
        </w:rPr>
        <w:t>AACSB:</w:t>
      </w:r>
      <w:r w:rsidRPr="001C606C">
        <w:rPr>
          <w:rFonts w:asciiTheme="minorHAnsi" w:hAnsiTheme="minorHAnsi" w:cstheme="minorHAnsi"/>
        </w:rPr>
        <w:t xml:space="preserve"> Knowledge Application</w:t>
      </w:r>
    </w:p>
    <w:p w14:paraId="080A8B8A" w14:textId="77777777" w:rsidR="001C606C" w:rsidRDefault="001C606C" w:rsidP="001C606C">
      <w:pPr>
        <w:rPr>
          <w:rFonts w:asciiTheme="minorHAnsi" w:hAnsiTheme="minorHAnsi" w:cstheme="minorHAnsi"/>
        </w:rPr>
      </w:pPr>
    </w:p>
    <w:p w14:paraId="1FE6C76C" w14:textId="29D95D14" w:rsidR="001C606C" w:rsidRPr="001C606C" w:rsidRDefault="001C606C" w:rsidP="001C606C">
      <w:pPr>
        <w:rPr>
          <w:rFonts w:asciiTheme="minorHAnsi" w:hAnsiTheme="minorHAnsi" w:cstheme="minorHAnsi"/>
        </w:rPr>
      </w:pPr>
      <w:r w:rsidRPr="001C606C">
        <w:rPr>
          <w:rFonts w:asciiTheme="minorHAnsi" w:hAnsiTheme="minorHAnsi" w:cstheme="minorHAnsi"/>
          <w:b/>
          <w:bCs/>
        </w:rPr>
        <w:t>Follow-Up Activity:</w:t>
      </w:r>
      <w:r w:rsidRPr="001C606C">
        <w:rPr>
          <w:rFonts w:asciiTheme="minorHAnsi" w:hAnsiTheme="minorHAnsi" w:cstheme="minorHAnsi"/>
        </w:rPr>
        <w:t xml:space="preserve"> Ask the students which location they would select based on what they saw in this scenario. Have them be specific and cite key factors that led them to their decision.</w:t>
      </w:r>
    </w:p>
    <w:p w14:paraId="041DE5BC" w14:textId="77777777" w:rsidR="002A554F" w:rsidRDefault="002A554F" w:rsidP="00EB7236">
      <w:pPr>
        <w:spacing w:before="240" w:after="120"/>
        <w:rPr>
          <w:rFonts w:asciiTheme="minorHAnsi" w:hAnsiTheme="minorHAnsi" w:cstheme="minorHAnsi"/>
          <w:b/>
          <w:sz w:val="28"/>
          <w:szCs w:val="28"/>
        </w:rPr>
      </w:pPr>
    </w:p>
    <w:p w14:paraId="35398FFD" w14:textId="77777777" w:rsidR="002A554F" w:rsidRDefault="002A554F">
      <w:pPr>
        <w:spacing w:after="200" w:line="276" w:lineRule="auto"/>
        <w:rPr>
          <w:rFonts w:asciiTheme="minorHAnsi" w:hAnsiTheme="minorHAnsi" w:cstheme="minorHAnsi"/>
          <w:b/>
          <w:sz w:val="28"/>
          <w:szCs w:val="28"/>
        </w:rPr>
      </w:pPr>
      <w:r>
        <w:rPr>
          <w:rFonts w:asciiTheme="minorHAnsi" w:hAnsiTheme="minorHAnsi" w:cstheme="minorHAnsi"/>
          <w:b/>
          <w:sz w:val="28"/>
          <w:szCs w:val="28"/>
        </w:rPr>
        <w:br w:type="page"/>
      </w:r>
    </w:p>
    <w:p w14:paraId="321201E5" w14:textId="0A0321EF" w:rsidR="00EB7236" w:rsidRPr="00EB7236" w:rsidRDefault="00EB7236" w:rsidP="00EB7236">
      <w:pPr>
        <w:spacing w:before="240" w:after="120"/>
        <w:rPr>
          <w:rFonts w:asciiTheme="minorHAnsi" w:hAnsiTheme="minorHAnsi" w:cstheme="minorHAnsi"/>
          <w:b/>
          <w:sz w:val="28"/>
          <w:szCs w:val="28"/>
        </w:rPr>
      </w:pPr>
      <w:r w:rsidRPr="00EB7236">
        <w:rPr>
          <w:rFonts w:asciiTheme="minorHAnsi" w:hAnsiTheme="minorHAnsi" w:cstheme="minorHAnsi"/>
          <w:b/>
          <w:sz w:val="28"/>
          <w:szCs w:val="28"/>
        </w:rPr>
        <w:t>Language Toolkit 02a</w:t>
      </w:r>
    </w:p>
    <w:p w14:paraId="77DF7260" w14:textId="77777777" w:rsidR="00EB7236" w:rsidRPr="00EB7236" w:rsidRDefault="00EB7236" w:rsidP="00EB7236">
      <w:pPr>
        <w:pStyle w:val="NoSpacing"/>
        <w:rPr>
          <w:rFonts w:asciiTheme="minorHAnsi" w:hAnsiTheme="minorHAnsi" w:cstheme="minorHAnsi"/>
          <w:sz w:val="24"/>
          <w:szCs w:val="24"/>
        </w:rPr>
      </w:pPr>
      <w:r w:rsidRPr="00EB7236">
        <w:rPr>
          <w:rFonts w:asciiTheme="minorHAnsi" w:hAnsiTheme="minorHAnsi" w:cstheme="minorHAnsi"/>
          <w:b/>
          <w:bCs/>
          <w:sz w:val="24"/>
          <w:szCs w:val="24"/>
        </w:rPr>
        <w:t>Activity Summary:</w:t>
      </w:r>
      <w:r w:rsidRPr="00EB7236">
        <w:rPr>
          <w:rFonts w:asciiTheme="minorHAnsi" w:hAnsiTheme="minorHAnsi" w:cstheme="minorHAnsi"/>
          <w:sz w:val="24"/>
          <w:szCs w:val="24"/>
        </w:rPr>
        <w:t xml:space="preserve"> This is a vocabulary matching assignment. Students are asked to correctly match a list of selected key terms from the chapter to their appropriate definitions.</w:t>
      </w:r>
    </w:p>
    <w:p w14:paraId="5233C057" w14:textId="77777777" w:rsidR="00EB7236" w:rsidRPr="00EB7236" w:rsidRDefault="00EB7236" w:rsidP="00EB7236">
      <w:pPr>
        <w:pStyle w:val="NoSpacing"/>
        <w:rPr>
          <w:rFonts w:asciiTheme="minorHAnsi" w:hAnsiTheme="minorHAnsi" w:cstheme="minorHAnsi"/>
          <w:b/>
          <w:bCs/>
          <w:sz w:val="24"/>
          <w:szCs w:val="24"/>
        </w:rPr>
      </w:pPr>
    </w:p>
    <w:p w14:paraId="2666A000" w14:textId="0C94F085" w:rsidR="00EB7236" w:rsidRPr="0055592E" w:rsidRDefault="00EB7236" w:rsidP="00EB7236">
      <w:pPr>
        <w:rPr>
          <w:rFonts w:asciiTheme="minorHAnsi" w:hAnsiTheme="minorHAnsi" w:cstheme="minorHAnsi"/>
          <w:bCs/>
        </w:rPr>
      </w:pPr>
      <w:r w:rsidRPr="00EB7236">
        <w:rPr>
          <w:rFonts w:asciiTheme="minorHAnsi" w:hAnsiTheme="minorHAnsi" w:cstheme="minorHAnsi"/>
          <w:b/>
          <w:bCs/>
        </w:rPr>
        <w:t xml:space="preserve">Concept Review </w:t>
      </w:r>
      <w:r w:rsidRPr="00EB7236">
        <w:rPr>
          <w:rFonts w:asciiTheme="minorHAnsi" w:hAnsiTheme="minorHAnsi" w:cstheme="minorHAnsi"/>
          <w:bCs/>
        </w:rPr>
        <w:t>(</w:t>
      </w:r>
      <w:r w:rsidRPr="0055592E">
        <w:rPr>
          <w:rFonts w:asciiTheme="minorHAnsi" w:hAnsiTheme="minorHAnsi" w:cstheme="minorHAnsi"/>
          <w:bCs/>
        </w:rPr>
        <w:t xml:space="preserve">Learning </w:t>
      </w:r>
      <w:r w:rsidR="00F94188" w:rsidRPr="00466E1B">
        <w:rPr>
          <w:rFonts w:asciiTheme="minorHAnsi" w:hAnsiTheme="minorHAnsi" w:cstheme="minorHAnsi"/>
        </w:rPr>
        <w:t>Objectives</w:t>
      </w:r>
      <w:r w:rsidRPr="0055592E">
        <w:rPr>
          <w:rFonts w:asciiTheme="minorHAnsi" w:hAnsiTheme="minorHAnsi" w:cstheme="minorHAnsi"/>
          <w:bCs/>
        </w:rPr>
        <w:t>, Difficulty, Blooms, and AACSB)</w:t>
      </w:r>
    </w:p>
    <w:p w14:paraId="1E7D046A" w14:textId="33EC8BD7" w:rsidR="00EB7236" w:rsidRPr="0055592E" w:rsidRDefault="00EB7236" w:rsidP="00EB7236">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02-01</w:t>
      </w:r>
      <w:r w:rsidRPr="0055592E">
        <w:rPr>
          <w:rFonts w:asciiTheme="minorHAnsi" w:hAnsiTheme="minorHAnsi" w:cstheme="minorHAnsi"/>
        </w:rPr>
        <w:t>: Explain basic economics.</w:t>
      </w:r>
    </w:p>
    <w:p w14:paraId="3D1F1380" w14:textId="14BD9777" w:rsidR="00EB7236" w:rsidRPr="00EB7236" w:rsidRDefault="00EB7236" w:rsidP="00EB7236">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02-06</w:t>
      </w:r>
      <w:r w:rsidRPr="00EB7236">
        <w:rPr>
          <w:rFonts w:asciiTheme="minorHAnsi" w:hAnsiTheme="minorHAnsi" w:cstheme="minorHAnsi"/>
        </w:rPr>
        <w:t>: Contrast fiscal policy and monetary policy, and explain how each affects the economy.</w:t>
      </w:r>
    </w:p>
    <w:p w14:paraId="6C3BE9CB" w14:textId="48687A56"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Difficulty:</w:t>
      </w:r>
      <w:r w:rsidRPr="00EB7236">
        <w:rPr>
          <w:rFonts w:asciiTheme="minorHAnsi" w:hAnsiTheme="minorHAnsi" w:cstheme="minorHAnsi"/>
        </w:rPr>
        <w:t xml:space="preserve"> 1 Easy</w:t>
      </w:r>
    </w:p>
    <w:p w14:paraId="5184F7D9" w14:textId="77777777"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Blooms:</w:t>
      </w:r>
      <w:r w:rsidRPr="00EB7236">
        <w:rPr>
          <w:rFonts w:asciiTheme="minorHAnsi" w:hAnsiTheme="minorHAnsi" w:cstheme="minorHAnsi"/>
        </w:rPr>
        <w:t xml:space="preserve"> Understand</w:t>
      </w:r>
    </w:p>
    <w:p w14:paraId="75251745" w14:textId="12D48749"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AACSB:</w:t>
      </w:r>
      <w:r w:rsidRPr="00EB7236">
        <w:rPr>
          <w:rFonts w:asciiTheme="minorHAnsi" w:hAnsiTheme="minorHAnsi" w:cstheme="minorHAnsi"/>
        </w:rPr>
        <w:t xml:space="preserve"> Reflecti</w:t>
      </w:r>
      <w:r w:rsidR="008D1080">
        <w:rPr>
          <w:rFonts w:asciiTheme="minorHAnsi" w:hAnsiTheme="minorHAnsi" w:cstheme="minorHAnsi"/>
        </w:rPr>
        <w:t>ve</w:t>
      </w:r>
      <w:r w:rsidRPr="00EB7236">
        <w:rPr>
          <w:rFonts w:asciiTheme="minorHAnsi" w:hAnsiTheme="minorHAnsi" w:cstheme="minorHAnsi"/>
        </w:rPr>
        <w:t xml:space="preserve"> Thinking</w:t>
      </w:r>
    </w:p>
    <w:p w14:paraId="2AFAB14C" w14:textId="77777777" w:rsidR="00EB7236" w:rsidRPr="00EB7236" w:rsidRDefault="00EB7236" w:rsidP="00EB7236">
      <w:pPr>
        <w:pStyle w:val="NoSpacing"/>
        <w:rPr>
          <w:rFonts w:asciiTheme="minorHAnsi" w:hAnsiTheme="minorHAnsi" w:cstheme="minorHAnsi"/>
          <w:sz w:val="24"/>
          <w:szCs w:val="24"/>
        </w:rPr>
      </w:pPr>
    </w:p>
    <w:p w14:paraId="6E707491" w14:textId="77777777" w:rsidR="00EB7236" w:rsidRPr="00EB7236" w:rsidRDefault="00EB7236" w:rsidP="00EB7236">
      <w:pPr>
        <w:rPr>
          <w:rFonts w:asciiTheme="minorHAnsi" w:hAnsiTheme="minorHAnsi" w:cstheme="minorHAnsi"/>
        </w:rPr>
      </w:pPr>
      <w:r w:rsidRPr="00EB7236">
        <w:rPr>
          <w:rFonts w:asciiTheme="minorHAnsi" w:hAnsiTheme="minorHAnsi" w:cstheme="minorHAnsi"/>
          <w:b/>
          <w:bCs/>
        </w:rPr>
        <w:t>Follow-Up Activity:</w:t>
      </w:r>
      <w:r w:rsidRPr="00EB7236">
        <w:rPr>
          <w:rFonts w:asciiTheme="minorHAnsi" w:hAnsiTheme="minorHAnsi" w:cstheme="minorHAnsi"/>
        </w:rPr>
        <w:t xml:space="preserve"> Instructors could ask students to explain the definition of these terms in greater detail or explain how terms relate to a specific business.</w:t>
      </w:r>
    </w:p>
    <w:p w14:paraId="7BCCFDE6" w14:textId="77777777" w:rsidR="002A554F" w:rsidRDefault="002A554F" w:rsidP="00EB7236">
      <w:pPr>
        <w:spacing w:before="240" w:after="120"/>
        <w:rPr>
          <w:rFonts w:asciiTheme="minorHAnsi" w:hAnsiTheme="minorHAnsi" w:cstheme="minorHAnsi"/>
          <w:b/>
          <w:sz w:val="28"/>
          <w:szCs w:val="28"/>
        </w:rPr>
      </w:pPr>
    </w:p>
    <w:p w14:paraId="64E4603E" w14:textId="7C559F4B" w:rsidR="00EB7236" w:rsidRPr="00EB7236" w:rsidRDefault="00EB7236" w:rsidP="00EB7236">
      <w:pPr>
        <w:spacing w:before="240" w:after="120"/>
        <w:rPr>
          <w:rFonts w:asciiTheme="minorHAnsi" w:hAnsiTheme="minorHAnsi" w:cstheme="minorHAnsi"/>
          <w:b/>
          <w:sz w:val="28"/>
          <w:szCs w:val="28"/>
        </w:rPr>
      </w:pPr>
      <w:r w:rsidRPr="00EB7236">
        <w:rPr>
          <w:rFonts w:asciiTheme="minorHAnsi" w:hAnsiTheme="minorHAnsi" w:cstheme="minorHAnsi"/>
          <w:b/>
          <w:sz w:val="28"/>
          <w:szCs w:val="28"/>
        </w:rPr>
        <w:t>Language Toolkit 02b</w:t>
      </w:r>
    </w:p>
    <w:p w14:paraId="284D0C75" w14:textId="77777777" w:rsidR="00EB7236" w:rsidRPr="00EB7236" w:rsidRDefault="00EB7236" w:rsidP="00EB7236">
      <w:pPr>
        <w:pStyle w:val="NoSpacing"/>
        <w:rPr>
          <w:rFonts w:asciiTheme="minorHAnsi" w:hAnsiTheme="minorHAnsi" w:cstheme="minorHAnsi"/>
          <w:sz w:val="24"/>
          <w:szCs w:val="24"/>
        </w:rPr>
      </w:pPr>
      <w:r w:rsidRPr="00EB7236">
        <w:rPr>
          <w:rFonts w:asciiTheme="minorHAnsi" w:hAnsiTheme="minorHAnsi" w:cstheme="minorHAnsi"/>
          <w:b/>
          <w:bCs/>
          <w:sz w:val="24"/>
          <w:szCs w:val="24"/>
        </w:rPr>
        <w:t>Activity Summary:</w:t>
      </w:r>
      <w:r w:rsidRPr="00EB7236">
        <w:rPr>
          <w:rFonts w:asciiTheme="minorHAnsi" w:hAnsiTheme="minorHAnsi" w:cstheme="minorHAnsi"/>
          <w:sz w:val="24"/>
          <w:szCs w:val="24"/>
        </w:rPr>
        <w:t xml:space="preserve"> This is a vocabulary matching assignment. Students are asked to correctly match a list of selected key terms from the chapter to their appropriate definitions.</w:t>
      </w:r>
    </w:p>
    <w:p w14:paraId="2EE3A77E" w14:textId="77777777" w:rsidR="00EB7236" w:rsidRPr="00EB7236" w:rsidRDefault="00EB7236" w:rsidP="00EB7236">
      <w:pPr>
        <w:pStyle w:val="NoSpacing"/>
        <w:rPr>
          <w:rFonts w:asciiTheme="minorHAnsi" w:hAnsiTheme="minorHAnsi" w:cstheme="minorHAnsi"/>
          <w:b/>
          <w:bCs/>
          <w:sz w:val="24"/>
          <w:szCs w:val="24"/>
        </w:rPr>
      </w:pPr>
    </w:p>
    <w:p w14:paraId="6E9D4F15" w14:textId="6B2A015E" w:rsidR="00EB7236" w:rsidRPr="0055592E" w:rsidRDefault="00EB7236" w:rsidP="00EB7236">
      <w:pPr>
        <w:rPr>
          <w:rFonts w:asciiTheme="minorHAnsi" w:hAnsiTheme="minorHAnsi" w:cstheme="minorHAnsi"/>
          <w:bCs/>
        </w:rPr>
      </w:pPr>
      <w:r w:rsidRPr="00EB7236">
        <w:rPr>
          <w:rFonts w:asciiTheme="minorHAnsi" w:hAnsiTheme="minorHAnsi" w:cstheme="minorHAnsi"/>
          <w:b/>
          <w:bCs/>
        </w:rPr>
        <w:t xml:space="preserve">Concept Review </w:t>
      </w:r>
      <w:r w:rsidRPr="00EB7236">
        <w:rPr>
          <w:rFonts w:asciiTheme="minorHAnsi" w:hAnsiTheme="minorHAnsi" w:cstheme="minorHAnsi"/>
          <w:bCs/>
        </w:rPr>
        <w:t xml:space="preserve">(Learning </w:t>
      </w:r>
      <w:r w:rsidR="00F94188" w:rsidRPr="00466E1B">
        <w:rPr>
          <w:rFonts w:asciiTheme="minorHAnsi" w:hAnsiTheme="minorHAnsi" w:cstheme="minorHAnsi"/>
        </w:rPr>
        <w:t>Objectives</w:t>
      </w:r>
      <w:r w:rsidRPr="0055592E">
        <w:rPr>
          <w:rFonts w:asciiTheme="minorHAnsi" w:hAnsiTheme="minorHAnsi" w:cstheme="minorHAnsi"/>
          <w:bCs/>
        </w:rPr>
        <w:t>, Difficulty, Blooms, and AACSB)</w:t>
      </w:r>
    </w:p>
    <w:p w14:paraId="41F1257A" w14:textId="5C523372" w:rsidR="00EB7236" w:rsidRPr="0055592E" w:rsidRDefault="00EB7236" w:rsidP="00EB7236">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02-01</w:t>
      </w:r>
      <w:r w:rsidRPr="0055592E">
        <w:rPr>
          <w:rFonts w:asciiTheme="minorHAnsi" w:hAnsiTheme="minorHAnsi" w:cstheme="minorHAnsi"/>
        </w:rPr>
        <w:t>: Explain basic economics.</w:t>
      </w:r>
    </w:p>
    <w:p w14:paraId="5B3784FF" w14:textId="588C79C6" w:rsidR="00EB7236" w:rsidRPr="00EB7236" w:rsidRDefault="00EB7236" w:rsidP="00EB7236">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02-06</w:t>
      </w:r>
      <w:r w:rsidRPr="00EB7236">
        <w:rPr>
          <w:rFonts w:asciiTheme="minorHAnsi" w:hAnsiTheme="minorHAnsi" w:cstheme="minorHAnsi"/>
        </w:rPr>
        <w:t>: Contrast fiscal policy and monetary policy, and explain how each affects the economy.</w:t>
      </w:r>
    </w:p>
    <w:p w14:paraId="7BF61601" w14:textId="20288736"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Difficulty:</w:t>
      </w:r>
      <w:r w:rsidRPr="00EB7236">
        <w:rPr>
          <w:rFonts w:asciiTheme="minorHAnsi" w:hAnsiTheme="minorHAnsi" w:cstheme="minorHAnsi"/>
        </w:rPr>
        <w:t xml:space="preserve"> 1 Easy</w:t>
      </w:r>
    </w:p>
    <w:p w14:paraId="2AB72FBB" w14:textId="77777777" w:rsidR="00EB7236" w:rsidRPr="00EB7236" w:rsidRDefault="00EB7236" w:rsidP="00EB7236">
      <w:pPr>
        <w:ind w:left="360"/>
        <w:rPr>
          <w:rFonts w:asciiTheme="minorHAnsi" w:hAnsiTheme="minorHAnsi" w:cstheme="minorHAnsi"/>
        </w:rPr>
      </w:pPr>
      <w:r w:rsidRPr="00EB7236">
        <w:rPr>
          <w:rFonts w:asciiTheme="minorHAnsi" w:hAnsiTheme="minorHAnsi" w:cstheme="minorHAnsi"/>
          <w:b/>
          <w:bCs/>
        </w:rPr>
        <w:t>Blooms:</w:t>
      </w:r>
      <w:r w:rsidRPr="00EB7236">
        <w:rPr>
          <w:rFonts w:asciiTheme="minorHAnsi" w:hAnsiTheme="minorHAnsi" w:cstheme="minorHAnsi"/>
        </w:rPr>
        <w:t xml:space="preserve"> Understand</w:t>
      </w:r>
    </w:p>
    <w:p w14:paraId="50AEED14" w14:textId="7E56A5C7"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AACSB:</w:t>
      </w:r>
      <w:r w:rsidRPr="00EB7236">
        <w:rPr>
          <w:rFonts w:asciiTheme="minorHAnsi" w:hAnsiTheme="minorHAnsi" w:cstheme="minorHAnsi"/>
        </w:rPr>
        <w:t xml:space="preserve"> Reflecti</w:t>
      </w:r>
      <w:r w:rsidR="008D1080">
        <w:rPr>
          <w:rFonts w:asciiTheme="minorHAnsi" w:hAnsiTheme="minorHAnsi" w:cstheme="minorHAnsi"/>
        </w:rPr>
        <w:t>ve</w:t>
      </w:r>
      <w:r w:rsidRPr="00EB7236">
        <w:rPr>
          <w:rFonts w:asciiTheme="minorHAnsi" w:hAnsiTheme="minorHAnsi" w:cstheme="minorHAnsi"/>
        </w:rPr>
        <w:t xml:space="preserve"> Thinking</w:t>
      </w:r>
    </w:p>
    <w:p w14:paraId="61C9F16E" w14:textId="77777777" w:rsidR="00EB7236" w:rsidRPr="00EB7236" w:rsidRDefault="00EB7236" w:rsidP="00EB7236">
      <w:pPr>
        <w:pStyle w:val="NoSpacing"/>
        <w:rPr>
          <w:rFonts w:asciiTheme="minorHAnsi" w:hAnsiTheme="minorHAnsi" w:cstheme="minorHAnsi"/>
          <w:sz w:val="24"/>
          <w:szCs w:val="24"/>
        </w:rPr>
      </w:pPr>
    </w:p>
    <w:p w14:paraId="1B3FE8A6" w14:textId="77777777" w:rsidR="00EB7236" w:rsidRPr="00EB7236" w:rsidRDefault="00EB7236" w:rsidP="00EB7236">
      <w:pPr>
        <w:rPr>
          <w:rFonts w:asciiTheme="minorHAnsi" w:hAnsiTheme="minorHAnsi" w:cstheme="minorHAnsi"/>
          <w:b/>
        </w:rPr>
      </w:pPr>
      <w:r w:rsidRPr="00EB7236">
        <w:rPr>
          <w:rFonts w:asciiTheme="minorHAnsi" w:hAnsiTheme="minorHAnsi" w:cstheme="minorHAnsi"/>
          <w:b/>
          <w:bCs/>
        </w:rPr>
        <w:t>Follow-Up Activity:</w:t>
      </w:r>
      <w:r w:rsidRPr="00EB7236">
        <w:rPr>
          <w:rFonts w:asciiTheme="minorHAnsi" w:hAnsiTheme="minorHAnsi" w:cstheme="minorHAnsi"/>
        </w:rPr>
        <w:t xml:space="preserve"> Instructors could ask students to explain the definition of these terms in greater detail or explain how terms relate to a specific business.</w:t>
      </w:r>
    </w:p>
    <w:p w14:paraId="7DCCDA0E" w14:textId="77777777" w:rsidR="00EB7236" w:rsidRPr="00EB7236" w:rsidRDefault="00EB7236" w:rsidP="00EB7236">
      <w:pPr>
        <w:rPr>
          <w:rFonts w:asciiTheme="minorHAnsi" w:hAnsiTheme="minorHAnsi" w:cstheme="minorHAnsi"/>
          <w:b/>
        </w:rPr>
      </w:pPr>
    </w:p>
    <w:p w14:paraId="36D63C4E" w14:textId="77777777" w:rsidR="00EB7236" w:rsidRPr="00EB7236" w:rsidRDefault="00EB7236" w:rsidP="00EB7236">
      <w:pPr>
        <w:spacing w:before="240" w:after="120"/>
        <w:rPr>
          <w:rFonts w:asciiTheme="minorHAnsi" w:hAnsiTheme="minorHAnsi" w:cstheme="minorHAnsi"/>
          <w:b/>
          <w:sz w:val="28"/>
          <w:szCs w:val="28"/>
        </w:rPr>
      </w:pPr>
      <w:r w:rsidRPr="00EB7236">
        <w:rPr>
          <w:rFonts w:asciiTheme="minorHAnsi" w:hAnsiTheme="minorHAnsi" w:cstheme="minorHAnsi"/>
          <w:b/>
          <w:sz w:val="28"/>
          <w:szCs w:val="28"/>
        </w:rPr>
        <w:t>Language Toolkit 02c</w:t>
      </w:r>
    </w:p>
    <w:p w14:paraId="53D4417E" w14:textId="77777777" w:rsidR="00EB7236" w:rsidRPr="00EB7236" w:rsidRDefault="00EB7236" w:rsidP="00EB7236">
      <w:pPr>
        <w:pStyle w:val="NoSpacing"/>
        <w:rPr>
          <w:rFonts w:asciiTheme="minorHAnsi" w:hAnsiTheme="minorHAnsi" w:cstheme="minorHAnsi"/>
          <w:sz w:val="24"/>
          <w:szCs w:val="24"/>
        </w:rPr>
      </w:pPr>
      <w:r w:rsidRPr="00EB7236">
        <w:rPr>
          <w:rFonts w:asciiTheme="minorHAnsi" w:hAnsiTheme="minorHAnsi" w:cstheme="minorHAnsi"/>
          <w:b/>
          <w:bCs/>
          <w:sz w:val="24"/>
          <w:szCs w:val="24"/>
        </w:rPr>
        <w:t>Activity Summary:</w:t>
      </w:r>
      <w:r w:rsidRPr="00EB7236">
        <w:rPr>
          <w:rFonts w:asciiTheme="minorHAnsi" w:hAnsiTheme="minorHAnsi" w:cstheme="minorHAnsi"/>
          <w:sz w:val="24"/>
          <w:szCs w:val="24"/>
        </w:rPr>
        <w:t xml:space="preserve"> This is a vocabulary matching assignment. Students are asked to correctly match a list of selected key terms from the chapter to their appropriate definitions.</w:t>
      </w:r>
    </w:p>
    <w:p w14:paraId="10E171B7" w14:textId="77777777" w:rsidR="00EB7236" w:rsidRPr="00EB7236" w:rsidRDefault="00EB7236" w:rsidP="00EB7236">
      <w:pPr>
        <w:pStyle w:val="NoSpacing"/>
        <w:rPr>
          <w:rFonts w:asciiTheme="minorHAnsi" w:hAnsiTheme="minorHAnsi" w:cstheme="minorHAnsi"/>
          <w:b/>
          <w:bCs/>
          <w:sz w:val="24"/>
          <w:szCs w:val="24"/>
        </w:rPr>
      </w:pPr>
    </w:p>
    <w:p w14:paraId="33D44562" w14:textId="4DD7D3C5" w:rsidR="00EB7236" w:rsidRPr="0055592E" w:rsidRDefault="00EB7236" w:rsidP="00EB7236">
      <w:pPr>
        <w:rPr>
          <w:rFonts w:asciiTheme="minorHAnsi" w:hAnsiTheme="minorHAnsi" w:cstheme="minorHAnsi"/>
          <w:bCs/>
        </w:rPr>
      </w:pPr>
      <w:r w:rsidRPr="00EB7236">
        <w:rPr>
          <w:rFonts w:asciiTheme="minorHAnsi" w:hAnsiTheme="minorHAnsi" w:cstheme="minorHAnsi"/>
          <w:b/>
          <w:bCs/>
        </w:rPr>
        <w:t xml:space="preserve">Concept Review </w:t>
      </w:r>
      <w:r w:rsidRPr="00EB7236">
        <w:rPr>
          <w:rFonts w:asciiTheme="minorHAnsi" w:hAnsiTheme="minorHAnsi" w:cstheme="minorHAnsi"/>
          <w:bCs/>
        </w:rPr>
        <w:t xml:space="preserve">(Learning </w:t>
      </w:r>
      <w:r w:rsidR="00F94188" w:rsidRPr="00466E1B">
        <w:rPr>
          <w:rFonts w:asciiTheme="minorHAnsi" w:hAnsiTheme="minorHAnsi" w:cstheme="minorHAnsi"/>
        </w:rPr>
        <w:t>Objectives</w:t>
      </w:r>
      <w:r w:rsidRPr="0055592E">
        <w:rPr>
          <w:rFonts w:asciiTheme="minorHAnsi" w:hAnsiTheme="minorHAnsi" w:cstheme="minorHAnsi"/>
          <w:bCs/>
        </w:rPr>
        <w:t>, Difficulty, Blooms, and AACSB)</w:t>
      </w:r>
    </w:p>
    <w:p w14:paraId="6E129297" w14:textId="26BC8B1C" w:rsidR="00EB7236" w:rsidRPr="0055592E" w:rsidRDefault="00EB7236" w:rsidP="00EB7236">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02-01</w:t>
      </w:r>
      <w:r w:rsidRPr="0055592E">
        <w:rPr>
          <w:rFonts w:asciiTheme="minorHAnsi" w:hAnsiTheme="minorHAnsi" w:cstheme="minorHAnsi"/>
        </w:rPr>
        <w:t>: Explain basic economics.</w:t>
      </w:r>
    </w:p>
    <w:p w14:paraId="598EA690" w14:textId="2A3173EF" w:rsidR="00EB7236" w:rsidRPr="00EB7236" w:rsidRDefault="00EB7236" w:rsidP="00EB7236">
      <w:pPr>
        <w:ind w:left="360"/>
        <w:rPr>
          <w:rFonts w:asciiTheme="minorHAnsi" w:hAnsiTheme="minorHAnsi" w:cstheme="minorHAnsi"/>
        </w:rPr>
      </w:pPr>
      <w:r w:rsidRPr="00466E1B">
        <w:rPr>
          <w:rFonts w:asciiTheme="minorHAnsi" w:hAnsiTheme="minorHAnsi" w:cstheme="minorHAnsi"/>
        </w:rPr>
        <w:t xml:space="preserve">Learning </w:t>
      </w:r>
      <w:r w:rsidR="00F94188" w:rsidRPr="00466E1B">
        <w:rPr>
          <w:rFonts w:asciiTheme="minorHAnsi" w:hAnsiTheme="minorHAnsi" w:cstheme="minorHAnsi"/>
        </w:rPr>
        <w:t xml:space="preserve">Objective </w:t>
      </w:r>
      <w:r w:rsidRPr="00466E1B">
        <w:rPr>
          <w:rFonts w:asciiTheme="minorHAnsi" w:hAnsiTheme="minorHAnsi" w:cstheme="minorHAnsi"/>
        </w:rPr>
        <w:t>02-06</w:t>
      </w:r>
      <w:r w:rsidRPr="00EB7236">
        <w:rPr>
          <w:rFonts w:asciiTheme="minorHAnsi" w:hAnsiTheme="minorHAnsi" w:cstheme="minorHAnsi"/>
        </w:rPr>
        <w:t>: Contrast fiscal policy and monetary policy, and explain how each affects the economy.</w:t>
      </w:r>
    </w:p>
    <w:p w14:paraId="5098B7F4" w14:textId="46396B98"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Difficulty:</w:t>
      </w:r>
      <w:r w:rsidRPr="00EB7236">
        <w:rPr>
          <w:rFonts w:asciiTheme="minorHAnsi" w:hAnsiTheme="minorHAnsi" w:cstheme="minorHAnsi"/>
        </w:rPr>
        <w:t xml:space="preserve"> 1 Easy</w:t>
      </w:r>
    </w:p>
    <w:p w14:paraId="0DD5FD16" w14:textId="77777777"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Blooms:</w:t>
      </w:r>
      <w:r w:rsidRPr="00EB7236">
        <w:rPr>
          <w:rFonts w:asciiTheme="minorHAnsi" w:hAnsiTheme="minorHAnsi" w:cstheme="minorHAnsi"/>
        </w:rPr>
        <w:t xml:space="preserve"> Understand</w:t>
      </w:r>
    </w:p>
    <w:p w14:paraId="655AE89E" w14:textId="5D22AE37" w:rsidR="00EB7236" w:rsidRPr="00EB7236" w:rsidRDefault="00EB7236" w:rsidP="00EB7236">
      <w:pPr>
        <w:ind w:left="360"/>
        <w:rPr>
          <w:rFonts w:asciiTheme="minorHAnsi" w:hAnsiTheme="minorHAnsi" w:cstheme="minorHAnsi"/>
          <w:b/>
          <w:bCs/>
        </w:rPr>
      </w:pPr>
      <w:r w:rsidRPr="00EB7236">
        <w:rPr>
          <w:rFonts w:asciiTheme="minorHAnsi" w:hAnsiTheme="minorHAnsi" w:cstheme="minorHAnsi"/>
          <w:b/>
          <w:bCs/>
        </w:rPr>
        <w:t>AACSB:</w:t>
      </w:r>
      <w:r w:rsidRPr="00EB7236">
        <w:rPr>
          <w:rFonts w:asciiTheme="minorHAnsi" w:hAnsiTheme="minorHAnsi" w:cstheme="minorHAnsi"/>
        </w:rPr>
        <w:t xml:space="preserve"> Reflecti</w:t>
      </w:r>
      <w:r w:rsidR="00F51617">
        <w:rPr>
          <w:rFonts w:asciiTheme="minorHAnsi" w:hAnsiTheme="minorHAnsi" w:cstheme="minorHAnsi"/>
        </w:rPr>
        <w:t>ve</w:t>
      </w:r>
      <w:r w:rsidRPr="00EB7236">
        <w:rPr>
          <w:rFonts w:asciiTheme="minorHAnsi" w:hAnsiTheme="minorHAnsi" w:cstheme="minorHAnsi"/>
        </w:rPr>
        <w:t xml:space="preserve"> Thinking</w:t>
      </w:r>
    </w:p>
    <w:p w14:paraId="6B9AD501" w14:textId="77777777" w:rsidR="00EB7236" w:rsidRPr="00EB7236" w:rsidRDefault="00EB7236" w:rsidP="00EB7236">
      <w:pPr>
        <w:rPr>
          <w:rFonts w:asciiTheme="minorHAnsi" w:hAnsiTheme="minorHAnsi" w:cstheme="minorHAnsi"/>
          <w:b/>
          <w:bCs/>
        </w:rPr>
      </w:pPr>
    </w:p>
    <w:p w14:paraId="4A0DD3EC" w14:textId="2F710ABC" w:rsidR="00F14FC1" w:rsidRPr="00EB7236" w:rsidRDefault="00EB7236" w:rsidP="002A554F">
      <w:pPr>
        <w:rPr>
          <w:rFonts w:asciiTheme="minorHAnsi" w:hAnsiTheme="minorHAnsi" w:cstheme="minorHAnsi"/>
          <w:b/>
        </w:rPr>
      </w:pPr>
      <w:r w:rsidRPr="00EB7236">
        <w:rPr>
          <w:rFonts w:asciiTheme="minorHAnsi" w:hAnsiTheme="minorHAnsi" w:cstheme="minorHAnsi"/>
          <w:b/>
          <w:bCs/>
        </w:rPr>
        <w:t>Follow-Up Activity:</w:t>
      </w:r>
      <w:r w:rsidRPr="00EB7236">
        <w:rPr>
          <w:rFonts w:asciiTheme="minorHAnsi" w:hAnsiTheme="minorHAnsi" w:cstheme="minorHAnsi"/>
        </w:rPr>
        <w:t xml:space="preserve"> Instructors could ask students to explain the definition of these terms in greater detail or explain how terms relate to a specific business.</w:t>
      </w:r>
    </w:p>
    <w:sectPr w:rsidR="00F14FC1" w:rsidRPr="00EB7236" w:rsidSect="00B13476">
      <w:headerReference w:type="even" r:id="rId20"/>
      <w:headerReference w:type="default" r:id="rId21"/>
      <w:footerReference w:type="even" r:id="rId22"/>
      <w:footerReference w:type="default" r:id="rId23"/>
      <w:headerReference w:type="first" r:id="rId24"/>
      <w:footerReference w:type="first" r:id="rId2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96147F" w14:textId="77777777" w:rsidR="00B13476" w:rsidRDefault="00B13476" w:rsidP="006314FE">
      <w:r>
        <w:separator/>
      </w:r>
    </w:p>
  </w:endnote>
  <w:endnote w:type="continuationSeparator" w:id="0">
    <w:p w14:paraId="1DCA72EA" w14:textId="77777777" w:rsidR="00B13476" w:rsidRDefault="00B13476" w:rsidP="00631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QuickType">
    <w:altName w:val="Trebuchet MS"/>
    <w:charset w:val="00"/>
    <w:family w:val="swiss"/>
    <w:pitch w:val="variable"/>
    <w:sig w:usb0="00000003" w:usb1="00000000" w:usb2="00000000" w:usb3="00000000" w:csb0="00000001" w:csb1="00000000"/>
  </w:font>
  <w:font w:name="ProximaNova-Extrabld">
    <w:altName w:val="Calibri"/>
    <w:panose1 w:val="00000000000000000000"/>
    <w:charset w:val="00"/>
    <w:family w:val="auto"/>
    <w:notTrueType/>
    <w:pitch w:val="default"/>
    <w:sig w:usb0="00000003" w:usb1="00000000" w:usb2="00000000" w:usb3="00000000" w:csb0="00000001" w:csb1="00000000"/>
  </w:font>
  <w:font w:name="ProximaNov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9BCA3C" w14:textId="77777777" w:rsidR="00C435DD" w:rsidRDefault="00C435D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313" w:type="pct"/>
      <w:tblCellMar>
        <w:top w:w="72" w:type="dxa"/>
        <w:left w:w="115" w:type="dxa"/>
        <w:bottom w:w="72" w:type="dxa"/>
        <w:right w:w="115" w:type="dxa"/>
      </w:tblCellMar>
      <w:tblLook w:val="04A0" w:firstRow="1" w:lastRow="0" w:firstColumn="1" w:lastColumn="0" w:noHBand="0" w:noVBand="1"/>
    </w:tblPr>
    <w:tblGrid>
      <w:gridCol w:w="540"/>
      <w:gridCol w:w="13231"/>
    </w:tblGrid>
    <w:tr w:rsidR="00556FE5" w:rsidRPr="007B6643" w14:paraId="60C92255" w14:textId="77777777" w:rsidTr="00466E1B">
      <w:tc>
        <w:tcPr>
          <w:tcW w:w="196" w:type="pct"/>
          <w:tcBorders>
            <w:top w:val="single" w:sz="4" w:space="0" w:color="943634" w:themeColor="accent2" w:themeShade="BF"/>
          </w:tcBorders>
          <w:shd w:val="clear" w:color="auto" w:fill="943634" w:themeFill="accent2" w:themeFillShade="BF"/>
        </w:tcPr>
        <w:p w14:paraId="719A8E0C" w14:textId="79FBCBA9" w:rsidR="00556FE5" w:rsidRPr="007B6643" w:rsidRDefault="00556FE5">
          <w:pPr>
            <w:pStyle w:val="Footer"/>
            <w:jc w:val="right"/>
            <w:rPr>
              <w:rFonts w:asciiTheme="minorHAnsi" w:hAnsiTheme="minorHAnsi" w:cstheme="minorHAnsi"/>
              <w:b/>
              <w:color w:val="FFFFFF" w:themeColor="background1"/>
            </w:rPr>
          </w:pPr>
          <w:r w:rsidRPr="007B6643">
            <w:rPr>
              <w:rFonts w:asciiTheme="minorHAnsi" w:hAnsiTheme="minorHAnsi" w:cstheme="minorHAnsi"/>
            </w:rPr>
            <w:fldChar w:fldCharType="begin"/>
          </w:r>
          <w:r w:rsidRPr="007B6643">
            <w:rPr>
              <w:rFonts w:asciiTheme="minorHAnsi" w:hAnsiTheme="minorHAnsi" w:cstheme="minorHAnsi"/>
            </w:rPr>
            <w:instrText xml:space="preserve"> PAGE   \* MERGEFORMAT </w:instrText>
          </w:r>
          <w:r w:rsidRPr="007B6643">
            <w:rPr>
              <w:rFonts w:asciiTheme="minorHAnsi" w:hAnsiTheme="minorHAnsi" w:cstheme="minorHAnsi"/>
            </w:rPr>
            <w:fldChar w:fldCharType="separate"/>
          </w:r>
          <w:r w:rsidR="00F51617" w:rsidRPr="00F51617">
            <w:rPr>
              <w:rFonts w:asciiTheme="minorHAnsi" w:hAnsiTheme="minorHAnsi" w:cstheme="minorHAnsi"/>
              <w:noProof/>
              <w:color w:val="FFFFFF" w:themeColor="background1"/>
            </w:rPr>
            <w:t>56</w:t>
          </w:r>
          <w:r w:rsidRPr="007B6643">
            <w:rPr>
              <w:rFonts w:asciiTheme="minorHAnsi" w:hAnsiTheme="minorHAnsi" w:cstheme="minorHAnsi"/>
              <w:noProof/>
              <w:color w:val="FFFFFF" w:themeColor="background1"/>
            </w:rPr>
            <w:fldChar w:fldCharType="end"/>
          </w:r>
        </w:p>
      </w:tc>
      <w:tc>
        <w:tcPr>
          <w:tcW w:w="4804" w:type="pct"/>
          <w:tcBorders>
            <w:top w:val="single" w:sz="4" w:space="0" w:color="auto"/>
          </w:tcBorders>
        </w:tcPr>
        <w:p w14:paraId="5148614A" w14:textId="211B3583" w:rsidR="00556FE5" w:rsidRPr="007B6643" w:rsidRDefault="00556FE5" w:rsidP="00925D23">
          <w:pPr>
            <w:pStyle w:val="Footer"/>
            <w:rPr>
              <w:rFonts w:asciiTheme="minorHAnsi" w:hAnsiTheme="minorHAnsi" w:cstheme="minorHAnsi"/>
            </w:rPr>
          </w:pPr>
          <w:r w:rsidRPr="007B6643">
            <w:rPr>
              <w:rFonts w:asciiTheme="minorHAnsi" w:hAnsiTheme="minorHAnsi" w:cstheme="minorHAnsi"/>
              <w:sz w:val="20"/>
              <w:szCs w:val="20"/>
            </w:rPr>
            <w:t>Instructor’s Manual</w:t>
          </w:r>
          <w:r w:rsidR="00A941AB" w:rsidRPr="00A941AB">
            <w:rPr>
              <w:rFonts w:asciiTheme="minorHAnsi" w:hAnsiTheme="minorHAnsi" w:cstheme="minorHAnsi"/>
              <w:sz w:val="20"/>
              <w:szCs w:val="20"/>
            </w:rPr>
            <w:t>—</w:t>
          </w:r>
          <w:r w:rsidRPr="007B6643">
            <w:rPr>
              <w:rFonts w:asciiTheme="minorHAnsi" w:hAnsiTheme="minorHAnsi" w:cstheme="minorHAnsi"/>
              <w:sz w:val="20"/>
              <w:szCs w:val="20"/>
            </w:rPr>
            <w:t>Ch 2 |</w:t>
          </w:r>
          <w:r w:rsidRPr="007B6643">
            <w:rPr>
              <w:rFonts w:asciiTheme="minorHAnsi" w:hAnsiTheme="minorHAnsi" w:cstheme="minorHAnsi"/>
            </w:rPr>
            <w:t xml:space="preserve"> </w:t>
          </w:r>
          <w:sdt>
            <w:sdtPr>
              <w:rPr>
                <w:sz w:val="20"/>
                <w:szCs w:val="20"/>
              </w:rPr>
              <w:alias w:val="Company"/>
              <w:id w:val="-2091852175"/>
              <w:placeholder>
                <w:docPart w:val="27B2FCA46E7944B8A27C70931C87E1CA"/>
              </w:placeholder>
              <w:dataBinding w:prefixMappings="xmlns:ns0='http://schemas.openxmlformats.org/officeDocument/2006/extended-properties'" w:xpath="/ns0:Properties[1]/ns0:Company[1]" w:storeItemID="{6668398D-A668-4E3E-A5EB-62B293D839F1}"/>
              <w:text/>
            </w:sdtPr>
            <w:sdtEndPr/>
            <w:sdtContent>
              <w:r w:rsidR="00245ACC" w:rsidRPr="00E42067">
                <w:rPr>
                  <w:sz w:val="20"/>
                  <w:szCs w:val="20"/>
                </w:rPr>
                <w:t>© McGraw Hill LLC. All rights reserved. No reproduction or distribution without the prior written consent of McGraw Hill LLC.</w:t>
              </w:r>
            </w:sdtContent>
          </w:sdt>
        </w:p>
      </w:tc>
    </w:tr>
  </w:tbl>
  <w:p w14:paraId="1F36F78A" w14:textId="77777777" w:rsidR="00556FE5" w:rsidRPr="007B6643" w:rsidRDefault="00556FE5">
    <w:pPr>
      <w:pStyle w:val="Footer"/>
      <w:rPr>
        <w:rFonts w:asciiTheme="minorHAnsi" w:hAnsiTheme="minorHAnsi" w:cstheme="min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567574" w14:textId="77777777" w:rsidR="00C435DD" w:rsidRDefault="00C435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8D3A79" w14:textId="77777777" w:rsidR="00B13476" w:rsidRDefault="00B13476" w:rsidP="006314FE">
      <w:r>
        <w:separator/>
      </w:r>
    </w:p>
  </w:footnote>
  <w:footnote w:type="continuationSeparator" w:id="0">
    <w:p w14:paraId="4842FBAC" w14:textId="77777777" w:rsidR="00B13476" w:rsidRDefault="00B13476" w:rsidP="006314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048BB5" w14:textId="77777777" w:rsidR="00C435DD" w:rsidRDefault="00C435D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84C01" w14:textId="7B2B3492" w:rsidR="00556FE5" w:rsidRDefault="00556FE5">
    <w:pPr>
      <w:pStyle w:val="Header"/>
    </w:pPr>
    <w:r>
      <w:rPr>
        <w:noProof/>
        <w:lang w:val="en-IN" w:eastAsia="en-IN"/>
      </w:rPr>
      <mc:AlternateContent>
        <mc:Choice Requires="wpg">
          <w:drawing>
            <wp:anchor distT="0" distB="0" distL="114300" distR="114300" simplePos="0" relativeHeight="251660288" behindDoc="0" locked="0" layoutInCell="0" allowOverlap="1" wp14:anchorId="121831A6" wp14:editId="738C095D">
              <wp:simplePos x="0" y="0"/>
              <wp:positionH relativeFrom="page">
                <wp:align>center</wp:align>
              </wp:positionH>
              <wp:positionV relativeFrom="topMargin">
                <wp:align>center</wp:align>
              </wp:positionV>
              <wp:extent cx="9029867" cy="530225"/>
              <wp:effectExtent l="0" t="0" r="19050" b="2222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9867" cy="530225"/>
                        <a:chOff x="330" y="308"/>
                        <a:chExt cx="14208" cy="835"/>
                      </a:xfrm>
                    </wpg:grpSpPr>
                    <wps:wsp>
                      <wps:cNvPr id="5" name="Rectangle 2"/>
                      <wps:cNvSpPr>
                        <a:spLocks noChangeArrowheads="1"/>
                      </wps:cNvSpPr>
                      <wps:spPr bwMode="auto">
                        <a:xfrm>
                          <a:off x="377" y="360"/>
                          <a:ext cx="9205" cy="720"/>
                        </a:xfrm>
                        <a:prstGeom prst="rect">
                          <a:avLst/>
                        </a:prstGeom>
                        <a:solidFill>
                          <a:schemeClr val="accent2"/>
                        </a:solidFill>
                        <a:ln>
                          <a:noFill/>
                        </a:ln>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sdt>
                            <w:sdtPr>
                              <w:rPr>
                                <w:rFonts w:asciiTheme="minorHAnsi" w:hAnsiTheme="minorHAnsi" w:cstheme="minorHAnsi"/>
                                <w:color w:val="FFFFFF" w:themeColor="background1"/>
                                <w:sz w:val="28"/>
                                <w:szCs w:val="28"/>
                              </w:rPr>
                              <w:alias w:val="Title"/>
                              <w:id w:val="275905910"/>
                              <w:placeholder>
                                <w:docPart w:val="56992F125CDE46209C407B4A15784284"/>
                              </w:placeholder>
                              <w:dataBinding w:prefixMappings="xmlns:ns0='http://schemas.openxmlformats.org/package/2006/metadata/core-properties' xmlns:ns1='http://purl.org/dc/elements/1.1/'" w:xpath="/ns0:coreProperties[1]/ns1:title[1]" w:storeItemID="{6C3C8BC8-F283-45AE-878A-BAB7291924A1}"/>
                              <w:text/>
                            </w:sdtPr>
                            <w:sdtEndPr/>
                            <w:sdtContent>
                              <w:p w14:paraId="45356B7F" w14:textId="2BE0B563" w:rsidR="00556FE5" w:rsidRPr="009830E1" w:rsidRDefault="00A941AB" w:rsidP="00B11148">
                                <w:pPr>
                                  <w:pStyle w:val="Header"/>
                                  <w:jc w:val="right"/>
                                  <w:rPr>
                                    <w:rFonts w:asciiTheme="minorHAnsi" w:hAnsiTheme="minorHAnsi" w:cstheme="minorHAnsi"/>
                                    <w:color w:val="FFFFFF" w:themeColor="background1"/>
                                    <w:sz w:val="28"/>
                                    <w:szCs w:val="28"/>
                                  </w:rPr>
                                </w:pPr>
                                <w:r w:rsidRPr="00A941AB">
                                  <w:rPr>
                                    <w:rFonts w:asciiTheme="minorHAnsi" w:hAnsiTheme="minorHAnsi" w:cstheme="minorHAnsi"/>
                                    <w:color w:val="FFFFFF" w:themeColor="background1"/>
                                    <w:sz w:val="28"/>
                                    <w:szCs w:val="28"/>
                                  </w:rPr>
                                  <w:t>Instructor’s Manual—Chapter 2</w:t>
                                </w:r>
                              </w:p>
                            </w:sdtContent>
                          </w:sdt>
                        </w:txbxContent>
                      </wps:txbx>
                      <wps:bodyPr rot="0" vert="horz" wrap="square" lIns="91440" tIns="45720" rIns="91440" bIns="45720" anchor="ctr" anchorCtr="0" upright="1">
                        <a:noAutofit/>
                      </wps:bodyPr>
                    </wps:wsp>
                    <wps:wsp>
                      <wps:cNvPr id="6" name="Rectangle 3"/>
                      <wps:cNvSpPr>
                        <a:spLocks noChangeArrowheads="1"/>
                      </wps:cNvSpPr>
                      <wps:spPr bwMode="auto">
                        <a:xfrm>
                          <a:off x="9782" y="360"/>
                          <a:ext cx="4576" cy="720"/>
                        </a:xfrm>
                        <a:prstGeom prst="rect">
                          <a:avLst/>
                        </a:prstGeom>
                        <a:solidFill>
                          <a:schemeClr val="accent5">
                            <a:lumMod val="75000"/>
                          </a:schemeClr>
                        </a:solidFill>
                        <a:ln>
                          <a:noFill/>
                        </a:ln>
                        <a:extLst>
                          <a:ext uri="{91240B29-F687-4F45-9708-019B960494DF}">
                            <a14:hiddenLine xmlns:a14="http://schemas.microsoft.com/office/drawing/2010/main" w="25400">
                              <a:solidFill>
                                <a:schemeClr val="bg1">
                                  <a:lumMod val="100000"/>
                                  <a:lumOff val="0"/>
                                </a:schemeClr>
                              </a:solidFill>
                              <a:miter lim="800000"/>
                              <a:headEnd/>
                              <a:tailEnd/>
                            </a14:hiddenLine>
                          </a:ext>
                        </a:extLst>
                      </wps:spPr>
                      <wps:txbx>
                        <w:txbxContent>
                          <w:sdt>
                            <w:sdtPr>
                              <w:rPr>
                                <w:rFonts w:asciiTheme="minorHAnsi" w:hAnsiTheme="minorHAnsi" w:cstheme="minorHAnsi"/>
                                <w:i/>
                                <w:color w:val="FFFFFF" w:themeColor="background1"/>
                                <w:sz w:val="26"/>
                                <w:szCs w:val="26"/>
                              </w:rPr>
                              <w:alias w:val="Year"/>
                              <w:id w:val="-10088677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4BBE5845" w14:textId="3ACEBE07" w:rsidR="00556FE5" w:rsidRPr="00A3248E" w:rsidRDefault="00556FE5">
                                <w:pPr>
                                  <w:pStyle w:val="Header"/>
                                  <w:rPr>
                                    <w:rFonts w:asciiTheme="minorHAnsi" w:hAnsiTheme="minorHAnsi" w:cstheme="minorHAnsi"/>
                                    <w:i/>
                                    <w:color w:val="FFFFFF" w:themeColor="background1"/>
                                    <w:sz w:val="26"/>
                                    <w:szCs w:val="26"/>
                                  </w:rPr>
                                </w:pPr>
                                <w:r w:rsidRPr="00A3248E">
                                  <w:rPr>
                                    <w:rFonts w:asciiTheme="minorHAnsi" w:hAnsiTheme="minorHAnsi" w:cstheme="minorHAnsi"/>
                                    <w:i/>
                                    <w:color w:val="FFFFFF" w:themeColor="background1"/>
                                    <w:sz w:val="26"/>
                                    <w:szCs w:val="26"/>
                                  </w:rPr>
                                  <w:t xml:space="preserve">Nickels/McHugh/McHugh Understanding Business </w:t>
                                </w:r>
                                <w:r>
                                  <w:rPr>
                                    <w:rFonts w:asciiTheme="minorHAnsi" w:hAnsiTheme="minorHAnsi" w:cstheme="minorHAnsi"/>
                                    <w:i/>
                                    <w:color w:val="FFFFFF" w:themeColor="background1"/>
                                    <w:sz w:val="26"/>
                                    <w:szCs w:val="26"/>
                                  </w:rPr>
                                  <w:t>2024 Release</w:t>
                                </w:r>
                              </w:p>
                            </w:sdtContent>
                          </w:sdt>
                        </w:txbxContent>
                      </wps:txbx>
                      <wps:bodyPr rot="0" vert="horz" wrap="square" lIns="91440" tIns="45720" rIns="91440" bIns="45720" anchor="ctr" anchorCtr="0" upright="1">
                        <a:noAutofit/>
                      </wps:bodyPr>
                    </wps:wsp>
                    <wps:wsp>
                      <wps:cNvPr id="7" name="Rectangle 4"/>
                      <wps:cNvSpPr>
                        <a:spLocks noChangeArrowheads="1"/>
                      </wps:cNvSpPr>
                      <wps:spPr bwMode="auto">
                        <a:xfrm>
                          <a:off x="330" y="308"/>
                          <a:ext cx="14208" cy="8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1831A6" id="Group 1" o:spid="_x0000_s1026" style="position:absolute;margin-left:0;margin-top:0;width:711pt;height:41.75pt;z-index:251660288;mso-position-horizontal:center;mso-position-horizontal-relative:page;mso-position-vertical:center;mso-position-vertical-relative:top-margin-area" coordorigin="330,308" coordsize="14208,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" o:allowincell="f">
              <v:rect id="Rectangle 2" o:spid="_x0000_s1027" style="position:absolute;left:377;top:360;width:9205;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DUMEA&#10;AADaAAAADwAAAGRycy9kb3ducmV2LnhtbESPQYvCMBSE74L/ITzBm6YKrm41igiCCoq6u/dH82yr&#10;zUttonb/vREEj8PMfMNMZrUpxJ0ql1tW0OtGIIgTq3NOFfz+LDsjEM4jaywsk4J/cjCbNhsTjLV9&#10;8IHuR5+KAGEXo4LM+zKW0iUZGXRdWxIH72Qrgz7IKpW6wkeAm0L2o+hLGsw5LGRY0iKj5HK8GQW7&#10;9SYdbvnKZxeZxe763Vvv6z+l2q16Pgbhqfaf8Lu90goG8LoSboC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5Q1DBAAAA2gAAAA8AAAAAAAAAAAAAAAAAmAIAAGRycy9kb3du&#10;cmV2LnhtbFBLBQYAAAAABAAEAPUAAACGAwAAAAA=&#10;" fillcolor="#c0504d [3205]" stroked="f" strokecolor="white [3212]" strokeweight="1.5pt">
                <v:textbox>
                  <w:txbxContent>
                    <w:sdt>
                      <w:sdtPr>
                        <w:rPr>
                          <w:rFonts w:asciiTheme="minorHAnsi" w:hAnsiTheme="minorHAnsi" w:cstheme="minorHAnsi"/>
                          <w:color w:val="FFFFFF" w:themeColor="background1"/>
                          <w:sz w:val="28"/>
                          <w:szCs w:val="28"/>
                        </w:rPr>
                        <w:alias w:val="Title"/>
                        <w:id w:val="275905910"/>
                        <w:placeholder>
                          <w:docPart w:val="56992F125CDE46209C407B4A15784284"/>
                        </w:placeholder>
                        <w:dataBinding w:prefixMappings="xmlns:ns0='http://schemas.openxmlformats.org/package/2006/metadata/core-properties' xmlns:ns1='http://purl.org/dc/elements/1.1/'" w:xpath="/ns0:coreProperties[1]/ns1:title[1]" w:storeItemID="{6C3C8BC8-F283-45AE-878A-BAB7291924A1}"/>
                        <w:text/>
                      </w:sdtPr>
                      <w:sdtEndPr/>
                      <w:sdtContent>
                        <w:p w14:paraId="45356B7F" w14:textId="2BE0B563" w:rsidR="00556FE5" w:rsidRPr="009830E1" w:rsidRDefault="00A941AB" w:rsidP="00B11148">
                          <w:pPr>
                            <w:pStyle w:val="Header"/>
                            <w:jc w:val="right"/>
                            <w:rPr>
                              <w:rFonts w:asciiTheme="minorHAnsi" w:hAnsiTheme="minorHAnsi" w:cstheme="minorHAnsi"/>
                              <w:color w:val="FFFFFF" w:themeColor="background1"/>
                              <w:sz w:val="28"/>
                              <w:szCs w:val="28"/>
                            </w:rPr>
                          </w:pPr>
                          <w:r w:rsidRPr="00A941AB">
                            <w:rPr>
                              <w:rFonts w:asciiTheme="minorHAnsi" w:hAnsiTheme="minorHAnsi" w:cstheme="minorHAnsi"/>
                              <w:color w:val="FFFFFF" w:themeColor="background1"/>
                              <w:sz w:val="28"/>
                              <w:szCs w:val="28"/>
                            </w:rPr>
                            <w:t>Instructor’s Manual—Chapter 2</w:t>
                          </w:r>
                        </w:p>
                      </w:sdtContent>
                    </w:sdt>
                  </w:txbxContent>
                </v:textbox>
              </v:rect>
              <v:rect id="Rectangle 3" o:spid="_x0000_s1028" style="position:absolute;left:9782;top:360;width:4576;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O3qsEA&#10;AADaAAAADwAAAGRycy9kb3ducmV2LnhtbESPUWvCMBSF3wX/Q7iCb5qqWxnVKGOwseFe1P2AS3Nt&#10;SpubksRa//0iCD4ezjnf4Wx2g21FTz7UjhUs5hkI4tLpmisFf6fP2RuIEJE1to5JwY0C7Lbj0QYL&#10;7a58oP4YK5EgHApUYGLsCilDachimLuOOHln5y3GJH0ltcdrgttWLrMslxZrTgsGO/owVDbHi1VQ&#10;vawa6fvTDV/3uvla1B2b3x+lppPhfQ0i0hCf4Uf7WyvI4X4l3QC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jt6rBAAAA2gAAAA8AAAAAAAAAAAAAAAAAmAIAAGRycy9kb3du&#10;cmV2LnhtbFBLBQYAAAAABAAEAPUAAACGAwAAAAA=&#10;" fillcolor="#31849b [2408]" stroked="f" strokecolor="white [3212]" strokeweight="2pt">
                <v:textbox>
                  <w:txbxContent>
                    <w:sdt>
                      <w:sdtPr>
                        <w:rPr>
                          <w:rFonts w:asciiTheme="minorHAnsi" w:hAnsiTheme="minorHAnsi" w:cstheme="minorHAnsi"/>
                          <w:i/>
                          <w:color w:val="FFFFFF" w:themeColor="background1"/>
                          <w:sz w:val="26"/>
                          <w:szCs w:val="26"/>
                        </w:rPr>
                        <w:alias w:val="Year"/>
                        <w:id w:val="-10088677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4BBE5845" w14:textId="3ACEBE07" w:rsidR="00556FE5" w:rsidRPr="00A3248E" w:rsidRDefault="00556FE5">
                          <w:pPr>
                            <w:pStyle w:val="Header"/>
                            <w:rPr>
                              <w:rFonts w:asciiTheme="minorHAnsi" w:hAnsiTheme="minorHAnsi" w:cstheme="minorHAnsi"/>
                              <w:i/>
                              <w:color w:val="FFFFFF" w:themeColor="background1"/>
                              <w:sz w:val="26"/>
                              <w:szCs w:val="26"/>
                            </w:rPr>
                          </w:pPr>
                          <w:r w:rsidRPr="00A3248E">
                            <w:rPr>
                              <w:rFonts w:asciiTheme="minorHAnsi" w:hAnsiTheme="minorHAnsi" w:cstheme="minorHAnsi"/>
                              <w:i/>
                              <w:color w:val="FFFFFF" w:themeColor="background1"/>
                              <w:sz w:val="26"/>
                              <w:szCs w:val="26"/>
                            </w:rPr>
                            <w:t xml:space="preserve">Nickels/McHugh/McHugh Understanding Business </w:t>
                          </w:r>
                          <w:r>
                            <w:rPr>
                              <w:rFonts w:asciiTheme="minorHAnsi" w:hAnsiTheme="minorHAnsi" w:cstheme="minorHAnsi"/>
                              <w:i/>
                              <w:color w:val="FFFFFF" w:themeColor="background1"/>
                              <w:sz w:val="26"/>
                              <w:szCs w:val="26"/>
                            </w:rPr>
                            <w:t>2024 Release</w:t>
                          </w:r>
                        </w:p>
                      </w:sdtContent>
                    </w:sdt>
                  </w:txbxContent>
                </v:textbox>
              </v:rect>
              <v:rect id="Rectangle 4" o:spid="_x0000_s1029" style="position:absolute;left:330;top:308;width:14208;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V/dsMA&#10;AADaAAAADwAAAGRycy9kb3ducmV2LnhtbESPS4sCMRCE7wv7H0ILXhbN+HZHoyyCIB4EH4jHZtI7&#10;MzjpDEnU8d8bYWGPRVV9Rc2XjanEnZwvLSvodRMQxJnVJecKTsd1ZwrCB2SNlWVS8CQPy8XnxxxT&#10;bR+8p/sh5CJC2KeooAihTqX0WUEGfdfWxNH7tc5giNLlUjt8RLipZD9JxtJgyXGhwJpWBWXXw80o&#10;2A5HySWce/Y4vQ6+d676Oo+3N6XareZnBiJQE/7Df+2NVjCB95V4A+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V/dsMAAADaAAAADwAAAAAAAAAAAAAAAACYAgAAZHJzL2Rv&#10;d25yZXYueG1sUEsFBgAAAAAEAAQA9QAAAIgDAAAAAA==&#10;" filled="f" strokeweight="1pt"/>
              <w10:wrap anchorx="page" anchory="margin"/>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70EEE7" w14:textId="77777777" w:rsidR="00C435DD" w:rsidRDefault="00C435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0000002"/>
    <w:multiLevelType w:val="hybridMultilevel"/>
    <w:tmpl w:val="00000002"/>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15:restartNumberingAfterBreak="0">
    <w:nsid w:val="00000003"/>
    <w:multiLevelType w:val="hybridMultilevel"/>
    <w:tmpl w:val="00000003"/>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3" w15:restartNumberingAfterBreak="0">
    <w:nsid w:val="06186397"/>
    <w:multiLevelType w:val="hybridMultilevel"/>
    <w:tmpl w:val="ED0435D8"/>
    <w:lvl w:ilvl="0" w:tplc="0E38FC68">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0147F9D"/>
    <w:multiLevelType w:val="hybridMultilevel"/>
    <w:tmpl w:val="7AD23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486A46"/>
    <w:multiLevelType w:val="hybridMultilevel"/>
    <w:tmpl w:val="02DAE708"/>
    <w:lvl w:ilvl="0" w:tplc="C3F2D3DA">
      <w:start w:val="1"/>
      <w:numFmt w:val="decimal"/>
      <w:lvlText w:val="%1."/>
      <w:lvlJc w:val="left"/>
      <w:pPr>
        <w:ind w:left="1260" w:hanging="720"/>
      </w:pPr>
      <w:rPr>
        <w:rFonts w:ascii="Calibri" w:hAnsi="Calibri" w:hint="default"/>
        <w:color w:val="00000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2427331A"/>
    <w:multiLevelType w:val="hybridMultilevel"/>
    <w:tmpl w:val="EDBCDACC"/>
    <w:lvl w:ilvl="0" w:tplc="04090001">
      <w:start w:val="1"/>
      <w:numFmt w:val="bullet"/>
      <w:lvlText w:val=""/>
      <w:lvlJc w:val="left"/>
      <w:pPr>
        <w:ind w:left="720" w:hanging="360"/>
      </w:pPr>
      <w:rPr>
        <w:rFonts w:ascii="Symbol" w:hAnsi="Symbol" w:hint="default"/>
      </w:rPr>
    </w:lvl>
    <w:lvl w:ilvl="1" w:tplc="74EAB918">
      <w:start w:val="1"/>
      <w:numFmt w:val="upperLetter"/>
      <w:lvlText w:val="%2."/>
      <w:lvlJc w:val="left"/>
      <w:pPr>
        <w:ind w:left="1440" w:hanging="360"/>
      </w:pPr>
      <w:rPr>
        <w:rFonts w:asciiTheme="minorHAnsi" w:eastAsiaTheme="minorHAnsi" w:hAnsiTheme="minorHAnsi" w:cstheme="minorBidi"/>
      </w:rPr>
    </w:lvl>
    <w:lvl w:ilvl="2" w:tplc="F566F382">
      <w:start w:val="1"/>
      <w:numFmt w:val="decimal"/>
      <w:lvlText w:val="%3."/>
      <w:lvlJc w:val="left"/>
      <w:pPr>
        <w:ind w:left="1980" w:hanging="360"/>
      </w:pPr>
      <w:rPr>
        <w:rFonts w:asciiTheme="minorHAnsi" w:eastAsiaTheme="minorHAnsi" w:hAnsiTheme="minorHAnsi" w:cstheme="minorBidi"/>
      </w:rPr>
    </w:lvl>
    <w:lvl w:ilvl="3" w:tplc="0FF8FDFE">
      <w:start w:val="1"/>
      <w:numFmt w:val="lowerLetter"/>
      <w:lvlText w:val="%4."/>
      <w:lvlJc w:val="left"/>
      <w:pPr>
        <w:ind w:left="2880" w:hanging="360"/>
      </w:pPr>
      <w:rPr>
        <w:rFonts w:asciiTheme="minorHAnsi" w:eastAsiaTheme="minorHAnsi" w:hAnsiTheme="minorHAnsi"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D64C1"/>
    <w:multiLevelType w:val="hybridMultilevel"/>
    <w:tmpl w:val="19FC20B0"/>
    <w:lvl w:ilvl="0" w:tplc="96CE0BA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400930"/>
    <w:multiLevelType w:val="hybridMultilevel"/>
    <w:tmpl w:val="EBB4FF84"/>
    <w:lvl w:ilvl="0" w:tplc="359273E8">
      <w:start w:val="1"/>
      <w:numFmt w:val="upperRoman"/>
      <w:lvlText w:val="%1."/>
      <w:lvlJc w:val="left"/>
      <w:pPr>
        <w:ind w:left="751" w:hanging="720"/>
      </w:pPr>
      <w:rPr>
        <w:rFonts w:hint="default"/>
      </w:rPr>
    </w:lvl>
    <w:lvl w:ilvl="1" w:tplc="04090019" w:tentative="1">
      <w:start w:val="1"/>
      <w:numFmt w:val="lowerLetter"/>
      <w:lvlText w:val="%2."/>
      <w:lvlJc w:val="left"/>
      <w:pPr>
        <w:ind w:left="1111" w:hanging="360"/>
      </w:p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abstractNum w:abstractNumId="9" w15:restartNumberingAfterBreak="0">
    <w:nsid w:val="33452D81"/>
    <w:multiLevelType w:val="hybridMultilevel"/>
    <w:tmpl w:val="C8E47652"/>
    <w:lvl w:ilvl="0" w:tplc="EC5C116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DAC310C"/>
    <w:multiLevelType w:val="hybridMultilevel"/>
    <w:tmpl w:val="2F0AE5DE"/>
    <w:lvl w:ilvl="0" w:tplc="7016582E">
      <w:start w:val="1"/>
      <w:numFmt w:val="bullet"/>
      <w:lvlText w:val=""/>
      <w:lvlJc w:val="left"/>
      <w:pPr>
        <w:tabs>
          <w:tab w:val="num" w:pos="1440"/>
        </w:tabs>
        <w:ind w:left="1440" w:hanging="360"/>
      </w:pPr>
      <w:rPr>
        <w:rFonts w:ascii="Symbol" w:hAnsi="Symbol" w:hint="default"/>
      </w:rPr>
    </w:lvl>
    <w:lvl w:ilvl="1" w:tplc="7F9C1A6C">
      <w:start w:val="1"/>
      <w:numFmt w:val="bullet"/>
      <w:lvlText w:val=""/>
      <w:lvlJc w:val="left"/>
      <w:pPr>
        <w:tabs>
          <w:tab w:val="num" w:pos="1440"/>
        </w:tabs>
        <w:ind w:left="1440" w:hanging="360"/>
      </w:pPr>
      <w:rPr>
        <w:rFonts w:ascii="Symbol" w:hAnsi="Symbol" w:hint="default"/>
        <w:color w:val="000000" w:themeColor="text1"/>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517426"/>
    <w:multiLevelType w:val="hybridMultilevel"/>
    <w:tmpl w:val="BF56CE3E"/>
    <w:lvl w:ilvl="0" w:tplc="C0D07C22">
      <w:start w:val="1"/>
      <w:numFmt w:val="upperLetter"/>
      <w:lvlText w:val="%1."/>
      <w:lvlJc w:val="left"/>
      <w:pPr>
        <w:ind w:left="391" w:hanging="360"/>
      </w:pPr>
      <w:rPr>
        <w:rFonts w:hint="default"/>
      </w:rPr>
    </w:lvl>
    <w:lvl w:ilvl="1" w:tplc="04090019" w:tentative="1">
      <w:start w:val="1"/>
      <w:numFmt w:val="lowerLetter"/>
      <w:lvlText w:val="%2."/>
      <w:lvlJc w:val="left"/>
      <w:pPr>
        <w:ind w:left="1111" w:hanging="360"/>
      </w:p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abstractNum w:abstractNumId="12" w15:restartNumberingAfterBreak="0">
    <w:nsid w:val="3FA26FFC"/>
    <w:multiLevelType w:val="hybridMultilevel"/>
    <w:tmpl w:val="B9B62900"/>
    <w:lvl w:ilvl="0" w:tplc="04090005">
      <w:start w:val="1"/>
      <w:numFmt w:val="bullet"/>
      <w:lvlText w:val=""/>
      <w:lvlJc w:val="left"/>
      <w:pPr>
        <w:tabs>
          <w:tab w:val="num" w:pos="720"/>
        </w:tabs>
        <w:ind w:left="720" w:hanging="360"/>
      </w:pPr>
      <w:rPr>
        <w:rFonts w:ascii="Wingdings" w:hAnsi="Wingdings" w:hint="default"/>
      </w:rPr>
    </w:lvl>
    <w:lvl w:ilvl="1" w:tplc="CF4C55B4">
      <w:start w:val="1"/>
      <w:numFmt w:val="bullet"/>
      <w:pStyle w:val="bulletswhatsnew"/>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7B6B46"/>
    <w:multiLevelType w:val="hybridMultilevel"/>
    <w:tmpl w:val="55949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446735"/>
    <w:multiLevelType w:val="multilevel"/>
    <w:tmpl w:val="35F2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433AF0"/>
    <w:multiLevelType w:val="hybridMultilevel"/>
    <w:tmpl w:val="91DAE2C2"/>
    <w:lvl w:ilvl="0" w:tplc="4F307BCA">
      <w:start w:val="1"/>
      <w:numFmt w:val="decimal"/>
      <w:pStyle w:val="PPTnumb"/>
      <w:lvlText w:val="%1."/>
      <w:lvlJc w:val="left"/>
      <w:pPr>
        <w:tabs>
          <w:tab w:val="num" w:pos="720"/>
        </w:tabs>
        <w:ind w:left="720" w:hanging="360"/>
      </w:pPr>
      <w:rPr>
        <w:rFonts w:hint="default"/>
      </w:rPr>
    </w:lvl>
    <w:lvl w:ilvl="1" w:tplc="863C2EB6">
      <w:start w:val="1"/>
      <w:numFmt w:val="lowerLetter"/>
      <w:lvlText w:val="%2."/>
      <w:lvlJc w:val="left"/>
      <w:pPr>
        <w:tabs>
          <w:tab w:val="num" w:pos="1440"/>
        </w:tabs>
        <w:ind w:left="1440" w:hanging="360"/>
      </w:pPr>
      <w:rPr>
        <w:rFonts w:hint="default"/>
      </w:rPr>
    </w:lvl>
    <w:lvl w:ilvl="2" w:tplc="396A2B4A" w:tentative="1">
      <w:start w:val="1"/>
      <w:numFmt w:val="decimal"/>
      <w:lvlText w:val="%3."/>
      <w:lvlJc w:val="left"/>
      <w:pPr>
        <w:tabs>
          <w:tab w:val="num" w:pos="2160"/>
        </w:tabs>
        <w:ind w:left="2160" w:hanging="360"/>
      </w:pPr>
    </w:lvl>
    <w:lvl w:ilvl="3" w:tplc="3E4E9A8E" w:tentative="1">
      <w:start w:val="1"/>
      <w:numFmt w:val="decimal"/>
      <w:lvlText w:val="%4."/>
      <w:lvlJc w:val="left"/>
      <w:pPr>
        <w:tabs>
          <w:tab w:val="num" w:pos="2880"/>
        </w:tabs>
        <w:ind w:left="2880" w:hanging="360"/>
      </w:pPr>
    </w:lvl>
    <w:lvl w:ilvl="4" w:tplc="A09C0092" w:tentative="1">
      <w:start w:val="1"/>
      <w:numFmt w:val="decimal"/>
      <w:lvlText w:val="%5."/>
      <w:lvlJc w:val="left"/>
      <w:pPr>
        <w:tabs>
          <w:tab w:val="num" w:pos="3600"/>
        </w:tabs>
        <w:ind w:left="3600" w:hanging="360"/>
      </w:pPr>
    </w:lvl>
    <w:lvl w:ilvl="5" w:tplc="3572D3CE" w:tentative="1">
      <w:start w:val="1"/>
      <w:numFmt w:val="decimal"/>
      <w:lvlText w:val="%6."/>
      <w:lvlJc w:val="left"/>
      <w:pPr>
        <w:tabs>
          <w:tab w:val="num" w:pos="4320"/>
        </w:tabs>
        <w:ind w:left="4320" w:hanging="360"/>
      </w:pPr>
    </w:lvl>
    <w:lvl w:ilvl="6" w:tplc="1BB41614" w:tentative="1">
      <w:start w:val="1"/>
      <w:numFmt w:val="decimal"/>
      <w:lvlText w:val="%7."/>
      <w:lvlJc w:val="left"/>
      <w:pPr>
        <w:tabs>
          <w:tab w:val="num" w:pos="5040"/>
        </w:tabs>
        <w:ind w:left="5040" w:hanging="360"/>
      </w:pPr>
    </w:lvl>
    <w:lvl w:ilvl="7" w:tplc="7CC075B8" w:tentative="1">
      <w:start w:val="1"/>
      <w:numFmt w:val="decimal"/>
      <w:lvlText w:val="%8."/>
      <w:lvlJc w:val="left"/>
      <w:pPr>
        <w:tabs>
          <w:tab w:val="num" w:pos="5760"/>
        </w:tabs>
        <w:ind w:left="5760" w:hanging="360"/>
      </w:pPr>
    </w:lvl>
    <w:lvl w:ilvl="8" w:tplc="82E4CD88" w:tentative="1">
      <w:start w:val="1"/>
      <w:numFmt w:val="decimal"/>
      <w:lvlText w:val="%9."/>
      <w:lvlJc w:val="left"/>
      <w:pPr>
        <w:tabs>
          <w:tab w:val="num" w:pos="6480"/>
        </w:tabs>
        <w:ind w:left="6480" w:hanging="360"/>
      </w:pPr>
    </w:lvl>
  </w:abstractNum>
  <w:abstractNum w:abstractNumId="16" w15:restartNumberingAfterBreak="0">
    <w:nsid w:val="4FEE1837"/>
    <w:multiLevelType w:val="hybridMultilevel"/>
    <w:tmpl w:val="4FA6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846730"/>
    <w:multiLevelType w:val="hybridMultilevel"/>
    <w:tmpl w:val="39084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64F6AF1"/>
    <w:multiLevelType w:val="multilevel"/>
    <w:tmpl w:val="6846E574"/>
    <w:lvl w:ilvl="0">
      <w:start w:val="1"/>
      <w:numFmt w:val="decimal"/>
      <w:lvlText w:val="%1."/>
      <w:lvlJc w:val="left"/>
      <w:pPr>
        <w:tabs>
          <w:tab w:val="num" w:pos="720"/>
        </w:tabs>
        <w:ind w:left="720" w:hanging="360"/>
      </w:pPr>
      <w:rPr>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2C655F"/>
    <w:multiLevelType w:val="hybridMultilevel"/>
    <w:tmpl w:val="6F4C4C56"/>
    <w:lvl w:ilvl="0" w:tplc="1A1C2D22">
      <w:start w:val="5"/>
      <w:numFmt w:val="decimal"/>
      <w:lvlText w:val="%1."/>
      <w:lvlJc w:val="left"/>
      <w:pPr>
        <w:ind w:left="1980" w:hanging="360"/>
      </w:pPr>
      <w:rPr>
        <w:rFonts w:asciiTheme="minorHAnsi" w:eastAsiaTheme="minorHAnsi" w:hAnsiTheme="minorHAnsi" w:cstheme="minorBidi"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5F4D68AE"/>
    <w:multiLevelType w:val="multilevel"/>
    <w:tmpl w:val="97F078F8"/>
    <w:lvl w:ilvl="0">
      <w:start w:val="1"/>
      <w:numFmt w:val="decimal"/>
      <w:lvlText w:val="%1."/>
      <w:lvlJc w:val="left"/>
      <w:pPr>
        <w:ind w:left="1980" w:hanging="360"/>
      </w:pPr>
      <w:rPr>
        <w:rFonts w:asciiTheme="minorHAnsi" w:eastAsiaTheme="minorHAnsi" w:hAnsiTheme="minorHAnsi" w:cstheme="minorBidi"/>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21" w15:restartNumberingAfterBreak="0">
    <w:nsid w:val="601C5045"/>
    <w:multiLevelType w:val="hybridMultilevel"/>
    <w:tmpl w:val="7E5AEAC4"/>
    <w:lvl w:ilvl="0" w:tplc="F900FA94">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36D0E9B"/>
    <w:multiLevelType w:val="hybridMultilevel"/>
    <w:tmpl w:val="5D6C66F0"/>
    <w:lvl w:ilvl="0" w:tplc="6284BD86">
      <w:start w:val="1"/>
      <w:numFmt w:val="decimal"/>
      <w:lvlText w:val="%1."/>
      <w:lvlJc w:val="left"/>
      <w:pPr>
        <w:ind w:left="1876" w:hanging="360"/>
      </w:pPr>
      <w:rPr>
        <w:rFonts w:hint="default"/>
      </w:rPr>
    </w:lvl>
    <w:lvl w:ilvl="1" w:tplc="04090019" w:tentative="1">
      <w:start w:val="1"/>
      <w:numFmt w:val="lowerLetter"/>
      <w:lvlText w:val="%2."/>
      <w:lvlJc w:val="left"/>
      <w:pPr>
        <w:ind w:left="2596" w:hanging="360"/>
      </w:pPr>
    </w:lvl>
    <w:lvl w:ilvl="2" w:tplc="0409001B" w:tentative="1">
      <w:start w:val="1"/>
      <w:numFmt w:val="lowerRoman"/>
      <w:lvlText w:val="%3."/>
      <w:lvlJc w:val="right"/>
      <w:pPr>
        <w:ind w:left="3316" w:hanging="180"/>
      </w:pPr>
    </w:lvl>
    <w:lvl w:ilvl="3" w:tplc="0409000F" w:tentative="1">
      <w:start w:val="1"/>
      <w:numFmt w:val="decimal"/>
      <w:lvlText w:val="%4."/>
      <w:lvlJc w:val="left"/>
      <w:pPr>
        <w:ind w:left="4036" w:hanging="360"/>
      </w:pPr>
    </w:lvl>
    <w:lvl w:ilvl="4" w:tplc="04090019" w:tentative="1">
      <w:start w:val="1"/>
      <w:numFmt w:val="lowerLetter"/>
      <w:lvlText w:val="%5."/>
      <w:lvlJc w:val="left"/>
      <w:pPr>
        <w:ind w:left="4756" w:hanging="360"/>
      </w:pPr>
    </w:lvl>
    <w:lvl w:ilvl="5" w:tplc="0409001B" w:tentative="1">
      <w:start w:val="1"/>
      <w:numFmt w:val="lowerRoman"/>
      <w:lvlText w:val="%6."/>
      <w:lvlJc w:val="right"/>
      <w:pPr>
        <w:ind w:left="5476" w:hanging="180"/>
      </w:pPr>
    </w:lvl>
    <w:lvl w:ilvl="6" w:tplc="0409000F" w:tentative="1">
      <w:start w:val="1"/>
      <w:numFmt w:val="decimal"/>
      <w:lvlText w:val="%7."/>
      <w:lvlJc w:val="left"/>
      <w:pPr>
        <w:ind w:left="6196" w:hanging="360"/>
      </w:pPr>
    </w:lvl>
    <w:lvl w:ilvl="7" w:tplc="04090019" w:tentative="1">
      <w:start w:val="1"/>
      <w:numFmt w:val="lowerLetter"/>
      <w:lvlText w:val="%8."/>
      <w:lvlJc w:val="left"/>
      <w:pPr>
        <w:ind w:left="6916" w:hanging="360"/>
      </w:pPr>
    </w:lvl>
    <w:lvl w:ilvl="8" w:tplc="0409001B" w:tentative="1">
      <w:start w:val="1"/>
      <w:numFmt w:val="lowerRoman"/>
      <w:lvlText w:val="%9."/>
      <w:lvlJc w:val="right"/>
      <w:pPr>
        <w:ind w:left="7636" w:hanging="180"/>
      </w:pPr>
    </w:lvl>
  </w:abstractNum>
  <w:abstractNum w:abstractNumId="23" w15:restartNumberingAfterBreak="0">
    <w:nsid w:val="63C5535A"/>
    <w:multiLevelType w:val="hybridMultilevel"/>
    <w:tmpl w:val="BACA7D08"/>
    <w:lvl w:ilvl="0" w:tplc="04090001">
      <w:start w:val="1"/>
      <w:numFmt w:val="bullet"/>
      <w:lvlText w:val=""/>
      <w:lvlJc w:val="left"/>
      <w:pPr>
        <w:ind w:left="720" w:hanging="360"/>
      </w:pPr>
      <w:rPr>
        <w:rFonts w:ascii="Symbol" w:hAnsi="Symbol" w:hint="default"/>
      </w:rPr>
    </w:lvl>
    <w:lvl w:ilvl="1" w:tplc="74EAB918">
      <w:start w:val="1"/>
      <w:numFmt w:val="upperLetter"/>
      <w:lvlText w:val="%2."/>
      <w:lvlJc w:val="left"/>
      <w:pPr>
        <w:ind w:left="1440" w:hanging="360"/>
      </w:pPr>
      <w:rPr>
        <w:rFonts w:asciiTheme="minorHAnsi" w:eastAsiaTheme="minorHAnsi" w:hAnsiTheme="minorHAnsi" w:cstheme="minorBidi"/>
      </w:rPr>
    </w:lvl>
    <w:lvl w:ilvl="2" w:tplc="F566F382">
      <w:start w:val="1"/>
      <w:numFmt w:val="decimal"/>
      <w:lvlText w:val="%3."/>
      <w:lvlJc w:val="left"/>
      <w:pPr>
        <w:ind w:left="2160" w:hanging="360"/>
      </w:pPr>
      <w:rPr>
        <w:rFonts w:asciiTheme="minorHAnsi" w:eastAsiaTheme="minorHAnsi" w:hAnsiTheme="minorHAnsi" w:cstheme="minorBidi"/>
      </w:rPr>
    </w:lvl>
    <w:lvl w:ilvl="3" w:tplc="064E173C">
      <w:start w:val="1"/>
      <w:numFmt w:val="lowerLetter"/>
      <w:lvlText w:val="%4."/>
      <w:lvlJc w:val="left"/>
      <w:pPr>
        <w:ind w:left="2880" w:hanging="360"/>
      </w:pPr>
      <w:rPr>
        <w:rFonts w:asciiTheme="minorHAnsi" w:eastAsiaTheme="minorHAnsi" w:hAnsiTheme="minorHAnsi"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460E43"/>
    <w:multiLevelType w:val="hybridMultilevel"/>
    <w:tmpl w:val="AF18DA66"/>
    <w:lvl w:ilvl="0" w:tplc="26805132">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4A67902"/>
    <w:multiLevelType w:val="hybridMultilevel"/>
    <w:tmpl w:val="1D549550"/>
    <w:lvl w:ilvl="0" w:tplc="96CE0BAE">
      <w:start w:val="1"/>
      <w:numFmt w:val="bullet"/>
      <w:lvlText w:val="•"/>
      <w:lvlJc w:val="left"/>
      <w:pPr>
        <w:tabs>
          <w:tab w:val="num" w:pos="720"/>
        </w:tabs>
        <w:ind w:left="720" w:hanging="360"/>
      </w:pPr>
      <w:rPr>
        <w:rFonts w:ascii="Arial" w:hAnsi="Arial" w:hint="default"/>
      </w:rPr>
    </w:lvl>
    <w:lvl w:ilvl="1" w:tplc="5DEA65F8">
      <w:start w:val="1"/>
      <w:numFmt w:val="bullet"/>
      <w:lvlText w:val="•"/>
      <w:lvlJc w:val="left"/>
      <w:pPr>
        <w:tabs>
          <w:tab w:val="num" w:pos="1440"/>
        </w:tabs>
        <w:ind w:left="1440" w:hanging="360"/>
      </w:pPr>
      <w:rPr>
        <w:rFonts w:ascii="Arial" w:hAnsi="Arial" w:hint="default"/>
      </w:rPr>
    </w:lvl>
    <w:lvl w:ilvl="2" w:tplc="6BAAD310" w:tentative="1">
      <w:start w:val="1"/>
      <w:numFmt w:val="bullet"/>
      <w:lvlText w:val="•"/>
      <w:lvlJc w:val="left"/>
      <w:pPr>
        <w:tabs>
          <w:tab w:val="num" w:pos="2160"/>
        </w:tabs>
        <w:ind w:left="2160" w:hanging="360"/>
      </w:pPr>
      <w:rPr>
        <w:rFonts w:ascii="Arial" w:hAnsi="Arial" w:hint="default"/>
      </w:rPr>
    </w:lvl>
    <w:lvl w:ilvl="3" w:tplc="C39E2FC2" w:tentative="1">
      <w:start w:val="1"/>
      <w:numFmt w:val="bullet"/>
      <w:lvlText w:val="•"/>
      <w:lvlJc w:val="left"/>
      <w:pPr>
        <w:tabs>
          <w:tab w:val="num" w:pos="2880"/>
        </w:tabs>
        <w:ind w:left="2880" w:hanging="360"/>
      </w:pPr>
      <w:rPr>
        <w:rFonts w:ascii="Arial" w:hAnsi="Arial" w:hint="default"/>
      </w:rPr>
    </w:lvl>
    <w:lvl w:ilvl="4" w:tplc="72D60838" w:tentative="1">
      <w:start w:val="1"/>
      <w:numFmt w:val="bullet"/>
      <w:lvlText w:val="•"/>
      <w:lvlJc w:val="left"/>
      <w:pPr>
        <w:tabs>
          <w:tab w:val="num" w:pos="3600"/>
        </w:tabs>
        <w:ind w:left="3600" w:hanging="360"/>
      </w:pPr>
      <w:rPr>
        <w:rFonts w:ascii="Arial" w:hAnsi="Arial" w:hint="default"/>
      </w:rPr>
    </w:lvl>
    <w:lvl w:ilvl="5" w:tplc="A950025C" w:tentative="1">
      <w:start w:val="1"/>
      <w:numFmt w:val="bullet"/>
      <w:lvlText w:val="•"/>
      <w:lvlJc w:val="left"/>
      <w:pPr>
        <w:tabs>
          <w:tab w:val="num" w:pos="4320"/>
        </w:tabs>
        <w:ind w:left="4320" w:hanging="360"/>
      </w:pPr>
      <w:rPr>
        <w:rFonts w:ascii="Arial" w:hAnsi="Arial" w:hint="default"/>
      </w:rPr>
    </w:lvl>
    <w:lvl w:ilvl="6" w:tplc="CE66D6B6" w:tentative="1">
      <w:start w:val="1"/>
      <w:numFmt w:val="bullet"/>
      <w:lvlText w:val="•"/>
      <w:lvlJc w:val="left"/>
      <w:pPr>
        <w:tabs>
          <w:tab w:val="num" w:pos="5040"/>
        </w:tabs>
        <w:ind w:left="5040" w:hanging="360"/>
      </w:pPr>
      <w:rPr>
        <w:rFonts w:ascii="Arial" w:hAnsi="Arial" w:hint="default"/>
      </w:rPr>
    </w:lvl>
    <w:lvl w:ilvl="7" w:tplc="AA86428E" w:tentative="1">
      <w:start w:val="1"/>
      <w:numFmt w:val="bullet"/>
      <w:lvlText w:val="•"/>
      <w:lvlJc w:val="left"/>
      <w:pPr>
        <w:tabs>
          <w:tab w:val="num" w:pos="5760"/>
        </w:tabs>
        <w:ind w:left="5760" w:hanging="360"/>
      </w:pPr>
      <w:rPr>
        <w:rFonts w:ascii="Arial" w:hAnsi="Arial" w:hint="default"/>
      </w:rPr>
    </w:lvl>
    <w:lvl w:ilvl="8" w:tplc="9BCC8C2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6CD14E9"/>
    <w:multiLevelType w:val="hybridMultilevel"/>
    <w:tmpl w:val="280A5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DD6646"/>
    <w:multiLevelType w:val="hybridMultilevel"/>
    <w:tmpl w:val="B1BC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016AB"/>
    <w:multiLevelType w:val="hybridMultilevel"/>
    <w:tmpl w:val="0CEAD862"/>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9" w15:restartNumberingAfterBreak="0">
    <w:nsid w:val="6F032051"/>
    <w:multiLevelType w:val="hybridMultilevel"/>
    <w:tmpl w:val="179C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4A48F1"/>
    <w:multiLevelType w:val="hybridMultilevel"/>
    <w:tmpl w:val="300A45A6"/>
    <w:lvl w:ilvl="0" w:tplc="F566F382">
      <w:start w:val="1"/>
      <w:numFmt w:val="decimal"/>
      <w:lvlText w:val="%1."/>
      <w:lvlJc w:val="left"/>
      <w:pPr>
        <w:ind w:left="198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A1585"/>
    <w:multiLevelType w:val="hybridMultilevel"/>
    <w:tmpl w:val="729093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1547F6E"/>
    <w:multiLevelType w:val="hybridMultilevel"/>
    <w:tmpl w:val="745C532A"/>
    <w:lvl w:ilvl="0" w:tplc="7C7C3B24">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15:restartNumberingAfterBreak="0">
    <w:nsid w:val="753C4C39"/>
    <w:multiLevelType w:val="multilevel"/>
    <w:tmpl w:val="B7C6D9DC"/>
    <w:lvl w:ilvl="0">
      <w:start w:val="1"/>
      <w:numFmt w:val="upperRoman"/>
      <w:lvlText w:val="%1."/>
      <w:lvlJc w:val="left"/>
      <w:pPr>
        <w:tabs>
          <w:tab w:val="num" w:pos="576"/>
        </w:tabs>
        <w:ind w:left="576" w:hanging="576"/>
      </w:pPr>
      <w:rPr>
        <w:rFonts w:ascii="Arial" w:hAnsi="Arial" w:hint="default"/>
        <w:b/>
        <w:i w:val="0"/>
        <w:caps w:val="0"/>
        <w:strike w:val="0"/>
        <w:dstrike w:val="0"/>
        <w:vanish w:val="0"/>
        <w:color w:val="00000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utline2"/>
      <w:lvlText w:val="%2."/>
      <w:lvlJc w:val="left"/>
      <w:pPr>
        <w:tabs>
          <w:tab w:val="num" w:pos="1152"/>
        </w:tabs>
        <w:ind w:left="1152" w:hanging="576"/>
      </w:pPr>
      <w:rPr>
        <w:rFonts w:ascii="Arial" w:hAnsi="Arial" w:hint="default"/>
        <w:b/>
        <w:i w:val="0"/>
        <w:strike w:val="0"/>
        <w:dstrike w:val="0"/>
        <w:sz w:val="32"/>
        <w:szCs w:val="32"/>
      </w:rPr>
    </w:lvl>
    <w:lvl w:ilvl="2">
      <w:start w:val="1"/>
      <w:numFmt w:val="decimal"/>
      <w:lvlText w:val="%3."/>
      <w:lvlJc w:val="left"/>
      <w:pPr>
        <w:tabs>
          <w:tab w:val="num" w:pos="2016"/>
        </w:tabs>
        <w:ind w:left="2016" w:hanging="576"/>
      </w:pPr>
      <w:rPr>
        <w:rFonts w:ascii="Arial" w:hAnsi="Arial" w:hint="default"/>
        <w:b/>
        <w:i w:val="0"/>
        <w:sz w:val="32"/>
        <w:szCs w:val="32"/>
      </w:rPr>
    </w:lvl>
    <w:lvl w:ilvl="3">
      <w:start w:val="1"/>
      <w:numFmt w:val="lowerLetter"/>
      <w:lvlText w:val="%4."/>
      <w:lvlJc w:val="left"/>
      <w:pPr>
        <w:tabs>
          <w:tab w:val="num" w:pos="2880"/>
        </w:tabs>
        <w:ind w:left="2880" w:hanging="720"/>
      </w:pPr>
      <w:rPr>
        <w:rFonts w:ascii="Arial" w:hAnsi="Arial" w:hint="default"/>
        <w:b/>
        <w:i w:val="0"/>
        <w:sz w:val="24"/>
        <w:szCs w:val="24"/>
      </w:rPr>
    </w:lvl>
    <w:lvl w:ilvl="4">
      <w:start w:val="1"/>
      <w:numFmt w:val="decimal"/>
      <w:lvlText w:val="(%5)"/>
      <w:lvlJc w:val="left"/>
      <w:pPr>
        <w:tabs>
          <w:tab w:val="num" w:pos="3240"/>
        </w:tabs>
        <w:ind w:left="2880" w:firstLine="0"/>
      </w:pPr>
      <w:rPr>
        <w:rFonts w:ascii="Arial" w:hAnsi="Arial" w:hint="default"/>
        <w:sz w:val="32"/>
        <w:szCs w:val="32"/>
      </w:rPr>
    </w:lvl>
    <w:lvl w:ilvl="5">
      <w:start w:val="1"/>
      <w:numFmt w:val="lowerLetter"/>
      <w:lvlText w:val="(%6)"/>
      <w:lvlJc w:val="left"/>
      <w:pPr>
        <w:tabs>
          <w:tab w:val="num" w:pos="3960"/>
        </w:tabs>
        <w:ind w:left="3600" w:firstLine="0"/>
      </w:pPr>
      <w:rPr>
        <w:rFonts w:ascii="Arial" w:hAnsi="Arial" w:hint="default"/>
        <w:sz w:val="32"/>
        <w:szCs w:val="32"/>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4" w15:restartNumberingAfterBreak="0">
    <w:nsid w:val="7F1517A4"/>
    <w:multiLevelType w:val="hybridMultilevel"/>
    <w:tmpl w:val="D778BFE0"/>
    <w:lvl w:ilvl="0" w:tplc="187A40B6">
      <w:start w:val="1"/>
      <w:numFmt w:val="decimal"/>
      <w:lvlText w:val="%1."/>
      <w:lvlJc w:val="left"/>
      <w:pPr>
        <w:tabs>
          <w:tab w:val="num" w:pos="720"/>
        </w:tabs>
        <w:ind w:left="720" w:hanging="360"/>
      </w:pPr>
    </w:lvl>
    <w:lvl w:ilvl="1" w:tplc="D0DADD78">
      <w:start w:val="1"/>
      <w:numFmt w:val="bullet"/>
      <w:lvlText w:val=""/>
      <w:lvlJc w:val="left"/>
      <w:pPr>
        <w:tabs>
          <w:tab w:val="num" w:pos="1440"/>
        </w:tabs>
        <w:ind w:left="1440" w:hanging="360"/>
      </w:pPr>
      <w:rPr>
        <w:rFonts w:ascii="Symbol" w:hAnsi="Symbol" w:hint="default"/>
        <w:color w:val="auto"/>
      </w:rPr>
    </w:lvl>
    <w:lvl w:ilvl="2" w:tplc="28163AA2" w:tentative="1">
      <w:start w:val="1"/>
      <w:numFmt w:val="decimal"/>
      <w:lvlText w:val="%3."/>
      <w:lvlJc w:val="left"/>
      <w:pPr>
        <w:tabs>
          <w:tab w:val="num" w:pos="2160"/>
        </w:tabs>
        <w:ind w:left="2160" w:hanging="360"/>
      </w:pPr>
    </w:lvl>
    <w:lvl w:ilvl="3" w:tplc="DD32830A" w:tentative="1">
      <w:start w:val="1"/>
      <w:numFmt w:val="decimal"/>
      <w:lvlText w:val="%4."/>
      <w:lvlJc w:val="left"/>
      <w:pPr>
        <w:tabs>
          <w:tab w:val="num" w:pos="2880"/>
        </w:tabs>
        <w:ind w:left="2880" w:hanging="360"/>
      </w:pPr>
    </w:lvl>
    <w:lvl w:ilvl="4" w:tplc="90A808DA" w:tentative="1">
      <w:start w:val="1"/>
      <w:numFmt w:val="decimal"/>
      <w:lvlText w:val="%5."/>
      <w:lvlJc w:val="left"/>
      <w:pPr>
        <w:tabs>
          <w:tab w:val="num" w:pos="3600"/>
        </w:tabs>
        <w:ind w:left="3600" w:hanging="360"/>
      </w:pPr>
    </w:lvl>
    <w:lvl w:ilvl="5" w:tplc="F9B89FFA" w:tentative="1">
      <w:start w:val="1"/>
      <w:numFmt w:val="decimal"/>
      <w:lvlText w:val="%6."/>
      <w:lvlJc w:val="left"/>
      <w:pPr>
        <w:tabs>
          <w:tab w:val="num" w:pos="4320"/>
        </w:tabs>
        <w:ind w:left="4320" w:hanging="360"/>
      </w:pPr>
    </w:lvl>
    <w:lvl w:ilvl="6" w:tplc="CB1A1F70" w:tentative="1">
      <w:start w:val="1"/>
      <w:numFmt w:val="decimal"/>
      <w:lvlText w:val="%7."/>
      <w:lvlJc w:val="left"/>
      <w:pPr>
        <w:tabs>
          <w:tab w:val="num" w:pos="5040"/>
        </w:tabs>
        <w:ind w:left="5040" w:hanging="360"/>
      </w:pPr>
    </w:lvl>
    <w:lvl w:ilvl="7" w:tplc="8C562DAA" w:tentative="1">
      <w:start w:val="1"/>
      <w:numFmt w:val="decimal"/>
      <w:lvlText w:val="%8."/>
      <w:lvlJc w:val="left"/>
      <w:pPr>
        <w:tabs>
          <w:tab w:val="num" w:pos="5760"/>
        </w:tabs>
        <w:ind w:left="5760" w:hanging="360"/>
      </w:pPr>
    </w:lvl>
    <w:lvl w:ilvl="8" w:tplc="3A9C0268" w:tentative="1">
      <w:start w:val="1"/>
      <w:numFmt w:val="decimal"/>
      <w:lvlText w:val="%9."/>
      <w:lvlJc w:val="left"/>
      <w:pPr>
        <w:tabs>
          <w:tab w:val="num" w:pos="6480"/>
        </w:tabs>
        <w:ind w:left="6480" w:hanging="360"/>
      </w:pPr>
    </w:lvl>
  </w:abstractNum>
  <w:abstractNum w:abstractNumId="35" w15:restartNumberingAfterBreak="0">
    <w:nsid w:val="7F7D3F2F"/>
    <w:multiLevelType w:val="hybridMultilevel"/>
    <w:tmpl w:val="3DCAE52C"/>
    <w:lvl w:ilvl="0" w:tplc="D0DADD78">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Wingdings 2"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Wingdings 2"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Wingdings 2"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21"/>
  </w:num>
  <w:num w:numId="2">
    <w:abstractNumId w:val="9"/>
  </w:num>
  <w:num w:numId="3">
    <w:abstractNumId w:val="6"/>
  </w:num>
  <w:num w:numId="4">
    <w:abstractNumId w:val="8"/>
  </w:num>
  <w:num w:numId="5">
    <w:abstractNumId w:val="23"/>
  </w:num>
  <w:num w:numId="6">
    <w:abstractNumId w:val="11"/>
  </w:num>
  <w:num w:numId="7">
    <w:abstractNumId w:val="22"/>
  </w:num>
  <w:num w:numId="8">
    <w:abstractNumId w:val="29"/>
  </w:num>
  <w:num w:numId="9">
    <w:abstractNumId w:val="27"/>
  </w:num>
  <w:num w:numId="10">
    <w:abstractNumId w:val="13"/>
  </w:num>
  <w:num w:numId="11">
    <w:abstractNumId w:val="25"/>
  </w:num>
  <w:num w:numId="12">
    <w:abstractNumId w:val="7"/>
  </w:num>
  <w:num w:numId="13">
    <w:abstractNumId w:val="33"/>
  </w:num>
  <w:num w:numId="14">
    <w:abstractNumId w:val="12"/>
  </w:num>
  <w:num w:numId="15">
    <w:abstractNumId w:val="19"/>
  </w:num>
  <w:num w:numId="16">
    <w:abstractNumId w:val="20"/>
  </w:num>
  <w:num w:numId="17">
    <w:abstractNumId w:val="30"/>
  </w:num>
  <w:num w:numId="18">
    <w:abstractNumId w:val="15"/>
  </w:num>
  <w:num w:numId="19">
    <w:abstractNumId w:val="15"/>
    <w:lvlOverride w:ilvl="0">
      <w:startOverride w:val="1"/>
    </w:lvlOverride>
  </w:num>
  <w:num w:numId="20">
    <w:abstractNumId w:val="32"/>
  </w:num>
  <w:num w:numId="21">
    <w:abstractNumId w:val="3"/>
  </w:num>
  <w:num w:numId="22">
    <w:abstractNumId w:val="34"/>
  </w:num>
  <w:num w:numId="23">
    <w:abstractNumId w:val="35"/>
  </w:num>
  <w:num w:numId="24">
    <w:abstractNumId w:val="5"/>
  </w:num>
  <w:num w:numId="25">
    <w:abstractNumId w:val="31"/>
  </w:num>
  <w:num w:numId="26">
    <w:abstractNumId w:val="10"/>
  </w:num>
  <w:num w:numId="27">
    <w:abstractNumId w:val="28"/>
  </w:num>
  <w:num w:numId="28">
    <w:abstractNumId w:val="16"/>
  </w:num>
  <w:num w:numId="29">
    <w:abstractNumId w:val="0"/>
  </w:num>
  <w:num w:numId="30">
    <w:abstractNumId w:val="1"/>
  </w:num>
  <w:num w:numId="31">
    <w:abstractNumId w:val="2"/>
  </w:num>
  <w:num w:numId="32">
    <w:abstractNumId w:val="4"/>
  </w:num>
  <w:num w:numId="33">
    <w:abstractNumId w:val="17"/>
  </w:num>
  <w:num w:numId="34">
    <w:abstractNumId w:val="14"/>
  </w:num>
  <w:num w:numId="35">
    <w:abstractNumId w:val="18"/>
  </w:num>
  <w:num w:numId="36">
    <w:abstractNumId w:val="26"/>
  </w:num>
  <w:num w:numId="37">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4FE"/>
    <w:rsid w:val="000000FF"/>
    <w:rsid w:val="00001053"/>
    <w:rsid w:val="0000577F"/>
    <w:rsid w:val="00007021"/>
    <w:rsid w:val="0001312A"/>
    <w:rsid w:val="00013E0B"/>
    <w:rsid w:val="000175F9"/>
    <w:rsid w:val="00017B56"/>
    <w:rsid w:val="00025A36"/>
    <w:rsid w:val="000342BA"/>
    <w:rsid w:val="00035559"/>
    <w:rsid w:val="0003675A"/>
    <w:rsid w:val="0003728D"/>
    <w:rsid w:val="0004033C"/>
    <w:rsid w:val="000415A3"/>
    <w:rsid w:val="00043A81"/>
    <w:rsid w:val="00045BF7"/>
    <w:rsid w:val="00052152"/>
    <w:rsid w:val="0005409D"/>
    <w:rsid w:val="00054BA8"/>
    <w:rsid w:val="00054FBF"/>
    <w:rsid w:val="000564C5"/>
    <w:rsid w:val="00056FF6"/>
    <w:rsid w:val="00057CFA"/>
    <w:rsid w:val="000626B0"/>
    <w:rsid w:val="0006367F"/>
    <w:rsid w:val="000652D5"/>
    <w:rsid w:val="00066343"/>
    <w:rsid w:val="00066DE5"/>
    <w:rsid w:val="00067D43"/>
    <w:rsid w:val="00071E25"/>
    <w:rsid w:val="000723F1"/>
    <w:rsid w:val="00072F3E"/>
    <w:rsid w:val="00074435"/>
    <w:rsid w:val="00074B95"/>
    <w:rsid w:val="000772CE"/>
    <w:rsid w:val="0008135E"/>
    <w:rsid w:val="00083F8A"/>
    <w:rsid w:val="00084214"/>
    <w:rsid w:val="0008596F"/>
    <w:rsid w:val="00090C60"/>
    <w:rsid w:val="00092C78"/>
    <w:rsid w:val="000975CB"/>
    <w:rsid w:val="000A25B8"/>
    <w:rsid w:val="000A2FA5"/>
    <w:rsid w:val="000A6940"/>
    <w:rsid w:val="000A7727"/>
    <w:rsid w:val="000B2C90"/>
    <w:rsid w:val="000B3610"/>
    <w:rsid w:val="000B7AF4"/>
    <w:rsid w:val="000C1715"/>
    <w:rsid w:val="000C2E80"/>
    <w:rsid w:val="000C4C23"/>
    <w:rsid w:val="000C622A"/>
    <w:rsid w:val="000D03BD"/>
    <w:rsid w:val="000D0B4A"/>
    <w:rsid w:val="000D3E64"/>
    <w:rsid w:val="000D5335"/>
    <w:rsid w:val="000D5A38"/>
    <w:rsid w:val="000D602E"/>
    <w:rsid w:val="000E2840"/>
    <w:rsid w:val="000E5E33"/>
    <w:rsid w:val="000E7CAC"/>
    <w:rsid w:val="000F0A7C"/>
    <w:rsid w:val="000F2314"/>
    <w:rsid w:val="000F3959"/>
    <w:rsid w:val="000F3966"/>
    <w:rsid w:val="000F7113"/>
    <w:rsid w:val="000F7B12"/>
    <w:rsid w:val="00100770"/>
    <w:rsid w:val="00105912"/>
    <w:rsid w:val="0011020E"/>
    <w:rsid w:val="00112692"/>
    <w:rsid w:val="00115887"/>
    <w:rsid w:val="00116374"/>
    <w:rsid w:val="00116FF2"/>
    <w:rsid w:val="00121485"/>
    <w:rsid w:val="001219F5"/>
    <w:rsid w:val="00123499"/>
    <w:rsid w:val="001240E3"/>
    <w:rsid w:val="00124E69"/>
    <w:rsid w:val="00133399"/>
    <w:rsid w:val="00133EAF"/>
    <w:rsid w:val="00135010"/>
    <w:rsid w:val="00136320"/>
    <w:rsid w:val="00140F1E"/>
    <w:rsid w:val="0014102C"/>
    <w:rsid w:val="00142031"/>
    <w:rsid w:val="0014306D"/>
    <w:rsid w:val="00144D38"/>
    <w:rsid w:val="00145757"/>
    <w:rsid w:val="00145C31"/>
    <w:rsid w:val="001478AB"/>
    <w:rsid w:val="00147E3C"/>
    <w:rsid w:val="00150395"/>
    <w:rsid w:val="00151AA8"/>
    <w:rsid w:val="001527D3"/>
    <w:rsid w:val="001547A3"/>
    <w:rsid w:val="00155BE3"/>
    <w:rsid w:val="00161A18"/>
    <w:rsid w:val="00162E1A"/>
    <w:rsid w:val="00163674"/>
    <w:rsid w:val="001639D1"/>
    <w:rsid w:val="00163B49"/>
    <w:rsid w:val="0016482F"/>
    <w:rsid w:val="00164C93"/>
    <w:rsid w:val="001666CF"/>
    <w:rsid w:val="0017181C"/>
    <w:rsid w:val="00172BB0"/>
    <w:rsid w:val="00172F04"/>
    <w:rsid w:val="00173AE7"/>
    <w:rsid w:val="0017429B"/>
    <w:rsid w:val="001753B1"/>
    <w:rsid w:val="00184AFE"/>
    <w:rsid w:val="001851C1"/>
    <w:rsid w:val="001862F2"/>
    <w:rsid w:val="00194343"/>
    <w:rsid w:val="00194459"/>
    <w:rsid w:val="00195357"/>
    <w:rsid w:val="0019784B"/>
    <w:rsid w:val="00197B2E"/>
    <w:rsid w:val="001A2F46"/>
    <w:rsid w:val="001A3C3D"/>
    <w:rsid w:val="001A6A66"/>
    <w:rsid w:val="001B523A"/>
    <w:rsid w:val="001B5EF6"/>
    <w:rsid w:val="001B64F3"/>
    <w:rsid w:val="001C1603"/>
    <w:rsid w:val="001C606C"/>
    <w:rsid w:val="001C64F6"/>
    <w:rsid w:val="001C6536"/>
    <w:rsid w:val="001D4E9A"/>
    <w:rsid w:val="001D5922"/>
    <w:rsid w:val="001E17E8"/>
    <w:rsid w:val="001E30CD"/>
    <w:rsid w:val="001E3271"/>
    <w:rsid w:val="001E52C0"/>
    <w:rsid w:val="001E5E34"/>
    <w:rsid w:val="001E68A1"/>
    <w:rsid w:val="001F0049"/>
    <w:rsid w:val="001F4486"/>
    <w:rsid w:val="001F5DF8"/>
    <w:rsid w:val="001F6366"/>
    <w:rsid w:val="001F77FA"/>
    <w:rsid w:val="00207A00"/>
    <w:rsid w:val="002108CA"/>
    <w:rsid w:val="002127AD"/>
    <w:rsid w:val="002131C9"/>
    <w:rsid w:val="00216F38"/>
    <w:rsid w:val="002211C7"/>
    <w:rsid w:val="00221299"/>
    <w:rsid w:val="00221521"/>
    <w:rsid w:val="00221D5D"/>
    <w:rsid w:val="0023049F"/>
    <w:rsid w:val="00236C75"/>
    <w:rsid w:val="00245ACC"/>
    <w:rsid w:val="00245C14"/>
    <w:rsid w:val="002475FD"/>
    <w:rsid w:val="00247D5E"/>
    <w:rsid w:val="00256446"/>
    <w:rsid w:val="002567F1"/>
    <w:rsid w:val="00256A1C"/>
    <w:rsid w:val="00256F30"/>
    <w:rsid w:val="00257570"/>
    <w:rsid w:val="00257636"/>
    <w:rsid w:val="00261662"/>
    <w:rsid w:val="00265128"/>
    <w:rsid w:val="002716EA"/>
    <w:rsid w:val="00273B5E"/>
    <w:rsid w:val="00274E09"/>
    <w:rsid w:val="00280882"/>
    <w:rsid w:val="00280BA4"/>
    <w:rsid w:val="00280EBA"/>
    <w:rsid w:val="0028470D"/>
    <w:rsid w:val="002864F8"/>
    <w:rsid w:val="002869BD"/>
    <w:rsid w:val="002876A3"/>
    <w:rsid w:val="00290923"/>
    <w:rsid w:val="00292B31"/>
    <w:rsid w:val="00295940"/>
    <w:rsid w:val="002A08E1"/>
    <w:rsid w:val="002A0FB3"/>
    <w:rsid w:val="002A2503"/>
    <w:rsid w:val="002A322D"/>
    <w:rsid w:val="002A3D06"/>
    <w:rsid w:val="002A54F1"/>
    <w:rsid w:val="002A554F"/>
    <w:rsid w:val="002A5FD4"/>
    <w:rsid w:val="002B0533"/>
    <w:rsid w:val="002B11CC"/>
    <w:rsid w:val="002B2D49"/>
    <w:rsid w:val="002B47AD"/>
    <w:rsid w:val="002B5A66"/>
    <w:rsid w:val="002B5F15"/>
    <w:rsid w:val="002B6F2A"/>
    <w:rsid w:val="002C057F"/>
    <w:rsid w:val="002C0896"/>
    <w:rsid w:val="002C3EF8"/>
    <w:rsid w:val="002C45C3"/>
    <w:rsid w:val="002C564D"/>
    <w:rsid w:val="002D254F"/>
    <w:rsid w:val="002D56A7"/>
    <w:rsid w:val="002E144B"/>
    <w:rsid w:val="002E3007"/>
    <w:rsid w:val="002E69C9"/>
    <w:rsid w:val="002E7691"/>
    <w:rsid w:val="002F1551"/>
    <w:rsid w:val="002F157E"/>
    <w:rsid w:val="002F3D29"/>
    <w:rsid w:val="002F4AE8"/>
    <w:rsid w:val="002F4D10"/>
    <w:rsid w:val="002F67DA"/>
    <w:rsid w:val="002F7B13"/>
    <w:rsid w:val="00300624"/>
    <w:rsid w:val="0030113C"/>
    <w:rsid w:val="003025E1"/>
    <w:rsid w:val="003054F2"/>
    <w:rsid w:val="0030562C"/>
    <w:rsid w:val="00305936"/>
    <w:rsid w:val="0030796F"/>
    <w:rsid w:val="0031015A"/>
    <w:rsid w:val="00310C5A"/>
    <w:rsid w:val="00313DB4"/>
    <w:rsid w:val="0031526E"/>
    <w:rsid w:val="003160B6"/>
    <w:rsid w:val="003203FC"/>
    <w:rsid w:val="003227CE"/>
    <w:rsid w:val="0032328D"/>
    <w:rsid w:val="003252C0"/>
    <w:rsid w:val="00325B5B"/>
    <w:rsid w:val="003263F0"/>
    <w:rsid w:val="00326EA3"/>
    <w:rsid w:val="0032778C"/>
    <w:rsid w:val="003312DC"/>
    <w:rsid w:val="00331B16"/>
    <w:rsid w:val="0033564F"/>
    <w:rsid w:val="00335790"/>
    <w:rsid w:val="0034044E"/>
    <w:rsid w:val="003410DB"/>
    <w:rsid w:val="0034146D"/>
    <w:rsid w:val="00341D69"/>
    <w:rsid w:val="0034270A"/>
    <w:rsid w:val="00342CE0"/>
    <w:rsid w:val="003431CA"/>
    <w:rsid w:val="00344214"/>
    <w:rsid w:val="003459CC"/>
    <w:rsid w:val="003507E6"/>
    <w:rsid w:val="00350B70"/>
    <w:rsid w:val="003517C7"/>
    <w:rsid w:val="00356D2E"/>
    <w:rsid w:val="0036180C"/>
    <w:rsid w:val="0036473F"/>
    <w:rsid w:val="003649D2"/>
    <w:rsid w:val="00366113"/>
    <w:rsid w:val="00371076"/>
    <w:rsid w:val="00371A48"/>
    <w:rsid w:val="00372399"/>
    <w:rsid w:val="00373B40"/>
    <w:rsid w:val="00373DB8"/>
    <w:rsid w:val="00375243"/>
    <w:rsid w:val="003768EF"/>
    <w:rsid w:val="00376ECB"/>
    <w:rsid w:val="00381536"/>
    <w:rsid w:val="00385F9E"/>
    <w:rsid w:val="003908A7"/>
    <w:rsid w:val="003941F0"/>
    <w:rsid w:val="00394C52"/>
    <w:rsid w:val="00395A30"/>
    <w:rsid w:val="003A0BEA"/>
    <w:rsid w:val="003A179C"/>
    <w:rsid w:val="003A4A89"/>
    <w:rsid w:val="003A641B"/>
    <w:rsid w:val="003B3015"/>
    <w:rsid w:val="003B3755"/>
    <w:rsid w:val="003B5E56"/>
    <w:rsid w:val="003C02A7"/>
    <w:rsid w:val="003C0C37"/>
    <w:rsid w:val="003C190C"/>
    <w:rsid w:val="003C6440"/>
    <w:rsid w:val="003D15AA"/>
    <w:rsid w:val="003D25E8"/>
    <w:rsid w:val="003D2E91"/>
    <w:rsid w:val="003D3666"/>
    <w:rsid w:val="003E05BC"/>
    <w:rsid w:val="003E1409"/>
    <w:rsid w:val="003E1485"/>
    <w:rsid w:val="003E3DFC"/>
    <w:rsid w:val="003E441C"/>
    <w:rsid w:val="003E6B20"/>
    <w:rsid w:val="003E7133"/>
    <w:rsid w:val="003E786A"/>
    <w:rsid w:val="003F2FDC"/>
    <w:rsid w:val="003F3E9D"/>
    <w:rsid w:val="003F4ADD"/>
    <w:rsid w:val="003F5A19"/>
    <w:rsid w:val="0040494E"/>
    <w:rsid w:val="004153F5"/>
    <w:rsid w:val="00415CED"/>
    <w:rsid w:val="004165E6"/>
    <w:rsid w:val="004207A4"/>
    <w:rsid w:val="00422FE3"/>
    <w:rsid w:val="0042793B"/>
    <w:rsid w:val="004313A3"/>
    <w:rsid w:val="00431CEA"/>
    <w:rsid w:val="00432649"/>
    <w:rsid w:val="00432D78"/>
    <w:rsid w:val="00433C2D"/>
    <w:rsid w:val="0043430B"/>
    <w:rsid w:val="004403F0"/>
    <w:rsid w:val="0044204B"/>
    <w:rsid w:val="0044264D"/>
    <w:rsid w:val="00447A71"/>
    <w:rsid w:val="00450810"/>
    <w:rsid w:val="00450924"/>
    <w:rsid w:val="004512FD"/>
    <w:rsid w:val="0045272D"/>
    <w:rsid w:val="004532B8"/>
    <w:rsid w:val="004562A8"/>
    <w:rsid w:val="00456E2E"/>
    <w:rsid w:val="004668BB"/>
    <w:rsid w:val="00466E1B"/>
    <w:rsid w:val="0047004C"/>
    <w:rsid w:val="00471A83"/>
    <w:rsid w:val="00475392"/>
    <w:rsid w:val="00480B60"/>
    <w:rsid w:val="004822FA"/>
    <w:rsid w:val="00485177"/>
    <w:rsid w:val="00486FCC"/>
    <w:rsid w:val="00490B67"/>
    <w:rsid w:val="0049379C"/>
    <w:rsid w:val="00493F9F"/>
    <w:rsid w:val="00494882"/>
    <w:rsid w:val="00495379"/>
    <w:rsid w:val="004A1136"/>
    <w:rsid w:val="004A49A1"/>
    <w:rsid w:val="004A4F3B"/>
    <w:rsid w:val="004A660F"/>
    <w:rsid w:val="004A6C44"/>
    <w:rsid w:val="004B0950"/>
    <w:rsid w:val="004B1432"/>
    <w:rsid w:val="004B4191"/>
    <w:rsid w:val="004B6674"/>
    <w:rsid w:val="004B6C7D"/>
    <w:rsid w:val="004C2B93"/>
    <w:rsid w:val="004C3CE1"/>
    <w:rsid w:val="004C7A0B"/>
    <w:rsid w:val="004C7FC4"/>
    <w:rsid w:val="004D4697"/>
    <w:rsid w:val="004D5218"/>
    <w:rsid w:val="004D578D"/>
    <w:rsid w:val="004E2F18"/>
    <w:rsid w:val="004E389B"/>
    <w:rsid w:val="004E7D3C"/>
    <w:rsid w:val="004E7F29"/>
    <w:rsid w:val="004F0C39"/>
    <w:rsid w:val="004F2C26"/>
    <w:rsid w:val="004F4F52"/>
    <w:rsid w:val="004F5D52"/>
    <w:rsid w:val="004F6047"/>
    <w:rsid w:val="005009F1"/>
    <w:rsid w:val="00501E8E"/>
    <w:rsid w:val="005024EB"/>
    <w:rsid w:val="00502B61"/>
    <w:rsid w:val="0050480E"/>
    <w:rsid w:val="00506108"/>
    <w:rsid w:val="00513121"/>
    <w:rsid w:val="005150C2"/>
    <w:rsid w:val="00517817"/>
    <w:rsid w:val="00520697"/>
    <w:rsid w:val="00520C16"/>
    <w:rsid w:val="00520E3F"/>
    <w:rsid w:val="00523C50"/>
    <w:rsid w:val="005252F3"/>
    <w:rsid w:val="0052560E"/>
    <w:rsid w:val="0052693F"/>
    <w:rsid w:val="00530CA2"/>
    <w:rsid w:val="00530EF8"/>
    <w:rsid w:val="00532D90"/>
    <w:rsid w:val="005350F1"/>
    <w:rsid w:val="00536D9C"/>
    <w:rsid w:val="00540613"/>
    <w:rsid w:val="00544243"/>
    <w:rsid w:val="005449FB"/>
    <w:rsid w:val="00546A27"/>
    <w:rsid w:val="00547294"/>
    <w:rsid w:val="00550127"/>
    <w:rsid w:val="00551215"/>
    <w:rsid w:val="00552503"/>
    <w:rsid w:val="0055280C"/>
    <w:rsid w:val="005528AC"/>
    <w:rsid w:val="00554046"/>
    <w:rsid w:val="0055518A"/>
    <w:rsid w:val="0055592E"/>
    <w:rsid w:val="00555E0B"/>
    <w:rsid w:val="00555F60"/>
    <w:rsid w:val="00556FE5"/>
    <w:rsid w:val="00562074"/>
    <w:rsid w:val="00564183"/>
    <w:rsid w:val="0056435C"/>
    <w:rsid w:val="0056632C"/>
    <w:rsid w:val="00567AE2"/>
    <w:rsid w:val="00570B03"/>
    <w:rsid w:val="00570BD1"/>
    <w:rsid w:val="005711B1"/>
    <w:rsid w:val="00572712"/>
    <w:rsid w:val="00573414"/>
    <w:rsid w:val="0057386E"/>
    <w:rsid w:val="00581043"/>
    <w:rsid w:val="00581C98"/>
    <w:rsid w:val="00584D69"/>
    <w:rsid w:val="00585DDC"/>
    <w:rsid w:val="005879AB"/>
    <w:rsid w:val="00591098"/>
    <w:rsid w:val="005942A1"/>
    <w:rsid w:val="00594E4A"/>
    <w:rsid w:val="00594F2A"/>
    <w:rsid w:val="00597203"/>
    <w:rsid w:val="005A055A"/>
    <w:rsid w:val="005A15B1"/>
    <w:rsid w:val="005A19EF"/>
    <w:rsid w:val="005A42D6"/>
    <w:rsid w:val="005A544B"/>
    <w:rsid w:val="005A7854"/>
    <w:rsid w:val="005B1ED3"/>
    <w:rsid w:val="005B3C0C"/>
    <w:rsid w:val="005B3FEF"/>
    <w:rsid w:val="005B637D"/>
    <w:rsid w:val="005B720D"/>
    <w:rsid w:val="005B725B"/>
    <w:rsid w:val="005C1C1F"/>
    <w:rsid w:val="005C4E32"/>
    <w:rsid w:val="005C502F"/>
    <w:rsid w:val="005C5AD5"/>
    <w:rsid w:val="005C5D99"/>
    <w:rsid w:val="005D0338"/>
    <w:rsid w:val="005D0971"/>
    <w:rsid w:val="005D1ED9"/>
    <w:rsid w:val="005D3E33"/>
    <w:rsid w:val="005D3F3C"/>
    <w:rsid w:val="005D5B20"/>
    <w:rsid w:val="005D6C2B"/>
    <w:rsid w:val="005E0FA4"/>
    <w:rsid w:val="005E39EC"/>
    <w:rsid w:val="005E5A19"/>
    <w:rsid w:val="005E6991"/>
    <w:rsid w:val="005E6CED"/>
    <w:rsid w:val="005F00E0"/>
    <w:rsid w:val="005F08D8"/>
    <w:rsid w:val="005F0D38"/>
    <w:rsid w:val="005F18CD"/>
    <w:rsid w:val="005F2654"/>
    <w:rsid w:val="005F3DC9"/>
    <w:rsid w:val="005F4866"/>
    <w:rsid w:val="005F53F0"/>
    <w:rsid w:val="005F7466"/>
    <w:rsid w:val="00601F72"/>
    <w:rsid w:val="006021F7"/>
    <w:rsid w:val="006050D5"/>
    <w:rsid w:val="00605392"/>
    <w:rsid w:val="00610A52"/>
    <w:rsid w:val="00612225"/>
    <w:rsid w:val="006128C4"/>
    <w:rsid w:val="00613263"/>
    <w:rsid w:val="00613C98"/>
    <w:rsid w:val="0061499A"/>
    <w:rsid w:val="00614A24"/>
    <w:rsid w:val="00615DE1"/>
    <w:rsid w:val="006167E7"/>
    <w:rsid w:val="0062177D"/>
    <w:rsid w:val="006219F5"/>
    <w:rsid w:val="0062319F"/>
    <w:rsid w:val="006233BF"/>
    <w:rsid w:val="00626DD7"/>
    <w:rsid w:val="00627AEC"/>
    <w:rsid w:val="006305BD"/>
    <w:rsid w:val="006314FE"/>
    <w:rsid w:val="00632E48"/>
    <w:rsid w:val="00633397"/>
    <w:rsid w:val="006337A9"/>
    <w:rsid w:val="00633B70"/>
    <w:rsid w:val="00636B30"/>
    <w:rsid w:val="00644D82"/>
    <w:rsid w:val="00645B66"/>
    <w:rsid w:val="006470C8"/>
    <w:rsid w:val="00650D38"/>
    <w:rsid w:val="006523D0"/>
    <w:rsid w:val="0065368B"/>
    <w:rsid w:val="00653FD7"/>
    <w:rsid w:val="00654F99"/>
    <w:rsid w:val="00654FAD"/>
    <w:rsid w:val="00670215"/>
    <w:rsid w:val="00670885"/>
    <w:rsid w:val="0067609B"/>
    <w:rsid w:val="006762E7"/>
    <w:rsid w:val="006769AE"/>
    <w:rsid w:val="006777A8"/>
    <w:rsid w:val="00680C5E"/>
    <w:rsid w:val="00681C97"/>
    <w:rsid w:val="006831B3"/>
    <w:rsid w:val="00683EE8"/>
    <w:rsid w:val="00686D21"/>
    <w:rsid w:val="00687184"/>
    <w:rsid w:val="006937D6"/>
    <w:rsid w:val="006966BA"/>
    <w:rsid w:val="00696DD7"/>
    <w:rsid w:val="0069703E"/>
    <w:rsid w:val="006A3D46"/>
    <w:rsid w:val="006A4649"/>
    <w:rsid w:val="006B0F1F"/>
    <w:rsid w:val="006B388A"/>
    <w:rsid w:val="006B4A50"/>
    <w:rsid w:val="006B5CBB"/>
    <w:rsid w:val="006B7470"/>
    <w:rsid w:val="006C0721"/>
    <w:rsid w:val="006C13E3"/>
    <w:rsid w:val="006C33B9"/>
    <w:rsid w:val="006C7512"/>
    <w:rsid w:val="006C75FA"/>
    <w:rsid w:val="006D2046"/>
    <w:rsid w:val="006D2822"/>
    <w:rsid w:val="006D325D"/>
    <w:rsid w:val="006D4ABA"/>
    <w:rsid w:val="006D67BD"/>
    <w:rsid w:val="006D728E"/>
    <w:rsid w:val="006D7BB3"/>
    <w:rsid w:val="006E0CED"/>
    <w:rsid w:val="006E209D"/>
    <w:rsid w:val="006E6987"/>
    <w:rsid w:val="006E7AAC"/>
    <w:rsid w:val="006F51B7"/>
    <w:rsid w:val="006F5D6D"/>
    <w:rsid w:val="006F6FBC"/>
    <w:rsid w:val="00703215"/>
    <w:rsid w:val="007040B8"/>
    <w:rsid w:val="007053E8"/>
    <w:rsid w:val="007119E8"/>
    <w:rsid w:val="00712D3C"/>
    <w:rsid w:val="007131CE"/>
    <w:rsid w:val="007133BE"/>
    <w:rsid w:val="00714852"/>
    <w:rsid w:val="0072420E"/>
    <w:rsid w:val="00727057"/>
    <w:rsid w:val="00732BE2"/>
    <w:rsid w:val="00733DED"/>
    <w:rsid w:val="007403F9"/>
    <w:rsid w:val="007411C6"/>
    <w:rsid w:val="007432FA"/>
    <w:rsid w:val="00743882"/>
    <w:rsid w:val="00743D9C"/>
    <w:rsid w:val="00744FA3"/>
    <w:rsid w:val="007465CC"/>
    <w:rsid w:val="007509BA"/>
    <w:rsid w:val="0075199A"/>
    <w:rsid w:val="0075263D"/>
    <w:rsid w:val="007534A1"/>
    <w:rsid w:val="007548A3"/>
    <w:rsid w:val="0076052B"/>
    <w:rsid w:val="00762EA9"/>
    <w:rsid w:val="00763A8C"/>
    <w:rsid w:val="0076616E"/>
    <w:rsid w:val="0078099D"/>
    <w:rsid w:val="007847D7"/>
    <w:rsid w:val="00785CEE"/>
    <w:rsid w:val="00787C77"/>
    <w:rsid w:val="007905EC"/>
    <w:rsid w:val="00791239"/>
    <w:rsid w:val="00791267"/>
    <w:rsid w:val="00791484"/>
    <w:rsid w:val="007915A0"/>
    <w:rsid w:val="00792131"/>
    <w:rsid w:val="00792E29"/>
    <w:rsid w:val="00794489"/>
    <w:rsid w:val="007956D2"/>
    <w:rsid w:val="007A0437"/>
    <w:rsid w:val="007A2534"/>
    <w:rsid w:val="007B068E"/>
    <w:rsid w:val="007B1D0A"/>
    <w:rsid w:val="007B1E47"/>
    <w:rsid w:val="007B1E8C"/>
    <w:rsid w:val="007B22D1"/>
    <w:rsid w:val="007B2A59"/>
    <w:rsid w:val="007B3D12"/>
    <w:rsid w:val="007B402D"/>
    <w:rsid w:val="007B5A97"/>
    <w:rsid w:val="007B5CB4"/>
    <w:rsid w:val="007B6643"/>
    <w:rsid w:val="007B7FE1"/>
    <w:rsid w:val="007C3A97"/>
    <w:rsid w:val="007C6D95"/>
    <w:rsid w:val="007C6E11"/>
    <w:rsid w:val="007C70C6"/>
    <w:rsid w:val="007C73F0"/>
    <w:rsid w:val="007D190C"/>
    <w:rsid w:val="007D7F8E"/>
    <w:rsid w:val="007E138B"/>
    <w:rsid w:val="007E2CC2"/>
    <w:rsid w:val="007E45F5"/>
    <w:rsid w:val="007E5400"/>
    <w:rsid w:val="007E642E"/>
    <w:rsid w:val="007E7FE1"/>
    <w:rsid w:val="007F1886"/>
    <w:rsid w:val="007F282E"/>
    <w:rsid w:val="007F43B3"/>
    <w:rsid w:val="00800348"/>
    <w:rsid w:val="00800D5A"/>
    <w:rsid w:val="00804076"/>
    <w:rsid w:val="00806040"/>
    <w:rsid w:val="00806ADE"/>
    <w:rsid w:val="00807798"/>
    <w:rsid w:val="008100C8"/>
    <w:rsid w:val="00810B04"/>
    <w:rsid w:val="008124BB"/>
    <w:rsid w:val="00812C57"/>
    <w:rsid w:val="00815692"/>
    <w:rsid w:val="00815A6B"/>
    <w:rsid w:val="00824F59"/>
    <w:rsid w:val="0083368D"/>
    <w:rsid w:val="00833997"/>
    <w:rsid w:val="00834FDB"/>
    <w:rsid w:val="00835346"/>
    <w:rsid w:val="00835D65"/>
    <w:rsid w:val="00837798"/>
    <w:rsid w:val="00842035"/>
    <w:rsid w:val="00842B69"/>
    <w:rsid w:val="0084333E"/>
    <w:rsid w:val="00845074"/>
    <w:rsid w:val="0084634A"/>
    <w:rsid w:val="00853714"/>
    <w:rsid w:val="00854E54"/>
    <w:rsid w:val="008550CF"/>
    <w:rsid w:val="00857AD8"/>
    <w:rsid w:val="0086043D"/>
    <w:rsid w:val="008622AC"/>
    <w:rsid w:val="008622B3"/>
    <w:rsid w:val="008672F7"/>
    <w:rsid w:val="008748D6"/>
    <w:rsid w:val="0087553B"/>
    <w:rsid w:val="008775E7"/>
    <w:rsid w:val="0088016A"/>
    <w:rsid w:val="008854CA"/>
    <w:rsid w:val="00886528"/>
    <w:rsid w:val="00886916"/>
    <w:rsid w:val="008900A9"/>
    <w:rsid w:val="0089032A"/>
    <w:rsid w:val="00890E5E"/>
    <w:rsid w:val="0089199D"/>
    <w:rsid w:val="00896078"/>
    <w:rsid w:val="00897BD0"/>
    <w:rsid w:val="008A07DA"/>
    <w:rsid w:val="008A0977"/>
    <w:rsid w:val="008A1629"/>
    <w:rsid w:val="008A2532"/>
    <w:rsid w:val="008A2EBE"/>
    <w:rsid w:val="008A4180"/>
    <w:rsid w:val="008A77F0"/>
    <w:rsid w:val="008B29C7"/>
    <w:rsid w:val="008B4A1F"/>
    <w:rsid w:val="008B5337"/>
    <w:rsid w:val="008B5389"/>
    <w:rsid w:val="008B74A3"/>
    <w:rsid w:val="008B7FFD"/>
    <w:rsid w:val="008C0ED1"/>
    <w:rsid w:val="008C2855"/>
    <w:rsid w:val="008C4104"/>
    <w:rsid w:val="008C4B86"/>
    <w:rsid w:val="008C6016"/>
    <w:rsid w:val="008C7656"/>
    <w:rsid w:val="008C7B28"/>
    <w:rsid w:val="008D012E"/>
    <w:rsid w:val="008D0D2A"/>
    <w:rsid w:val="008D1080"/>
    <w:rsid w:val="008D38D7"/>
    <w:rsid w:val="008D43FD"/>
    <w:rsid w:val="008D65B5"/>
    <w:rsid w:val="008E1BCA"/>
    <w:rsid w:val="008E338A"/>
    <w:rsid w:val="008E338C"/>
    <w:rsid w:val="008E3856"/>
    <w:rsid w:val="008E415B"/>
    <w:rsid w:val="008E4471"/>
    <w:rsid w:val="008F1171"/>
    <w:rsid w:val="008F2430"/>
    <w:rsid w:val="008F24ED"/>
    <w:rsid w:val="008F33FB"/>
    <w:rsid w:val="008F3B9F"/>
    <w:rsid w:val="008F40C9"/>
    <w:rsid w:val="008F7D5A"/>
    <w:rsid w:val="00902E3A"/>
    <w:rsid w:val="0090584F"/>
    <w:rsid w:val="00907D9F"/>
    <w:rsid w:val="0091029D"/>
    <w:rsid w:val="009138F6"/>
    <w:rsid w:val="00915D8C"/>
    <w:rsid w:val="0091692C"/>
    <w:rsid w:val="00917353"/>
    <w:rsid w:val="0091787E"/>
    <w:rsid w:val="00922E61"/>
    <w:rsid w:val="009232F4"/>
    <w:rsid w:val="00925328"/>
    <w:rsid w:val="00925CEA"/>
    <w:rsid w:val="00925D23"/>
    <w:rsid w:val="00926D14"/>
    <w:rsid w:val="009303B7"/>
    <w:rsid w:val="0093188B"/>
    <w:rsid w:val="009359EC"/>
    <w:rsid w:val="0093794A"/>
    <w:rsid w:val="00940464"/>
    <w:rsid w:val="00940A05"/>
    <w:rsid w:val="009429F8"/>
    <w:rsid w:val="009442DF"/>
    <w:rsid w:val="00946938"/>
    <w:rsid w:val="00953036"/>
    <w:rsid w:val="009530E3"/>
    <w:rsid w:val="00957DD3"/>
    <w:rsid w:val="009602AE"/>
    <w:rsid w:val="00960FFD"/>
    <w:rsid w:val="00961475"/>
    <w:rsid w:val="009616B2"/>
    <w:rsid w:val="00964BB5"/>
    <w:rsid w:val="0096527A"/>
    <w:rsid w:val="00966BF9"/>
    <w:rsid w:val="0096787B"/>
    <w:rsid w:val="00970C67"/>
    <w:rsid w:val="009723AD"/>
    <w:rsid w:val="0097391A"/>
    <w:rsid w:val="0097417F"/>
    <w:rsid w:val="00974F44"/>
    <w:rsid w:val="00976CD0"/>
    <w:rsid w:val="009830E1"/>
    <w:rsid w:val="00985114"/>
    <w:rsid w:val="009906CC"/>
    <w:rsid w:val="00990808"/>
    <w:rsid w:val="009908CB"/>
    <w:rsid w:val="0099393A"/>
    <w:rsid w:val="00993AED"/>
    <w:rsid w:val="00994B46"/>
    <w:rsid w:val="0099577A"/>
    <w:rsid w:val="00997095"/>
    <w:rsid w:val="009977F0"/>
    <w:rsid w:val="00997E6C"/>
    <w:rsid w:val="009A28AE"/>
    <w:rsid w:val="009A4955"/>
    <w:rsid w:val="009B1625"/>
    <w:rsid w:val="009B554F"/>
    <w:rsid w:val="009B691A"/>
    <w:rsid w:val="009C3D84"/>
    <w:rsid w:val="009C540E"/>
    <w:rsid w:val="009C6A93"/>
    <w:rsid w:val="009C70FF"/>
    <w:rsid w:val="009C7137"/>
    <w:rsid w:val="009C76CB"/>
    <w:rsid w:val="009D3691"/>
    <w:rsid w:val="009D7956"/>
    <w:rsid w:val="009E266C"/>
    <w:rsid w:val="009E50E6"/>
    <w:rsid w:val="009F2957"/>
    <w:rsid w:val="009F31B0"/>
    <w:rsid w:val="009F487E"/>
    <w:rsid w:val="009F55C7"/>
    <w:rsid w:val="00A00105"/>
    <w:rsid w:val="00A028DE"/>
    <w:rsid w:val="00A06F08"/>
    <w:rsid w:val="00A102F4"/>
    <w:rsid w:val="00A1165F"/>
    <w:rsid w:val="00A126AF"/>
    <w:rsid w:val="00A13180"/>
    <w:rsid w:val="00A171E1"/>
    <w:rsid w:val="00A2403B"/>
    <w:rsid w:val="00A2512D"/>
    <w:rsid w:val="00A273C3"/>
    <w:rsid w:val="00A27BB0"/>
    <w:rsid w:val="00A30D66"/>
    <w:rsid w:val="00A320A3"/>
    <w:rsid w:val="00A3248E"/>
    <w:rsid w:val="00A32CC2"/>
    <w:rsid w:val="00A35CF1"/>
    <w:rsid w:val="00A41A6F"/>
    <w:rsid w:val="00A41FB6"/>
    <w:rsid w:val="00A42262"/>
    <w:rsid w:val="00A43B0F"/>
    <w:rsid w:val="00A45370"/>
    <w:rsid w:val="00A51545"/>
    <w:rsid w:val="00A5159B"/>
    <w:rsid w:val="00A51FA2"/>
    <w:rsid w:val="00A53AB0"/>
    <w:rsid w:val="00A54837"/>
    <w:rsid w:val="00A54857"/>
    <w:rsid w:val="00A54BD9"/>
    <w:rsid w:val="00A55310"/>
    <w:rsid w:val="00A558A6"/>
    <w:rsid w:val="00A64BA5"/>
    <w:rsid w:val="00A65189"/>
    <w:rsid w:val="00A65451"/>
    <w:rsid w:val="00A726C6"/>
    <w:rsid w:val="00A74249"/>
    <w:rsid w:val="00A75D04"/>
    <w:rsid w:val="00A769C1"/>
    <w:rsid w:val="00A76CCD"/>
    <w:rsid w:val="00A7741A"/>
    <w:rsid w:val="00A8485D"/>
    <w:rsid w:val="00A84A75"/>
    <w:rsid w:val="00A86A1D"/>
    <w:rsid w:val="00A9151F"/>
    <w:rsid w:val="00A941AB"/>
    <w:rsid w:val="00A949FA"/>
    <w:rsid w:val="00AA00F1"/>
    <w:rsid w:val="00AA0B79"/>
    <w:rsid w:val="00AA3FDE"/>
    <w:rsid w:val="00AA41FE"/>
    <w:rsid w:val="00AA4A9E"/>
    <w:rsid w:val="00AA58E3"/>
    <w:rsid w:val="00AA6C84"/>
    <w:rsid w:val="00AB0665"/>
    <w:rsid w:val="00AB0830"/>
    <w:rsid w:val="00AB7128"/>
    <w:rsid w:val="00AC0B22"/>
    <w:rsid w:val="00AC0DA5"/>
    <w:rsid w:val="00AC28A3"/>
    <w:rsid w:val="00AC62BA"/>
    <w:rsid w:val="00AC7A99"/>
    <w:rsid w:val="00AD11A9"/>
    <w:rsid w:val="00AD1535"/>
    <w:rsid w:val="00AD155F"/>
    <w:rsid w:val="00AD2A67"/>
    <w:rsid w:val="00AD3A65"/>
    <w:rsid w:val="00AD5F3D"/>
    <w:rsid w:val="00AE085F"/>
    <w:rsid w:val="00AE4A8B"/>
    <w:rsid w:val="00AE4EBF"/>
    <w:rsid w:val="00AE7081"/>
    <w:rsid w:val="00AF4FF9"/>
    <w:rsid w:val="00AF6C5B"/>
    <w:rsid w:val="00B04467"/>
    <w:rsid w:val="00B07587"/>
    <w:rsid w:val="00B11148"/>
    <w:rsid w:val="00B13476"/>
    <w:rsid w:val="00B245D8"/>
    <w:rsid w:val="00B25877"/>
    <w:rsid w:val="00B30798"/>
    <w:rsid w:val="00B31F6D"/>
    <w:rsid w:val="00B375E2"/>
    <w:rsid w:val="00B40E05"/>
    <w:rsid w:val="00B41BA1"/>
    <w:rsid w:val="00B42F3E"/>
    <w:rsid w:val="00B44059"/>
    <w:rsid w:val="00B44D6B"/>
    <w:rsid w:val="00B45C21"/>
    <w:rsid w:val="00B467B6"/>
    <w:rsid w:val="00B46A99"/>
    <w:rsid w:val="00B47641"/>
    <w:rsid w:val="00B53117"/>
    <w:rsid w:val="00B531F6"/>
    <w:rsid w:val="00B53590"/>
    <w:rsid w:val="00B53678"/>
    <w:rsid w:val="00B5434A"/>
    <w:rsid w:val="00B54388"/>
    <w:rsid w:val="00B654B5"/>
    <w:rsid w:val="00B66D78"/>
    <w:rsid w:val="00B6701A"/>
    <w:rsid w:val="00B74DB2"/>
    <w:rsid w:val="00B807E6"/>
    <w:rsid w:val="00B81D88"/>
    <w:rsid w:val="00B85283"/>
    <w:rsid w:val="00B86FA4"/>
    <w:rsid w:val="00B878F0"/>
    <w:rsid w:val="00B87A67"/>
    <w:rsid w:val="00B93DC0"/>
    <w:rsid w:val="00B95100"/>
    <w:rsid w:val="00B96BA6"/>
    <w:rsid w:val="00B96FD2"/>
    <w:rsid w:val="00B97580"/>
    <w:rsid w:val="00B978B0"/>
    <w:rsid w:val="00BA1829"/>
    <w:rsid w:val="00BA2226"/>
    <w:rsid w:val="00BA6B3F"/>
    <w:rsid w:val="00BA7852"/>
    <w:rsid w:val="00BB65DD"/>
    <w:rsid w:val="00BB72A7"/>
    <w:rsid w:val="00BB79A1"/>
    <w:rsid w:val="00BC2C52"/>
    <w:rsid w:val="00BC6112"/>
    <w:rsid w:val="00BC6DC2"/>
    <w:rsid w:val="00BD1598"/>
    <w:rsid w:val="00BD15B0"/>
    <w:rsid w:val="00BD1C55"/>
    <w:rsid w:val="00BD35FE"/>
    <w:rsid w:val="00BD3605"/>
    <w:rsid w:val="00BD5C0F"/>
    <w:rsid w:val="00BD6BE1"/>
    <w:rsid w:val="00BE2EA0"/>
    <w:rsid w:val="00BE3243"/>
    <w:rsid w:val="00BE5AA4"/>
    <w:rsid w:val="00BE6A42"/>
    <w:rsid w:val="00BE7ABB"/>
    <w:rsid w:val="00BF0C0C"/>
    <w:rsid w:val="00BF0D51"/>
    <w:rsid w:val="00BF175B"/>
    <w:rsid w:val="00BF181C"/>
    <w:rsid w:val="00BF5D9D"/>
    <w:rsid w:val="00BF6FD1"/>
    <w:rsid w:val="00C007F6"/>
    <w:rsid w:val="00C00FE3"/>
    <w:rsid w:val="00C01088"/>
    <w:rsid w:val="00C02CC2"/>
    <w:rsid w:val="00C02DE6"/>
    <w:rsid w:val="00C042D5"/>
    <w:rsid w:val="00C05003"/>
    <w:rsid w:val="00C0566D"/>
    <w:rsid w:val="00C07556"/>
    <w:rsid w:val="00C078B6"/>
    <w:rsid w:val="00C1039B"/>
    <w:rsid w:val="00C106D0"/>
    <w:rsid w:val="00C10AC3"/>
    <w:rsid w:val="00C12F9A"/>
    <w:rsid w:val="00C21D1B"/>
    <w:rsid w:val="00C239DB"/>
    <w:rsid w:val="00C2500B"/>
    <w:rsid w:val="00C31819"/>
    <w:rsid w:val="00C31B31"/>
    <w:rsid w:val="00C435DD"/>
    <w:rsid w:val="00C43B4E"/>
    <w:rsid w:val="00C459E0"/>
    <w:rsid w:val="00C45DCE"/>
    <w:rsid w:val="00C4641A"/>
    <w:rsid w:val="00C46761"/>
    <w:rsid w:val="00C472CD"/>
    <w:rsid w:val="00C474BE"/>
    <w:rsid w:val="00C50E49"/>
    <w:rsid w:val="00C546C0"/>
    <w:rsid w:val="00C55355"/>
    <w:rsid w:val="00C55C92"/>
    <w:rsid w:val="00C5672E"/>
    <w:rsid w:val="00C623D7"/>
    <w:rsid w:val="00C62745"/>
    <w:rsid w:val="00C6332B"/>
    <w:rsid w:val="00C64D66"/>
    <w:rsid w:val="00C71564"/>
    <w:rsid w:val="00C716C9"/>
    <w:rsid w:val="00C71FEE"/>
    <w:rsid w:val="00C7224F"/>
    <w:rsid w:val="00C81D1D"/>
    <w:rsid w:val="00C82705"/>
    <w:rsid w:val="00C84252"/>
    <w:rsid w:val="00C86BB9"/>
    <w:rsid w:val="00C949E0"/>
    <w:rsid w:val="00C94B53"/>
    <w:rsid w:val="00C956FF"/>
    <w:rsid w:val="00C971CA"/>
    <w:rsid w:val="00CA1BFD"/>
    <w:rsid w:val="00CB0452"/>
    <w:rsid w:val="00CB3B27"/>
    <w:rsid w:val="00CB40FA"/>
    <w:rsid w:val="00CB7F5C"/>
    <w:rsid w:val="00CC0551"/>
    <w:rsid w:val="00CC0B29"/>
    <w:rsid w:val="00CC40B2"/>
    <w:rsid w:val="00CC4A0C"/>
    <w:rsid w:val="00CC5BAB"/>
    <w:rsid w:val="00CC61AD"/>
    <w:rsid w:val="00CC68F4"/>
    <w:rsid w:val="00CC6F6B"/>
    <w:rsid w:val="00CD3649"/>
    <w:rsid w:val="00CD37AA"/>
    <w:rsid w:val="00CD40ED"/>
    <w:rsid w:val="00CD5A2F"/>
    <w:rsid w:val="00CD6877"/>
    <w:rsid w:val="00CE1EFB"/>
    <w:rsid w:val="00CE3C9D"/>
    <w:rsid w:val="00CE508D"/>
    <w:rsid w:val="00CE5386"/>
    <w:rsid w:val="00CE6514"/>
    <w:rsid w:val="00CE6E09"/>
    <w:rsid w:val="00CE758A"/>
    <w:rsid w:val="00CF23CF"/>
    <w:rsid w:val="00CF2BB5"/>
    <w:rsid w:val="00CF3327"/>
    <w:rsid w:val="00CF4678"/>
    <w:rsid w:val="00CF66F3"/>
    <w:rsid w:val="00CF6706"/>
    <w:rsid w:val="00CF7005"/>
    <w:rsid w:val="00CF7075"/>
    <w:rsid w:val="00CF720D"/>
    <w:rsid w:val="00CF73BA"/>
    <w:rsid w:val="00D00F32"/>
    <w:rsid w:val="00D022F4"/>
    <w:rsid w:val="00D02B94"/>
    <w:rsid w:val="00D06270"/>
    <w:rsid w:val="00D111AB"/>
    <w:rsid w:val="00D11B8E"/>
    <w:rsid w:val="00D12189"/>
    <w:rsid w:val="00D12F94"/>
    <w:rsid w:val="00D136DE"/>
    <w:rsid w:val="00D14285"/>
    <w:rsid w:val="00D20016"/>
    <w:rsid w:val="00D25B28"/>
    <w:rsid w:val="00D265B1"/>
    <w:rsid w:val="00D32D2C"/>
    <w:rsid w:val="00D344F7"/>
    <w:rsid w:val="00D3706B"/>
    <w:rsid w:val="00D40011"/>
    <w:rsid w:val="00D40ABD"/>
    <w:rsid w:val="00D41AC6"/>
    <w:rsid w:val="00D42DD1"/>
    <w:rsid w:val="00D43070"/>
    <w:rsid w:val="00D438CC"/>
    <w:rsid w:val="00D4446B"/>
    <w:rsid w:val="00D44C20"/>
    <w:rsid w:val="00D50FDC"/>
    <w:rsid w:val="00D536E9"/>
    <w:rsid w:val="00D5454A"/>
    <w:rsid w:val="00D555FA"/>
    <w:rsid w:val="00D55AD8"/>
    <w:rsid w:val="00D57DCD"/>
    <w:rsid w:val="00D57F13"/>
    <w:rsid w:val="00D61B67"/>
    <w:rsid w:val="00D62329"/>
    <w:rsid w:val="00D6376F"/>
    <w:rsid w:val="00D732BA"/>
    <w:rsid w:val="00D75E4E"/>
    <w:rsid w:val="00D77264"/>
    <w:rsid w:val="00D774B6"/>
    <w:rsid w:val="00D80207"/>
    <w:rsid w:val="00D81A91"/>
    <w:rsid w:val="00D83C33"/>
    <w:rsid w:val="00D86A29"/>
    <w:rsid w:val="00D874FB"/>
    <w:rsid w:val="00D91B46"/>
    <w:rsid w:val="00D91D60"/>
    <w:rsid w:val="00D93FBB"/>
    <w:rsid w:val="00D94D31"/>
    <w:rsid w:val="00D958C7"/>
    <w:rsid w:val="00DA2E88"/>
    <w:rsid w:val="00DA3556"/>
    <w:rsid w:val="00DA4908"/>
    <w:rsid w:val="00DA626F"/>
    <w:rsid w:val="00DA75B9"/>
    <w:rsid w:val="00DB03BE"/>
    <w:rsid w:val="00DB1AC1"/>
    <w:rsid w:val="00DB2EF7"/>
    <w:rsid w:val="00DB4571"/>
    <w:rsid w:val="00DB476F"/>
    <w:rsid w:val="00DB66AF"/>
    <w:rsid w:val="00DB73CF"/>
    <w:rsid w:val="00DC0320"/>
    <w:rsid w:val="00DC1AB1"/>
    <w:rsid w:val="00DC44EE"/>
    <w:rsid w:val="00DD0580"/>
    <w:rsid w:val="00DD099E"/>
    <w:rsid w:val="00DD1CF1"/>
    <w:rsid w:val="00DD34DE"/>
    <w:rsid w:val="00DE559F"/>
    <w:rsid w:val="00DE6BAA"/>
    <w:rsid w:val="00DE6C08"/>
    <w:rsid w:val="00DE6C87"/>
    <w:rsid w:val="00DE719F"/>
    <w:rsid w:val="00DF11C3"/>
    <w:rsid w:val="00DF2646"/>
    <w:rsid w:val="00DF502E"/>
    <w:rsid w:val="00DF6C78"/>
    <w:rsid w:val="00DF7406"/>
    <w:rsid w:val="00E01207"/>
    <w:rsid w:val="00E01B1C"/>
    <w:rsid w:val="00E029C1"/>
    <w:rsid w:val="00E05131"/>
    <w:rsid w:val="00E06B45"/>
    <w:rsid w:val="00E07584"/>
    <w:rsid w:val="00E07674"/>
    <w:rsid w:val="00E11105"/>
    <w:rsid w:val="00E129FE"/>
    <w:rsid w:val="00E13D6E"/>
    <w:rsid w:val="00E142F4"/>
    <w:rsid w:val="00E1532B"/>
    <w:rsid w:val="00E1560B"/>
    <w:rsid w:val="00E15E15"/>
    <w:rsid w:val="00E16009"/>
    <w:rsid w:val="00E243BC"/>
    <w:rsid w:val="00E24E2F"/>
    <w:rsid w:val="00E31E7B"/>
    <w:rsid w:val="00E35DAB"/>
    <w:rsid w:val="00E3743F"/>
    <w:rsid w:val="00E37A91"/>
    <w:rsid w:val="00E37DE1"/>
    <w:rsid w:val="00E40CB5"/>
    <w:rsid w:val="00E41C7D"/>
    <w:rsid w:val="00E42067"/>
    <w:rsid w:val="00E428F7"/>
    <w:rsid w:val="00E42D7B"/>
    <w:rsid w:val="00E44517"/>
    <w:rsid w:val="00E46796"/>
    <w:rsid w:val="00E503EE"/>
    <w:rsid w:val="00E53AA0"/>
    <w:rsid w:val="00E561B1"/>
    <w:rsid w:val="00E56D35"/>
    <w:rsid w:val="00E60CF8"/>
    <w:rsid w:val="00E62099"/>
    <w:rsid w:val="00E6470B"/>
    <w:rsid w:val="00E65DA5"/>
    <w:rsid w:val="00E660E9"/>
    <w:rsid w:val="00E66435"/>
    <w:rsid w:val="00E66552"/>
    <w:rsid w:val="00E668B5"/>
    <w:rsid w:val="00E66BB6"/>
    <w:rsid w:val="00E72348"/>
    <w:rsid w:val="00E72C7A"/>
    <w:rsid w:val="00E742D0"/>
    <w:rsid w:val="00E76EB1"/>
    <w:rsid w:val="00E77454"/>
    <w:rsid w:val="00E83A4F"/>
    <w:rsid w:val="00E84AD9"/>
    <w:rsid w:val="00E84D10"/>
    <w:rsid w:val="00E84F0F"/>
    <w:rsid w:val="00E87F0A"/>
    <w:rsid w:val="00E90682"/>
    <w:rsid w:val="00E907E8"/>
    <w:rsid w:val="00E912FA"/>
    <w:rsid w:val="00E9270F"/>
    <w:rsid w:val="00E94A58"/>
    <w:rsid w:val="00EA03A0"/>
    <w:rsid w:val="00EA1AD9"/>
    <w:rsid w:val="00EA24C8"/>
    <w:rsid w:val="00EA308F"/>
    <w:rsid w:val="00EA3662"/>
    <w:rsid w:val="00EA5DEA"/>
    <w:rsid w:val="00EA64EA"/>
    <w:rsid w:val="00EB21EF"/>
    <w:rsid w:val="00EB6D29"/>
    <w:rsid w:val="00EB7236"/>
    <w:rsid w:val="00EB7482"/>
    <w:rsid w:val="00EC0EA1"/>
    <w:rsid w:val="00EC2007"/>
    <w:rsid w:val="00EC2273"/>
    <w:rsid w:val="00EC23B8"/>
    <w:rsid w:val="00EC31E3"/>
    <w:rsid w:val="00EC4426"/>
    <w:rsid w:val="00EC589F"/>
    <w:rsid w:val="00EC724D"/>
    <w:rsid w:val="00EC768C"/>
    <w:rsid w:val="00EC78D6"/>
    <w:rsid w:val="00ED0D3C"/>
    <w:rsid w:val="00ED2C23"/>
    <w:rsid w:val="00ED2C7A"/>
    <w:rsid w:val="00ED3B4B"/>
    <w:rsid w:val="00ED7A0E"/>
    <w:rsid w:val="00EE10BE"/>
    <w:rsid w:val="00EE26E1"/>
    <w:rsid w:val="00EE4005"/>
    <w:rsid w:val="00EE43BE"/>
    <w:rsid w:val="00EE7B23"/>
    <w:rsid w:val="00EF0F10"/>
    <w:rsid w:val="00EF2076"/>
    <w:rsid w:val="00EF2228"/>
    <w:rsid w:val="00EF26DB"/>
    <w:rsid w:val="00EF35E1"/>
    <w:rsid w:val="00EF5A1E"/>
    <w:rsid w:val="00EF6A0F"/>
    <w:rsid w:val="00EF714E"/>
    <w:rsid w:val="00EF7F91"/>
    <w:rsid w:val="00F01497"/>
    <w:rsid w:val="00F03F7A"/>
    <w:rsid w:val="00F048BF"/>
    <w:rsid w:val="00F059B1"/>
    <w:rsid w:val="00F05F3D"/>
    <w:rsid w:val="00F113D0"/>
    <w:rsid w:val="00F131A2"/>
    <w:rsid w:val="00F14F2F"/>
    <w:rsid w:val="00F14F82"/>
    <w:rsid w:val="00F14FC1"/>
    <w:rsid w:val="00F16459"/>
    <w:rsid w:val="00F17B8E"/>
    <w:rsid w:val="00F20516"/>
    <w:rsid w:val="00F20B6B"/>
    <w:rsid w:val="00F215F6"/>
    <w:rsid w:val="00F2241A"/>
    <w:rsid w:val="00F22D60"/>
    <w:rsid w:val="00F23927"/>
    <w:rsid w:val="00F242D6"/>
    <w:rsid w:val="00F24962"/>
    <w:rsid w:val="00F26A27"/>
    <w:rsid w:val="00F3163E"/>
    <w:rsid w:val="00F31E1C"/>
    <w:rsid w:val="00F32469"/>
    <w:rsid w:val="00F32B5A"/>
    <w:rsid w:val="00F32D5D"/>
    <w:rsid w:val="00F346F2"/>
    <w:rsid w:val="00F34D31"/>
    <w:rsid w:val="00F3509C"/>
    <w:rsid w:val="00F41FE2"/>
    <w:rsid w:val="00F430D2"/>
    <w:rsid w:val="00F43EC0"/>
    <w:rsid w:val="00F44839"/>
    <w:rsid w:val="00F44FE5"/>
    <w:rsid w:val="00F5104E"/>
    <w:rsid w:val="00F51617"/>
    <w:rsid w:val="00F56218"/>
    <w:rsid w:val="00F56877"/>
    <w:rsid w:val="00F60E62"/>
    <w:rsid w:val="00F614CB"/>
    <w:rsid w:val="00F622B6"/>
    <w:rsid w:val="00F65389"/>
    <w:rsid w:val="00F654A7"/>
    <w:rsid w:val="00F6761D"/>
    <w:rsid w:val="00F700F6"/>
    <w:rsid w:val="00F71EEE"/>
    <w:rsid w:val="00F72C02"/>
    <w:rsid w:val="00F72C0E"/>
    <w:rsid w:val="00F7441D"/>
    <w:rsid w:val="00F77DD6"/>
    <w:rsid w:val="00F82D77"/>
    <w:rsid w:val="00F87C13"/>
    <w:rsid w:val="00F90A4E"/>
    <w:rsid w:val="00F94188"/>
    <w:rsid w:val="00F94713"/>
    <w:rsid w:val="00F9471C"/>
    <w:rsid w:val="00F94810"/>
    <w:rsid w:val="00FA008A"/>
    <w:rsid w:val="00FA1C53"/>
    <w:rsid w:val="00FA3BD5"/>
    <w:rsid w:val="00FA6308"/>
    <w:rsid w:val="00FB16C7"/>
    <w:rsid w:val="00FB3356"/>
    <w:rsid w:val="00FB4101"/>
    <w:rsid w:val="00FB444B"/>
    <w:rsid w:val="00FB63CE"/>
    <w:rsid w:val="00FC1024"/>
    <w:rsid w:val="00FC1615"/>
    <w:rsid w:val="00FC6347"/>
    <w:rsid w:val="00FD1798"/>
    <w:rsid w:val="00FD309E"/>
    <w:rsid w:val="00FD6CCB"/>
    <w:rsid w:val="00FE5773"/>
    <w:rsid w:val="00FE577D"/>
    <w:rsid w:val="00FF1F2C"/>
    <w:rsid w:val="00FF423B"/>
    <w:rsid w:val="00FF4F80"/>
    <w:rsid w:val="00FF653D"/>
    <w:rsid w:val="00FF6D42"/>
    <w:rsid w:val="4AA1C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52B51DD"/>
  <w15:docId w15:val="{7C922924-26CC-4D97-B42B-C94F40B5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8A3"/>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0F7B12"/>
    <w:pPr>
      <w:keepNext/>
      <w:keepLines/>
      <w:spacing w:before="480"/>
      <w:outlineLvl w:val="0"/>
    </w:pPr>
    <w:rPr>
      <w:rFonts w:eastAsiaTheme="majorEastAsia" w:cstheme="majorBidi"/>
      <w:b/>
      <w:bCs/>
      <w:color w:val="F79646" w:themeColor="accent6"/>
      <w:szCs w:val="28"/>
    </w:rPr>
  </w:style>
  <w:style w:type="paragraph" w:styleId="Heading4">
    <w:name w:val="heading 4"/>
    <w:basedOn w:val="Normal"/>
    <w:next w:val="Normal"/>
    <w:link w:val="Heading4Char"/>
    <w:uiPriority w:val="9"/>
    <w:semiHidden/>
    <w:unhideWhenUsed/>
    <w:qFormat/>
    <w:rsid w:val="002651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14FE"/>
    <w:pPr>
      <w:ind w:left="720"/>
      <w:contextualSpacing/>
    </w:pPr>
  </w:style>
  <w:style w:type="paragraph" w:styleId="Header">
    <w:name w:val="header"/>
    <w:basedOn w:val="Normal"/>
    <w:link w:val="HeaderChar"/>
    <w:uiPriority w:val="99"/>
    <w:unhideWhenUsed/>
    <w:rsid w:val="006314FE"/>
    <w:pPr>
      <w:tabs>
        <w:tab w:val="center" w:pos="4680"/>
        <w:tab w:val="right" w:pos="9360"/>
      </w:tabs>
    </w:pPr>
  </w:style>
  <w:style w:type="character" w:customStyle="1" w:styleId="HeaderChar">
    <w:name w:val="Header Char"/>
    <w:basedOn w:val="DefaultParagraphFont"/>
    <w:link w:val="Header"/>
    <w:uiPriority w:val="99"/>
    <w:rsid w:val="006314FE"/>
  </w:style>
  <w:style w:type="paragraph" w:styleId="Footer">
    <w:name w:val="footer"/>
    <w:basedOn w:val="Normal"/>
    <w:link w:val="FooterChar"/>
    <w:uiPriority w:val="99"/>
    <w:unhideWhenUsed/>
    <w:rsid w:val="006314FE"/>
    <w:pPr>
      <w:tabs>
        <w:tab w:val="center" w:pos="4680"/>
        <w:tab w:val="right" w:pos="9360"/>
      </w:tabs>
    </w:pPr>
  </w:style>
  <w:style w:type="character" w:customStyle="1" w:styleId="FooterChar">
    <w:name w:val="Footer Char"/>
    <w:basedOn w:val="DefaultParagraphFont"/>
    <w:link w:val="Footer"/>
    <w:uiPriority w:val="99"/>
    <w:rsid w:val="006314FE"/>
  </w:style>
  <w:style w:type="paragraph" w:styleId="BalloonText">
    <w:name w:val="Balloon Text"/>
    <w:basedOn w:val="Normal"/>
    <w:link w:val="BalloonTextChar"/>
    <w:uiPriority w:val="99"/>
    <w:semiHidden/>
    <w:unhideWhenUsed/>
    <w:rsid w:val="006314FE"/>
    <w:rPr>
      <w:rFonts w:ascii="Tahoma" w:hAnsi="Tahoma" w:cs="Tahoma"/>
      <w:sz w:val="16"/>
      <w:szCs w:val="16"/>
    </w:rPr>
  </w:style>
  <w:style w:type="character" w:customStyle="1" w:styleId="BalloonTextChar">
    <w:name w:val="Balloon Text Char"/>
    <w:basedOn w:val="DefaultParagraphFont"/>
    <w:link w:val="BalloonText"/>
    <w:uiPriority w:val="99"/>
    <w:semiHidden/>
    <w:rsid w:val="006314FE"/>
    <w:rPr>
      <w:rFonts w:ascii="Tahoma" w:hAnsi="Tahoma" w:cs="Tahoma"/>
      <w:sz w:val="16"/>
      <w:szCs w:val="16"/>
    </w:rPr>
  </w:style>
  <w:style w:type="table" w:styleId="TableGrid">
    <w:name w:val="Table Grid"/>
    <w:basedOn w:val="TableNormal"/>
    <w:uiPriority w:val="59"/>
    <w:rsid w:val="00375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59B1"/>
    <w:rPr>
      <w:color w:val="0000FF" w:themeColor="hyperlink"/>
      <w:u w:val="single"/>
    </w:rPr>
  </w:style>
  <w:style w:type="paragraph" w:styleId="Title">
    <w:name w:val="Title"/>
    <w:basedOn w:val="Normal"/>
    <w:next w:val="Normal"/>
    <w:link w:val="TitleChar"/>
    <w:uiPriority w:val="10"/>
    <w:qFormat/>
    <w:rsid w:val="00B5311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53117"/>
    <w:rPr>
      <w:rFonts w:asciiTheme="majorHAnsi" w:eastAsiaTheme="majorEastAsia" w:hAnsiTheme="majorHAnsi" w:cstheme="majorBidi"/>
      <w:color w:val="17365D" w:themeColor="text2" w:themeShade="BF"/>
      <w:spacing w:val="5"/>
      <w:kern w:val="28"/>
      <w:sz w:val="52"/>
      <w:szCs w:val="52"/>
    </w:rPr>
  </w:style>
  <w:style w:type="paragraph" w:customStyle="1" w:styleId="ALLCAPSHDG1">
    <w:name w:val="ALL CAPS HDG 1"/>
    <w:basedOn w:val="Heading1"/>
    <w:next w:val="Heading1"/>
    <w:link w:val="ALLCAPSHDG1Char"/>
    <w:uiPriority w:val="2"/>
    <w:qFormat/>
    <w:rsid w:val="0017181C"/>
    <w:pPr>
      <w:spacing w:after="40"/>
      <w:ind w:right="1376"/>
    </w:pPr>
    <w:rPr>
      <w:rFonts w:eastAsia="Times New Roman" w:cs="Arial"/>
      <w:caps/>
      <w:spacing w:val="60"/>
      <w:szCs w:val="21"/>
      <w:lang w:eastAsia="ja-JP"/>
    </w:rPr>
  </w:style>
  <w:style w:type="character" w:customStyle="1" w:styleId="Heading1Char">
    <w:name w:val="Heading 1 Char"/>
    <w:basedOn w:val="DefaultParagraphFont"/>
    <w:link w:val="Heading1"/>
    <w:uiPriority w:val="9"/>
    <w:rsid w:val="000F7B12"/>
    <w:rPr>
      <w:rFonts w:eastAsiaTheme="majorEastAsia" w:cstheme="majorBidi"/>
      <w:b/>
      <w:bCs/>
      <w:color w:val="F79646" w:themeColor="accent6"/>
      <w:sz w:val="24"/>
      <w:szCs w:val="28"/>
    </w:rPr>
  </w:style>
  <w:style w:type="paragraph" w:styleId="NoSpacing">
    <w:name w:val="No Spacing"/>
    <w:qFormat/>
    <w:rsid w:val="006D2822"/>
    <w:pPr>
      <w:spacing w:after="0" w:line="240" w:lineRule="auto"/>
    </w:pPr>
    <w:rPr>
      <w:rFonts w:ascii="Calibri" w:eastAsia="Times New Roman" w:hAnsi="Calibri" w:cs="Times New Roman"/>
    </w:rPr>
  </w:style>
  <w:style w:type="character" w:customStyle="1" w:styleId="ALLCAPSHDG1Char">
    <w:name w:val="ALL CAPS HDG 1 Char"/>
    <w:basedOn w:val="Heading1Char"/>
    <w:link w:val="ALLCAPSHDG1"/>
    <w:uiPriority w:val="2"/>
    <w:rsid w:val="0017181C"/>
    <w:rPr>
      <w:rFonts w:eastAsia="Times New Roman" w:cs="Arial"/>
      <w:b/>
      <w:bCs/>
      <w:caps/>
      <w:color w:val="F79646" w:themeColor="accent6"/>
      <w:spacing w:val="60"/>
      <w:sz w:val="24"/>
      <w:szCs w:val="21"/>
      <w:lang w:eastAsia="ja-JP"/>
    </w:rPr>
  </w:style>
  <w:style w:type="character" w:styleId="FollowedHyperlink">
    <w:name w:val="FollowedHyperlink"/>
    <w:basedOn w:val="DefaultParagraphFont"/>
    <w:uiPriority w:val="99"/>
    <w:semiHidden/>
    <w:unhideWhenUsed/>
    <w:rsid w:val="00013E0B"/>
    <w:rPr>
      <w:color w:val="800080" w:themeColor="followedHyperlink"/>
      <w:u w:val="single"/>
    </w:rPr>
  </w:style>
  <w:style w:type="character" w:styleId="HTMLCite">
    <w:name w:val="HTML Cite"/>
    <w:basedOn w:val="DefaultParagraphFont"/>
    <w:uiPriority w:val="99"/>
    <w:semiHidden/>
    <w:unhideWhenUsed/>
    <w:rsid w:val="00DA75B9"/>
    <w:rPr>
      <w:i/>
      <w:iCs/>
    </w:rPr>
  </w:style>
  <w:style w:type="character" w:customStyle="1" w:styleId="Heading4Char">
    <w:name w:val="Heading 4 Char"/>
    <w:basedOn w:val="DefaultParagraphFont"/>
    <w:link w:val="Heading4"/>
    <w:uiPriority w:val="9"/>
    <w:semiHidden/>
    <w:rsid w:val="00265128"/>
    <w:rPr>
      <w:rFonts w:asciiTheme="majorHAnsi" w:eastAsiaTheme="majorEastAsia" w:hAnsiTheme="majorHAnsi" w:cstheme="majorBidi"/>
      <w:b/>
      <w:bCs/>
      <w:i/>
      <w:iCs/>
      <w:color w:val="4F81BD" w:themeColor="accent1"/>
    </w:rPr>
  </w:style>
  <w:style w:type="character" w:customStyle="1" w:styleId="gray2">
    <w:name w:val="gray2"/>
    <w:basedOn w:val="DefaultParagraphFont"/>
    <w:rsid w:val="00265128"/>
  </w:style>
  <w:style w:type="character" w:customStyle="1" w:styleId="gray1">
    <w:name w:val="gray1"/>
    <w:basedOn w:val="DefaultParagraphFont"/>
    <w:rsid w:val="00265128"/>
  </w:style>
  <w:style w:type="paragraph" w:customStyle="1" w:styleId="font-sans">
    <w:name w:val="font-sans"/>
    <w:basedOn w:val="Normal"/>
    <w:rsid w:val="000C1715"/>
    <w:pPr>
      <w:spacing w:before="100" w:beforeAutospacing="1" w:after="100" w:afterAutospacing="1"/>
    </w:pPr>
    <w:rPr>
      <w:rFonts w:eastAsia="Times New Roman"/>
    </w:rPr>
  </w:style>
  <w:style w:type="character" w:styleId="Strong">
    <w:name w:val="Strong"/>
    <w:basedOn w:val="DefaultParagraphFont"/>
    <w:uiPriority w:val="22"/>
    <w:qFormat/>
    <w:rsid w:val="000C1715"/>
    <w:rPr>
      <w:b/>
      <w:bCs/>
    </w:rPr>
  </w:style>
  <w:style w:type="paragraph" w:customStyle="1" w:styleId="Section">
    <w:name w:val="Section"/>
    <w:basedOn w:val="Normal"/>
    <w:uiPriority w:val="2"/>
    <w:qFormat/>
    <w:rsid w:val="000C1715"/>
    <w:pPr>
      <w:spacing w:before="480" w:after="40"/>
      <w:ind w:right="1376"/>
    </w:pPr>
    <w:rPr>
      <w:rFonts w:eastAsia="Times New Roman" w:cs="Arial"/>
      <w:b/>
      <w:caps/>
      <w:color w:val="C0504D" w:themeColor="accent2"/>
      <w:spacing w:val="60"/>
      <w:sz w:val="21"/>
      <w:szCs w:val="21"/>
      <w:lang w:eastAsia="ja-JP"/>
    </w:rPr>
  </w:style>
  <w:style w:type="character" w:styleId="Emphasis">
    <w:name w:val="Emphasis"/>
    <w:basedOn w:val="DefaultParagraphFont"/>
    <w:uiPriority w:val="20"/>
    <w:qFormat/>
    <w:rsid w:val="000C1715"/>
    <w:rPr>
      <w:i/>
      <w:iCs/>
    </w:rPr>
  </w:style>
  <w:style w:type="paragraph" w:styleId="NormalWeb">
    <w:name w:val="Normal (Web)"/>
    <w:basedOn w:val="Normal"/>
    <w:uiPriority w:val="99"/>
    <w:unhideWhenUsed/>
    <w:rsid w:val="00CC6F6B"/>
    <w:pPr>
      <w:spacing w:before="100" w:beforeAutospacing="1" w:after="100" w:afterAutospacing="1"/>
    </w:pPr>
    <w:rPr>
      <w:rFonts w:eastAsia="Times New Roman"/>
    </w:rPr>
  </w:style>
  <w:style w:type="paragraph" w:customStyle="1" w:styleId="font1">
    <w:name w:val="font1"/>
    <w:basedOn w:val="Normal"/>
    <w:rsid w:val="00CC6F6B"/>
    <w:pPr>
      <w:spacing w:before="100" w:beforeAutospacing="1" w:after="100" w:afterAutospacing="1"/>
    </w:pPr>
    <w:rPr>
      <w:rFonts w:eastAsia="Times New Roman"/>
    </w:rPr>
  </w:style>
  <w:style w:type="paragraph" w:customStyle="1" w:styleId="LOBrief">
    <w:name w:val="LOBrief"/>
    <w:basedOn w:val="Normal"/>
    <w:rsid w:val="00610A52"/>
    <w:pPr>
      <w:tabs>
        <w:tab w:val="left" w:pos="720"/>
        <w:tab w:val="left" w:pos="1764"/>
        <w:tab w:val="left" w:pos="2340"/>
        <w:tab w:val="left" w:pos="6930"/>
      </w:tabs>
      <w:spacing w:after="100"/>
      <w:ind w:left="1764" w:firstLine="396"/>
    </w:pPr>
    <w:rPr>
      <w:rFonts w:eastAsia="Times New Roman"/>
    </w:rPr>
  </w:style>
  <w:style w:type="paragraph" w:customStyle="1" w:styleId="lgoal">
    <w:name w:val="lgoal"/>
    <w:basedOn w:val="Normal"/>
    <w:link w:val="lgoalChar"/>
    <w:rsid w:val="00E06B45"/>
    <w:pPr>
      <w:tabs>
        <w:tab w:val="decimal" w:pos="540"/>
        <w:tab w:val="left" w:pos="1080"/>
        <w:tab w:val="left" w:pos="1620"/>
        <w:tab w:val="left" w:pos="2160"/>
        <w:tab w:val="left" w:pos="2700"/>
        <w:tab w:val="left" w:pos="3240"/>
      </w:tabs>
      <w:spacing w:after="80"/>
      <w:ind w:left="1080"/>
    </w:pPr>
    <w:rPr>
      <w:rFonts w:ascii="Arial" w:eastAsia="Times New Roman" w:hAnsi="Arial"/>
    </w:rPr>
  </w:style>
  <w:style w:type="character" w:customStyle="1" w:styleId="lgoalChar">
    <w:name w:val="lgoal Char"/>
    <w:link w:val="lgoal"/>
    <w:rsid w:val="00E06B45"/>
    <w:rPr>
      <w:rFonts w:ascii="Arial" w:eastAsia="Times New Roman" w:hAnsi="Arial" w:cs="Times New Roman"/>
    </w:rPr>
  </w:style>
  <w:style w:type="table" w:styleId="LightList-Accent1">
    <w:name w:val="Light List Accent 1"/>
    <w:basedOn w:val="TableNormal"/>
    <w:uiPriority w:val="61"/>
    <w:rsid w:val="00DB73C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Outline2">
    <w:name w:val="Outline 2"/>
    <w:basedOn w:val="Normal"/>
    <w:rsid w:val="009D3691"/>
    <w:pPr>
      <w:numPr>
        <w:ilvl w:val="1"/>
        <w:numId w:val="13"/>
      </w:numPr>
    </w:pPr>
    <w:rPr>
      <w:rFonts w:ascii="Arial" w:eastAsia="Times New Roman" w:hAnsi="Arial" w:cs="Arial"/>
      <w:sz w:val="32"/>
      <w:szCs w:val="32"/>
    </w:rPr>
  </w:style>
  <w:style w:type="paragraph" w:customStyle="1" w:styleId="LL-CTEREF">
    <w:name w:val="LL-CTE REF"/>
    <w:basedOn w:val="Normal"/>
    <w:rsid w:val="009D3691"/>
    <w:pPr>
      <w:spacing w:before="120" w:after="80"/>
      <w:jc w:val="right"/>
    </w:pPr>
    <w:rPr>
      <w:rFonts w:ascii="Arial" w:eastAsia="Times New Roman" w:hAnsi="Arial" w:cs="Arial"/>
      <w:b/>
      <w:color w:val="B2B2B2"/>
      <w:sz w:val="28"/>
      <w:szCs w:val="28"/>
    </w:rPr>
  </w:style>
  <w:style w:type="paragraph" w:customStyle="1" w:styleId="StyleQuickType14ptBoldCustomColorRGB178178178Right">
    <w:name w:val="Style QuickType 14 pt Bold Custom Color(RGB(178178178)) Right..."/>
    <w:basedOn w:val="Normal"/>
    <w:rsid w:val="009D3691"/>
    <w:pPr>
      <w:spacing w:after="80"/>
      <w:jc w:val="right"/>
    </w:pPr>
    <w:rPr>
      <w:rFonts w:ascii="Arial" w:eastAsia="Times New Roman" w:hAnsi="Arial"/>
      <w:b/>
      <w:bCs/>
      <w:color w:val="B2B2B2"/>
      <w:sz w:val="28"/>
      <w:szCs w:val="20"/>
    </w:rPr>
  </w:style>
  <w:style w:type="paragraph" w:customStyle="1" w:styleId="pagetitle">
    <w:name w:val="page title"/>
    <w:basedOn w:val="Normal"/>
    <w:rsid w:val="00DB03BE"/>
    <w:pPr>
      <w:spacing w:line="360" w:lineRule="exact"/>
      <w:jc w:val="right"/>
      <w:outlineLvl w:val="0"/>
    </w:pPr>
    <w:rPr>
      <w:rFonts w:ascii="QuickType" w:eastAsia="Times New Roman" w:hAnsi="QuickType" w:cs="Arial"/>
      <w:b/>
      <w:color w:val="B2B2B2"/>
      <w:sz w:val="44"/>
      <w:szCs w:val="44"/>
    </w:rPr>
  </w:style>
  <w:style w:type="paragraph" w:customStyle="1" w:styleId="pagetitle1">
    <w:name w:val="page title 1"/>
    <w:basedOn w:val="pagetitle"/>
    <w:rsid w:val="00DB03BE"/>
    <w:rPr>
      <w:color w:val="4D4D4D"/>
    </w:rPr>
  </w:style>
  <w:style w:type="paragraph" w:customStyle="1" w:styleId="sectionheading1">
    <w:name w:val="section heading1"/>
    <w:basedOn w:val="Normal"/>
    <w:link w:val="sectionheading1Char"/>
    <w:rsid w:val="00DB03BE"/>
    <w:pPr>
      <w:tabs>
        <w:tab w:val="left" w:pos="720"/>
        <w:tab w:val="right" w:pos="8460"/>
      </w:tabs>
      <w:spacing w:before="240" w:after="120"/>
    </w:pPr>
    <w:rPr>
      <w:rFonts w:ascii="Arial" w:eastAsia="Times New Roman" w:hAnsi="Arial" w:cs="Arial"/>
      <w:b/>
      <w:color w:val="000000"/>
      <w:sz w:val="30"/>
      <w:szCs w:val="30"/>
    </w:rPr>
  </w:style>
  <w:style w:type="character" w:customStyle="1" w:styleId="sectionheading1Char">
    <w:name w:val="section heading1 Char"/>
    <w:link w:val="sectionheading1"/>
    <w:rsid w:val="00DB03BE"/>
    <w:rPr>
      <w:rFonts w:ascii="Arial" w:eastAsia="Times New Roman" w:hAnsi="Arial" w:cs="Arial"/>
      <w:b/>
      <w:color w:val="000000"/>
      <w:sz w:val="30"/>
      <w:szCs w:val="30"/>
    </w:rPr>
  </w:style>
  <w:style w:type="paragraph" w:styleId="EndnoteText">
    <w:name w:val="endnote text"/>
    <w:basedOn w:val="Normal"/>
    <w:link w:val="EndnoteTextChar"/>
    <w:semiHidden/>
    <w:rsid w:val="00DB03BE"/>
    <w:rPr>
      <w:rFonts w:eastAsia="Times New Roman"/>
      <w:sz w:val="20"/>
      <w:szCs w:val="20"/>
    </w:rPr>
  </w:style>
  <w:style w:type="character" w:customStyle="1" w:styleId="EndnoteTextChar">
    <w:name w:val="Endnote Text Char"/>
    <w:basedOn w:val="DefaultParagraphFont"/>
    <w:link w:val="EndnoteText"/>
    <w:semiHidden/>
    <w:rsid w:val="00DB03BE"/>
    <w:rPr>
      <w:rFonts w:ascii="Times New Roman" w:eastAsia="Times New Roman" w:hAnsi="Times New Roman" w:cs="Times New Roman"/>
      <w:sz w:val="20"/>
      <w:szCs w:val="20"/>
    </w:rPr>
  </w:style>
  <w:style w:type="character" w:styleId="EndnoteReference">
    <w:name w:val="endnote reference"/>
    <w:semiHidden/>
    <w:rsid w:val="00DB03BE"/>
    <w:rPr>
      <w:vertAlign w:val="superscript"/>
    </w:rPr>
  </w:style>
  <w:style w:type="paragraph" w:customStyle="1" w:styleId="narrative">
    <w:name w:val="narrative"/>
    <w:basedOn w:val="Normal"/>
    <w:link w:val="narrativeChar"/>
    <w:rsid w:val="00A102F4"/>
    <w:pPr>
      <w:spacing w:after="100"/>
      <w:ind w:firstLine="720"/>
    </w:pPr>
    <w:rPr>
      <w:rFonts w:eastAsia="Times New Roman"/>
    </w:rPr>
  </w:style>
  <w:style w:type="character" w:customStyle="1" w:styleId="narrativeChar">
    <w:name w:val="narrative Char"/>
    <w:link w:val="narrative"/>
    <w:rsid w:val="00A102F4"/>
    <w:rPr>
      <w:rFonts w:ascii="Times New Roman" w:eastAsia="Times New Roman" w:hAnsi="Times New Roman" w:cs="Times New Roman"/>
      <w:szCs w:val="24"/>
    </w:rPr>
  </w:style>
  <w:style w:type="paragraph" w:customStyle="1" w:styleId="briefI">
    <w:name w:val="briefI"/>
    <w:basedOn w:val="Normal"/>
    <w:rsid w:val="00A102F4"/>
    <w:pPr>
      <w:tabs>
        <w:tab w:val="left" w:pos="720"/>
        <w:tab w:val="left" w:pos="1440"/>
        <w:tab w:val="left" w:pos="2160"/>
      </w:tabs>
      <w:spacing w:after="100"/>
      <w:ind w:left="720" w:hanging="720"/>
    </w:pPr>
    <w:rPr>
      <w:rFonts w:ascii="Arial" w:eastAsia="Times New Roman" w:hAnsi="Arial" w:cs="Arial"/>
      <w:b/>
      <w:color w:val="000000"/>
      <w:sz w:val="28"/>
      <w:szCs w:val="28"/>
    </w:rPr>
  </w:style>
  <w:style w:type="paragraph" w:customStyle="1" w:styleId="Bittitle">
    <w:name w:val="Bit title"/>
    <w:basedOn w:val="Normal"/>
    <w:rsid w:val="00A102F4"/>
    <w:rPr>
      <w:rFonts w:eastAsia="Times New Roman"/>
      <w:b/>
      <w:color w:val="000000"/>
      <w:sz w:val="32"/>
      <w:szCs w:val="32"/>
    </w:rPr>
  </w:style>
  <w:style w:type="paragraph" w:customStyle="1" w:styleId="OutlineI">
    <w:name w:val="OutlineI"/>
    <w:basedOn w:val="Normal"/>
    <w:rsid w:val="00792131"/>
    <w:pPr>
      <w:tabs>
        <w:tab w:val="decimal" w:pos="540"/>
        <w:tab w:val="left" w:pos="1080"/>
        <w:tab w:val="left" w:pos="1620"/>
        <w:tab w:val="left" w:pos="2160"/>
        <w:tab w:val="left" w:pos="2700"/>
        <w:tab w:val="left" w:pos="3240"/>
      </w:tabs>
      <w:spacing w:after="80" w:line="264" w:lineRule="auto"/>
      <w:ind w:left="1080" w:hanging="1080"/>
    </w:pPr>
    <w:rPr>
      <w:rFonts w:ascii="Arial" w:eastAsia="Times New Roman" w:hAnsi="Arial"/>
      <w:b/>
      <w:sz w:val="36"/>
      <w:szCs w:val="32"/>
    </w:rPr>
  </w:style>
  <w:style w:type="paragraph" w:customStyle="1" w:styleId="OutlineA">
    <w:name w:val="OutlineA"/>
    <w:basedOn w:val="Normal"/>
    <w:rsid w:val="00792131"/>
    <w:pPr>
      <w:tabs>
        <w:tab w:val="decimal" w:pos="540"/>
        <w:tab w:val="left" w:pos="1080"/>
        <w:tab w:val="left" w:pos="1620"/>
        <w:tab w:val="left" w:pos="2160"/>
        <w:tab w:val="left" w:pos="2700"/>
        <w:tab w:val="left" w:pos="3240"/>
      </w:tabs>
      <w:spacing w:after="80" w:line="264" w:lineRule="auto"/>
      <w:ind w:left="1627" w:hanging="1627"/>
    </w:pPr>
    <w:rPr>
      <w:rFonts w:ascii="Arial" w:eastAsia="Times New Roman" w:hAnsi="Arial"/>
      <w:b/>
      <w:sz w:val="32"/>
      <w:szCs w:val="32"/>
    </w:rPr>
  </w:style>
  <w:style w:type="paragraph" w:customStyle="1" w:styleId="Outline1">
    <w:name w:val="Outline1"/>
    <w:basedOn w:val="Normal"/>
    <w:link w:val="Outline1Char"/>
    <w:rsid w:val="00792131"/>
    <w:pPr>
      <w:tabs>
        <w:tab w:val="decimal" w:pos="540"/>
        <w:tab w:val="left" w:pos="1080"/>
        <w:tab w:val="left" w:pos="1620"/>
        <w:tab w:val="left" w:pos="2160"/>
        <w:tab w:val="left" w:pos="2700"/>
        <w:tab w:val="left" w:pos="3240"/>
      </w:tabs>
      <w:spacing w:after="80" w:line="264" w:lineRule="auto"/>
      <w:ind w:left="2160" w:hanging="2160"/>
    </w:pPr>
    <w:rPr>
      <w:rFonts w:ascii="Arial" w:eastAsia="Times New Roman" w:hAnsi="Arial"/>
      <w:sz w:val="32"/>
      <w:szCs w:val="32"/>
    </w:rPr>
  </w:style>
  <w:style w:type="paragraph" w:customStyle="1" w:styleId="Outlinea0">
    <w:name w:val="Outlinea"/>
    <w:basedOn w:val="Normal"/>
    <w:rsid w:val="00792131"/>
    <w:pPr>
      <w:tabs>
        <w:tab w:val="decimal" w:pos="540"/>
        <w:tab w:val="left" w:pos="1080"/>
        <w:tab w:val="left" w:pos="1620"/>
        <w:tab w:val="left" w:pos="2160"/>
        <w:tab w:val="left" w:pos="2700"/>
        <w:tab w:val="left" w:pos="3240"/>
      </w:tabs>
      <w:spacing w:after="80" w:line="264" w:lineRule="auto"/>
      <w:ind w:left="2707" w:hanging="2707"/>
    </w:pPr>
    <w:rPr>
      <w:rFonts w:ascii="Arial" w:eastAsia="Times New Roman" w:hAnsi="Arial"/>
      <w:sz w:val="32"/>
      <w:szCs w:val="32"/>
    </w:rPr>
  </w:style>
  <w:style w:type="paragraph" w:customStyle="1" w:styleId="bulletswhatsnew">
    <w:name w:val="bullets whats new"/>
    <w:basedOn w:val="Normal"/>
    <w:rsid w:val="00581043"/>
    <w:pPr>
      <w:numPr>
        <w:ilvl w:val="1"/>
        <w:numId w:val="14"/>
      </w:numPr>
    </w:pPr>
    <w:rPr>
      <w:rFonts w:eastAsia="Times New Roman"/>
    </w:rPr>
  </w:style>
  <w:style w:type="paragraph" w:customStyle="1" w:styleId="outx">
    <w:name w:val="outx"/>
    <w:basedOn w:val="Outlinea0"/>
    <w:rsid w:val="005D6C2B"/>
    <w:pPr>
      <w:ind w:left="3240" w:hanging="3240"/>
    </w:pPr>
  </w:style>
  <w:style w:type="paragraph" w:customStyle="1" w:styleId="Bitnum">
    <w:name w:val="Bit num"/>
    <w:basedOn w:val="Normal"/>
    <w:link w:val="BitnumChar"/>
    <w:rsid w:val="005D6C2B"/>
    <w:pPr>
      <w:tabs>
        <w:tab w:val="left" w:pos="720"/>
        <w:tab w:val="right" w:pos="8460"/>
      </w:tabs>
      <w:spacing w:after="60"/>
    </w:pPr>
    <w:rPr>
      <w:rFonts w:ascii="Arial" w:eastAsia="Times New Roman" w:hAnsi="Arial" w:cs="Arial"/>
      <w:b/>
      <w:bCs/>
      <w:caps/>
      <w:color w:val="000000"/>
    </w:rPr>
  </w:style>
  <w:style w:type="character" w:customStyle="1" w:styleId="BitnumChar">
    <w:name w:val="Bit num Char"/>
    <w:link w:val="Bitnum"/>
    <w:rsid w:val="005D6C2B"/>
    <w:rPr>
      <w:rFonts w:ascii="Arial" w:eastAsia="Times New Roman" w:hAnsi="Arial" w:cs="Arial"/>
      <w:b/>
      <w:bCs/>
      <w:caps/>
      <w:color w:val="000000"/>
    </w:rPr>
  </w:style>
  <w:style w:type="paragraph" w:customStyle="1" w:styleId="PPTnumb">
    <w:name w:val="PPTnumb"/>
    <w:basedOn w:val="Normal"/>
    <w:link w:val="PPTnumbChar"/>
    <w:rsid w:val="00C042D5"/>
    <w:pPr>
      <w:numPr>
        <w:numId w:val="18"/>
      </w:numPr>
      <w:tabs>
        <w:tab w:val="left" w:pos="420"/>
        <w:tab w:val="left" w:pos="1260"/>
      </w:tabs>
    </w:pPr>
    <w:rPr>
      <w:rFonts w:eastAsia="Times New Roman"/>
    </w:rPr>
  </w:style>
  <w:style w:type="character" w:customStyle="1" w:styleId="PPTnumbChar">
    <w:name w:val="PPTnumb Char"/>
    <w:link w:val="PPTnumb"/>
    <w:rsid w:val="00C042D5"/>
    <w:rPr>
      <w:rFonts w:ascii="Times New Roman" w:eastAsia="Times New Roman" w:hAnsi="Times New Roman" w:cs="Times New Roman"/>
    </w:rPr>
  </w:style>
  <w:style w:type="character" w:customStyle="1" w:styleId="Outline1Char">
    <w:name w:val="Outline1 Char"/>
    <w:link w:val="Outline1"/>
    <w:rsid w:val="00686D21"/>
    <w:rPr>
      <w:rFonts w:ascii="Arial" w:eastAsia="Times New Roman" w:hAnsi="Arial" w:cs="Times New Roman"/>
      <w:sz w:val="32"/>
      <w:szCs w:val="32"/>
    </w:rPr>
  </w:style>
  <w:style w:type="character" w:styleId="FootnoteReference">
    <w:name w:val="footnote reference"/>
    <w:semiHidden/>
    <w:rsid w:val="00837798"/>
    <w:rPr>
      <w:vertAlign w:val="superscript"/>
    </w:rPr>
  </w:style>
  <w:style w:type="character" w:customStyle="1" w:styleId="apple-converted-space">
    <w:name w:val="apple-converted-space"/>
    <w:basedOn w:val="DefaultParagraphFont"/>
    <w:rsid w:val="008854CA"/>
  </w:style>
  <w:style w:type="paragraph" w:customStyle="1" w:styleId="question">
    <w:name w:val="question"/>
    <w:basedOn w:val="Normal"/>
    <w:rsid w:val="003431CA"/>
    <w:pPr>
      <w:spacing w:after="120"/>
      <w:ind w:left="720" w:hanging="720"/>
    </w:pPr>
    <w:rPr>
      <w:rFonts w:eastAsia="Times New Roman"/>
      <w:i/>
      <w:sz w:val="22"/>
    </w:rPr>
  </w:style>
  <w:style w:type="character" w:styleId="CommentReference">
    <w:name w:val="annotation reference"/>
    <w:basedOn w:val="DefaultParagraphFont"/>
    <w:uiPriority w:val="99"/>
    <w:semiHidden/>
    <w:unhideWhenUsed/>
    <w:rsid w:val="001E3271"/>
    <w:rPr>
      <w:sz w:val="18"/>
      <w:szCs w:val="18"/>
    </w:rPr>
  </w:style>
  <w:style w:type="paragraph" w:styleId="CommentText">
    <w:name w:val="annotation text"/>
    <w:basedOn w:val="Normal"/>
    <w:link w:val="CommentTextChar"/>
    <w:uiPriority w:val="99"/>
    <w:unhideWhenUsed/>
    <w:rsid w:val="001E3271"/>
  </w:style>
  <w:style w:type="character" w:customStyle="1" w:styleId="CommentTextChar">
    <w:name w:val="Comment Text Char"/>
    <w:basedOn w:val="DefaultParagraphFont"/>
    <w:link w:val="CommentText"/>
    <w:uiPriority w:val="99"/>
    <w:rsid w:val="001E3271"/>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1E3271"/>
    <w:rPr>
      <w:b/>
      <w:bCs/>
      <w:sz w:val="20"/>
      <w:szCs w:val="20"/>
    </w:rPr>
  </w:style>
  <w:style w:type="character" w:customStyle="1" w:styleId="CommentSubjectChar">
    <w:name w:val="Comment Subject Char"/>
    <w:basedOn w:val="CommentTextChar"/>
    <w:link w:val="CommentSubject"/>
    <w:uiPriority w:val="99"/>
    <w:semiHidden/>
    <w:rsid w:val="001E3271"/>
    <w:rPr>
      <w:rFonts w:ascii="Times New Roman" w:hAnsi="Times New Roman" w:cs="Times New Roman"/>
      <w:b/>
      <w:bCs/>
      <w:sz w:val="20"/>
      <w:szCs w:val="20"/>
    </w:rPr>
  </w:style>
  <w:style w:type="character" w:customStyle="1" w:styleId="color6">
    <w:name w:val="color6"/>
    <w:basedOn w:val="DefaultParagraphFont"/>
    <w:rsid w:val="00FB3356"/>
  </w:style>
  <w:style w:type="paragraph" w:styleId="Revision">
    <w:name w:val="Revision"/>
    <w:hidden/>
    <w:uiPriority w:val="99"/>
    <w:semiHidden/>
    <w:rsid w:val="00D50FDC"/>
    <w:pPr>
      <w:spacing w:after="0" w:line="240" w:lineRule="auto"/>
    </w:pPr>
    <w:rPr>
      <w:rFonts w:ascii="Times New Roman" w:hAnsi="Times New Roman" w:cs="Times New Roman"/>
      <w:sz w:val="24"/>
      <w:szCs w:val="24"/>
    </w:rPr>
  </w:style>
  <w:style w:type="character" w:customStyle="1" w:styleId="jpfdse">
    <w:name w:val="jpfdse"/>
    <w:basedOn w:val="DefaultParagraphFont"/>
    <w:rsid w:val="003649D2"/>
  </w:style>
  <w:style w:type="character" w:customStyle="1" w:styleId="UnresolvedMention1">
    <w:name w:val="Unresolved Mention1"/>
    <w:basedOn w:val="DefaultParagraphFont"/>
    <w:uiPriority w:val="99"/>
    <w:semiHidden/>
    <w:unhideWhenUsed/>
    <w:rsid w:val="00C31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1029">
      <w:bodyDiv w:val="1"/>
      <w:marLeft w:val="0"/>
      <w:marRight w:val="0"/>
      <w:marTop w:val="0"/>
      <w:marBottom w:val="0"/>
      <w:divBdr>
        <w:top w:val="none" w:sz="0" w:space="0" w:color="auto"/>
        <w:left w:val="none" w:sz="0" w:space="0" w:color="auto"/>
        <w:bottom w:val="none" w:sz="0" w:space="0" w:color="auto"/>
        <w:right w:val="none" w:sz="0" w:space="0" w:color="auto"/>
      </w:divBdr>
    </w:div>
    <w:div w:id="27337387">
      <w:bodyDiv w:val="1"/>
      <w:marLeft w:val="0"/>
      <w:marRight w:val="0"/>
      <w:marTop w:val="0"/>
      <w:marBottom w:val="0"/>
      <w:divBdr>
        <w:top w:val="none" w:sz="0" w:space="0" w:color="auto"/>
        <w:left w:val="none" w:sz="0" w:space="0" w:color="auto"/>
        <w:bottom w:val="none" w:sz="0" w:space="0" w:color="auto"/>
        <w:right w:val="none" w:sz="0" w:space="0" w:color="auto"/>
      </w:divBdr>
    </w:div>
    <w:div w:id="110630727">
      <w:bodyDiv w:val="1"/>
      <w:marLeft w:val="0"/>
      <w:marRight w:val="0"/>
      <w:marTop w:val="0"/>
      <w:marBottom w:val="0"/>
      <w:divBdr>
        <w:top w:val="none" w:sz="0" w:space="0" w:color="auto"/>
        <w:left w:val="none" w:sz="0" w:space="0" w:color="auto"/>
        <w:bottom w:val="none" w:sz="0" w:space="0" w:color="auto"/>
        <w:right w:val="none" w:sz="0" w:space="0" w:color="auto"/>
      </w:divBdr>
    </w:div>
    <w:div w:id="131678381">
      <w:bodyDiv w:val="1"/>
      <w:marLeft w:val="0"/>
      <w:marRight w:val="0"/>
      <w:marTop w:val="0"/>
      <w:marBottom w:val="0"/>
      <w:divBdr>
        <w:top w:val="none" w:sz="0" w:space="0" w:color="auto"/>
        <w:left w:val="none" w:sz="0" w:space="0" w:color="auto"/>
        <w:bottom w:val="none" w:sz="0" w:space="0" w:color="auto"/>
        <w:right w:val="none" w:sz="0" w:space="0" w:color="auto"/>
      </w:divBdr>
    </w:div>
    <w:div w:id="169806601">
      <w:bodyDiv w:val="1"/>
      <w:marLeft w:val="0"/>
      <w:marRight w:val="0"/>
      <w:marTop w:val="0"/>
      <w:marBottom w:val="0"/>
      <w:divBdr>
        <w:top w:val="none" w:sz="0" w:space="0" w:color="auto"/>
        <w:left w:val="none" w:sz="0" w:space="0" w:color="auto"/>
        <w:bottom w:val="none" w:sz="0" w:space="0" w:color="auto"/>
        <w:right w:val="none" w:sz="0" w:space="0" w:color="auto"/>
      </w:divBdr>
    </w:div>
    <w:div w:id="215630883">
      <w:bodyDiv w:val="1"/>
      <w:marLeft w:val="0"/>
      <w:marRight w:val="0"/>
      <w:marTop w:val="0"/>
      <w:marBottom w:val="0"/>
      <w:divBdr>
        <w:top w:val="none" w:sz="0" w:space="0" w:color="auto"/>
        <w:left w:val="none" w:sz="0" w:space="0" w:color="auto"/>
        <w:bottom w:val="none" w:sz="0" w:space="0" w:color="auto"/>
        <w:right w:val="none" w:sz="0" w:space="0" w:color="auto"/>
      </w:divBdr>
    </w:div>
    <w:div w:id="249582401">
      <w:bodyDiv w:val="1"/>
      <w:marLeft w:val="0"/>
      <w:marRight w:val="0"/>
      <w:marTop w:val="0"/>
      <w:marBottom w:val="0"/>
      <w:divBdr>
        <w:top w:val="none" w:sz="0" w:space="0" w:color="auto"/>
        <w:left w:val="none" w:sz="0" w:space="0" w:color="auto"/>
        <w:bottom w:val="none" w:sz="0" w:space="0" w:color="auto"/>
        <w:right w:val="none" w:sz="0" w:space="0" w:color="auto"/>
      </w:divBdr>
    </w:div>
    <w:div w:id="294797323">
      <w:bodyDiv w:val="1"/>
      <w:marLeft w:val="0"/>
      <w:marRight w:val="0"/>
      <w:marTop w:val="0"/>
      <w:marBottom w:val="0"/>
      <w:divBdr>
        <w:top w:val="none" w:sz="0" w:space="0" w:color="auto"/>
        <w:left w:val="none" w:sz="0" w:space="0" w:color="auto"/>
        <w:bottom w:val="none" w:sz="0" w:space="0" w:color="auto"/>
        <w:right w:val="none" w:sz="0" w:space="0" w:color="auto"/>
      </w:divBdr>
    </w:div>
    <w:div w:id="320473941">
      <w:bodyDiv w:val="1"/>
      <w:marLeft w:val="0"/>
      <w:marRight w:val="0"/>
      <w:marTop w:val="0"/>
      <w:marBottom w:val="0"/>
      <w:divBdr>
        <w:top w:val="none" w:sz="0" w:space="0" w:color="auto"/>
        <w:left w:val="none" w:sz="0" w:space="0" w:color="auto"/>
        <w:bottom w:val="none" w:sz="0" w:space="0" w:color="auto"/>
        <w:right w:val="none" w:sz="0" w:space="0" w:color="auto"/>
      </w:divBdr>
    </w:div>
    <w:div w:id="523326241">
      <w:bodyDiv w:val="1"/>
      <w:marLeft w:val="0"/>
      <w:marRight w:val="0"/>
      <w:marTop w:val="0"/>
      <w:marBottom w:val="0"/>
      <w:divBdr>
        <w:top w:val="none" w:sz="0" w:space="0" w:color="auto"/>
        <w:left w:val="none" w:sz="0" w:space="0" w:color="auto"/>
        <w:bottom w:val="none" w:sz="0" w:space="0" w:color="auto"/>
        <w:right w:val="none" w:sz="0" w:space="0" w:color="auto"/>
      </w:divBdr>
      <w:divsChild>
        <w:div w:id="628904435">
          <w:marLeft w:val="0"/>
          <w:marRight w:val="0"/>
          <w:marTop w:val="0"/>
          <w:marBottom w:val="0"/>
          <w:divBdr>
            <w:top w:val="none" w:sz="0" w:space="0" w:color="auto"/>
            <w:left w:val="none" w:sz="0" w:space="0" w:color="auto"/>
            <w:bottom w:val="none" w:sz="0" w:space="0" w:color="auto"/>
            <w:right w:val="none" w:sz="0" w:space="0" w:color="auto"/>
          </w:divBdr>
        </w:div>
        <w:div w:id="155195949">
          <w:marLeft w:val="0"/>
          <w:marRight w:val="0"/>
          <w:marTop w:val="0"/>
          <w:marBottom w:val="0"/>
          <w:divBdr>
            <w:top w:val="none" w:sz="0" w:space="0" w:color="auto"/>
            <w:left w:val="none" w:sz="0" w:space="0" w:color="auto"/>
            <w:bottom w:val="none" w:sz="0" w:space="0" w:color="auto"/>
            <w:right w:val="none" w:sz="0" w:space="0" w:color="auto"/>
          </w:divBdr>
        </w:div>
        <w:div w:id="1041826473">
          <w:marLeft w:val="0"/>
          <w:marRight w:val="0"/>
          <w:marTop w:val="0"/>
          <w:marBottom w:val="0"/>
          <w:divBdr>
            <w:top w:val="none" w:sz="0" w:space="0" w:color="auto"/>
            <w:left w:val="none" w:sz="0" w:space="0" w:color="auto"/>
            <w:bottom w:val="none" w:sz="0" w:space="0" w:color="auto"/>
            <w:right w:val="none" w:sz="0" w:space="0" w:color="auto"/>
          </w:divBdr>
        </w:div>
        <w:div w:id="404106864">
          <w:marLeft w:val="0"/>
          <w:marRight w:val="0"/>
          <w:marTop w:val="0"/>
          <w:marBottom w:val="0"/>
          <w:divBdr>
            <w:top w:val="none" w:sz="0" w:space="0" w:color="auto"/>
            <w:left w:val="none" w:sz="0" w:space="0" w:color="auto"/>
            <w:bottom w:val="none" w:sz="0" w:space="0" w:color="auto"/>
            <w:right w:val="none" w:sz="0" w:space="0" w:color="auto"/>
          </w:divBdr>
        </w:div>
        <w:div w:id="199250906">
          <w:marLeft w:val="0"/>
          <w:marRight w:val="0"/>
          <w:marTop w:val="0"/>
          <w:marBottom w:val="0"/>
          <w:divBdr>
            <w:top w:val="none" w:sz="0" w:space="0" w:color="auto"/>
            <w:left w:val="none" w:sz="0" w:space="0" w:color="auto"/>
            <w:bottom w:val="none" w:sz="0" w:space="0" w:color="auto"/>
            <w:right w:val="none" w:sz="0" w:space="0" w:color="auto"/>
          </w:divBdr>
        </w:div>
        <w:div w:id="1817643523">
          <w:marLeft w:val="0"/>
          <w:marRight w:val="0"/>
          <w:marTop w:val="0"/>
          <w:marBottom w:val="0"/>
          <w:divBdr>
            <w:top w:val="none" w:sz="0" w:space="0" w:color="auto"/>
            <w:left w:val="none" w:sz="0" w:space="0" w:color="auto"/>
            <w:bottom w:val="none" w:sz="0" w:space="0" w:color="auto"/>
            <w:right w:val="none" w:sz="0" w:space="0" w:color="auto"/>
          </w:divBdr>
        </w:div>
      </w:divsChild>
    </w:div>
    <w:div w:id="606892286">
      <w:bodyDiv w:val="1"/>
      <w:marLeft w:val="0"/>
      <w:marRight w:val="0"/>
      <w:marTop w:val="0"/>
      <w:marBottom w:val="0"/>
      <w:divBdr>
        <w:top w:val="none" w:sz="0" w:space="0" w:color="auto"/>
        <w:left w:val="none" w:sz="0" w:space="0" w:color="auto"/>
        <w:bottom w:val="none" w:sz="0" w:space="0" w:color="auto"/>
        <w:right w:val="none" w:sz="0" w:space="0" w:color="auto"/>
      </w:divBdr>
    </w:div>
    <w:div w:id="714235525">
      <w:bodyDiv w:val="1"/>
      <w:marLeft w:val="0"/>
      <w:marRight w:val="0"/>
      <w:marTop w:val="0"/>
      <w:marBottom w:val="0"/>
      <w:divBdr>
        <w:top w:val="none" w:sz="0" w:space="0" w:color="auto"/>
        <w:left w:val="none" w:sz="0" w:space="0" w:color="auto"/>
        <w:bottom w:val="none" w:sz="0" w:space="0" w:color="auto"/>
        <w:right w:val="none" w:sz="0" w:space="0" w:color="auto"/>
      </w:divBdr>
    </w:div>
    <w:div w:id="773595362">
      <w:bodyDiv w:val="1"/>
      <w:marLeft w:val="0"/>
      <w:marRight w:val="0"/>
      <w:marTop w:val="0"/>
      <w:marBottom w:val="0"/>
      <w:divBdr>
        <w:top w:val="none" w:sz="0" w:space="0" w:color="auto"/>
        <w:left w:val="none" w:sz="0" w:space="0" w:color="auto"/>
        <w:bottom w:val="none" w:sz="0" w:space="0" w:color="auto"/>
        <w:right w:val="none" w:sz="0" w:space="0" w:color="auto"/>
      </w:divBdr>
    </w:div>
    <w:div w:id="920021503">
      <w:bodyDiv w:val="1"/>
      <w:marLeft w:val="0"/>
      <w:marRight w:val="0"/>
      <w:marTop w:val="0"/>
      <w:marBottom w:val="0"/>
      <w:divBdr>
        <w:top w:val="none" w:sz="0" w:space="0" w:color="auto"/>
        <w:left w:val="none" w:sz="0" w:space="0" w:color="auto"/>
        <w:bottom w:val="none" w:sz="0" w:space="0" w:color="auto"/>
        <w:right w:val="none" w:sz="0" w:space="0" w:color="auto"/>
      </w:divBdr>
    </w:div>
    <w:div w:id="920404511">
      <w:bodyDiv w:val="1"/>
      <w:marLeft w:val="0"/>
      <w:marRight w:val="0"/>
      <w:marTop w:val="0"/>
      <w:marBottom w:val="0"/>
      <w:divBdr>
        <w:top w:val="none" w:sz="0" w:space="0" w:color="auto"/>
        <w:left w:val="none" w:sz="0" w:space="0" w:color="auto"/>
        <w:bottom w:val="none" w:sz="0" w:space="0" w:color="auto"/>
        <w:right w:val="none" w:sz="0" w:space="0" w:color="auto"/>
      </w:divBdr>
      <w:divsChild>
        <w:div w:id="1759327212">
          <w:marLeft w:val="0"/>
          <w:marRight w:val="0"/>
          <w:marTop w:val="0"/>
          <w:marBottom w:val="0"/>
          <w:divBdr>
            <w:top w:val="none" w:sz="0" w:space="0" w:color="auto"/>
            <w:left w:val="none" w:sz="0" w:space="0" w:color="auto"/>
            <w:bottom w:val="none" w:sz="0" w:space="0" w:color="auto"/>
            <w:right w:val="none" w:sz="0" w:space="0" w:color="auto"/>
          </w:divBdr>
        </w:div>
        <w:div w:id="127549100">
          <w:marLeft w:val="0"/>
          <w:marRight w:val="0"/>
          <w:marTop w:val="0"/>
          <w:marBottom w:val="0"/>
          <w:divBdr>
            <w:top w:val="none" w:sz="0" w:space="0" w:color="auto"/>
            <w:left w:val="none" w:sz="0" w:space="0" w:color="auto"/>
            <w:bottom w:val="none" w:sz="0" w:space="0" w:color="auto"/>
            <w:right w:val="none" w:sz="0" w:space="0" w:color="auto"/>
          </w:divBdr>
        </w:div>
        <w:div w:id="1615285206">
          <w:marLeft w:val="0"/>
          <w:marRight w:val="0"/>
          <w:marTop w:val="0"/>
          <w:marBottom w:val="0"/>
          <w:divBdr>
            <w:top w:val="none" w:sz="0" w:space="0" w:color="auto"/>
            <w:left w:val="none" w:sz="0" w:space="0" w:color="auto"/>
            <w:bottom w:val="none" w:sz="0" w:space="0" w:color="auto"/>
            <w:right w:val="none" w:sz="0" w:space="0" w:color="auto"/>
          </w:divBdr>
        </w:div>
        <w:div w:id="2042002297">
          <w:marLeft w:val="0"/>
          <w:marRight w:val="0"/>
          <w:marTop w:val="0"/>
          <w:marBottom w:val="0"/>
          <w:divBdr>
            <w:top w:val="none" w:sz="0" w:space="0" w:color="auto"/>
            <w:left w:val="none" w:sz="0" w:space="0" w:color="auto"/>
            <w:bottom w:val="none" w:sz="0" w:space="0" w:color="auto"/>
            <w:right w:val="none" w:sz="0" w:space="0" w:color="auto"/>
          </w:divBdr>
        </w:div>
        <w:div w:id="203951861">
          <w:marLeft w:val="0"/>
          <w:marRight w:val="0"/>
          <w:marTop w:val="0"/>
          <w:marBottom w:val="0"/>
          <w:divBdr>
            <w:top w:val="none" w:sz="0" w:space="0" w:color="auto"/>
            <w:left w:val="none" w:sz="0" w:space="0" w:color="auto"/>
            <w:bottom w:val="none" w:sz="0" w:space="0" w:color="auto"/>
            <w:right w:val="none" w:sz="0" w:space="0" w:color="auto"/>
          </w:divBdr>
        </w:div>
        <w:div w:id="1604150634">
          <w:marLeft w:val="0"/>
          <w:marRight w:val="0"/>
          <w:marTop w:val="0"/>
          <w:marBottom w:val="0"/>
          <w:divBdr>
            <w:top w:val="none" w:sz="0" w:space="0" w:color="auto"/>
            <w:left w:val="none" w:sz="0" w:space="0" w:color="auto"/>
            <w:bottom w:val="none" w:sz="0" w:space="0" w:color="auto"/>
            <w:right w:val="none" w:sz="0" w:space="0" w:color="auto"/>
          </w:divBdr>
        </w:div>
        <w:div w:id="761528981">
          <w:marLeft w:val="0"/>
          <w:marRight w:val="0"/>
          <w:marTop w:val="0"/>
          <w:marBottom w:val="0"/>
          <w:divBdr>
            <w:top w:val="none" w:sz="0" w:space="0" w:color="auto"/>
            <w:left w:val="none" w:sz="0" w:space="0" w:color="auto"/>
            <w:bottom w:val="none" w:sz="0" w:space="0" w:color="auto"/>
            <w:right w:val="none" w:sz="0" w:space="0" w:color="auto"/>
          </w:divBdr>
        </w:div>
        <w:div w:id="685402780">
          <w:marLeft w:val="0"/>
          <w:marRight w:val="0"/>
          <w:marTop w:val="0"/>
          <w:marBottom w:val="0"/>
          <w:divBdr>
            <w:top w:val="none" w:sz="0" w:space="0" w:color="auto"/>
            <w:left w:val="none" w:sz="0" w:space="0" w:color="auto"/>
            <w:bottom w:val="none" w:sz="0" w:space="0" w:color="auto"/>
            <w:right w:val="none" w:sz="0" w:space="0" w:color="auto"/>
          </w:divBdr>
        </w:div>
        <w:div w:id="87510292">
          <w:marLeft w:val="0"/>
          <w:marRight w:val="0"/>
          <w:marTop w:val="0"/>
          <w:marBottom w:val="0"/>
          <w:divBdr>
            <w:top w:val="none" w:sz="0" w:space="0" w:color="auto"/>
            <w:left w:val="none" w:sz="0" w:space="0" w:color="auto"/>
            <w:bottom w:val="none" w:sz="0" w:space="0" w:color="auto"/>
            <w:right w:val="none" w:sz="0" w:space="0" w:color="auto"/>
          </w:divBdr>
        </w:div>
        <w:div w:id="212809375">
          <w:marLeft w:val="0"/>
          <w:marRight w:val="0"/>
          <w:marTop w:val="0"/>
          <w:marBottom w:val="0"/>
          <w:divBdr>
            <w:top w:val="none" w:sz="0" w:space="0" w:color="auto"/>
            <w:left w:val="none" w:sz="0" w:space="0" w:color="auto"/>
            <w:bottom w:val="none" w:sz="0" w:space="0" w:color="auto"/>
            <w:right w:val="none" w:sz="0" w:space="0" w:color="auto"/>
          </w:divBdr>
        </w:div>
        <w:div w:id="268436885">
          <w:marLeft w:val="0"/>
          <w:marRight w:val="0"/>
          <w:marTop w:val="0"/>
          <w:marBottom w:val="0"/>
          <w:divBdr>
            <w:top w:val="none" w:sz="0" w:space="0" w:color="auto"/>
            <w:left w:val="none" w:sz="0" w:space="0" w:color="auto"/>
            <w:bottom w:val="none" w:sz="0" w:space="0" w:color="auto"/>
            <w:right w:val="none" w:sz="0" w:space="0" w:color="auto"/>
          </w:divBdr>
        </w:div>
      </w:divsChild>
    </w:div>
    <w:div w:id="953824047">
      <w:bodyDiv w:val="1"/>
      <w:marLeft w:val="0"/>
      <w:marRight w:val="0"/>
      <w:marTop w:val="0"/>
      <w:marBottom w:val="0"/>
      <w:divBdr>
        <w:top w:val="none" w:sz="0" w:space="0" w:color="auto"/>
        <w:left w:val="none" w:sz="0" w:space="0" w:color="auto"/>
        <w:bottom w:val="none" w:sz="0" w:space="0" w:color="auto"/>
        <w:right w:val="none" w:sz="0" w:space="0" w:color="auto"/>
      </w:divBdr>
    </w:div>
    <w:div w:id="958296959">
      <w:bodyDiv w:val="1"/>
      <w:marLeft w:val="0"/>
      <w:marRight w:val="0"/>
      <w:marTop w:val="0"/>
      <w:marBottom w:val="0"/>
      <w:divBdr>
        <w:top w:val="none" w:sz="0" w:space="0" w:color="auto"/>
        <w:left w:val="none" w:sz="0" w:space="0" w:color="auto"/>
        <w:bottom w:val="none" w:sz="0" w:space="0" w:color="auto"/>
        <w:right w:val="none" w:sz="0" w:space="0" w:color="auto"/>
      </w:divBdr>
    </w:div>
    <w:div w:id="989215955">
      <w:bodyDiv w:val="1"/>
      <w:marLeft w:val="0"/>
      <w:marRight w:val="0"/>
      <w:marTop w:val="0"/>
      <w:marBottom w:val="0"/>
      <w:divBdr>
        <w:top w:val="none" w:sz="0" w:space="0" w:color="auto"/>
        <w:left w:val="none" w:sz="0" w:space="0" w:color="auto"/>
        <w:bottom w:val="none" w:sz="0" w:space="0" w:color="auto"/>
        <w:right w:val="none" w:sz="0" w:space="0" w:color="auto"/>
      </w:divBdr>
    </w:div>
    <w:div w:id="1025441981">
      <w:bodyDiv w:val="1"/>
      <w:marLeft w:val="0"/>
      <w:marRight w:val="0"/>
      <w:marTop w:val="0"/>
      <w:marBottom w:val="0"/>
      <w:divBdr>
        <w:top w:val="none" w:sz="0" w:space="0" w:color="auto"/>
        <w:left w:val="none" w:sz="0" w:space="0" w:color="auto"/>
        <w:bottom w:val="none" w:sz="0" w:space="0" w:color="auto"/>
        <w:right w:val="none" w:sz="0" w:space="0" w:color="auto"/>
      </w:divBdr>
    </w:div>
    <w:div w:id="1228564475">
      <w:bodyDiv w:val="1"/>
      <w:marLeft w:val="0"/>
      <w:marRight w:val="0"/>
      <w:marTop w:val="0"/>
      <w:marBottom w:val="0"/>
      <w:divBdr>
        <w:top w:val="none" w:sz="0" w:space="0" w:color="auto"/>
        <w:left w:val="none" w:sz="0" w:space="0" w:color="auto"/>
        <w:bottom w:val="none" w:sz="0" w:space="0" w:color="auto"/>
        <w:right w:val="none" w:sz="0" w:space="0" w:color="auto"/>
      </w:divBdr>
    </w:div>
    <w:div w:id="1241016744">
      <w:bodyDiv w:val="1"/>
      <w:marLeft w:val="0"/>
      <w:marRight w:val="0"/>
      <w:marTop w:val="0"/>
      <w:marBottom w:val="0"/>
      <w:divBdr>
        <w:top w:val="none" w:sz="0" w:space="0" w:color="auto"/>
        <w:left w:val="none" w:sz="0" w:space="0" w:color="auto"/>
        <w:bottom w:val="none" w:sz="0" w:space="0" w:color="auto"/>
        <w:right w:val="none" w:sz="0" w:space="0" w:color="auto"/>
      </w:divBdr>
    </w:div>
    <w:div w:id="1426997545">
      <w:bodyDiv w:val="1"/>
      <w:marLeft w:val="0"/>
      <w:marRight w:val="0"/>
      <w:marTop w:val="0"/>
      <w:marBottom w:val="0"/>
      <w:divBdr>
        <w:top w:val="none" w:sz="0" w:space="0" w:color="auto"/>
        <w:left w:val="none" w:sz="0" w:space="0" w:color="auto"/>
        <w:bottom w:val="none" w:sz="0" w:space="0" w:color="auto"/>
        <w:right w:val="none" w:sz="0" w:space="0" w:color="auto"/>
      </w:divBdr>
    </w:div>
    <w:div w:id="1434982226">
      <w:bodyDiv w:val="1"/>
      <w:marLeft w:val="0"/>
      <w:marRight w:val="0"/>
      <w:marTop w:val="0"/>
      <w:marBottom w:val="0"/>
      <w:divBdr>
        <w:top w:val="none" w:sz="0" w:space="0" w:color="auto"/>
        <w:left w:val="none" w:sz="0" w:space="0" w:color="auto"/>
        <w:bottom w:val="none" w:sz="0" w:space="0" w:color="auto"/>
        <w:right w:val="none" w:sz="0" w:space="0" w:color="auto"/>
      </w:divBdr>
    </w:div>
    <w:div w:id="1463109401">
      <w:bodyDiv w:val="1"/>
      <w:marLeft w:val="0"/>
      <w:marRight w:val="0"/>
      <w:marTop w:val="0"/>
      <w:marBottom w:val="0"/>
      <w:divBdr>
        <w:top w:val="none" w:sz="0" w:space="0" w:color="auto"/>
        <w:left w:val="none" w:sz="0" w:space="0" w:color="auto"/>
        <w:bottom w:val="none" w:sz="0" w:space="0" w:color="auto"/>
        <w:right w:val="none" w:sz="0" w:space="0" w:color="auto"/>
      </w:divBdr>
    </w:div>
    <w:div w:id="1565287528">
      <w:bodyDiv w:val="1"/>
      <w:marLeft w:val="0"/>
      <w:marRight w:val="0"/>
      <w:marTop w:val="0"/>
      <w:marBottom w:val="0"/>
      <w:divBdr>
        <w:top w:val="none" w:sz="0" w:space="0" w:color="auto"/>
        <w:left w:val="none" w:sz="0" w:space="0" w:color="auto"/>
        <w:bottom w:val="none" w:sz="0" w:space="0" w:color="auto"/>
        <w:right w:val="none" w:sz="0" w:space="0" w:color="auto"/>
      </w:divBdr>
    </w:div>
    <w:div w:id="1653173428">
      <w:bodyDiv w:val="1"/>
      <w:marLeft w:val="0"/>
      <w:marRight w:val="0"/>
      <w:marTop w:val="0"/>
      <w:marBottom w:val="0"/>
      <w:divBdr>
        <w:top w:val="none" w:sz="0" w:space="0" w:color="auto"/>
        <w:left w:val="none" w:sz="0" w:space="0" w:color="auto"/>
        <w:bottom w:val="none" w:sz="0" w:space="0" w:color="auto"/>
        <w:right w:val="none" w:sz="0" w:space="0" w:color="auto"/>
      </w:divBdr>
    </w:div>
    <w:div w:id="1701471046">
      <w:bodyDiv w:val="1"/>
      <w:marLeft w:val="0"/>
      <w:marRight w:val="0"/>
      <w:marTop w:val="0"/>
      <w:marBottom w:val="0"/>
      <w:divBdr>
        <w:top w:val="none" w:sz="0" w:space="0" w:color="auto"/>
        <w:left w:val="none" w:sz="0" w:space="0" w:color="auto"/>
        <w:bottom w:val="none" w:sz="0" w:space="0" w:color="auto"/>
        <w:right w:val="none" w:sz="0" w:space="0" w:color="auto"/>
      </w:divBdr>
    </w:div>
    <w:div w:id="1813788582">
      <w:bodyDiv w:val="1"/>
      <w:marLeft w:val="0"/>
      <w:marRight w:val="0"/>
      <w:marTop w:val="0"/>
      <w:marBottom w:val="0"/>
      <w:divBdr>
        <w:top w:val="none" w:sz="0" w:space="0" w:color="auto"/>
        <w:left w:val="none" w:sz="0" w:space="0" w:color="auto"/>
        <w:bottom w:val="none" w:sz="0" w:space="0" w:color="auto"/>
        <w:right w:val="none" w:sz="0" w:space="0" w:color="auto"/>
      </w:divBdr>
    </w:div>
    <w:div w:id="1871717407">
      <w:bodyDiv w:val="1"/>
      <w:marLeft w:val="0"/>
      <w:marRight w:val="0"/>
      <w:marTop w:val="0"/>
      <w:marBottom w:val="0"/>
      <w:divBdr>
        <w:top w:val="none" w:sz="0" w:space="0" w:color="auto"/>
        <w:left w:val="none" w:sz="0" w:space="0" w:color="auto"/>
        <w:bottom w:val="none" w:sz="0" w:space="0" w:color="auto"/>
        <w:right w:val="none" w:sz="0" w:space="0" w:color="auto"/>
      </w:divBdr>
    </w:div>
    <w:div w:id="1946689782">
      <w:bodyDiv w:val="1"/>
      <w:marLeft w:val="0"/>
      <w:marRight w:val="0"/>
      <w:marTop w:val="0"/>
      <w:marBottom w:val="0"/>
      <w:divBdr>
        <w:top w:val="none" w:sz="0" w:space="0" w:color="auto"/>
        <w:left w:val="none" w:sz="0" w:space="0" w:color="auto"/>
        <w:bottom w:val="none" w:sz="0" w:space="0" w:color="auto"/>
        <w:right w:val="none" w:sz="0" w:space="0" w:color="auto"/>
      </w:divBdr>
    </w:div>
    <w:div w:id="1958246893">
      <w:bodyDiv w:val="1"/>
      <w:marLeft w:val="0"/>
      <w:marRight w:val="0"/>
      <w:marTop w:val="0"/>
      <w:marBottom w:val="0"/>
      <w:divBdr>
        <w:top w:val="none" w:sz="0" w:space="0" w:color="auto"/>
        <w:left w:val="none" w:sz="0" w:space="0" w:color="auto"/>
        <w:bottom w:val="none" w:sz="0" w:space="0" w:color="auto"/>
        <w:right w:val="none" w:sz="0" w:space="0" w:color="auto"/>
      </w:divBdr>
      <w:divsChild>
        <w:div w:id="1004549404">
          <w:marLeft w:val="0"/>
          <w:marRight w:val="0"/>
          <w:marTop w:val="0"/>
          <w:marBottom w:val="0"/>
          <w:divBdr>
            <w:top w:val="none" w:sz="0" w:space="0" w:color="auto"/>
            <w:left w:val="none" w:sz="0" w:space="0" w:color="auto"/>
            <w:bottom w:val="none" w:sz="0" w:space="0" w:color="auto"/>
            <w:right w:val="none" w:sz="0" w:space="0" w:color="auto"/>
          </w:divBdr>
        </w:div>
        <w:div w:id="476799082">
          <w:marLeft w:val="0"/>
          <w:marRight w:val="0"/>
          <w:marTop w:val="0"/>
          <w:marBottom w:val="0"/>
          <w:divBdr>
            <w:top w:val="none" w:sz="0" w:space="0" w:color="auto"/>
            <w:left w:val="none" w:sz="0" w:space="0" w:color="auto"/>
            <w:bottom w:val="none" w:sz="0" w:space="0" w:color="auto"/>
            <w:right w:val="none" w:sz="0" w:space="0" w:color="auto"/>
          </w:divBdr>
        </w:div>
      </w:divsChild>
    </w:div>
    <w:div w:id="2015451083">
      <w:bodyDiv w:val="1"/>
      <w:marLeft w:val="0"/>
      <w:marRight w:val="0"/>
      <w:marTop w:val="0"/>
      <w:marBottom w:val="0"/>
      <w:divBdr>
        <w:top w:val="none" w:sz="0" w:space="0" w:color="auto"/>
        <w:left w:val="none" w:sz="0" w:space="0" w:color="auto"/>
        <w:bottom w:val="none" w:sz="0" w:space="0" w:color="auto"/>
        <w:right w:val="none" w:sz="0" w:space="0" w:color="auto"/>
      </w:divBdr>
    </w:div>
    <w:div w:id="2078283455">
      <w:bodyDiv w:val="1"/>
      <w:marLeft w:val="0"/>
      <w:marRight w:val="0"/>
      <w:marTop w:val="0"/>
      <w:marBottom w:val="0"/>
      <w:divBdr>
        <w:top w:val="none" w:sz="0" w:space="0" w:color="auto"/>
        <w:left w:val="none" w:sz="0" w:space="0" w:color="auto"/>
        <w:bottom w:val="none" w:sz="0" w:space="0" w:color="auto"/>
        <w:right w:val="none" w:sz="0" w:space="0" w:color="auto"/>
      </w:divBdr>
    </w:div>
    <w:div w:id="2095545077">
      <w:bodyDiv w:val="1"/>
      <w:marLeft w:val="0"/>
      <w:marRight w:val="0"/>
      <w:marTop w:val="0"/>
      <w:marBottom w:val="0"/>
      <w:divBdr>
        <w:top w:val="none" w:sz="0" w:space="0" w:color="auto"/>
        <w:left w:val="none" w:sz="0" w:space="0" w:color="auto"/>
        <w:bottom w:val="none" w:sz="0" w:space="0" w:color="auto"/>
        <w:right w:val="none" w:sz="0" w:space="0" w:color="auto"/>
      </w:divBdr>
    </w:div>
    <w:div w:id="214541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derstandingbiz.com/" TargetMode="Externa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file:///C:\Users\mollymchugh\Library\Containers\com.apple.mail\Data\Library\Mail%20Downloads\57825C6E-1CEB-4323-B185-5C0D4804C91C\6d25a5d1013e44649ecdcfaa7d71b2f8"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hyperlink" Target="https://highered.mheducation.com/sites/1260894851/instructor_view0/video_library.htm" TargetMode="Externa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6992F125CDE46209C407B4A15784284"/>
        <w:category>
          <w:name w:val="General"/>
          <w:gallery w:val="placeholder"/>
        </w:category>
        <w:types>
          <w:type w:val="bbPlcHdr"/>
        </w:types>
        <w:behaviors>
          <w:behavior w:val="content"/>
        </w:behaviors>
        <w:guid w:val="{45983648-63C6-4F46-BAA1-7EEC9EAA77D9}"/>
      </w:docPartPr>
      <w:docPartBody>
        <w:p w:rsidR="00C127AF" w:rsidRDefault="002C1FB4" w:rsidP="002C1FB4">
          <w:pPr>
            <w:pStyle w:val="56992F125CDE46209C407B4A15784284"/>
          </w:pPr>
          <w:r>
            <w:rPr>
              <w:color w:val="FFFFFF" w:themeColor="background1"/>
              <w:sz w:val="28"/>
              <w:szCs w:val="28"/>
            </w:rPr>
            <w:t>[Type the document title]</w:t>
          </w:r>
        </w:p>
      </w:docPartBody>
    </w:docPart>
    <w:docPart>
      <w:docPartPr>
        <w:name w:val="27B2FCA46E7944B8A27C70931C87E1CA"/>
        <w:category>
          <w:name w:val="General"/>
          <w:gallery w:val="placeholder"/>
        </w:category>
        <w:types>
          <w:type w:val="bbPlcHdr"/>
        </w:types>
        <w:behaviors>
          <w:behavior w:val="content"/>
        </w:behaviors>
        <w:guid w:val="{CFAD0504-FD5E-4025-A551-E054B6C2E48C}"/>
      </w:docPartPr>
      <w:docPartBody>
        <w:p w:rsidR="00C127AF" w:rsidRDefault="002C1FB4" w:rsidP="002C1FB4">
          <w:pPr>
            <w:pStyle w:val="27B2FCA46E7944B8A27C70931C87E1CA"/>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QuickType">
    <w:altName w:val="Trebuchet MS"/>
    <w:charset w:val="00"/>
    <w:family w:val="swiss"/>
    <w:pitch w:val="variable"/>
    <w:sig w:usb0="00000003" w:usb1="00000000" w:usb2="00000000" w:usb3="00000000" w:csb0="00000001" w:csb1="00000000"/>
  </w:font>
  <w:font w:name="ProximaNova-Extrabld">
    <w:altName w:val="Calibri"/>
    <w:panose1 w:val="00000000000000000000"/>
    <w:charset w:val="00"/>
    <w:family w:val="auto"/>
    <w:notTrueType/>
    <w:pitch w:val="default"/>
    <w:sig w:usb0="00000003" w:usb1="00000000" w:usb2="00000000" w:usb3="00000000" w:csb0="00000001" w:csb1="00000000"/>
  </w:font>
  <w:font w:name="ProximaNova-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2C1FB4"/>
    <w:rsid w:val="00037635"/>
    <w:rsid w:val="00066FA4"/>
    <w:rsid w:val="00126DFE"/>
    <w:rsid w:val="00157764"/>
    <w:rsid w:val="00165504"/>
    <w:rsid w:val="00191E40"/>
    <w:rsid w:val="001A20E6"/>
    <w:rsid w:val="001B0979"/>
    <w:rsid w:val="001E3FA9"/>
    <w:rsid w:val="001F3BF1"/>
    <w:rsid w:val="002A00E4"/>
    <w:rsid w:val="002C1FB4"/>
    <w:rsid w:val="002F001D"/>
    <w:rsid w:val="002F2347"/>
    <w:rsid w:val="00303E57"/>
    <w:rsid w:val="00304D2B"/>
    <w:rsid w:val="00317A4A"/>
    <w:rsid w:val="00321395"/>
    <w:rsid w:val="0032445C"/>
    <w:rsid w:val="00332294"/>
    <w:rsid w:val="00333A93"/>
    <w:rsid w:val="00342788"/>
    <w:rsid w:val="00353C2A"/>
    <w:rsid w:val="00384EB7"/>
    <w:rsid w:val="003C38CA"/>
    <w:rsid w:val="00417D1C"/>
    <w:rsid w:val="004360E1"/>
    <w:rsid w:val="00484CD1"/>
    <w:rsid w:val="00487FB2"/>
    <w:rsid w:val="004A01BA"/>
    <w:rsid w:val="004A7108"/>
    <w:rsid w:val="00547A57"/>
    <w:rsid w:val="0058405E"/>
    <w:rsid w:val="005862CE"/>
    <w:rsid w:val="005D036A"/>
    <w:rsid w:val="005D5565"/>
    <w:rsid w:val="005D5E28"/>
    <w:rsid w:val="005F147E"/>
    <w:rsid w:val="00651CDA"/>
    <w:rsid w:val="006821B5"/>
    <w:rsid w:val="0069188C"/>
    <w:rsid w:val="006A3D4D"/>
    <w:rsid w:val="006D34FA"/>
    <w:rsid w:val="006D488C"/>
    <w:rsid w:val="006D6249"/>
    <w:rsid w:val="006F5533"/>
    <w:rsid w:val="0071493F"/>
    <w:rsid w:val="007216A3"/>
    <w:rsid w:val="0073501D"/>
    <w:rsid w:val="007408F3"/>
    <w:rsid w:val="0077052C"/>
    <w:rsid w:val="0078083F"/>
    <w:rsid w:val="007A5B97"/>
    <w:rsid w:val="00806F64"/>
    <w:rsid w:val="0086729C"/>
    <w:rsid w:val="00892C26"/>
    <w:rsid w:val="0089353C"/>
    <w:rsid w:val="00894FD2"/>
    <w:rsid w:val="008A3436"/>
    <w:rsid w:val="008A44E2"/>
    <w:rsid w:val="008B0772"/>
    <w:rsid w:val="0093145F"/>
    <w:rsid w:val="00970A8A"/>
    <w:rsid w:val="009773E8"/>
    <w:rsid w:val="00977B75"/>
    <w:rsid w:val="009947CB"/>
    <w:rsid w:val="009F5305"/>
    <w:rsid w:val="00A46578"/>
    <w:rsid w:val="00A46913"/>
    <w:rsid w:val="00AC2508"/>
    <w:rsid w:val="00AD7300"/>
    <w:rsid w:val="00B04ECA"/>
    <w:rsid w:val="00B14D4A"/>
    <w:rsid w:val="00B33CEA"/>
    <w:rsid w:val="00B70CCF"/>
    <w:rsid w:val="00C127AF"/>
    <w:rsid w:val="00C87866"/>
    <w:rsid w:val="00C90749"/>
    <w:rsid w:val="00CA16D0"/>
    <w:rsid w:val="00CA48CD"/>
    <w:rsid w:val="00CC1F23"/>
    <w:rsid w:val="00CD2231"/>
    <w:rsid w:val="00CE7A1C"/>
    <w:rsid w:val="00D03D54"/>
    <w:rsid w:val="00D06843"/>
    <w:rsid w:val="00D16A90"/>
    <w:rsid w:val="00D76CEA"/>
    <w:rsid w:val="00D80FDA"/>
    <w:rsid w:val="00D869FA"/>
    <w:rsid w:val="00DF30F8"/>
    <w:rsid w:val="00DF5D69"/>
    <w:rsid w:val="00E012F1"/>
    <w:rsid w:val="00E241AD"/>
    <w:rsid w:val="00E31402"/>
    <w:rsid w:val="00E867EC"/>
    <w:rsid w:val="00E86A17"/>
    <w:rsid w:val="00E947B3"/>
    <w:rsid w:val="00EB55D8"/>
    <w:rsid w:val="00F058C4"/>
    <w:rsid w:val="00F61373"/>
    <w:rsid w:val="00F62354"/>
    <w:rsid w:val="00F750A4"/>
    <w:rsid w:val="00F769F3"/>
    <w:rsid w:val="00F855BA"/>
    <w:rsid w:val="00FB0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992F125CDE46209C407B4A15784284">
    <w:name w:val="56992F125CDE46209C407B4A15784284"/>
    <w:rsid w:val="002C1FB4"/>
  </w:style>
  <w:style w:type="paragraph" w:customStyle="1" w:styleId="27B2FCA46E7944B8A27C70931C87E1CA">
    <w:name w:val="27B2FCA46E7944B8A27C70931C87E1CA"/>
    <w:rsid w:val="002C1F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Nickels/McHugh/McHugh Understanding Business 2024 Release</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1278</TotalTime>
  <Pages>1</Pages>
  <Words>11815</Words>
  <Characters>67347</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Instructor’s Manual—Chapter 2</vt:lpstr>
    </vt:vector>
  </TitlesOfParts>
  <Company>© McGraw Hill LLC. All rights reserved. No reproduction or distribution without the prior written consent of McGraw Hill LLC.</Company>
  <LinksUpToDate>false</LinksUpToDate>
  <CharactersWithSpaces>79004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Instructor’s Manual—Chapter 2</dc:title>
  <dc:creator>Laura Lott</dc:creator>
  <cp:lastModifiedBy>Kalaiarasi</cp:lastModifiedBy>
  <cp:revision>337</cp:revision>
  <cp:lastPrinted>2017-12-11T21:49:00Z</cp:lastPrinted>
  <dcterms:created xsi:type="dcterms:W3CDTF">2024-02-27T14:14:00Z</dcterms:created>
  <dcterms:modified xsi:type="dcterms:W3CDTF">2024-05-22T05:04:00Z</dcterms:modified>
</cp:coreProperties>
</file>