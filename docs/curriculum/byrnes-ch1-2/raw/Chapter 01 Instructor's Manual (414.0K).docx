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1B12A3" w14:textId="6FFF4012" w:rsidR="00B53117" w:rsidRPr="00291040" w:rsidRDefault="4AA1C552" w:rsidP="4AA1C552">
      <w:pPr>
        <w:pStyle w:val="Title"/>
        <w:rPr>
          <w:rFonts w:asciiTheme="minorHAnsi" w:eastAsiaTheme="minorEastAsia" w:hAnsiTheme="minorHAnsi" w:cstheme="minorHAnsi"/>
          <w:sz w:val="40"/>
          <w:szCs w:val="40"/>
        </w:rPr>
      </w:pPr>
      <w:bookmarkStart w:id="0" w:name="_GoBack"/>
      <w:bookmarkEnd w:id="0"/>
      <w:r w:rsidRPr="00291040">
        <w:rPr>
          <w:rFonts w:asciiTheme="minorHAnsi" w:eastAsiaTheme="minorEastAsia" w:hAnsiTheme="minorHAnsi" w:cstheme="minorHAnsi"/>
          <w:sz w:val="40"/>
          <w:szCs w:val="40"/>
        </w:rPr>
        <w:t xml:space="preserve">Chapter 1: Taking Risks and Making Profits </w:t>
      </w:r>
      <w:r w:rsidR="00646768">
        <w:rPr>
          <w:rFonts w:asciiTheme="minorHAnsi" w:eastAsiaTheme="minorEastAsia" w:hAnsiTheme="minorHAnsi" w:cstheme="minorHAnsi"/>
          <w:sz w:val="40"/>
          <w:szCs w:val="40"/>
        </w:rPr>
        <w:t>W</w:t>
      </w:r>
      <w:r w:rsidRPr="00291040">
        <w:rPr>
          <w:rFonts w:asciiTheme="minorHAnsi" w:eastAsiaTheme="minorEastAsia" w:hAnsiTheme="minorHAnsi" w:cstheme="minorHAnsi"/>
          <w:sz w:val="40"/>
          <w:szCs w:val="40"/>
        </w:rPr>
        <w:t>ithin the Dynamic Business Environment</w:t>
      </w:r>
    </w:p>
    <w:p w14:paraId="3FA6B196" w14:textId="77777777" w:rsidR="00835D65" w:rsidRPr="00291040" w:rsidRDefault="00835D65" w:rsidP="002F157E">
      <w:pPr>
        <w:pStyle w:val="ALLCAPSHDG1"/>
        <w:ind w:right="0"/>
        <w:rPr>
          <w:rFonts w:cstheme="minorHAnsi"/>
          <w:color w:val="FF0000"/>
        </w:rPr>
      </w:pPr>
      <w:r w:rsidRPr="00291040">
        <w:rPr>
          <w:rFonts w:cstheme="minorHAnsi"/>
          <w:color w:val="FF0000"/>
        </w:rPr>
        <w:t>introduction</w:t>
      </w:r>
    </w:p>
    <w:p w14:paraId="78F78E12" w14:textId="77777777" w:rsidR="00835D65" w:rsidRPr="00291040" w:rsidRDefault="00835D65" w:rsidP="005E6CED">
      <w:pPr>
        <w:pStyle w:val="ALLCAPSHDG1"/>
        <w:spacing w:before="0" w:after="0"/>
        <w:ind w:right="0"/>
        <w:rPr>
          <w:rFonts w:cstheme="minorHAnsi"/>
          <w:b w:val="0"/>
          <w:caps w:val="0"/>
          <w:color w:val="000000" w:themeColor="text1"/>
          <w:spacing w:val="0"/>
          <w:sz w:val="22"/>
        </w:rPr>
      </w:pPr>
      <w:r w:rsidRPr="00291040">
        <w:rPr>
          <w:rFonts w:cstheme="minorHAnsi"/>
          <w:b w:val="0"/>
          <w:caps w:val="0"/>
          <w:color w:val="000000" w:themeColor="text1"/>
          <w:spacing w:val="0"/>
          <w:sz w:val="22"/>
        </w:rPr>
        <w:t xml:space="preserve">This Instructor’s Manual has been revised to include all teaching resources offered for your course. It is organized for ease of use, so you can follow along in the classroom and </w:t>
      </w:r>
      <w:r w:rsidR="005E6CED" w:rsidRPr="00291040">
        <w:rPr>
          <w:rFonts w:cstheme="minorHAnsi"/>
          <w:b w:val="0"/>
          <w:caps w:val="0"/>
          <w:color w:val="000000" w:themeColor="text1"/>
          <w:spacing w:val="0"/>
          <w:sz w:val="22"/>
        </w:rPr>
        <w:t>use</w:t>
      </w:r>
      <w:r w:rsidRPr="00291040">
        <w:rPr>
          <w:rFonts w:cstheme="minorHAnsi"/>
          <w:b w:val="0"/>
          <w:caps w:val="0"/>
          <w:color w:val="000000" w:themeColor="text1"/>
          <w:spacing w:val="0"/>
          <w:sz w:val="22"/>
        </w:rPr>
        <w:t xml:space="preserve"> relevant materials as they are needed.</w:t>
      </w:r>
    </w:p>
    <w:p w14:paraId="4C124CC9" w14:textId="77777777" w:rsidR="00835D65" w:rsidRPr="00291040" w:rsidRDefault="00835D65" w:rsidP="003355FF">
      <w:pPr>
        <w:pStyle w:val="ALLCAPSHDG1"/>
        <w:ind w:right="0"/>
        <w:rPr>
          <w:rFonts w:cstheme="minorHAnsi"/>
          <w:color w:val="FF0000"/>
        </w:rPr>
      </w:pPr>
      <w:r w:rsidRPr="00291040">
        <w:rPr>
          <w:rFonts w:cstheme="minorHAnsi"/>
          <w:color w:val="FF0000"/>
        </w:rPr>
        <w:t>contents</w:t>
      </w:r>
    </w:p>
    <w:p w14:paraId="7518ABC9" w14:textId="77777777" w:rsidR="00DB73CF" w:rsidRPr="00291040" w:rsidRDefault="00DB73CF" w:rsidP="005E6CED">
      <w:pPr>
        <w:pStyle w:val="ALLCAPSHDG1"/>
        <w:spacing w:before="0" w:after="0"/>
        <w:ind w:right="0"/>
        <w:rPr>
          <w:rFonts w:cstheme="minorHAnsi"/>
          <w:b w:val="0"/>
          <w:caps w:val="0"/>
          <w:color w:val="000000" w:themeColor="text1"/>
          <w:spacing w:val="0"/>
          <w:sz w:val="22"/>
          <w:szCs w:val="22"/>
        </w:rPr>
      </w:pPr>
      <w:r w:rsidRPr="00291040">
        <w:rPr>
          <w:rFonts w:cstheme="minorHAnsi"/>
          <w:b w:val="0"/>
          <w:caps w:val="0"/>
          <w:color w:val="000000" w:themeColor="text1"/>
          <w:spacing w:val="0"/>
          <w:sz w:val="22"/>
          <w:szCs w:val="22"/>
        </w:rPr>
        <w:t>Icebreaker Activity</w:t>
      </w:r>
    </w:p>
    <w:p w14:paraId="4E832605" w14:textId="77777777" w:rsidR="00DB73CF" w:rsidRPr="00291040" w:rsidRDefault="00835D65" w:rsidP="005E6CED">
      <w:pPr>
        <w:pStyle w:val="ALLCAPSHDG1"/>
        <w:spacing w:before="0" w:after="0"/>
        <w:ind w:right="0"/>
        <w:rPr>
          <w:rFonts w:cstheme="minorHAnsi"/>
          <w:b w:val="0"/>
          <w:caps w:val="0"/>
          <w:color w:val="000000" w:themeColor="text1"/>
          <w:spacing w:val="0"/>
          <w:sz w:val="22"/>
          <w:szCs w:val="22"/>
        </w:rPr>
      </w:pPr>
      <w:r w:rsidRPr="00291040">
        <w:rPr>
          <w:rFonts w:cstheme="minorHAnsi"/>
          <w:b w:val="0"/>
          <w:caps w:val="0"/>
          <w:color w:val="000000" w:themeColor="text1"/>
          <w:spacing w:val="0"/>
          <w:sz w:val="22"/>
          <w:szCs w:val="22"/>
        </w:rPr>
        <w:t>Brief Chapter Outline, Learning Objectives, and Classroom Activities</w:t>
      </w:r>
    </w:p>
    <w:p w14:paraId="18566C27" w14:textId="77777777" w:rsidR="00FA1C53" w:rsidRPr="00291040" w:rsidRDefault="00FA1C53" w:rsidP="005E6CED">
      <w:pPr>
        <w:pStyle w:val="Heading1"/>
        <w:spacing w:before="0" w:line="240" w:lineRule="auto"/>
        <w:rPr>
          <w:rFonts w:cstheme="minorHAnsi"/>
          <w:b w:val="0"/>
          <w:color w:val="000000" w:themeColor="text1"/>
          <w:sz w:val="22"/>
          <w:szCs w:val="22"/>
          <w:lang w:eastAsia="ja-JP"/>
        </w:rPr>
      </w:pPr>
      <w:r w:rsidRPr="00291040">
        <w:rPr>
          <w:rFonts w:cstheme="minorHAnsi"/>
          <w:b w:val="0"/>
          <w:color w:val="000000" w:themeColor="text1"/>
          <w:sz w:val="22"/>
          <w:szCs w:val="22"/>
          <w:lang w:eastAsia="ja-JP"/>
        </w:rPr>
        <w:t>Lecture Enhancers</w:t>
      </w:r>
    </w:p>
    <w:p w14:paraId="467FE1F2" w14:textId="77777777" w:rsidR="005E6CED" w:rsidRPr="00291040" w:rsidRDefault="005E6CED" w:rsidP="005E6CED">
      <w:pPr>
        <w:spacing w:after="0" w:line="240" w:lineRule="auto"/>
        <w:rPr>
          <w:rFonts w:cstheme="minorHAnsi"/>
          <w:lang w:eastAsia="ja-JP"/>
        </w:rPr>
      </w:pPr>
      <w:r w:rsidRPr="00291040">
        <w:rPr>
          <w:rFonts w:cstheme="minorHAnsi"/>
          <w:lang w:eastAsia="ja-JP"/>
        </w:rPr>
        <w:t>Critical Thinking Exercises</w:t>
      </w:r>
    </w:p>
    <w:p w14:paraId="330BC939" w14:textId="2E49E33C" w:rsidR="00A102F4" w:rsidRPr="00291040" w:rsidRDefault="00A102F4" w:rsidP="005E6CED">
      <w:pPr>
        <w:spacing w:after="0" w:line="240" w:lineRule="auto"/>
        <w:rPr>
          <w:rFonts w:cstheme="minorHAnsi"/>
          <w:lang w:eastAsia="ja-JP"/>
        </w:rPr>
      </w:pPr>
      <w:r w:rsidRPr="00291040">
        <w:rPr>
          <w:rFonts w:cstheme="minorHAnsi"/>
          <w:lang w:eastAsia="ja-JP"/>
        </w:rPr>
        <w:t>Bonus Case</w:t>
      </w:r>
    </w:p>
    <w:p w14:paraId="66334E0C" w14:textId="77777777" w:rsidR="008124BB" w:rsidRPr="00291040" w:rsidRDefault="00DB73CF" w:rsidP="005E6CED">
      <w:pPr>
        <w:spacing w:after="0" w:line="240" w:lineRule="auto"/>
        <w:rPr>
          <w:rFonts w:cstheme="minorHAnsi"/>
          <w:color w:val="000000" w:themeColor="text1"/>
        </w:rPr>
      </w:pPr>
      <w:r w:rsidRPr="00291040">
        <w:rPr>
          <w:rFonts w:cstheme="minorHAnsi"/>
          <w:color w:val="000000" w:themeColor="text1"/>
        </w:rPr>
        <w:t>Connect Instructor’s Manual</w:t>
      </w:r>
    </w:p>
    <w:p w14:paraId="594600FE" w14:textId="639F2F77" w:rsidR="005F7466" w:rsidRPr="00291040" w:rsidRDefault="005F7466" w:rsidP="005F7466">
      <w:pPr>
        <w:pStyle w:val="ALLCAPSHDG1"/>
        <w:rPr>
          <w:rFonts w:cstheme="minorHAnsi"/>
          <w:color w:val="FF0000"/>
        </w:rPr>
      </w:pPr>
      <w:r w:rsidRPr="00291040">
        <w:rPr>
          <w:rFonts w:cstheme="minorHAnsi"/>
          <w:color w:val="FF0000"/>
        </w:rPr>
        <w:t>additional resource</w:t>
      </w:r>
    </w:p>
    <w:p w14:paraId="6DA0F9EB" w14:textId="53288F56" w:rsidR="005E6CED" w:rsidRPr="00291040" w:rsidRDefault="005F7466" w:rsidP="008C2855">
      <w:pPr>
        <w:rPr>
          <w:rFonts w:cstheme="minorHAnsi"/>
          <w:lang w:eastAsia="ja-JP"/>
        </w:rPr>
      </w:pPr>
      <w:r w:rsidRPr="00291040">
        <w:rPr>
          <w:rFonts w:cstheme="minorHAnsi"/>
          <w:lang w:eastAsia="ja-JP"/>
        </w:rPr>
        <w:t xml:space="preserve">For more lecture-enhancing </w:t>
      </w:r>
      <w:r w:rsidR="0049379C" w:rsidRPr="00291040">
        <w:rPr>
          <w:rFonts w:cstheme="minorHAnsi"/>
          <w:lang w:eastAsia="ja-JP"/>
        </w:rPr>
        <w:t xml:space="preserve">examples and videos, visit our blog at </w:t>
      </w:r>
      <w:hyperlink r:id="rId9" w:history="1">
        <w:r w:rsidR="00891C15" w:rsidRPr="009C1ED6">
          <w:rPr>
            <w:rStyle w:val="Hyperlink"/>
          </w:rPr>
          <w:t>http://understandingbiz.com</w:t>
        </w:r>
      </w:hyperlink>
      <w:r w:rsidR="007D624A">
        <w:rPr>
          <w:rFonts w:ascii="Calibri" w:hAnsi="Calibri" w:cs="Calibri"/>
          <w:shd w:val="clear" w:color="auto" w:fill="FFFFFF"/>
        </w:rPr>
        <w:t>.</w:t>
      </w:r>
      <w:r w:rsidR="0049379C" w:rsidRPr="00291040">
        <w:rPr>
          <w:rFonts w:cstheme="minorHAnsi"/>
          <w:lang w:eastAsia="ja-JP"/>
        </w:rPr>
        <w:t xml:space="preserve"> </w:t>
      </w:r>
      <w:r w:rsidR="00C45B72">
        <w:rPr>
          <w:rFonts w:cstheme="minorHAnsi"/>
          <w:lang w:eastAsia="ja-JP"/>
        </w:rPr>
        <w:t xml:space="preserve">For answers to the Thinking </w:t>
      </w:r>
      <w:r w:rsidR="00757FC0">
        <w:rPr>
          <w:rFonts w:cstheme="minorHAnsi"/>
          <w:lang w:eastAsia="ja-JP"/>
        </w:rPr>
        <w:t>I</w:t>
      </w:r>
      <w:r w:rsidR="00C45B72" w:rsidRPr="00B5720A">
        <w:rPr>
          <w:rFonts w:cstheme="minorHAnsi"/>
          <w:lang w:eastAsia="ja-JP"/>
        </w:rPr>
        <w:t>t</w:t>
      </w:r>
      <w:r w:rsidR="00C45B72">
        <w:rPr>
          <w:rFonts w:cstheme="minorHAnsi"/>
          <w:lang w:eastAsia="ja-JP"/>
        </w:rPr>
        <w:t xml:space="preserve"> Over questions following the video cases in the text, go to </w:t>
      </w:r>
      <w:hyperlink r:id="rId10" w:tgtFrame="_blank" w:history="1">
        <w:r w:rsidR="00C45B72">
          <w:rPr>
            <w:rStyle w:val="Hyperlink"/>
            <w:rFonts w:ascii="Calibri" w:hAnsi="Calibri" w:cs="Calibri"/>
          </w:rPr>
          <w:t>https://highered.mheducation.com/sites/1260894851/instructor_view0/video_library.htm</w:t>
        </w:r>
      </w:hyperlink>
      <w:r w:rsidR="00C45B72">
        <w:t xml:space="preserve">. </w:t>
      </w:r>
    </w:p>
    <w:p w14:paraId="53A0B0EB" w14:textId="60BC9B32" w:rsidR="00DF4D09" w:rsidRPr="00291040" w:rsidRDefault="00DF4D09" w:rsidP="003355FF">
      <w:pPr>
        <w:pStyle w:val="ALLCAPSHDG1"/>
        <w:ind w:right="0"/>
        <w:rPr>
          <w:rFonts w:cstheme="minorHAnsi"/>
          <w:color w:val="FF0000"/>
        </w:rPr>
      </w:pPr>
      <w:r w:rsidRPr="00291040">
        <w:rPr>
          <w:rFonts w:cstheme="minorHAnsi"/>
          <w:color w:val="FF0000"/>
        </w:rPr>
        <w:t xml:space="preserve">what’s new in this </w:t>
      </w:r>
      <w:r w:rsidR="00C97A41">
        <w:rPr>
          <w:rFonts w:cstheme="minorHAnsi"/>
          <w:color w:val="FF0000"/>
        </w:rPr>
        <w:t>RELEASE</w:t>
      </w:r>
    </w:p>
    <w:p w14:paraId="383E2DB0" w14:textId="77777777" w:rsidR="00B0466E" w:rsidRDefault="00B0466E" w:rsidP="00B0466E">
      <w:pPr>
        <w:spacing w:after="120" w:line="240" w:lineRule="auto"/>
        <w:ind w:left="360" w:hanging="360"/>
        <w:contextualSpacing/>
        <w:rPr>
          <w:rFonts w:cstheme="minorHAnsi"/>
          <w:b/>
        </w:rPr>
      </w:pPr>
    </w:p>
    <w:p w14:paraId="3BABDB8D" w14:textId="3C7038C2" w:rsidR="00B0466E" w:rsidRPr="00FF1709" w:rsidRDefault="00B0466E" w:rsidP="00FF1709">
      <w:pPr>
        <w:spacing w:after="120" w:line="240" w:lineRule="auto"/>
        <w:ind w:left="360" w:hanging="360"/>
        <w:contextualSpacing/>
        <w:rPr>
          <w:rFonts w:cstheme="minorHAnsi"/>
          <w:b/>
        </w:rPr>
      </w:pPr>
      <w:r w:rsidRPr="00FF1709">
        <w:rPr>
          <w:rFonts w:cstheme="minorHAnsi"/>
          <w:b/>
        </w:rPr>
        <w:t>Additions:</w:t>
      </w:r>
    </w:p>
    <w:p w14:paraId="4B12929A" w14:textId="5EA25D62"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Getting to Know </w:t>
      </w:r>
      <w:r w:rsidR="00BF37FD">
        <w:rPr>
          <w:rFonts w:cstheme="minorHAnsi"/>
        </w:rPr>
        <w:t>Daymond John, Founder and CEO of FUBU</w:t>
      </w:r>
    </w:p>
    <w:p w14:paraId="228F0ABE" w14:textId="15E5548B"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Name That Company: </w:t>
      </w:r>
      <w:r w:rsidR="00BF37FD">
        <w:rPr>
          <w:rFonts w:cstheme="minorHAnsi"/>
        </w:rPr>
        <w:t>Hyundai</w:t>
      </w:r>
    </w:p>
    <w:p w14:paraId="4C922507" w14:textId="560FC882"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Adapting to Change box: </w:t>
      </w:r>
      <w:r w:rsidR="00BF37FD">
        <w:rPr>
          <w:rFonts w:cstheme="minorHAnsi"/>
        </w:rPr>
        <w:t xml:space="preserve">Maintaining Cycles of Sustainability </w:t>
      </w:r>
      <w:r w:rsidR="0064790D">
        <w:rPr>
          <w:rFonts w:cstheme="minorHAnsi"/>
        </w:rPr>
        <w:t>W</w:t>
      </w:r>
      <w:r w:rsidR="00BF37FD">
        <w:rPr>
          <w:rFonts w:cstheme="minorHAnsi"/>
        </w:rPr>
        <w:t>ith a Circular Economy</w:t>
      </w:r>
      <w:r w:rsidRPr="00FF1709">
        <w:rPr>
          <w:rFonts w:cstheme="minorHAnsi"/>
        </w:rPr>
        <w:t xml:space="preserve"> </w:t>
      </w:r>
    </w:p>
    <w:p w14:paraId="1DA35DD4" w14:textId="368BFD24"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Connecting </w:t>
      </w:r>
      <w:r w:rsidR="0064790D">
        <w:rPr>
          <w:rFonts w:cstheme="minorHAnsi"/>
        </w:rPr>
        <w:t>T</w:t>
      </w:r>
      <w:r w:rsidRPr="00FF1709">
        <w:rPr>
          <w:rFonts w:cstheme="minorHAnsi"/>
        </w:rPr>
        <w:t xml:space="preserve">hrough Social Media box: </w:t>
      </w:r>
      <w:r w:rsidR="00BF37FD">
        <w:rPr>
          <w:rFonts w:cstheme="minorHAnsi"/>
        </w:rPr>
        <w:t>Companies Compete for the Online Attention of Gen Z</w:t>
      </w:r>
    </w:p>
    <w:p w14:paraId="1F535127" w14:textId="117B8120"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Reaching Beyond Our Borders box: </w:t>
      </w:r>
      <w:r w:rsidR="00BF37FD">
        <w:rPr>
          <w:rFonts w:cstheme="minorHAnsi"/>
        </w:rPr>
        <w:t>KFC’s Finger-Lickin’ Good Global Offerings</w:t>
      </w:r>
    </w:p>
    <w:p w14:paraId="5A5D156A" w14:textId="4A156684" w:rsidR="00B0466E" w:rsidRPr="00FF1709" w:rsidRDefault="00B0466E" w:rsidP="00FF1709">
      <w:pPr>
        <w:numPr>
          <w:ilvl w:val="1"/>
          <w:numId w:val="32"/>
        </w:numPr>
        <w:tabs>
          <w:tab w:val="clear" w:pos="1440"/>
        </w:tabs>
        <w:spacing w:after="120" w:line="240" w:lineRule="auto"/>
        <w:ind w:left="360"/>
        <w:contextualSpacing/>
        <w:rPr>
          <w:rFonts w:cstheme="minorHAnsi"/>
        </w:rPr>
      </w:pPr>
      <w:r w:rsidRPr="00FF1709">
        <w:rPr>
          <w:rFonts w:cstheme="minorHAnsi"/>
        </w:rPr>
        <w:t xml:space="preserve">Video Case: </w:t>
      </w:r>
      <w:r w:rsidR="00BF37FD">
        <w:rPr>
          <w:rFonts w:cstheme="minorHAnsi"/>
        </w:rPr>
        <w:t>TaskRabbit Keeps the Gig Economy Hopping</w:t>
      </w:r>
    </w:p>
    <w:p w14:paraId="57F711BC" w14:textId="77777777" w:rsidR="00B0466E" w:rsidRDefault="00B0466E" w:rsidP="00B0466E">
      <w:pPr>
        <w:spacing w:after="120" w:line="240" w:lineRule="auto"/>
        <w:ind w:left="360" w:hanging="360"/>
        <w:contextualSpacing/>
        <w:rPr>
          <w:rFonts w:cstheme="minorHAnsi"/>
          <w:b/>
        </w:rPr>
      </w:pPr>
    </w:p>
    <w:p w14:paraId="400B71F4" w14:textId="23D25AEE" w:rsidR="00B0466E" w:rsidRPr="00FF1709" w:rsidRDefault="00B0466E" w:rsidP="00FF1709">
      <w:pPr>
        <w:spacing w:after="120" w:line="240" w:lineRule="auto"/>
        <w:ind w:left="360" w:hanging="360"/>
        <w:contextualSpacing/>
        <w:rPr>
          <w:rFonts w:cstheme="minorHAnsi"/>
        </w:rPr>
      </w:pPr>
      <w:r w:rsidRPr="00FF1709">
        <w:rPr>
          <w:rFonts w:cstheme="minorHAnsi"/>
          <w:b/>
        </w:rPr>
        <w:t>Revisions:</w:t>
      </w:r>
    </w:p>
    <w:p w14:paraId="2A9E915A" w14:textId="28847C42" w:rsidR="003B59B1" w:rsidRPr="003B59B1" w:rsidRDefault="003B59B1" w:rsidP="00FF1709">
      <w:pPr>
        <w:numPr>
          <w:ilvl w:val="1"/>
          <w:numId w:val="26"/>
        </w:numPr>
        <w:tabs>
          <w:tab w:val="clear" w:pos="1440"/>
        </w:tabs>
        <w:spacing w:after="120" w:line="240" w:lineRule="auto"/>
        <w:ind w:left="360"/>
        <w:contextualSpacing/>
        <w:rPr>
          <w:rFonts w:cstheme="minorHAnsi"/>
        </w:rPr>
      </w:pPr>
      <w:r w:rsidRPr="003B59B1">
        <w:rPr>
          <w:rFonts w:cstheme="minorHAnsi"/>
        </w:rPr>
        <w:t>Statistical data and examples were updated throughout the chapter to reflect current information, particularly in reference to the effects of the C</w:t>
      </w:r>
      <w:r w:rsidR="009E7B47">
        <w:rPr>
          <w:rFonts w:cstheme="minorHAnsi"/>
        </w:rPr>
        <w:t>OVID</w:t>
      </w:r>
      <w:r w:rsidRPr="003B59B1">
        <w:rPr>
          <w:rFonts w:cstheme="minorHAnsi"/>
        </w:rPr>
        <w:t xml:space="preserve">-19 pandemic and war in Ukraine (integrated throughout the entire text). </w:t>
      </w:r>
    </w:p>
    <w:p w14:paraId="6D86127D" w14:textId="019010E9" w:rsidR="00B0466E" w:rsidRDefault="001C3E0D" w:rsidP="001C3E0D">
      <w:pPr>
        <w:tabs>
          <w:tab w:val="left" w:pos="3175"/>
        </w:tabs>
        <w:spacing w:after="120" w:line="240" w:lineRule="auto"/>
        <w:ind w:left="360" w:hanging="360"/>
        <w:contextualSpacing/>
        <w:rPr>
          <w:rFonts w:cstheme="minorHAnsi"/>
          <w:b/>
        </w:rPr>
      </w:pPr>
      <w:r>
        <w:rPr>
          <w:rFonts w:cstheme="minorHAnsi"/>
          <w:b/>
        </w:rPr>
        <w:tab/>
      </w:r>
      <w:r>
        <w:rPr>
          <w:rFonts w:cstheme="minorHAnsi"/>
          <w:b/>
        </w:rPr>
        <w:tab/>
      </w:r>
    </w:p>
    <w:p w14:paraId="1EA8BE1A" w14:textId="3B6E1A9A" w:rsidR="00B0466E" w:rsidRPr="00FF1709" w:rsidRDefault="00B0466E" w:rsidP="00FF1709">
      <w:pPr>
        <w:spacing w:after="120" w:line="240" w:lineRule="auto"/>
        <w:ind w:left="360" w:hanging="360"/>
        <w:contextualSpacing/>
        <w:rPr>
          <w:rFonts w:cstheme="minorHAnsi"/>
          <w:b/>
        </w:rPr>
      </w:pPr>
      <w:r w:rsidRPr="00FF1709">
        <w:rPr>
          <w:rFonts w:cstheme="minorHAnsi"/>
          <w:b/>
        </w:rPr>
        <w:t>Deletions:</w:t>
      </w:r>
    </w:p>
    <w:p w14:paraId="3953F146" w14:textId="337B26B8" w:rsidR="00B0466E" w:rsidRPr="00937DA0" w:rsidRDefault="00B0466E" w:rsidP="00FF1709">
      <w:pPr>
        <w:pStyle w:val="ListParagraph"/>
        <w:numPr>
          <w:ilvl w:val="0"/>
          <w:numId w:val="31"/>
        </w:numPr>
        <w:spacing w:after="0" w:line="240" w:lineRule="auto"/>
        <w:ind w:left="360"/>
        <w:rPr>
          <w:rFonts w:cstheme="minorHAnsi"/>
        </w:rPr>
      </w:pPr>
      <w:r w:rsidRPr="00FF1709">
        <w:rPr>
          <w:rFonts w:cstheme="minorHAnsi"/>
        </w:rPr>
        <w:t xml:space="preserve">Boxes: </w:t>
      </w:r>
      <w:r w:rsidR="00E82F2C">
        <w:rPr>
          <w:rFonts w:cstheme="minorHAnsi"/>
        </w:rPr>
        <w:t xml:space="preserve">Connecting </w:t>
      </w:r>
      <w:r w:rsidR="00146B47">
        <w:rPr>
          <w:rFonts w:cstheme="minorHAnsi"/>
        </w:rPr>
        <w:t>T</w:t>
      </w:r>
      <w:r w:rsidR="00E82F2C">
        <w:rPr>
          <w:rFonts w:cstheme="minorHAnsi"/>
        </w:rPr>
        <w:t>hrough Social Media and Reaching Beyond Our Borders</w:t>
      </w:r>
      <w:r w:rsidRPr="00937DA0">
        <w:rPr>
          <w:rFonts w:cstheme="minorHAnsi"/>
        </w:rPr>
        <w:t xml:space="preserve"> </w:t>
      </w:r>
    </w:p>
    <w:p w14:paraId="18ABDA00" w14:textId="1689361D" w:rsidR="00DF4D09" w:rsidRDefault="003B59B1" w:rsidP="003D2642">
      <w:pPr>
        <w:pStyle w:val="ListParagraph"/>
        <w:numPr>
          <w:ilvl w:val="0"/>
          <w:numId w:val="31"/>
        </w:numPr>
        <w:spacing w:after="0" w:line="240" w:lineRule="auto"/>
        <w:ind w:left="360"/>
        <w:rPr>
          <w:color w:val="FF0000"/>
        </w:rPr>
      </w:pPr>
      <w:r w:rsidRPr="00163A25">
        <w:rPr>
          <w:rFonts w:cstheme="minorHAnsi"/>
        </w:rPr>
        <w:t>Poshmark</w:t>
      </w:r>
      <w:r>
        <w:rPr>
          <w:rFonts w:cstheme="minorHAnsi"/>
        </w:rPr>
        <w:t xml:space="preserve"> </w:t>
      </w:r>
      <w:r w:rsidR="00B0466E" w:rsidRPr="00FF1709">
        <w:rPr>
          <w:rFonts w:cstheme="minorHAnsi"/>
        </w:rPr>
        <w:t>Video Case</w:t>
      </w:r>
      <w:r>
        <w:rPr>
          <w:rFonts w:cstheme="minorHAnsi"/>
        </w:rPr>
        <w:t xml:space="preserve"> (moved online)</w:t>
      </w:r>
    </w:p>
    <w:p w14:paraId="3C9EC290" w14:textId="319AF14B" w:rsidR="00B0466E" w:rsidRDefault="00B0466E" w:rsidP="00B0466E">
      <w:pPr>
        <w:spacing w:after="120" w:line="240" w:lineRule="auto"/>
        <w:contextualSpacing/>
        <w:rPr>
          <w:color w:val="FF0000"/>
        </w:rPr>
      </w:pPr>
    </w:p>
    <w:p w14:paraId="2027A210" w14:textId="77997D61" w:rsidR="007159EE" w:rsidRDefault="007159EE">
      <w:pPr>
        <w:rPr>
          <w:rFonts w:eastAsia="Times New Roman"/>
          <w:bCs/>
          <w:caps/>
          <w:color w:val="FF0000"/>
          <w:spacing w:val="60"/>
          <w:sz w:val="24"/>
          <w:szCs w:val="21"/>
          <w:lang w:eastAsia="ja-JP"/>
        </w:rPr>
      </w:pPr>
      <w:r>
        <w:rPr>
          <w:rFonts w:eastAsia="Times New Roman"/>
          <w:bCs/>
          <w:caps/>
          <w:color w:val="FF0000"/>
          <w:spacing w:val="60"/>
          <w:sz w:val="24"/>
          <w:szCs w:val="21"/>
          <w:lang w:eastAsia="ja-JP"/>
        </w:rPr>
        <w:br w:type="page"/>
      </w:r>
    </w:p>
    <w:p w14:paraId="566BE15B" w14:textId="77777777" w:rsidR="00B0466E" w:rsidRPr="00FF1709" w:rsidRDefault="00B0466E" w:rsidP="00FF1709">
      <w:pPr>
        <w:spacing w:after="120" w:line="240" w:lineRule="auto"/>
        <w:contextualSpacing/>
        <w:rPr>
          <w:rFonts w:eastAsia="Times New Roman"/>
          <w:bCs/>
          <w:caps/>
          <w:color w:val="FF0000"/>
          <w:spacing w:val="60"/>
          <w:sz w:val="24"/>
          <w:szCs w:val="21"/>
          <w:lang w:eastAsia="ja-JP"/>
        </w:rPr>
      </w:pPr>
    </w:p>
    <w:p w14:paraId="13D701F4" w14:textId="77777777" w:rsidR="00DB73CF" w:rsidRPr="00291040" w:rsidRDefault="00DB73CF" w:rsidP="009442DF">
      <w:pPr>
        <w:pStyle w:val="ALLCAPSHDG1"/>
        <w:spacing w:before="0" w:after="0"/>
        <w:ind w:right="0"/>
        <w:rPr>
          <w:rFonts w:cstheme="minorHAnsi"/>
          <w:color w:val="FF0000"/>
        </w:rPr>
      </w:pPr>
      <w:r w:rsidRPr="00291040">
        <w:rPr>
          <w:rFonts w:cstheme="minorHAnsi"/>
          <w:color w:val="FF0000"/>
        </w:rPr>
        <w:t>icebreaker Activity</w:t>
      </w:r>
    </w:p>
    <w:p w14:paraId="3A7299D9" w14:textId="77777777" w:rsidR="009442DF" w:rsidRPr="00291040" w:rsidRDefault="009442DF" w:rsidP="009442DF">
      <w:pPr>
        <w:pStyle w:val="Heading1"/>
        <w:spacing w:before="0" w:line="240" w:lineRule="auto"/>
        <w:rPr>
          <w:rFonts w:cstheme="minorHAnsi"/>
          <w:lang w:eastAsia="ja-JP"/>
        </w:rPr>
      </w:pPr>
    </w:p>
    <w:tbl>
      <w:tblPr>
        <w:tblStyle w:val="LightList-Accent11"/>
        <w:tblW w:w="0" w:type="auto"/>
        <w:tblLook w:val="04A0" w:firstRow="1" w:lastRow="0" w:firstColumn="1" w:lastColumn="0" w:noHBand="0" w:noVBand="1"/>
      </w:tblPr>
      <w:tblGrid>
        <w:gridCol w:w="2610"/>
        <w:gridCol w:w="6498"/>
      </w:tblGrid>
      <w:tr w:rsidR="00DB73CF" w:rsidRPr="00291040" w14:paraId="7C196D84" w14:textId="77777777" w:rsidTr="00567A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984FA1D" w14:textId="77777777" w:rsidR="00DB73CF" w:rsidRPr="003355FF" w:rsidRDefault="00DB73CF" w:rsidP="00567AE2">
            <w:pPr>
              <w:rPr>
                <w:rFonts w:cstheme="minorHAnsi"/>
              </w:rPr>
            </w:pPr>
            <w:r w:rsidRPr="003355FF">
              <w:rPr>
                <w:rFonts w:cstheme="minorHAnsi"/>
              </w:rPr>
              <w:t xml:space="preserve">Exercise: </w:t>
            </w:r>
          </w:p>
        </w:tc>
        <w:tc>
          <w:tcPr>
            <w:tcW w:w="6498" w:type="dxa"/>
          </w:tcPr>
          <w:p w14:paraId="5D7C1408" w14:textId="77777777" w:rsidR="00DB73CF" w:rsidRPr="003355FF" w:rsidRDefault="00DB73CF" w:rsidP="00567AE2">
            <w:pPr>
              <w:cnfStyle w:val="100000000000" w:firstRow="1" w:lastRow="0" w:firstColumn="0" w:lastColumn="0" w:oddVBand="0" w:evenVBand="0" w:oddHBand="0" w:evenHBand="0" w:firstRowFirstColumn="0" w:firstRowLastColumn="0" w:lastRowFirstColumn="0" w:lastRowLastColumn="0"/>
              <w:rPr>
                <w:rFonts w:cstheme="minorHAnsi"/>
              </w:rPr>
            </w:pPr>
            <w:r w:rsidRPr="003355FF">
              <w:rPr>
                <w:rFonts w:cstheme="minorHAnsi"/>
              </w:rPr>
              <w:t>Puzzle Fun</w:t>
            </w:r>
          </w:p>
        </w:tc>
      </w:tr>
      <w:tr w:rsidR="00DB73CF" w:rsidRPr="00291040" w14:paraId="7DAC1501"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68B4F65" w14:textId="77777777" w:rsidR="00DB73CF" w:rsidRPr="00291040" w:rsidRDefault="00DB73CF" w:rsidP="00567AE2">
            <w:pPr>
              <w:rPr>
                <w:rFonts w:cstheme="minorHAnsi"/>
              </w:rPr>
            </w:pPr>
            <w:r w:rsidRPr="00291040">
              <w:rPr>
                <w:rFonts w:cstheme="minorHAnsi"/>
              </w:rPr>
              <w:t xml:space="preserve">Learning Objectives: </w:t>
            </w:r>
          </w:p>
        </w:tc>
        <w:tc>
          <w:tcPr>
            <w:tcW w:w="6498" w:type="dxa"/>
          </w:tcPr>
          <w:p w14:paraId="5971CC01" w14:textId="77777777"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1-1</w:t>
            </w:r>
            <w:r w:rsidRPr="00291040">
              <w:rPr>
                <w:rFonts w:cstheme="minorHAnsi"/>
                <w:b/>
              </w:rPr>
              <w:t xml:space="preserve"> </w:t>
            </w:r>
            <w:r w:rsidR="00670430" w:rsidRPr="00291040">
              <w:rPr>
                <w:rFonts w:cstheme="minorHAnsi"/>
                <w:color w:val="221E1F"/>
              </w:rPr>
              <w:t>Describe the relationship between profit and risk, and show how businesses and nonprofit organizations can raise the standard of living for all.</w:t>
            </w:r>
          </w:p>
        </w:tc>
      </w:tr>
      <w:tr w:rsidR="00DB73CF" w:rsidRPr="00291040" w14:paraId="32D614E5"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4DAED4FA" w14:textId="77777777" w:rsidR="00DB73CF" w:rsidRPr="00291040" w:rsidRDefault="00DB73CF" w:rsidP="00567AE2">
            <w:pPr>
              <w:rPr>
                <w:rFonts w:cstheme="minorHAnsi"/>
              </w:rPr>
            </w:pPr>
            <w:r w:rsidRPr="00291040">
              <w:rPr>
                <w:rFonts w:cstheme="minorHAnsi"/>
              </w:rPr>
              <w:t>Instructor Prep Time:</w:t>
            </w:r>
          </w:p>
        </w:tc>
        <w:tc>
          <w:tcPr>
            <w:tcW w:w="6498" w:type="dxa"/>
          </w:tcPr>
          <w:p w14:paraId="472D6059" w14:textId="3E064F10"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r w:rsidRPr="00291040">
              <w:rPr>
                <w:rFonts w:cstheme="minorHAnsi"/>
              </w:rPr>
              <w:t>20</w:t>
            </w:r>
            <w:r w:rsidR="00FD0B75">
              <w:rPr>
                <w:rFonts w:ascii="Arial" w:hAnsi="Arial" w:cs="Arial"/>
              </w:rPr>
              <w:t>–</w:t>
            </w:r>
            <w:r w:rsidRPr="00291040">
              <w:rPr>
                <w:rFonts w:cstheme="minorHAnsi"/>
              </w:rPr>
              <w:t>30 min</w:t>
            </w:r>
          </w:p>
        </w:tc>
      </w:tr>
      <w:tr w:rsidR="00DB73CF" w:rsidRPr="00291040" w14:paraId="4509A93C"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9EC5182" w14:textId="77777777" w:rsidR="00DB73CF" w:rsidRPr="00291040" w:rsidRDefault="00DB73CF" w:rsidP="00567AE2">
            <w:pPr>
              <w:rPr>
                <w:rFonts w:cstheme="minorHAnsi"/>
              </w:rPr>
            </w:pPr>
            <w:r w:rsidRPr="00291040">
              <w:rPr>
                <w:rFonts w:cstheme="minorHAnsi"/>
              </w:rPr>
              <w:t xml:space="preserve">Supplies: </w:t>
            </w:r>
          </w:p>
        </w:tc>
        <w:tc>
          <w:tcPr>
            <w:tcW w:w="6498" w:type="dxa"/>
          </w:tcPr>
          <w:p w14:paraId="59FFCA88" w14:textId="45CDBBF9"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5</w:t>
            </w:r>
            <w:r w:rsidR="00FD0B75">
              <w:rPr>
                <w:rFonts w:ascii="Arial" w:hAnsi="Arial" w:cs="Arial"/>
              </w:rPr>
              <w:t>–</w:t>
            </w:r>
            <w:r w:rsidRPr="00291040">
              <w:rPr>
                <w:rFonts w:cstheme="minorHAnsi"/>
              </w:rPr>
              <w:t>10 small puzzles containing 5</w:t>
            </w:r>
            <w:r w:rsidR="00FD0B75">
              <w:rPr>
                <w:rFonts w:ascii="Arial" w:hAnsi="Arial" w:cs="Arial"/>
              </w:rPr>
              <w:t>–</w:t>
            </w:r>
            <w:r w:rsidRPr="00291040">
              <w:rPr>
                <w:rFonts w:cstheme="minorHAnsi"/>
              </w:rPr>
              <w:t>6 puzzle pieces.</w:t>
            </w:r>
          </w:p>
        </w:tc>
      </w:tr>
      <w:tr w:rsidR="00DB73CF" w:rsidRPr="00291040" w14:paraId="50D5A646"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1EAE36DE" w14:textId="77777777" w:rsidR="00DB73CF" w:rsidRPr="00291040" w:rsidRDefault="00DB73CF" w:rsidP="00567AE2">
            <w:pPr>
              <w:rPr>
                <w:rFonts w:cstheme="minorHAnsi"/>
              </w:rPr>
            </w:pPr>
            <w:r w:rsidRPr="00291040">
              <w:rPr>
                <w:rFonts w:cstheme="minorHAnsi"/>
              </w:rPr>
              <w:t>Class Type:</w:t>
            </w:r>
          </w:p>
        </w:tc>
        <w:tc>
          <w:tcPr>
            <w:tcW w:w="6498" w:type="dxa"/>
          </w:tcPr>
          <w:p w14:paraId="1C7BB4D9" w14:textId="77777777"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r w:rsidRPr="00291040">
              <w:rPr>
                <w:rFonts w:cstheme="minorHAnsi"/>
              </w:rPr>
              <w:t>Face-to-Face, Hybrid, and Online</w:t>
            </w:r>
          </w:p>
        </w:tc>
      </w:tr>
      <w:tr w:rsidR="00DB73CF" w:rsidRPr="00291040" w14:paraId="0C39AC1D"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58A32C" w14:textId="77777777" w:rsidR="00DB73CF" w:rsidRPr="00291040" w:rsidRDefault="00DB73CF" w:rsidP="00567AE2">
            <w:pPr>
              <w:rPr>
                <w:rFonts w:cstheme="minorHAnsi"/>
              </w:rPr>
            </w:pPr>
            <w:r w:rsidRPr="00291040">
              <w:rPr>
                <w:rFonts w:cstheme="minorHAnsi"/>
              </w:rPr>
              <w:t>Ideal Class Size:</w:t>
            </w:r>
          </w:p>
        </w:tc>
        <w:tc>
          <w:tcPr>
            <w:tcW w:w="6498" w:type="dxa"/>
          </w:tcPr>
          <w:p w14:paraId="76789D5B" w14:textId="77777777"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N/A</w:t>
            </w:r>
          </w:p>
        </w:tc>
      </w:tr>
      <w:tr w:rsidR="00DB73CF" w:rsidRPr="00291040" w14:paraId="28C8BA65"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1B8C9859" w14:textId="1313DBBA" w:rsidR="00DB73CF" w:rsidRPr="00291040" w:rsidRDefault="00DB73CF" w:rsidP="00567AE2">
            <w:pPr>
              <w:rPr>
                <w:rFonts w:cstheme="minorHAnsi"/>
              </w:rPr>
            </w:pPr>
            <w:r w:rsidRPr="00291040">
              <w:rPr>
                <w:rFonts w:cstheme="minorHAnsi"/>
              </w:rPr>
              <w:t>Setup Time:</w:t>
            </w:r>
          </w:p>
        </w:tc>
        <w:tc>
          <w:tcPr>
            <w:tcW w:w="6498" w:type="dxa"/>
          </w:tcPr>
          <w:p w14:paraId="7BBD5091" w14:textId="77777777"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p>
        </w:tc>
      </w:tr>
      <w:tr w:rsidR="00DB73CF" w:rsidRPr="00291040" w14:paraId="6B95B269"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7A387F0" w14:textId="77777777" w:rsidR="00DB73CF" w:rsidRPr="00291040" w:rsidRDefault="00DB73CF" w:rsidP="00567AE2">
            <w:pPr>
              <w:jc w:val="right"/>
              <w:rPr>
                <w:rFonts w:cstheme="minorHAnsi"/>
                <w:b w:val="0"/>
              </w:rPr>
            </w:pPr>
            <w:r w:rsidRPr="00291040">
              <w:rPr>
                <w:rFonts w:cstheme="minorHAnsi"/>
                <w:b w:val="0"/>
              </w:rPr>
              <w:t>Face-to-Face</w:t>
            </w:r>
          </w:p>
          <w:p w14:paraId="17A2D476" w14:textId="77777777" w:rsidR="00DB73CF" w:rsidRPr="00291040" w:rsidRDefault="00DB73CF" w:rsidP="00567AE2">
            <w:pPr>
              <w:jc w:val="right"/>
              <w:rPr>
                <w:rFonts w:cstheme="minorHAnsi"/>
                <w:b w:val="0"/>
              </w:rPr>
            </w:pPr>
            <w:r w:rsidRPr="00291040">
              <w:rPr>
                <w:rFonts w:cstheme="minorHAnsi"/>
                <w:b w:val="0"/>
              </w:rPr>
              <w:t>Hybrid</w:t>
            </w:r>
          </w:p>
        </w:tc>
        <w:tc>
          <w:tcPr>
            <w:tcW w:w="6498" w:type="dxa"/>
          </w:tcPr>
          <w:p w14:paraId="5CBD7746" w14:textId="7BE129E9"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5 min to hand out puzzle pieces and create teams</w:t>
            </w:r>
            <w:r w:rsidR="00D43E83">
              <w:rPr>
                <w:rFonts w:cstheme="minorHAnsi"/>
              </w:rPr>
              <w:t>.</w:t>
            </w:r>
          </w:p>
        </w:tc>
      </w:tr>
      <w:tr w:rsidR="00DB73CF" w:rsidRPr="00291040" w14:paraId="1C2345CF"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68EA5B41" w14:textId="77777777" w:rsidR="00DB73CF" w:rsidRPr="00291040" w:rsidRDefault="00DB73CF" w:rsidP="00567AE2">
            <w:pPr>
              <w:jc w:val="right"/>
              <w:rPr>
                <w:rFonts w:cstheme="minorHAnsi"/>
                <w:b w:val="0"/>
              </w:rPr>
            </w:pPr>
            <w:r w:rsidRPr="00291040">
              <w:rPr>
                <w:rFonts w:cstheme="minorHAnsi"/>
                <w:b w:val="0"/>
              </w:rPr>
              <w:t>Online</w:t>
            </w:r>
          </w:p>
        </w:tc>
        <w:tc>
          <w:tcPr>
            <w:tcW w:w="6498" w:type="dxa"/>
          </w:tcPr>
          <w:p w14:paraId="01BBC939" w14:textId="1E600AFF"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r w:rsidRPr="00291040">
              <w:rPr>
                <w:rFonts w:cstheme="minorHAnsi"/>
              </w:rPr>
              <w:t>1</w:t>
            </w:r>
            <w:r w:rsidR="00FD0B75">
              <w:rPr>
                <w:rFonts w:ascii="Arial" w:hAnsi="Arial" w:cs="Arial"/>
              </w:rPr>
              <w:t>–</w:t>
            </w:r>
            <w:r w:rsidRPr="00291040">
              <w:rPr>
                <w:rFonts w:cstheme="minorHAnsi"/>
              </w:rPr>
              <w:t xml:space="preserve">2 hr to find puzzle and 15 min to post puzzle. </w:t>
            </w:r>
          </w:p>
        </w:tc>
      </w:tr>
      <w:tr w:rsidR="00DB73CF" w:rsidRPr="00291040" w14:paraId="79F8B2E9"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039CF3A" w14:textId="77777777" w:rsidR="00DB73CF" w:rsidRPr="00291040" w:rsidRDefault="00DB73CF" w:rsidP="00567AE2">
            <w:pPr>
              <w:rPr>
                <w:rFonts w:cstheme="minorHAnsi"/>
              </w:rPr>
            </w:pPr>
            <w:r w:rsidRPr="00291040">
              <w:rPr>
                <w:rFonts w:cstheme="minorHAnsi"/>
              </w:rPr>
              <w:t>Student Work Time:</w:t>
            </w:r>
          </w:p>
        </w:tc>
        <w:tc>
          <w:tcPr>
            <w:tcW w:w="6498" w:type="dxa"/>
          </w:tcPr>
          <w:p w14:paraId="14CF90F5" w14:textId="6592AE21"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30 min</w:t>
            </w:r>
          </w:p>
        </w:tc>
      </w:tr>
      <w:tr w:rsidR="00DB73CF" w:rsidRPr="00291040" w14:paraId="34013365"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54F47F6B" w14:textId="472F0B7E" w:rsidR="00DB73CF" w:rsidRPr="00291040" w:rsidRDefault="00DB73CF" w:rsidP="00567AE2">
            <w:pPr>
              <w:rPr>
                <w:rFonts w:cstheme="minorHAnsi"/>
              </w:rPr>
            </w:pPr>
            <w:r w:rsidRPr="00291040">
              <w:rPr>
                <w:rFonts w:cstheme="minorHAnsi"/>
              </w:rPr>
              <w:t>Wrap-</w:t>
            </w:r>
            <w:r w:rsidR="0068765F">
              <w:rPr>
                <w:rFonts w:cstheme="minorHAnsi"/>
              </w:rPr>
              <w:t>U</w:t>
            </w:r>
            <w:r w:rsidRPr="00291040">
              <w:rPr>
                <w:rFonts w:cstheme="minorHAnsi"/>
              </w:rPr>
              <w:t>p Time:</w:t>
            </w:r>
          </w:p>
        </w:tc>
        <w:tc>
          <w:tcPr>
            <w:tcW w:w="6498" w:type="dxa"/>
          </w:tcPr>
          <w:p w14:paraId="42C8FF91" w14:textId="77777777"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p>
        </w:tc>
      </w:tr>
      <w:tr w:rsidR="00DB73CF" w:rsidRPr="00291040" w14:paraId="1900EA5B"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D1D7BBD" w14:textId="77777777" w:rsidR="00DB73CF" w:rsidRPr="00291040" w:rsidRDefault="00DB73CF" w:rsidP="00567AE2">
            <w:pPr>
              <w:jc w:val="right"/>
              <w:rPr>
                <w:rFonts w:cstheme="minorHAnsi"/>
                <w:b w:val="0"/>
              </w:rPr>
            </w:pPr>
            <w:r w:rsidRPr="00291040">
              <w:rPr>
                <w:rFonts w:cstheme="minorHAnsi"/>
                <w:b w:val="0"/>
              </w:rPr>
              <w:t>Face-to-Face</w:t>
            </w:r>
          </w:p>
          <w:p w14:paraId="5F20D787" w14:textId="77777777" w:rsidR="00DB73CF" w:rsidRPr="00291040" w:rsidRDefault="00DB73CF" w:rsidP="00567AE2">
            <w:pPr>
              <w:jc w:val="right"/>
              <w:rPr>
                <w:rFonts w:cstheme="minorHAnsi"/>
                <w:b w:val="0"/>
              </w:rPr>
            </w:pPr>
            <w:r w:rsidRPr="00291040">
              <w:rPr>
                <w:rFonts w:cstheme="minorHAnsi"/>
                <w:b w:val="0"/>
              </w:rPr>
              <w:t>Hybrid</w:t>
            </w:r>
          </w:p>
        </w:tc>
        <w:tc>
          <w:tcPr>
            <w:tcW w:w="6498" w:type="dxa"/>
          </w:tcPr>
          <w:p w14:paraId="09F93608" w14:textId="72D8C300"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15</w:t>
            </w:r>
            <w:r w:rsidR="00FD0B75">
              <w:rPr>
                <w:rFonts w:ascii="Arial" w:hAnsi="Arial" w:cs="Arial"/>
              </w:rPr>
              <w:t>–</w:t>
            </w:r>
            <w:r w:rsidRPr="00291040">
              <w:rPr>
                <w:rFonts w:cstheme="minorHAnsi"/>
              </w:rPr>
              <w:t>20 min to discuss “takeaway</w:t>
            </w:r>
            <w:r w:rsidRPr="00E94EC3">
              <w:rPr>
                <w:rFonts w:cstheme="minorHAnsi"/>
              </w:rPr>
              <w:t>s</w:t>
            </w:r>
            <w:r w:rsidR="00E94EC3">
              <w:rPr>
                <w:rFonts w:cstheme="minorHAnsi"/>
              </w:rPr>
              <w:t>.</w:t>
            </w:r>
            <w:r w:rsidRPr="00291040">
              <w:rPr>
                <w:rFonts w:cstheme="minorHAnsi"/>
              </w:rPr>
              <w:t>”</w:t>
            </w:r>
          </w:p>
          <w:p w14:paraId="389A782B" w14:textId="77777777"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p>
        </w:tc>
      </w:tr>
      <w:tr w:rsidR="00DB73CF" w:rsidRPr="00291040" w14:paraId="3694AF8F" w14:textId="77777777" w:rsidTr="00567AE2">
        <w:tc>
          <w:tcPr>
            <w:cnfStyle w:val="001000000000" w:firstRow="0" w:lastRow="0" w:firstColumn="1" w:lastColumn="0" w:oddVBand="0" w:evenVBand="0" w:oddHBand="0" w:evenHBand="0" w:firstRowFirstColumn="0" w:firstRowLastColumn="0" w:lastRowFirstColumn="0" w:lastRowLastColumn="0"/>
            <w:tcW w:w="2610" w:type="dxa"/>
          </w:tcPr>
          <w:p w14:paraId="532B6BA4" w14:textId="77777777" w:rsidR="00DB73CF" w:rsidRPr="00291040" w:rsidRDefault="00DB73CF" w:rsidP="00567AE2">
            <w:pPr>
              <w:jc w:val="right"/>
              <w:rPr>
                <w:rFonts w:cstheme="minorHAnsi"/>
                <w:b w:val="0"/>
              </w:rPr>
            </w:pPr>
            <w:r w:rsidRPr="00291040">
              <w:rPr>
                <w:rFonts w:cstheme="minorHAnsi"/>
                <w:b w:val="0"/>
              </w:rPr>
              <w:t>Online</w:t>
            </w:r>
          </w:p>
        </w:tc>
        <w:tc>
          <w:tcPr>
            <w:tcW w:w="6498" w:type="dxa"/>
          </w:tcPr>
          <w:p w14:paraId="43CD5077" w14:textId="00BDDC3A" w:rsidR="00DB73CF" w:rsidRPr="00291040" w:rsidRDefault="00DB73CF" w:rsidP="00567AE2">
            <w:pPr>
              <w:cnfStyle w:val="000000000000" w:firstRow="0" w:lastRow="0" w:firstColumn="0" w:lastColumn="0" w:oddVBand="0" w:evenVBand="0" w:oddHBand="0" w:evenHBand="0" w:firstRowFirstColumn="0" w:firstRowLastColumn="0" w:lastRowFirstColumn="0" w:lastRowLastColumn="0"/>
              <w:rPr>
                <w:rFonts w:cstheme="minorHAnsi"/>
              </w:rPr>
            </w:pPr>
            <w:r w:rsidRPr="00291040">
              <w:rPr>
                <w:rFonts w:cstheme="minorHAnsi"/>
              </w:rPr>
              <w:t>Online chat room</w:t>
            </w:r>
            <w:r w:rsidR="002125B2">
              <w:rPr>
                <w:rFonts w:cstheme="minorHAnsi"/>
              </w:rPr>
              <w:t>—</w:t>
            </w:r>
            <w:r w:rsidRPr="00291040">
              <w:rPr>
                <w:rFonts w:cstheme="minorHAnsi"/>
              </w:rPr>
              <w:t>1</w:t>
            </w:r>
            <w:r w:rsidR="001D39DF" w:rsidRPr="001D39DF">
              <w:rPr>
                <w:rFonts w:cstheme="minorHAnsi"/>
              </w:rPr>
              <w:t>–</w:t>
            </w:r>
            <w:r w:rsidRPr="00291040">
              <w:rPr>
                <w:rFonts w:cstheme="minorHAnsi"/>
              </w:rPr>
              <w:t>2 days to answer any questions.</w:t>
            </w:r>
          </w:p>
        </w:tc>
      </w:tr>
      <w:tr w:rsidR="00DB73CF" w:rsidRPr="00291040" w14:paraId="457C2CFB" w14:textId="77777777" w:rsidTr="00567A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11FE1FC" w14:textId="77777777" w:rsidR="00DB73CF" w:rsidRPr="00291040" w:rsidRDefault="00DB73CF" w:rsidP="00567AE2">
            <w:pPr>
              <w:rPr>
                <w:rFonts w:cstheme="minorHAnsi"/>
              </w:rPr>
            </w:pPr>
            <w:r w:rsidRPr="00291040">
              <w:rPr>
                <w:rFonts w:cstheme="minorHAnsi"/>
              </w:rPr>
              <w:t>Evaluation Suggestions:</w:t>
            </w:r>
          </w:p>
        </w:tc>
        <w:tc>
          <w:tcPr>
            <w:tcW w:w="6498" w:type="dxa"/>
          </w:tcPr>
          <w:p w14:paraId="3F2D3CA4" w14:textId="77777777" w:rsidR="00DB73CF" w:rsidRPr="00291040" w:rsidRDefault="00DB73CF" w:rsidP="00567AE2">
            <w:pPr>
              <w:cnfStyle w:val="000000100000" w:firstRow="0" w:lastRow="0" w:firstColumn="0" w:lastColumn="0" w:oddVBand="0" w:evenVBand="0" w:oddHBand="1" w:evenHBand="0" w:firstRowFirstColumn="0" w:firstRowLastColumn="0" w:lastRowFirstColumn="0" w:lastRowLastColumn="0"/>
              <w:rPr>
                <w:rFonts w:cstheme="minorHAnsi"/>
              </w:rPr>
            </w:pPr>
            <w:r w:rsidRPr="00291040">
              <w:rPr>
                <w:rFonts w:cstheme="minorHAnsi"/>
              </w:rPr>
              <w:t>N/A</w:t>
            </w:r>
          </w:p>
        </w:tc>
      </w:tr>
    </w:tbl>
    <w:p w14:paraId="47D6707A" w14:textId="77777777" w:rsidR="00985CAA" w:rsidRPr="00291040" w:rsidRDefault="00985CAA" w:rsidP="005F2654">
      <w:pPr>
        <w:spacing w:after="120" w:line="240" w:lineRule="auto"/>
        <w:rPr>
          <w:rFonts w:cstheme="minorHAnsi"/>
          <w:b/>
        </w:rPr>
      </w:pPr>
    </w:p>
    <w:p w14:paraId="08A5C341" w14:textId="0EB64F0D" w:rsidR="00985CAA" w:rsidRPr="00291040" w:rsidRDefault="00DB73CF" w:rsidP="00985CAA">
      <w:pPr>
        <w:spacing w:after="0" w:line="240" w:lineRule="auto"/>
        <w:rPr>
          <w:rFonts w:cstheme="minorHAnsi"/>
          <w:b/>
        </w:rPr>
      </w:pPr>
      <w:r w:rsidRPr="00291040">
        <w:rPr>
          <w:rFonts w:cstheme="minorHAnsi"/>
          <w:b/>
        </w:rPr>
        <w:t>Setup: In-</w:t>
      </w:r>
      <w:r w:rsidR="00130218" w:rsidRPr="00291040">
        <w:rPr>
          <w:rFonts w:cstheme="minorHAnsi"/>
          <w:b/>
        </w:rPr>
        <w:t xml:space="preserve">Person </w:t>
      </w:r>
      <w:r w:rsidRPr="00291040">
        <w:rPr>
          <w:rFonts w:cstheme="minorHAnsi"/>
          <w:b/>
        </w:rPr>
        <w:t xml:space="preserve">and Hybrid </w:t>
      </w:r>
    </w:p>
    <w:p w14:paraId="5A403A4D" w14:textId="03035F1F" w:rsidR="00DB73CF" w:rsidRPr="00291040" w:rsidRDefault="00DB73CF" w:rsidP="00327AAA">
      <w:pPr>
        <w:pStyle w:val="ListParagraph"/>
        <w:numPr>
          <w:ilvl w:val="0"/>
          <w:numId w:val="12"/>
        </w:numPr>
        <w:spacing w:after="0" w:line="240" w:lineRule="auto"/>
        <w:rPr>
          <w:rFonts w:cstheme="minorHAnsi"/>
        </w:rPr>
      </w:pPr>
      <w:r w:rsidRPr="00291040">
        <w:rPr>
          <w:rFonts w:cstheme="minorHAnsi"/>
        </w:rPr>
        <w:t>Depending on the class size, purchase 5</w:t>
      </w:r>
      <w:r w:rsidR="00FD0B75">
        <w:rPr>
          <w:rFonts w:ascii="Arial" w:hAnsi="Arial" w:cs="Arial"/>
        </w:rPr>
        <w:t>–</w:t>
      </w:r>
      <w:r w:rsidRPr="00291040">
        <w:rPr>
          <w:rFonts w:cstheme="minorHAnsi"/>
        </w:rPr>
        <w:t>10 small puzzles containing 5</w:t>
      </w:r>
      <w:r w:rsidR="00327AAA" w:rsidRPr="00327AAA">
        <w:rPr>
          <w:rFonts w:cstheme="minorHAnsi"/>
        </w:rPr>
        <w:t>–</w:t>
      </w:r>
      <w:r w:rsidRPr="00291040">
        <w:rPr>
          <w:rFonts w:cstheme="minorHAnsi"/>
        </w:rPr>
        <w:t>6 puzzle pieces.</w:t>
      </w:r>
    </w:p>
    <w:p w14:paraId="6D0983D2" w14:textId="61FFD5E9"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Divide up the puzzle pieces and place in 5</w:t>
      </w:r>
      <w:r w:rsidR="00FD0B75">
        <w:rPr>
          <w:rFonts w:ascii="Arial" w:hAnsi="Arial" w:cs="Arial"/>
        </w:rPr>
        <w:t>–</w:t>
      </w:r>
      <w:r w:rsidRPr="00291040">
        <w:rPr>
          <w:rFonts w:cstheme="minorHAnsi"/>
        </w:rPr>
        <w:t>10 sandwich bags based on the class size.</w:t>
      </w:r>
    </w:p>
    <w:p w14:paraId="2113060D"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This exercise is great for the first day of class.</w:t>
      </w:r>
    </w:p>
    <w:p w14:paraId="71DBF6D0"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It serves as an “icebreaker” as well as illustrating Learning Objective 1-1.</w:t>
      </w:r>
    </w:p>
    <w:p w14:paraId="1E987E74" w14:textId="77777777" w:rsidR="00DB73CF" w:rsidRPr="00291040" w:rsidRDefault="00DB73CF" w:rsidP="00985CAA">
      <w:pPr>
        <w:pStyle w:val="ListParagraph"/>
        <w:numPr>
          <w:ilvl w:val="0"/>
          <w:numId w:val="12"/>
        </w:numPr>
        <w:spacing w:after="0" w:line="240" w:lineRule="auto"/>
        <w:rPr>
          <w:rFonts w:cstheme="minorHAnsi"/>
        </w:rPr>
      </w:pPr>
      <w:r w:rsidRPr="00291040">
        <w:rPr>
          <w:rFonts w:cstheme="minorHAnsi"/>
        </w:rPr>
        <w:t>It is a fun way to start the semester.</w:t>
      </w:r>
    </w:p>
    <w:p w14:paraId="5B37E967" w14:textId="77777777" w:rsidR="00DB73CF" w:rsidRDefault="00DB73CF" w:rsidP="00985CAA">
      <w:pPr>
        <w:spacing w:after="0" w:line="240" w:lineRule="auto"/>
        <w:rPr>
          <w:rFonts w:cstheme="minorHAnsi"/>
          <w:b/>
        </w:rPr>
      </w:pPr>
    </w:p>
    <w:p w14:paraId="77B89A98" w14:textId="77777777" w:rsidR="0023079E" w:rsidRDefault="0023079E" w:rsidP="00985CAA">
      <w:pPr>
        <w:spacing w:after="0" w:line="240" w:lineRule="auto"/>
        <w:rPr>
          <w:rFonts w:cstheme="minorHAnsi"/>
          <w:b/>
        </w:rPr>
      </w:pPr>
    </w:p>
    <w:p w14:paraId="000FB1DC" w14:textId="77777777" w:rsidR="0023079E" w:rsidRDefault="0023079E" w:rsidP="00985CAA">
      <w:pPr>
        <w:spacing w:after="0" w:line="240" w:lineRule="auto"/>
        <w:rPr>
          <w:rFonts w:cstheme="minorHAnsi"/>
          <w:b/>
        </w:rPr>
      </w:pPr>
    </w:p>
    <w:p w14:paraId="7526E31D" w14:textId="77777777" w:rsidR="0023079E" w:rsidRPr="00291040" w:rsidRDefault="0023079E" w:rsidP="00985CAA">
      <w:pPr>
        <w:spacing w:after="0" w:line="240" w:lineRule="auto"/>
        <w:rPr>
          <w:rFonts w:cstheme="minorHAnsi"/>
          <w:b/>
        </w:rPr>
      </w:pPr>
    </w:p>
    <w:p w14:paraId="0B01F647" w14:textId="77777777" w:rsidR="00DB73CF" w:rsidRPr="00291040" w:rsidRDefault="00DB73CF" w:rsidP="00985CAA">
      <w:pPr>
        <w:spacing w:after="0" w:line="240" w:lineRule="auto"/>
        <w:rPr>
          <w:rFonts w:cstheme="minorHAnsi"/>
          <w:b/>
        </w:rPr>
      </w:pPr>
      <w:r w:rsidRPr="00291040">
        <w:rPr>
          <w:rFonts w:cstheme="minorHAnsi"/>
          <w:b/>
        </w:rPr>
        <w:t>Online</w:t>
      </w:r>
    </w:p>
    <w:p w14:paraId="6551BDCF" w14:textId="3364EC7C" w:rsidR="00DB73CF" w:rsidRPr="00291040" w:rsidRDefault="00DB73CF" w:rsidP="00985CAA">
      <w:pPr>
        <w:shd w:val="clear" w:color="auto" w:fill="FFFFFF"/>
        <w:spacing w:after="0" w:line="240" w:lineRule="auto"/>
        <w:rPr>
          <w:rStyle w:val="HTMLCite"/>
          <w:rFonts w:cstheme="minorHAnsi"/>
          <w:i w:val="0"/>
          <w:iCs w:val="0"/>
          <w:color w:val="006621"/>
        </w:rPr>
      </w:pPr>
      <w:r w:rsidRPr="00291040">
        <w:rPr>
          <w:rFonts w:cstheme="minorHAnsi"/>
        </w:rPr>
        <w:t xml:space="preserve">There are free </w:t>
      </w:r>
      <w:r w:rsidRPr="00185061">
        <w:rPr>
          <w:rFonts w:cstheme="minorHAnsi"/>
        </w:rPr>
        <w:t>websites</w:t>
      </w:r>
      <w:r w:rsidRPr="00291040">
        <w:rPr>
          <w:rFonts w:cstheme="minorHAnsi"/>
        </w:rPr>
        <w:t xml:space="preserve"> that you can download puzzles to post online (</w:t>
      </w:r>
      <w:r w:rsidR="00B432AA" w:rsidRPr="00291040">
        <w:rPr>
          <w:rFonts w:cstheme="minorHAnsi"/>
        </w:rPr>
        <w:t xml:space="preserve">here </w:t>
      </w:r>
      <w:r w:rsidRPr="00291040">
        <w:rPr>
          <w:rFonts w:cstheme="minorHAnsi"/>
        </w:rPr>
        <w:t xml:space="preserve">are </w:t>
      </w:r>
      <w:r w:rsidR="00D43E83">
        <w:rPr>
          <w:rFonts w:cstheme="minorHAnsi"/>
        </w:rPr>
        <w:t>three</w:t>
      </w:r>
      <w:r w:rsidRPr="00291040">
        <w:rPr>
          <w:rFonts w:cstheme="minorHAnsi"/>
        </w:rPr>
        <w:t xml:space="preserve"> sites</w:t>
      </w:r>
      <w:r w:rsidR="00AC2900" w:rsidRPr="00AC2900">
        <w:rPr>
          <w:rFonts w:cstheme="minorHAnsi"/>
        </w:rPr>
        <w:t>—</w:t>
      </w:r>
      <w:r w:rsidRPr="00291040">
        <w:rPr>
          <w:rFonts w:cstheme="minorHAnsi"/>
        </w:rPr>
        <w:t>there are many more)</w:t>
      </w:r>
    </w:p>
    <w:p w14:paraId="0BEB9B00" w14:textId="77777777" w:rsidR="00DB73CF" w:rsidRPr="00291040" w:rsidRDefault="003D2642" w:rsidP="005F2654">
      <w:pPr>
        <w:shd w:val="clear" w:color="auto" w:fill="FFFFFF"/>
        <w:spacing w:after="120" w:line="240" w:lineRule="auto"/>
        <w:rPr>
          <w:rFonts w:eastAsia="Times New Roman" w:cstheme="minorHAnsi"/>
          <w:color w:val="006621"/>
        </w:rPr>
      </w:pPr>
      <w:hyperlink r:id="rId11" w:history="1">
        <w:r w:rsidR="00DB73CF" w:rsidRPr="00291040">
          <w:rPr>
            <w:rStyle w:val="Hyperlink"/>
            <w:rFonts w:eastAsia="Times New Roman" w:cstheme="minorHAnsi"/>
          </w:rPr>
          <w:t>www.jigsawplanet.com/</w:t>
        </w:r>
      </w:hyperlink>
    </w:p>
    <w:p w14:paraId="68A5F895" w14:textId="77777777" w:rsidR="00DB73CF" w:rsidRDefault="003D2642" w:rsidP="005F2654">
      <w:pPr>
        <w:shd w:val="clear" w:color="auto" w:fill="FFFFFF"/>
        <w:spacing w:after="120" w:line="240" w:lineRule="auto"/>
        <w:rPr>
          <w:rStyle w:val="Hyperlink"/>
          <w:rFonts w:cstheme="minorHAnsi"/>
          <w:shd w:val="clear" w:color="auto" w:fill="FFFFFF"/>
        </w:rPr>
      </w:pPr>
      <w:hyperlink r:id="rId12" w:history="1">
        <w:r w:rsidR="00DB73CF" w:rsidRPr="00291040">
          <w:rPr>
            <w:rStyle w:val="Hyperlink"/>
            <w:rFonts w:cstheme="minorHAnsi"/>
            <w:shd w:val="clear" w:color="auto" w:fill="FFFFFF"/>
          </w:rPr>
          <w:t>www.jigzone.com/</w:t>
        </w:r>
      </w:hyperlink>
    </w:p>
    <w:p w14:paraId="423E6510" w14:textId="77777777" w:rsidR="003355FF" w:rsidRDefault="003D2642" w:rsidP="005F2654">
      <w:pPr>
        <w:shd w:val="clear" w:color="auto" w:fill="FFFFFF"/>
        <w:spacing w:after="120" w:line="240" w:lineRule="auto"/>
        <w:rPr>
          <w:rFonts w:cstheme="minorHAnsi"/>
          <w:color w:val="006621"/>
          <w:shd w:val="clear" w:color="auto" w:fill="FFFFFF"/>
        </w:rPr>
      </w:pPr>
      <w:hyperlink r:id="rId13" w:history="1">
        <w:r w:rsidR="003355FF" w:rsidRPr="007F2BD2">
          <w:rPr>
            <w:rStyle w:val="Hyperlink"/>
            <w:rFonts w:cstheme="minorHAnsi"/>
            <w:shd w:val="clear" w:color="auto" w:fill="FFFFFF"/>
          </w:rPr>
          <w:t>https://www.thejigsawpuzzles.com/</w:t>
        </w:r>
      </w:hyperlink>
    </w:p>
    <w:p w14:paraId="6EB7F718" w14:textId="77777777" w:rsidR="003355FF" w:rsidRDefault="003355FF" w:rsidP="00985CAA">
      <w:pPr>
        <w:spacing w:after="0" w:line="240" w:lineRule="auto"/>
        <w:rPr>
          <w:rFonts w:cstheme="minorHAnsi"/>
          <w:b/>
        </w:rPr>
      </w:pPr>
    </w:p>
    <w:p w14:paraId="228F3D38" w14:textId="41D1266E" w:rsidR="00DB73CF" w:rsidRPr="00291040" w:rsidRDefault="00DB73CF" w:rsidP="00985CAA">
      <w:pPr>
        <w:spacing w:after="0" w:line="240" w:lineRule="auto"/>
        <w:rPr>
          <w:rFonts w:cstheme="minorHAnsi"/>
        </w:rPr>
      </w:pPr>
      <w:r w:rsidRPr="00291040">
        <w:rPr>
          <w:rFonts w:cstheme="minorHAnsi"/>
          <w:b/>
        </w:rPr>
        <w:t>Day of:</w:t>
      </w:r>
    </w:p>
    <w:p w14:paraId="6C2C5D97" w14:textId="40105278"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 xml:space="preserve">Form teams of </w:t>
      </w:r>
      <w:r w:rsidR="00DC0A00">
        <w:rPr>
          <w:rFonts w:cstheme="minorHAnsi"/>
        </w:rPr>
        <w:t>five to six</w:t>
      </w:r>
      <w:r w:rsidRPr="00291040">
        <w:rPr>
          <w:rFonts w:cstheme="minorHAnsi"/>
        </w:rPr>
        <w:t xml:space="preserve"> depending on the number of puzzle pieces per bag.</w:t>
      </w:r>
    </w:p>
    <w:p w14:paraId="7D0F584C"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Tell the teams there is a prize for the team that finishes first.</w:t>
      </w:r>
    </w:p>
    <w:p w14:paraId="50BB51EC"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Tell them you have to leave the classroom and will be back in a few minutes.</w:t>
      </w:r>
    </w:p>
    <w:p w14:paraId="3D429D61"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Depending on the class, it might take a few minutes for the students to realize that they don’t have the right pieces to complete the puzzle.</w:t>
      </w:r>
    </w:p>
    <w:p w14:paraId="3F9C797D"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They will finally realize that the whole class has to collaborate to complete the puzzles.</w:t>
      </w:r>
    </w:p>
    <w:p w14:paraId="70ED95C9" w14:textId="77777777" w:rsidR="00DB73CF" w:rsidRPr="00291040" w:rsidRDefault="00DB73CF" w:rsidP="005F2654">
      <w:pPr>
        <w:pStyle w:val="ListParagraph"/>
        <w:numPr>
          <w:ilvl w:val="0"/>
          <w:numId w:val="12"/>
        </w:numPr>
        <w:spacing w:after="120" w:line="240" w:lineRule="auto"/>
        <w:rPr>
          <w:rFonts w:cstheme="minorHAnsi"/>
        </w:rPr>
      </w:pPr>
      <w:r w:rsidRPr="00291040">
        <w:rPr>
          <w:rFonts w:cstheme="minorHAnsi"/>
        </w:rPr>
        <w:t xml:space="preserve">After the students realize that there are multiple puzzles and have finally completed the puzzles, have them stay in the groups, discuss the process, and analyze the steps involved. </w:t>
      </w:r>
    </w:p>
    <w:p w14:paraId="65983701" w14:textId="77777777" w:rsidR="00DB73CF" w:rsidRPr="00291040" w:rsidRDefault="00DB73CF" w:rsidP="00985CAA">
      <w:pPr>
        <w:pStyle w:val="ListParagraph"/>
        <w:spacing w:after="0" w:line="240" w:lineRule="auto"/>
        <w:rPr>
          <w:rFonts w:cstheme="minorHAnsi"/>
        </w:rPr>
      </w:pPr>
    </w:p>
    <w:p w14:paraId="1B830C4A" w14:textId="77777777" w:rsidR="00DB73CF" w:rsidRPr="00291040" w:rsidRDefault="00DB73CF" w:rsidP="00985CAA">
      <w:pPr>
        <w:pStyle w:val="ListParagraph"/>
        <w:spacing w:after="0" w:line="240" w:lineRule="auto"/>
        <w:ind w:left="0"/>
        <w:rPr>
          <w:rFonts w:cstheme="minorHAnsi"/>
        </w:rPr>
      </w:pPr>
      <w:r w:rsidRPr="00291040">
        <w:rPr>
          <w:rFonts w:cstheme="minorHAnsi"/>
          <w:b/>
        </w:rPr>
        <w:t>Student Instructions:</w:t>
      </w:r>
    </w:p>
    <w:p w14:paraId="0D7B2E14" w14:textId="77777777" w:rsidR="00DB73CF" w:rsidRPr="00291040" w:rsidRDefault="00DB73CF" w:rsidP="005F2654">
      <w:pPr>
        <w:numPr>
          <w:ilvl w:val="0"/>
          <w:numId w:val="11"/>
        </w:numPr>
        <w:spacing w:after="120" w:line="240" w:lineRule="auto"/>
        <w:rPr>
          <w:rFonts w:cstheme="minorHAnsi"/>
        </w:rPr>
      </w:pPr>
      <w:r w:rsidRPr="00291040">
        <w:rPr>
          <w:rFonts w:cstheme="minorHAnsi"/>
        </w:rPr>
        <w:t>Student steps for the activity:</w:t>
      </w:r>
    </w:p>
    <w:p w14:paraId="49A37BC6" w14:textId="77777777" w:rsidR="00DB73CF" w:rsidRPr="00291040" w:rsidRDefault="00DB73CF" w:rsidP="005F2654">
      <w:pPr>
        <w:spacing w:after="120" w:line="240" w:lineRule="auto"/>
        <w:ind w:left="1440" w:hanging="360"/>
        <w:rPr>
          <w:rFonts w:cstheme="minorHAnsi"/>
        </w:rPr>
      </w:pPr>
      <w:r w:rsidRPr="00291040">
        <w:rPr>
          <w:rFonts w:cstheme="minorHAnsi"/>
        </w:rPr>
        <w:t>1.</w:t>
      </w:r>
      <w:r w:rsidRPr="00291040">
        <w:rPr>
          <w:rFonts w:cstheme="minorHAnsi"/>
        </w:rPr>
        <w:tab/>
        <w:t>You are to put together a puzzle.</w:t>
      </w:r>
    </w:p>
    <w:p w14:paraId="1FD031D9" w14:textId="77777777" w:rsidR="00DB73CF" w:rsidRPr="00291040" w:rsidRDefault="00DB73CF" w:rsidP="005F2654">
      <w:pPr>
        <w:spacing w:after="120" w:line="240" w:lineRule="auto"/>
        <w:ind w:left="1440" w:hanging="360"/>
        <w:rPr>
          <w:rFonts w:cstheme="minorHAnsi"/>
        </w:rPr>
      </w:pPr>
      <w:r w:rsidRPr="00291040">
        <w:rPr>
          <w:rFonts w:cstheme="minorHAnsi"/>
        </w:rPr>
        <w:t>2.</w:t>
      </w:r>
      <w:r w:rsidRPr="00291040">
        <w:rPr>
          <w:rFonts w:cstheme="minorHAnsi"/>
        </w:rPr>
        <w:tab/>
        <w:t>The first team to successfully complete the puzzle will receive a prize.</w:t>
      </w:r>
    </w:p>
    <w:p w14:paraId="11152049" w14:textId="4D3891DF" w:rsidR="00DB73CF" w:rsidRPr="00291040" w:rsidRDefault="00DB73CF" w:rsidP="00985CAA">
      <w:pPr>
        <w:spacing w:after="0" w:line="240" w:lineRule="auto"/>
        <w:rPr>
          <w:rFonts w:cstheme="minorHAnsi"/>
          <w:b/>
        </w:rPr>
      </w:pPr>
      <w:r w:rsidRPr="00291040">
        <w:rPr>
          <w:rFonts w:cstheme="minorHAnsi"/>
          <w:b/>
        </w:rPr>
        <w:t>Wrap-</w:t>
      </w:r>
      <w:r w:rsidR="003F0544">
        <w:rPr>
          <w:rFonts w:cstheme="minorHAnsi"/>
          <w:b/>
        </w:rPr>
        <w:t>U</w:t>
      </w:r>
      <w:r w:rsidRPr="00291040">
        <w:rPr>
          <w:rFonts w:cstheme="minorHAnsi"/>
          <w:b/>
        </w:rPr>
        <w:t xml:space="preserve">p/“Takeaways” </w:t>
      </w:r>
      <w:r w:rsidR="005733F2" w:rsidRPr="00291040">
        <w:rPr>
          <w:rFonts w:cstheme="minorHAnsi"/>
          <w:b/>
        </w:rPr>
        <w:t>Suggested Topics</w:t>
      </w:r>
      <w:r w:rsidRPr="00291040">
        <w:rPr>
          <w:rFonts w:cstheme="minorHAnsi"/>
          <w:b/>
        </w:rPr>
        <w:t xml:space="preserve">: </w:t>
      </w:r>
    </w:p>
    <w:p w14:paraId="72844AD0" w14:textId="0E40EE68" w:rsidR="00DB73CF" w:rsidRPr="00291040" w:rsidRDefault="00DB73CF" w:rsidP="00985CAA">
      <w:pPr>
        <w:pStyle w:val="ListParagraph"/>
        <w:numPr>
          <w:ilvl w:val="0"/>
          <w:numId w:val="12"/>
        </w:numPr>
        <w:spacing w:after="0" w:line="240" w:lineRule="auto"/>
        <w:rPr>
          <w:rFonts w:cstheme="minorHAnsi"/>
        </w:rPr>
      </w:pPr>
      <w:r w:rsidRPr="00291040">
        <w:rPr>
          <w:rFonts w:cstheme="minorHAnsi"/>
        </w:rPr>
        <w:t xml:space="preserve">In-person/hybrid classes: Wrap-up and </w:t>
      </w:r>
      <w:r w:rsidR="00D43E83" w:rsidRPr="00291040">
        <w:rPr>
          <w:rFonts w:cstheme="minorHAnsi"/>
        </w:rPr>
        <w:t>discussion</w:t>
      </w:r>
      <w:r w:rsidR="00D43E83">
        <w:rPr>
          <w:rFonts w:cstheme="minorHAnsi"/>
        </w:rPr>
        <w:t>:</w:t>
      </w:r>
      <w:r w:rsidRPr="00291040">
        <w:rPr>
          <w:rFonts w:cstheme="minorHAnsi"/>
        </w:rPr>
        <w:t xml:space="preserve"> 15</w:t>
      </w:r>
      <w:r w:rsidR="002125B2">
        <w:rPr>
          <w:rFonts w:ascii="Arial" w:hAnsi="Arial" w:cs="Arial"/>
        </w:rPr>
        <w:t>–</w:t>
      </w:r>
      <w:r w:rsidRPr="00291040">
        <w:rPr>
          <w:rFonts w:cstheme="minorHAnsi"/>
        </w:rPr>
        <w:t>20 min. Frame the discussion around the concept that the business world is like a puzzle with multiple components performing a myriad of functio</w:t>
      </w:r>
      <w:r w:rsidR="00985CAA" w:rsidRPr="00291040">
        <w:rPr>
          <w:rFonts w:cstheme="minorHAnsi"/>
        </w:rPr>
        <w:t>ns and roles (refer to Figure 1.</w:t>
      </w:r>
      <w:r w:rsidRPr="00291040">
        <w:rPr>
          <w:rFonts w:cstheme="minorHAnsi"/>
        </w:rPr>
        <w:t xml:space="preserve">1 </w:t>
      </w:r>
      <w:r w:rsidR="00985CAA" w:rsidRPr="00291040">
        <w:rPr>
          <w:rFonts w:cstheme="minorHAnsi"/>
        </w:rPr>
        <w:t>A Business and Its Stakeholders</w:t>
      </w:r>
      <w:r w:rsidRPr="00291040">
        <w:rPr>
          <w:rFonts w:cstheme="minorHAnsi"/>
        </w:rPr>
        <w:t>) that at first glance may not seem connected but require</w:t>
      </w:r>
      <w:r w:rsidR="00D43E83">
        <w:rPr>
          <w:rFonts w:cstheme="minorHAnsi"/>
        </w:rPr>
        <w:t>s</w:t>
      </w:r>
      <w:r w:rsidRPr="00291040">
        <w:rPr>
          <w:rFonts w:cstheme="minorHAnsi"/>
        </w:rPr>
        <w:t xml:space="preserve"> collaboration to create a successful business. </w:t>
      </w:r>
    </w:p>
    <w:p w14:paraId="5836F38A" w14:textId="77777777" w:rsidR="00DB73CF" w:rsidRPr="00291040" w:rsidRDefault="00DB73CF" w:rsidP="00985CAA">
      <w:pPr>
        <w:spacing w:after="0" w:line="240" w:lineRule="auto"/>
        <w:rPr>
          <w:rFonts w:cstheme="minorHAnsi"/>
        </w:rPr>
      </w:pPr>
    </w:p>
    <w:p w14:paraId="4F29D737" w14:textId="77777777" w:rsidR="00DB73CF" w:rsidRPr="00291040" w:rsidRDefault="00DB73CF" w:rsidP="00985CAA">
      <w:pPr>
        <w:spacing w:after="0" w:line="240" w:lineRule="auto"/>
        <w:rPr>
          <w:rFonts w:cstheme="minorHAnsi"/>
        </w:rPr>
      </w:pPr>
      <w:r w:rsidRPr="00291040">
        <w:rPr>
          <w:rFonts w:cstheme="minorHAnsi"/>
        </w:rPr>
        <w:t xml:space="preserve">Online: Instructor and student comments posted on the discussion page. </w:t>
      </w:r>
    </w:p>
    <w:p w14:paraId="133229E8" w14:textId="77777777" w:rsidR="00DB73CF" w:rsidRPr="00291040" w:rsidRDefault="00DB73CF" w:rsidP="00DB73CF">
      <w:pPr>
        <w:rPr>
          <w:rFonts w:cstheme="minorHAnsi"/>
        </w:rPr>
      </w:pPr>
    </w:p>
    <w:p w14:paraId="067E635B" w14:textId="77777777" w:rsidR="00985CAA" w:rsidRPr="00291040" w:rsidRDefault="00985CAA">
      <w:pPr>
        <w:rPr>
          <w:rFonts w:eastAsia="Times New Roman" w:cstheme="minorHAnsi"/>
          <w:b/>
          <w:bCs/>
          <w:caps/>
          <w:color w:val="F79646" w:themeColor="accent6"/>
          <w:spacing w:val="60"/>
          <w:sz w:val="24"/>
          <w:szCs w:val="21"/>
          <w:lang w:eastAsia="ja-JP"/>
        </w:rPr>
      </w:pPr>
      <w:r w:rsidRPr="00291040">
        <w:rPr>
          <w:rFonts w:cstheme="minorHAnsi"/>
        </w:rPr>
        <w:br w:type="page"/>
      </w:r>
    </w:p>
    <w:p w14:paraId="39B644C5" w14:textId="30A81D5E" w:rsidR="00573414" w:rsidRPr="00291040" w:rsidRDefault="4AA1C552" w:rsidP="006966BA">
      <w:pPr>
        <w:pStyle w:val="ALLCAPSHDG1"/>
        <w:ind w:right="90"/>
        <w:rPr>
          <w:rFonts w:cstheme="minorHAnsi"/>
          <w:color w:val="FF0000"/>
          <w:szCs w:val="24"/>
        </w:rPr>
      </w:pPr>
      <w:r w:rsidRPr="00291040">
        <w:rPr>
          <w:rFonts w:cstheme="minorHAnsi"/>
          <w:color w:val="FF0000"/>
        </w:rPr>
        <w:t>Brief chapter outline</w:t>
      </w:r>
      <w:r w:rsidR="00DB73CF" w:rsidRPr="00291040">
        <w:rPr>
          <w:rFonts w:cstheme="minorHAnsi"/>
          <w:color w:val="FF0000"/>
        </w:rPr>
        <w:t xml:space="preserve">, </w:t>
      </w:r>
      <w:r w:rsidRPr="00291040">
        <w:rPr>
          <w:rFonts w:cstheme="minorHAnsi"/>
          <w:color w:val="FF0000"/>
        </w:rPr>
        <w:t>learning objectives</w:t>
      </w:r>
      <w:r w:rsidR="00B75B6B">
        <w:rPr>
          <w:rFonts w:cstheme="minorHAnsi"/>
          <w:color w:val="FF0000"/>
        </w:rPr>
        <w:t>,</w:t>
      </w:r>
      <w:r w:rsidR="00DB73CF" w:rsidRPr="00291040">
        <w:rPr>
          <w:rFonts w:cstheme="minorHAnsi"/>
          <w:color w:val="FF0000"/>
        </w:rPr>
        <w:t xml:space="preserve"> and classroom activities</w:t>
      </w:r>
    </w:p>
    <w:p w14:paraId="20790193" w14:textId="77777777" w:rsidR="00B54388" w:rsidRPr="00291040" w:rsidRDefault="00B54388" w:rsidP="00B54388">
      <w:pPr>
        <w:rPr>
          <w:rFonts w:cstheme="minorHAnsi"/>
          <w:sz w:val="21"/>
          <w:szCs w:val="21"/>
        </w:rPr>
      </w:pPr>
    </w:p>
    <w:tbl>
      <w:tblPr>
        <w:tblStyle w:val="TableGrid"/>
        <w:tblW w:w="14066"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03"/>
        <w:gridCol w:w="4502"/>
        <w:gridCol w:w="16"/>
        <w:gridCol w:w="3873"/>
        <w:gridCol w:w="2433"/>
        <w:gridCol w:w="8"/>
        <w:gridCol w:w="40"/>
        <w:gridCol w:w="1391"/>
      </w:tblGrid>
      <w:tr w:rsidR="00247D5E" w:rsidRPr="00291040" w14:paraId="21E27563" w14:textId="77777777" w:rsidTr="00FF1709">
        <w:trPr>
          <w:gridAfter w:val="2"/>
          <w:wAfter w:w="1578" w:type="dxa"/>
          <w:trHeight w:val="1942"/>
        </w:trPr>
        <w:tc>
          <w:tcPr>
            <w:tcW w:w="7038" w:type="dxa"/>
            <w:gridSpan w:val="3"/>
          </w:tcPr>
          <w:p w14:paraId="5D3E2D3B" w14:textId="77777777" w:rsidR="00247D5E" w:rsidRPr="00291040" w:rsidRDefault="00247D5E" w:rsidP="00985CAA">
            <w:pPr>
              <w:keepLines/>
              <w:tabs>
                <w:tab w:val="left" w:pos="540"/>
                <w:tab w:val="left" w:pos="1620"/>
                <w:tab w:val="left" w:pos="2160"/>
                <w:tab w:val="left" w:pos="2700"/>
                <w:tab w:val="left" w:pos="3240"/>
                <w:tab w:val="decimal" w:pos="3960"/>
              </w:tabs>
              <w:spacing w:after="100"/>
              <w:rPr>
                <w:rFonts w:eastAsiaTheme="minorEastAsia" w:cstheme="minorHAnsi"/>
                <w:b/>
                <w:bCs/>
                <w:sz w:val="24"/>
              </w:rPr>
            </w:pPr>
            <w:r w:rsidRPr="00291040">
              <w:rPr>
                <w:rFonts w:eastAsiaTheme="minorEastAsia" w:cstheme="minorHAnsi"/>
                <w:b/>
                <w:bCs/>
                <w:sz w:val="24"/>
              </w:rPr>
              <w:t>Chapter Opener</w:t>
            </w:r>
          </w:p>
          <w:p w14:paraId="355A1F8E" w14:textId="1429D32C" w:rsidR="00247D5E" w:rsidRPr="003355FF" w:rsidRDefault="00247D5E" w:rsidP="00985CAA">
            <w:pPr>
              <w:keepLines/>
              <w:tabs>
                <w:tab w:val="left" w:pos="540"/>
                <w:tab w:val="left" w:pos="1620"/>
                <w:tab w:val="left" w:pos="2160"/>
                <w:tab w:val="left" w:pos="2700"/>
                <w:tab w:val="left" w:pos="3240"/>
                <w:tab w:val="decimal" w:pos="3960"/>
              </w:tabs>
              <w:spacing w:after="100"/>
              <w:rPr>
                <w:rFonts w:eastAsiaTheme="minorEastAsia" w:cstheme="minorHAnsi"/>
                <w:noProof/>
                <w:color w:val="000000" w:themeColor="text1"/>
              </w:rPr>
            </w:pPr>
            <w:r w:rsidRPr="003355FF">
              <w:rPr>
                <w:rFonts w:eastAsiaTheme="minorEastAsia" w:cstheme="minorHAnsi"/>
                <w:bCs/>
              </w:rPr>
              <w:t xml:space="preserve">Getting to Know </w:t>
            </w:r>
            <w:r w:rsidR="00D43E83">
              <w:rPr>
                <w:rStyle w:val="Strong"/>
                <w:b w:val="0"/>
                <w:bCs w:val="0"/>
              </w:rPr>
              <w:t>Daymond John, Founder and CEO of FUBU</w:t>
            </w:r>
          </w:p>
          <w:p w14:paraId="5D794C5F" w14:textId="77777777" w:rsidR="00247D5E" w:rsidRPr="00291040" w:rsidRDefault="00247D5E" w:rsidP="00714852">
            <w:pPr>
              <w:keepLines/>
              <w:tabs>
                <w:tab w:val="left" w:pos="540"/>
                <w:tab w:val="left" w:pos="1620"/>
                <w:tab w:val="left" w:pos="2160"/>
                <w:tab w:val="left" w:pos="2700"/>
                <w:tab w:val="left" w:pos="3240"/>
                <w:tab w:val="decimal" w:pos="3960"/>
              </w:tabs>
              <w:spacing w:after="100"/>
              <w:rPr>
                <w:rFonts w:eastAsiaTheme="minorEastAsia" w:cstheme="minorHAnsi"/>
                <w:b/>
                <w:bCs/>
                <w:sz w:val="24"/>
              </w:rPr>
            </w:pPr>
          </w:p>
        </w:tc>
        <w:tc>
          <w:tcPr>
            <w:tcW w:w="4317" w:type="dxa"/>
            <w:shd w:val="clear" w:color="auto" w:fill="auto"/>
          </w:tcPr>
          <w:p w14:paraId="1173C4C9" w14:textId="77777777" w:rsidR="00247D5E" w:rsidRPr="00291040" w:rsidRDefault="003355FF" w:rsidP="00985CAA">
            <w:pPr>
              <w:keepLines/>
              <w:tabs>
                <w:tab w:val="left" w:pos="540"/>
                <w:tab w:val="left" w:pos="1620"/>
                <w:tab w:val="left" w:pos="2160"/>
                <w:tab w:val="left" w:pos="2700"/>
                <w:tab w:val="left" w:pos="3240"/>
                <w:tab w:val="decimal" w:pos="3960"/>
              </w:tabs>
              <w:spacing w:after="100"/>
              <w:rPr>
                <w:rFonts w:eastAsiaTheme="minorEastAsia" w:cstheme="minorHAnsi"/>
                <w:b/>
                <w:bCs/>
                <w:sz w:val="24"/>
              </w:rPr>
            </w:pPr>
            <w:r>
              <w:rPr>
                <w:rFonts w:eastAsiaTheme="minorEastAsia" w:cstheme="minorHAnsi"/>
                <w:b/>
                <w:bCs/>
                <w:sz w:val="24"/>
              </w:rPr>
              <w:t>Summary</w:t>
            </w:r>
          </w:p>
          <w:p w14:paraId="2151188E" w14:textId="4ADAED33" w:rsidR="00247D5E" w:rsidRPr="00291040" w:rsidRDefault="00D43E83" w:rsidP="00CA23CB">
            <w:pPr>
              <w:keepLines/>
              <w:tabs>
                <w:tab w:val="left" w:pos="540"/>
                <w:tab w:val="left" w:pos="1620"/>
                <w:tab w:val="left" w:pos="2160"/>
                <w:tab w:val="left" w:pos="2700"/>
                <w:tab w:val="left" w:pos="3240"/>
                <w:tab w:val="decimal" w:pos="3960"/>
              </w:tabs>
              <w:spacing w:after="100"/>
              <w:rPr>
                <w:rFonts w:eastAsiaTheme="minorEastAsia" w:cstheme="minorHAnsi"/>
                <w:b/>
                <w:bCs/>
                <w:sz w:val="24"/>
              </w:rPr>
            </w:pPr>
            <w:r>
              <w:rPr>
                <w:rFonts w:eastAsiaTheme="minorEastAsia" w:cstheme="minorHAnsi"/>
              </w:rPr>
              <w:t xml:space="preserve">Daymond John’s path to prosperity started when he noticed a fashion trend </w:t>
            </w:r>
            <w:r w:rsidR="000C0FD6">
              <w:rPr>
                <w:rFonts w:eastAsiaTheme="minorEastAsia" w:cstheme="minorHAnsi"/>
              </w:rPr>
              <w:t xml:space="preserve">in his neighborhood </w:t>
            </w:r>
            <w:r w:rsidR="00C45B72">
              <w:rPr>
                <w:rFonts w:eastAsiaTheme="minorEastAsia" w:cstheme="minorHAnsi"/>
              </w:rPr>
              <w:t>that</w:t>
            </w:r>
            <w:r w:rsidR="000C0FD6">
              <w:rPr>
                <w:rFonts w:eastAsiaTheme="minorEastAsia" w:cstheme="minorHAnsi"/>
              </w:rPr>
              <w:t xml:space="preserve"> quickly grew into a business after John and his partners pursued the idea of getting their clothing into the hands of celebrities. </w:t>
            </w:r>
          </w:p>
        </w:tc>
        <w:tc>
          <w:tcPr>
            <w:tcW w:w="2711" w:type="dxa"/>
            <w:gridSpan w:val="2"/>
            <w:shd w:val="clear" w:color="auto" w:fill="auto"/>
          </w:tcPr>
          <w:p w14:paraId="3F27C8A4" w14:textId="77777777" w:rsidR="00247D5E" w:rsidRPr="00291040" w:rsidRDefault="00985CAA" w:rsidP="00985CAA">
            <w:pPr>
              <w:keepLines/>
              <w:tabs>
                <w:tab w:val="left" w:pos="540"/>
                <w:tab w:val="left" w:pos="1620"/>
                <w:tab w:val="left" w:pos="2160"/>
                <w:tab w:val="left" w:pos="2700"/>
                <w:tab w:val="left" w:pos="3240"/>
                <w:tab w:val="decimal" w:pos="3960"/>
              </w:tabs>
              <w:spacing w:after="100"/>
              <w:rPr>
                <w:rFonts w:eastAsiaTheme="minorEastAsia" w:cstheme="minorHAnsi"/>
                <w:b/>
                <w:bCs/>
              </w:rPr>
            </w:pPr>
            <w:r w:rsidRPr="00291040">
              <w:rPr>
                <w:rFonts w:eastAsiaTheme="minorEastAsia" w:cstheme="minorHAnsi"/>
                <w:b/>
                <w:bCs/>
              </w:rPr>
              <w:t>PowerPoint Slides</w:t>
            </w:r>
          </w:p>
          <w:p w14:paraId="7449193C" w14:textId="6C06CFD0" w:rsidR="00985CAA" w:rsidRPr="003355FF" w:rsidRDefault="00985CAA" w:rsidP="00985CAA">
            <w:pPr>
              <w:keepLines/>
              <w:tabs>
                <w:tab w:val="left" w:pos="540"/>
                <w:tab w:val="left" w:pos="1620"/>
                <w:tab w:val="left" w:pos="2160"/>
                <w:tab w:val="left" w:pos="2700"/>
                <w:tab w:val="left" w:pos="3240"/>
                <w:tab w:val="decimal" w:pos="3960"/>
              </w:tabs>
              <w:spacing w:after="100"/>
              <w:rPr>
                <w:rFonts w:eastAsiaTheme="minorEastAsia" w:cstheme="minorHAnsi"/>
                <w:bCs/>
                <w:sz w:val="21"/>
                <w:szCs w:val="21"/>
              </w:rPr>
            </w:pPr>
            <w:r w:rsidRPr="003355FF">
              <w:rPr>
                <w:rFonts w:eastAsiaTheme="minorEastAsia" w:cstheme="minorHAnsi"/>
                <w:bCs/>
                <w:sz w:val="21"/>
                <w:szCs w:val="21"/>
              </w:rPr>
              <w:t>PP</w:t>
            </w:r>
            <w:r w:rsidR="00371806">
              <w:rPr>
                <w:rFonts w:eastAsiaTheme="minorEastAsia" w:cstheme="minorHAnsi"/>
                <w:bCs/>
                <w:sz w:val="21"/>
                <w:szCs w:val="21"/>
              </w:rPr>
              <w:t>T</w:t>
            </w:r>
            <w:r w:rsidRPr="003355FF">
              <w:rPr>
                <w:rFonts w:eastAsiaTheme="minorEastAsia" w:cstheme="minorHAnsi"/>
                <w:bCs/>
                <w:sz w:val="21"/>
                <w:szCs w:val="21"/>
              </w:rPr>
              <w:t xml:space="preserve"> </w:t>
            </w:r>
            <w:r w:rsidR="00756B39">
              <w:rPr>
                <w:rFonts w:eastAsiaTheme="minorEastAsia" w:cstheme="minorHAnsi"/>
                <w:bCs/>
                <w:sz w:val="21"/>
                <w:szCs w:val="21"/>
              </w:rPr>
              <w:t>6</w:t>
            </w:r>
          </w:p>
          <w:p w14:paraId="335A14F3" w14:textId="77777777" w:rsidR="00247D5E" w:rsidRPr="00291040" w:rsidRDefault="00247D5E" w:rsidP="00567AE2">
            <w:pPr>
              <w:keepLines/>
              <w:tabs>
                <w:tab w:val="left" w:pos="540"/>
                <w:tab w:val="left" w:pos="1620"/>
                <w:tab w:val="left" w:pos="2160"/>
                <w:tab w:val="left" w:pos="2700"/>
                <w:tab w:val="left" w:pos="3240"/>
                <w:tab w:val="decimal" w:pos="3960"/>
              </w:tabs>
              <w:spacing w:after="100"/>
              <w:rPr>
                <w:rFonts w:eastAsiaTheme="minorEastAsia" w:cstheme="minorHAnsi"/>
                <w:b/>
                <w:bCs/>
              </w:rPr>
            </w:pPr>
          </w:p>
        </w:tc>
      </w:tr>
      <w:tr w:rsidR="00247D5E" w:rsidRPr="00291040" w14:paraId="1937BB18" w14:textId="77777777" w:rsidTr="00FF1709">
        <w:trPr>
          <w:gridAfter w:val="2"/>
          <w:wAfter w:w="1578" w:type="dxa"/>
          <w:trHeight w:val="907"/>
        </w:trPr>
        <w:tc>
          <w:tcPr>
            <w:tcW w:w="7038" w:type="dxa"/>
            <w:gridSpan w:val="3"/>
          </w:tcPr>
          <w:p w14:paraId="07BE18E8" w14:textId="77777777" w:rsidR="00247D5E" w:rsidRPr="00291040" w:rsidRDefault="00247D5E" w:rsidP="00985CAA">
            <w:pPr>
              <w:rPr>
                <w:rFonts w:cstheme="minorHAnsi"/>
              </w:rPr>
            </w:pPr>
            <w:r w:rsidRPr="00291040">
              <w:rPr>
                <w:rFonts w:eastAsiaTheme="minorEastAsia" w:cstheme="minorHAnsi"/>
                <w:bCs/>
              </w:rPr>
              <w:t>Name That Company</w:t>
            </w:r>
          </w:p>
          <w:p w14:paraId="22CE29C4" w14:textId="77777777" w:rsidR="00247D5E" w:rsidRPr="00291040" w:rsidRDefault="00247D5E" w:rsidP="00567AE2">
            <w:pPr>
              <w:keepLines/>
              <w:tabs>
                <w:tab w:val="left" w:pos="540"/>
                <w:tab w:val="left" w:pos="1620"/>
                <w:tab w:val="left" w:pos="2160"/>
                <w:tab w:val="left" w:pos="2700"/>
                <w:tab w:val="left" w:pos="3240"/>
                <w:tab w:val="decimal" w:pos="3960"/>
              </w:tabs>
              <w:spacing w:after="100"/>
              <w:rPr>
                <w:rFonts w:eastAsiaTheme="minorEastAsia" w:cstheme="minorHAnsi"/>
                <w:b/>
                <w:bCs/>
              </w:rPr>
            </w:pPr>
            <w:r w:rsidRPr="00291040">
              <w:rPr>
                <w:rFonts w:cstheme="minorHAnsi"/>
                <w:b/>
                <w:bCs/>
              </w:rPr>
              <w:t xml:space="preserve"> </w:t>
            </w:r>
          </w:p>
        </w:tc>
        <w:tc>
          <w:tcPr>
            <w:tcW w:w="4317" w:type="dxa"/>
            <w:shd w:val="clear" w:color="auto" w:fill="auto"/>
          </w:tcPr>
          <w:p w14:paraId="3D4CC5DF" w14:textId="349F7406" w:rsidR="004D468C" w:rsidRPr="004D468C" w:rsidRDefault="000C0FD6" w:rsidP="00985CAA">
            <w:pPr>
              <w:autoSpaceDE w:val="0"/>
              <w:autoSpaceDN w:val="0"/>
              <w:adjustRightInd w:val="0"/>
              <w:spacing w:after="120"/>
              <w:rPr>
                <w:rFonts w:eastAsiaTheme="minorEastAsia" w:cstheme="minorHAnsi"/>
                <w:color w:val="000000" w:themeColor="text1"/>
              </w:rPr>
            </w:pPr>
            <w:r>
              <w:rPr>
                <w:rStyle w:val="text-uppercase"/>
              </w:rPr>
              <w:t>This Korea-based company is building new EV and battery manufacturing facilities in Bryan County, Georgia.</w:t>
            </w:r>
            <w:r w:rsidR="004D468C" w:rsidRPr="004D468C">
              <w:t xml:space="preserve"> Name that company.</w:t>
            </w:r>
            <w:r w:rsidR="004D468C" w:rsidRPr="004D468C" w:rsidDel="004D468C">
              <w:rPr>
                <w:rFonts w:eastAsiaTheme="minorEastAsia" w:cstheme="minorHAnsi"/>
                <w:color w:val="000000" w:themeColor="text1"/>
              </w:rPr>
              <w:t xml:space="preserve"> </w:t>
            </w:r>
          </w:p>
          <w:p w14:paraId="58B72EF1" w14:textId="6432C838" w:rsidR="001851C1" w:rsidRPr="004D468C" w:rsidRDefault="00247D5E" w:rsidP="00567AE2">
            <w:pPr>
              <w:rPr>
                <w:rFonts w:eastAsiaTheme="minorEastAsia" w:cstheme="minorHAnsi"/>
              </w:rPr>
            </w:pPr>
            <w:r w:rsidRPr="004D468C">
              <w:rPr>
                <w:rFonts w:eastAsiaTheme="minorEastAsia" w:cstheme="minorHAnsi"/>
              </w:rPr>
              <w:t>(Students should read the chapter before guessing the company’s name:</w:t>
            </w:r>
            <w:r w:rsidR="004D468C">
              <w:rPr>
                <w:rFonts w:eastAsiaTheme="minorEastAsia" w:cstheme="minorHAnsi"/>
              </w:rPr>
              <w:t xml:space="preserve"> </w:t>
            </w:r>
            <w:r w:rsidR="000C0FD6">
              <w:rPr>
                <w:rFonts w:eastAsiaTheme="minorEastAsia" w:cstheme="minorHAnsi"/>
              </w:rPr>
              <w:t>Hyundai</w:t>
            </w:r>
            <w:r w:rsidR="009B3EB0">
              <w:rPr>
                <w:rFonts w:eastAsiaTheme="minorEastAsia" w:cstheme="minorHAnsi"/>
              </w:rPr>
              <w:t>.</w:t>
            </w:r>
            <w:r w:rsidRPr="004D468C">
              <w:rPr>
                <w:rFonts w:eastAsiaTheme="minorEastAsia" w:cstheme="minorHAnsi"/>
              </w:rPr>
              <w:t>)</w:t>
            </w:r>
          </w:p>
          <w:p w14:paraId="0690AA2C" w14:textId="77777777" w:rsidR="001851C1" w:rsidRPr="00FF1709" w:rsidRDefault="001851C1" w:rsidP="00567AE2">
            <w:pPr>
              <w:rPr>
                <w:rFonts w:cstheme="minorHAnsi"/>
              </w:rPr>
            </w:pPr>
          </w:p>
        </w:tc>
        <w:tc>
          <w:tcPr>
            <w:tcW w:w="2711" w:type="dxa"/>
            <w:gridSpan w:val="2"/>
            <w:shd w:val="clear" w:color="auto" w:fill="auto"/>
          </w:tcPr>
          <w:p w14:paraId="76DD0C8F" w14:textId="5C5F5C11" w:rsidR="00247D5E" w:rsidRPr="003355FF" w:rsidRDefault="00985CAA" w:rsidP="0036180C">
            <w:pPr>
              <w:keepLines/>
              <w:tabs>
                <w:tab w:val="right" w:pos="8460"/>
              </w:tabs>
              <w:rPr>
                <w:rFonts w:eastAsiaTheme="minorEastAsia" w:cstheme="minorHAnsi"/>
                <w:sz w:val="21"/>
                <w:szCs w:val="21"/>
              </w:rPr>
            </w:pPr>
            <w:r w:rsidRPr="003355FF">
              <w:rPr>
                <w:rFonts w:eastAsiaTheme="minorEastAsia" w:cstheme="minorHAnsi"/>
                <w:bCs/>
                <w:sz w:val="21"/>
                <w:szCs w:val="21"/>
              </w:rPr>
              <w:t>PP</w:t>
            </w:r>
            <w:r w:rsidR="00371806">
              <w:rPr>
                <w:rFonts w:eastAsiaTheme="minorEastAsia" w:cstheme="minorHAnsi"/>
                <w:bCs/>
                <w:sz w:val="21"/>
                <w:szCs w:val="21"/>
              </w:rPr>
              <w:t>T</w:t>
            </w:r>
            <w:r w:rsidR="00756B39">
              <w:rPr>
                <w:rFonts w:eastAsiaTheme="minorEastAsia" w:cstheme="minorHAnsi"/>
                <w:bCs/>
                <w:sz w:val="21"/>
                <w:szCs w:val="21"/>
              </w:rPr>
              <w:t xml:space="preserve"> 7</w:t>
            </w:r>
            <w:r w:rsidRPr="003355FF">
              <w:rPr>
                <w:rFonts w:eastAsiaTheme="minorEastAsia" w:cstheme="minorHAnsi"/>
                <w:bCs/>
                <w:sz w:val="21"/>
                <w:szCs w:val="21"/>
              </w:rPr>
              <w:t xml:space="preserve"> </w:t>
            </w:r>
          </w:p>
        </w:tc>
      </w:tr>
      <w:tr w:rsidR="00A45370" w:rsidRPr="00291040" w14:paraId="03D4F98F" w14:textId="77777777" w:rsidTr="00FF1709">
        <w:trPr>
          <w:gridAfter w:val="3"/>
          <w:wAfter w:w="8" w:type="dxa"/>
          <w:trHeight w:val="637"/>
        </w:trPr>
        <w:tc>
          <w:tcPr>
            <w:tcW w:w="1996" w:type="dxa"/>
            <w:shd w:val="clear" w:color="auto" w:fill="7F7F7F" w:themeFill="background1" w:themeFillShade="7F"/>
          </w:tcPr>
          <w:p w14:paraId="0A1145FD" w14:textId="77777777" w:rsidR="001851C1" w:rsidRPr="003355FF" w:rsidRDefault="001851C1" w:rsidP="00985CAA">
            <w:pPr>
              <w:rPr>
                <w:rFonts w:cstheme="minorHAnsi"/>
                <w:b/>
                <w:bCs/>
                <w:color w:val="FFFFFF" w:themeColor="background1"/>
                <w:sz w:val="24"/>
                <w:szCs w:val="24"/>
              </w:rPr>
            </w:pPr>
            <w:r w:rsidRPr="003355FF">
              <w:rPr>
                <w:rFonts w:cstheme="minorHAnsi"/>
                <w:b/>
                <w:bCs/>
                <w:color w:val="FFFFFF" w:themeColor="background1"/>
                <w:sz w:val="24"/>
                <w:szCs w:val="24"/>
              </w:rPr>
              <w:t>LO 1-1</w:t>
            </w:r>
          </w:p>
        </w:tc>
        <w:tc>
          <w:tcPr>
            <w:tcW w:w="5025" w:type="dxa"/>
            <w:shd w:val="clear" w:color="auto" w:fill="7F7F7F" w:themeFill="background1" w:themeFillShade="7F"/>
          </w:tcPr>
          <w:p w14:paraId="53B6AC36" w14:textId="77777777" w:rsidR="001851C1" w:rsidRPr="003355FF" w:rsidRDefault="001851C1" w:rsidP="00985CAA">
            <w:pPr>
              <w:pStyle w:val="LOBrief"/>
              <w:keepLines/>
              <w:tabs>
                <w:tab w:val="clear" w:pos="720"/>
                <w:tab w:val="left" w:pos="46"/>
              </w:tabs>
              <w:ind w:left="46" w:firstLine="0"/>
              <w:rPr>
                <w:rFonts w:asciiTheme="minorHAnsi" w:eastAsia="Arial" w:hAnsiTheme="minorHAnsi" w:cstheme="minorHAnsi"/>
                <w:b/>
                <w:bCs/>
                <w:color w:val="FFFFFF" w:themeColor="background1"/>
                <w:sz w:val="24"/>
              </w:rPr>
            </w:pPr>
            <w:r w:rsidRPr="003355FF">
              <w:rPr>
                <w:rFonts w:asciiTheme="minorHAnsi" w:eastAsia="Arial" w:hAnsiTheme="minorHAnsi" w:cstheme="minorHAnsi"/>
                <w:b/>
                <w:bCs/>
                <w:color w:val="FFFFFF" w:themeColor="background1"/>
                <w:sz w:val="24"/>
              </w:rPr>
              <w:t>Describe the relationship between profit and risk, and show how businesses and nonprofit organizations can raise the standard of living for all.</w:t>
            </w:r>
          </w:p>
          <w:p w14:paraId="21F98164" w14:textId="77777777" w:rsidR="001851C1" w:rsidRPr="003355FF" w:rsidRDefault="001851C1" w:rsidP="00985CAA">
            <w:pPr>
              <w:rPr>
                <w:rFonts w:cstheme="minorHAnsi"/>
                <w:b/>
                <w:bCs/>
                <w:color w:val="FFFFFF" w:themeColor="background1"/>
                <w:sz w:val="24"/>
                <w:szCs w:val="24"/>
              </w:rPr>
            </w:pPr>
          </w:p>
        </w:tc>
        <w:tc>
          <w:tcPr>
            <w:tcW w:w="7037" w:type="dxa"/>
            <w:gridSpan w:val="3"/>
            <w:shd w:val="clear" w:color="auto" w:fill="7F7F7F" w:themeFill="background1" w:themeFillShade="7F"/>
          </w:tcPr>
          <w:p w14:paraId="7BE590C6" w14:textId="77777777" w:rsidR="001851C1" w:rsidRPr="003355FF" w:rsidRDefault="001851C1" w:rsidP="00985CAA">
            <w:pPr>
              <w:rPr>
                <w:rFonts w:cstheme="minorHAnsi"/>
                <w:b/>
                <w:bCs/>
                <w:color w:val="FFFFFF" w:themeColor="background1"/>
                <w:sz w:val="24"/>
                <w:szCs w:val="24"/>
              </w:rPr>
            </w:pPr>
            <w:r w:rsidRPr="003355FF">
              <w:rPr>
                <w:rFonts w:cstheme="minorHAnsi"/>
                <w:b/>
                <w:bCs/>
                <w:color w:val="FFFFFF" w:themeColor="background1"/>
                <w:sz w:val="24"/>
                <w:szCs w:val="24"/>
              </w:rPr>
              <w:t>Key Terms:</w:t>
            </w:r>
          </w:p>
          <w:p w14:paraId="30EFE5A8"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business</w:t>
            </w:r>
          </w:p>
          <w:p w14:paraId="7E4A1CE5" w14:textId="77777777" w:rsidR="001851C1" w:rsidRPr="00291040" w:rsidRDefault="001851C1" w:rsidP="00FF1709">
            <w:pPr>
              <w:ind w:left="360" w:right="1486"/>
              <w:rPr>
                <w:rFonts w:cstheme="minorHAnsi"/>
                <w:color w:val="FFFFFF" w:themeColor="background1"/>
                <w:sz w:val="21"/>
                <w:szCs w:val="21"/>
              </w:rPr>
            </w:pPr>
            <w:r w:rsidRPr="00291040">
              <w:rPr>
                <w:rFonts w:cstheme="minorHAnsi"/>
                <w:color w:val="FFFFFF" w:themeColor="background1"/>
                <w:sz w:val="21"/>
                <w:szCs w:val="21"/>
              </w:rPr>
              <w:t>goods</w:t>
            </w:r>
          </w:p>
          <w:p w14:paraId="7C43663D"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services</w:t>
            </w:r>
          </w:p>
          <w:p w14:paraId="40B6257A"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entrepreneur</w:t>
            </w:r>
          </w:p>
          <w:p w14:paraId="26C881C7"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revenue</w:t>
            </w:r>
          </w:p>
          <w:p w14:paraId="75277B91"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profit</w:t>
            </w:r>
          </w:p>
          <w:p w14:paraId="06BC666F"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 xml:space="preserve">loss </w:t>
            </w:r>
          </w:p>
          <w:p w14:paraId="04B27470"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risk</w:t>
            </w:r>
          </w:p>
          <w:p w14:paraId="4D29A46F"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standard of living</w:t>
            </w:r>
          </w:p>
          <w:p w14:paraId="5196158F"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quality of life</w:t>
            </w:r>
          </w:p>
          <w:p w14:paraId="05C5E39F"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stakeholders</w:t>
            </w:r>
          </w:p>
          <w:p w14:paraId="13BA07FB" w14:textId="77777777" w:rsidR="001851C1" w:rsidRPr="00291040" w:rsidRDefault="001851C1" w:rsidP="00985CAA">
            <w:pPr>
              <w:ind w:left="360"/>
              <w:rPr>
                <w:rFonts w:cstheme="minorHAnsi"/>
                <w:color w:val="FFFFFF" w:themeColor="background1"/>
                <w:sz w:val="21"/>
                <w:szCs w:val="21"/>
              </w:rPr>
            </w:pPr>
            <w:r w:rsidRPr="00291040">
              <w:rPr>
                <w:rFonts w:cstheme="minorHAnsi"/>
                <w:color w:val="FFFFFF" w:themeColor="background1"/>
                <w:sz w:val="21"/>
                <w:szCs w:val="21"/>
              </w:rPr>
              <w:t>outsourcing</w:t>
            </w:r>
          </w:p>
          <w:p w14:paraId="62D0EB05" w14:textId="77777777" w:rsidR="001851C1" w:rsidRPr="00291040" w:rsidRDefault="001851C1" w:rsidP="00CA23CB">
            <w:pPr>
              <w:ind w:left="360"/>
              <w:rPr>
                <w:rFonts w:cstheme="minorHAnsi"/>
                <w:noProof/>
                <w:color w:val="FFFFFF" w:themeColor="background1"/>
                <w:sz w:val="21"/>
                <w:szCs w:val="21"/>
              </w:rPr>
            </w:pPr>
            <w:r w:rsidRPr="00291040">
              <w:rPr>
                <w:rFonts w:cstheme="minorHAnsi"/>
                <w:color w:val="FFFFFF" w:themeColor="background1"/>
                <w:sz w:val="21"/>
                <w:szCs w:val="21"/>
              </w:rPr>
              <w:t>nonprofit organization</w:t>
            </w:r>
          </w:p>
        </w:tc>
      </w:tr>
      <w:tr w:rsidR="00247D5E" w:rsidRPr="00291040" w14:paraId="55FC55E3" w14:textId="77777777" w:rsidTr="00FF1709">
        <w:trPr>
          <w:gridAfter w:val="3"/>
          <w:wAfter w:w="8" w:type="dxa"/>
          <w:trHeight w:val="790"/>
        </w:trPr>
        <w:tc>
          <w:tcPr>
            <w:tcW w:w="7038" w:type="dxa"/>
            <w:gridSpan w:val="3"/>
            <w:tcBorders>
              <w:bottom w:val="single" w:sz="8" w:space="0" w:color="auto"/>
            </w:tcBorders>
          </w:tcPr>
          <w:p w14:paraId="1C769527" w14:textId="77777777" w:rsidR="00247D5E" w:rsidRPr="00291040" w:rsidRDefault="00247D5E" w:rsidP="00EF714E">
            <w:pPr>
              <w:pStyle w:val="ListParagraph"/>
              <w:ind w:left="0"/>
              <w:rPr>
                <w:rFonts w:cstheme="minorHAnsi"/>
                <w:b/>
                <w:sz w:val="24"/>
                <w:szCs w:val="21"/>
              </w:rPr>
            </w:pPr>
            <w:r w:rsidRPr="00291040">
              <w:rPr>
                <w:rFonts w:cstheme="minorHAnsi"/>
                <w:b/>
                <w:sz w:val="24"/>
                <w:szCs w:val="21"/>
              </w:rPr>
              <w:t>Lecture Notes</w:t>
            </w:r>
          </w:p>
          <w:p w14:paraId="0C44C779" w14:textId="77777777" w:rsidR="00247D5E" w:rsidRPr="00291040" w:rsidRDefault="00247D5E" w:rsidP="00EF714E">
            <w:pPr>
              <w:rPr>
                <w:rFonts w:cstheme="minorHAnsi"/>
                <w:sz w:val="21"/>
                <w:szCs w:val="21"/>
              </w:rPr>
            </w:pPr>
          </w:p>
          <w:p w14:paraId="45A51951" w14:textId="40DA2D74" w:rsidR="00581043" w:rsidRPr="003355FF" w:rsidRDefault="00581043" w:rsidP="00147E3C">
            <w:pPr>
              <w:pStyle w:val="OutlineI"/>
              <w:spacing w:after="0"/>
              <w:ind w:hanging="540"/>
              <w:rPr>
                <w:rFonts w:asciiTheme="minorHAnsi" w:hAnsiTheme="minorHAnsi" w:cstheme="minorHAnsi"/>
                <w:sz w:val="22"/>
                <w:szCs w:val="22"/>
              </w:rPr>
            </w:pPr>
            <w:r w:rsidRPr="003355FF">
              <w:rPr>
                <w:rFonts w:asciiTheme="minorHAnsi" w:hAnsiTheme="minorHAnsi" w:cstheme="minorHAnsi"/>
                <w:sz w:val="22"/>
                <w:szCs w:val="22"/>
              </w:rPr>
              <w:t>I.</w:t>
            </w:r>
            <w:r w:rsidRPr="003355FF">
              <w:rPr>
                <w:rFonts w:asciiTheme="minorHAnsi" w:hAnsiTheme="minorHAnsi" w:cstheme="minorHAnsi"/>
                <w:sz w:val="22"/>
                <w:szCs w:val="22"/>
              </w:rPr>
              <w:tab/>
            </w:r>
            <w:r w:rsidR="004D468C">
              <w:rPr>
                <w:rFonts w:asciiTheme="minorHAnsi" w:hAnsiTheme="minorHAnsi" w:cstheme="minorHAnsi"/>
                <w:caps/>
                <w:sz w:val="22"/>
                <w:szCs w:val="22"/>
              </w:rPr>
              <w:t>Business</w:t>
            </w:r>
            <w:r w:rsidR="004D468C" w:rsidRPr="003355FF">
              <w:rPr>
                <w:rFonts w:asciiTheme="minorHAnsi" w:hAnsiTheme="minorHAnsi" w:cstheme="minorHAnsi"/>
                <w:caps/>
                <w:sz w:val="22"/>
                <w:szCs w:val="22"/>
              </w:rPr>
              <w:t xml:space="preserve"> </w:t>
            </w:r>
            <w:r w:rsidRPr="003355FF">
              <w:rPr>
                <w:rFonts w:asciiTheme="minorHAnsi" w:hAnsiTheme="minorHAnsi" w:cstheme="minorHAnsi"/>
                <w:caps/>
                <w:sz w:val="22"/>
                <w:szCs w:val="22"/>
              </w:rPr>
              <w:t>and Wealth Building</w:t>
            </w:r>
          </w:p>
          <w:p w14:paraId="69C90048" w14:textId="77777777" w:rsidR="00581043" w:rsidRPr="003355FF" w:rsidRDefault="00581043" w:rsidP="00147E3C">
            <w:pPr>
              <w:pStyle w:val="OutlineA"/>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b w:val="0"/>
                <w:sz w:val="22"/>
                <w:szCs w:val="22"/>
              </w:rPr>
              <w:t>A.</w:t>
            </w:r>
            <w:r w:rsidRPr="003355FF">
              <w:rPr>
                <w:rFonts w:asciiTheme="minorHAnsi" w:hAnsiTheme="minorHAnsi" w:cstheme="minorHAnsi"/>
                <w:sz w:val="22"/>
                <w:szCs w:val="22"/>
              </w:rPr>
              <w:tab/>
              <w:t>BASIC CONCEPTS:</w:t>
            </w:r>
          </w:p>
          <w:p w14:paraId="5F1CAB69" w14:textId="0D0E8F70"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1.</w:t>
            </w:r>
            <w:r w:rsidRPr="003355FF">
              <w:rPr>
                <w:rFonts w:asciiTheme="minorHAnsi" w:hAnsiTheme="minorHAnsi" w:cstheme="minorHAnsi"/>
                <w:sz w:val="22"/>
                <w:szCs w:val="22"/>
              </w:rPr>
              <w:tab/>
              <w:t xml:space="preserve">Success in business </w:t>
            </w:r>
            <w:r w:rsidR="00193C7B" w:rsidRPr="00FF1709">
              <w:rPr>
                <w:rFonts w:asciiTheme="minorHAnsi" w:hAnsiTheme="minorHAnsi" w:cstheme="minorHAnsi"/>
                <w:sz w:val="22"/>
                <w:szCs w:val="22"/>
              </w:rPr>
              <w:t>depends on consistently adapting to changes in the market.</w:t>
            </w:r>
          </w:p>
          <w:p w14:paraId="69E8D281" w14:textId="0B37F579"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2.</w:t>
            </w:r>
            <w:r w:rsidRPr="003355FF">
              <w:rPr>
                <w:rFonts w:asciiTheme="minorHAnsi" w:hAnsiTheme="minorHAnsi" w:cstheme="minorHAnsi"/>
                <w:sz w:val="22"/>
                <w:szCs w:val="22"/>
              </w:rPr>
              <w:tab/>
              <w:t xml:space="preserve">A </w:t>
            </w:r>
            <w:r w:rsidRPr="00FF1709">
              <w:rPr>
                <w:rFonts w:asciiTheme="minorHAnsi" w:hAnsiTheme="minorHAnsi" w:cstheme="minorHAnsi"/>
                <w:b/>
                <w:bCs/>
                <w:i/>
                <w:iCs/>
                <w:caps/>
                <w:sz w:val="22"/>
                <w:szCs w:val="22"/>
                <w:u w:val="single"/>
              </w:rPr>
              <w:t>business</w:t>
            </w:r>
            <w:r w:rsidRPr="003355FF">
              <w:rPr>
                <w:rFonts w:asciiTheme="minorHAnsi" w:hAnsiTheme="minorHAnsi" w:cstheme="minorHAnsi"/>
                <w:sz w:val="22"/>
                <w:szCs w:val="22"/>
              </w:rPr>
              <w:t xml:space="preserve"> </w:t>
            </w:r>
            <w:r w:rsidR="00193C7B">
              <w:rPr>
                <w:rFonts w:asciiTheme="minorHAnsi" w:hAnsiTheme="minorHAnsi" w:cstheme="minorHAnsi"/>
                <w:sz w:val="22"/>
                <w:szCs w:val="22"/>
              </w:rPr>
              <w:t>is any activity that seeks to provide goods and services to others while operating at a profit.</w:t>
            </w:r>
          </w:p>
          <w:p w14:paraId="23E08644" w14:textId="77777777" w:rsidR="00581043" w:rsidRPr="003355FF" w:rsidRDefault="00581043" w:rsidP="00147E3C">
            <w:pPr>
              <w:pStyle w:val="Outlinea0"/>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a.</w:t>
            </w:r>
            <w:r w:rsidRPr="003355FF">
              <w:rPr>
                <w:rFonts w:asciiTheme="minorHAnsi" w:hAnsiTheme="minorHAnsi" w:cstheme="minorHAnsi"/>
                <w:sz w:val="22"/>
                <w:szCs w:val="22"/>
              </w:rPr>
              <w:tab/>
            </w:r>
            <w:r w:rsidRPr="003355FF">
              <w:rPr>
                <w:rFonts w:asciiTheme="minorHAnsi" w:hAnsiTheme="minorHAnsi" w:cstheme="minorHAnsi"/>
                <w:b/>
                <w:i/>
                <w:caps/>
                <w:sz w:val="22"/>
                <w:szCs w:val="22"/>
                <w:u w:val="single"/>
              </w:rPr>
              <w:t>Goods</w:t>
            </w:r>
            <w:r w:rsidRPr="003355FF">
              <w:rPr>
                <w:rFonts w:asciiTheme="minorHAnsi" w:hAnsiTheme="minorHAnsi" w:cstheme="minorHAnsi"/>
                <w:sz w:val="22"/>
                <w:szCs w:val="22"/>
              </w:rPr>
              <w:t xml:space="preserve"> are tangible products such as computers, food, clothing, cars, and appliances.</w:t>
            </w:r>
          </w:p>
          <w:p w14:paraId="778BABA7" w14:textId="77777777" w:rsidR="00581043" w:rsidRPr="003355FF" w:rsidRDefault="00581043" w:rsidP="00147E3C">
            <w:pPr>
              <w:pStyle w:val="Outlinea0"/>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b.</w:t>
            </w:r>
            <w:r w:rsidRPr="003355FF">
              <w:rPr>
                <w:rFonts w:asciiTheme="minorHAnsi" w:hAnsiTheme="minorHAnsi" w:cstheme="minorHAnsi"/>
                <w:sz w:val="22"/>
                <w:szCs w:val="22"/>
              </w:rPr>
              <w:tab/>
            </w:r>
            <w:r w:rsidRPr="003355FF">
              <w:rPr>
                <w:rFonts w:asciiTheme="minorHAnsi" w:hAnsiTheme="minorHAnsi" w:cstheme="minorHAnsi"/>
                <w:b/>
                <w:i/>
                <w:caps/>
                <w:sz w:val="22"/>
                <w:szCs w:val="22"/>
                <w:u w:val="single"/>
              </w:rPr>
              <w:t>Services</w:t>
            </w:r>
            <w:r w:rsidRPr="003355FF">
              <w:rPr>
                <w:rFonts w:asciiTheme="minorHAnsi" w:hAnsiTheme="minorHAnsi" w:cstheme="minorHAnsi"/>
                <w:sz w:val="22"/>
                <w:szCs w:val="22"/>
              </w:rPr>
              <w:t xml:space="preserve"> are intangible products that can’t be held in your hand, such as education, </w:t>
            </w:r>
            <w:r w:rsidRPr="00CC01E3">
              <w:rPr>
                <w:rFonts w:asciiTheme="minorHAnsi" w:hAnsiTheme="minorHAnsi" w:cstheme="minorHAnsi"/>
                <w:sz w:val="22"/>
                <w:szCs w:val="22"/>
              </w:rPr>
              <w:t>health care</w:t>
            </w:r>
            <w:r w:rsidRPr="003355FF">
              <w:rPr>
                <w:rFonts w:asciiTheme="minorHAnsi" w:hAnsiTheme="minorHAnsi" w:cstheme="minorHAnsi"/>
                <w:sz w:val="22"/>
                <w:szCs w:val="22"/>
              </w:rPr>
              <w:t>, insurance, recreation, and travel and tourism.</w:t>
            </w:r>
          </w:p>
          <w:p w14:paraId="44451469" w14:textId="082F390B"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3.</w:t>
            </w:r>
            <w:r w:rsidRPr="003355FF">
              <w:rPr>
                <w:rFonts w:asciiTheme="minorHAnsi" w:hAnsiTheme="minorHAnsi" w:cstheme="minorHAnsi"/>
                <w:sz w:val="22"/>
                <w:szCs w:val="22"/>
              </w:rPr>
              <w:tab/>
              <w:t xml:space="preserve">Successfully filling a need </w:t>
            </w:r>
            <w:r w:rsidR="00193C7B">
              <w:rPr>
                <w:rFonts w:asciiTheme="minorHAnsi" w:hAnsiTheme="minorHAnsi" w:cstheme="minorHAnsi"/>
                <w:sz w:val="22"/>
                <w:szCs w:val="22"/>
              </w:rPr>
              <w:t>will earn you income.</w:t>
            </w:r>
          </w:p>
          <w:p w14:paraId="3B654B2E" w14:textId="0C75206A" w:rsidR="00247D5E" w:rsidRPr="003355FF" w:rsidRDefault="00193C7B" w:rsidP="00FF1709">
            <w:pPr>
              <w:tabs>
                <w:tab w:val="left" w:pos="2160"/>
              </w:tabs>
              <w:ind w:left="2160" w:hanging="540"/>
            </w:pPr>
            <w:r>
              <w:rPr>
                <w:rFonts w:cstheme="minorHAnsi"/>
              </w:rPr>
              <w:t xml:space="preserve">4.       </w:t>
            </w:r>
            <w:r w:rsidR="00247D5E" w:rsidRPr="003355FF">
              <w:t xml:space="preserve">An </w:t>
            </w:r>
            <w:r w:rsidRPr="00FF1709">
              <w:rPr>
                <w:b/>
                <w:bCs/>
                <w:i/>
                <w:iCs/>
                <w:caps/>
                <w:u w:val="single"/>
              </w:rPr>
              <w:t>entrepreneur</w:t>
            </w:r>
            <w:r w:rsidRPr="003D2642">
              <w:rPr>
                <w:bCs/>
                <w:iCs/>
              </w:rPr>
              <w:t xml:space="preserve"> </w:t>
            </w:r>
            <w:r w:rsidR="00247D5E" w:rsidRPr="003355FF">
              <w:t>is a person who risks time and money to start and manage a business.</w:t>
            </w:r>
          </w:p>
          <w:p w14:paraId="3802057E" w14:textId="77777777" w:rsidR="00581043" w:rsidRPr="003355FF" w:rsidRDefault="00581043" w:rsidP="00067D43">
            <w:pPr>
              <w:pStyle w:val="OutlineA"/>
              <w:spacing w:before="80"/>
              <w:ind w:hanging="547"/>
              <w:rPr>
                <w:rFonts w:asciiTheme="minorHAnsi" w:hAnsiTheme="minorHAnsi" w:cstheme="minorHAnsi"/>
                <w:sz w:val="22"/>
                <w:szCs w:val="22"/>
              </w:rPr>
            </w:pPr>
            <w:r w:rsidRPr="003355FF">
              <w:rPr>
                <w:rFonts w:asciiTheme="minorHAnsi" w:hAnsiTheme="minorHAnsi" w:cstheme="minorHAnsi"/>
                <w:b w:val="0"/>
                <w:sz w:val="22"/>
                <w:szCs w:val="22"/>
              </w:rPr>
              <w:t>B.</w:t>
            </w:r>
            <w:r w:rsidRPr="003355FF">
              <w:rPr>
                <w:rFonts w:asciiTheme="minorHAnsi" w:hAnsiTheme="minorHAnsi" w:cstheme="minorHAnsi"/>
                <w:sz w:val="22"/>
                <w:szCs w:val="22"/>
              </w:rPr>
              <w:tab/>
            </w:r>
            <w:r w:rsidRPr="003355FF">
              <w:rPr>
                <w:rFonts w:asciiTheme="minorHAnsi" w:hAnsiTheme="minorHAnsi" w:cstheme="minorHAnsi"/>
                <w:caps/>
                <w:sz w:val="22"/>
                <w:szCs w:val="22"/>
              </w:rPr>
              <w:t>Revenues, Profits, and Losses</w:t>
            </w:r>
          </w:p>
          <w:p w14:paraId="40998E30" w14:textId="77777777"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1.</w:t>
            </w:r>
            <w:r w:rsidRPr="003355FF">
              <w:rPr>
                <w:rFonts w:asciiTheme="minorHAnsi" w:hAnsiTheme="minorHAnsi" w:cstheme="minorHAnsi"/>
                <w:sz w:val="22"/>
                <w:szCs w:val="22"/>
              </w:rPr>
              <w:tab/>
            </w:r>
            <w:r w:rsidRPr="003355FF">
              <w:rPr>
                <w:rFonts w:asciiTheme="minorHAnsi" w:hAnsiTheme="minorHAnsi" w:cstheme="minorHAnsi"/>
                <w:b/>
                <w:i/>
                <w:sz w:val="22"/>
                <w:szCs w:val="22"/>
                <w:u w:val="single"/>
              </w:rPr>
              <w:t>REVENUE</w:t>
            </w:r>
            <w:r w:rsidRPr="003355FF">
              <w:rPr>
                <w:rFonts w:asciiTheme="minorHAnsi" w:hAnsiTheme="minorHAnsi" w:cstheme="minorHAnsi"/>
                <w:sz w:val="22"/>
                <w:szCs w:val="22"/>
              </w:rPr>
              <w:t xml:space="preserve"> is the total amount of money a business takes in during a given period by selling goods and services.</w:t>
            </w:r>
          </w:p>
          <w:p w14:paraId="711D8CD8" w14:textId="22303D60" w:rsidR="00581043" w:rsidRPr="003355FF" w:rsidRDefault="00581043">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2.</w:t>
            </w:r>
            <w:r w:rsidRPr="003355FF">
              <w:rPr>
                <w:rFonts w:asciiTheme="minorHAnsi" w:hAnsiTheme="minorHAnsi" w:cstheme="minorHAnsi"/>
                <w:sz w:val="22"/>
                <w:szCs w:val="22"/>
              </w:rPr>
              <w:tab/>
            </w:r>
            <w:r w:rsidRPr="003355FF">
              <w:rPr>
                <w:rFonts w:asciiTheme="minorHAnsi" w:hAnsiTheme="minorHAnsi" w:cstheme="minorHAnsi"/>
                <w:b/>
                <w:i/>
                <w:sz w:val="22"/>
                <w:szCs w:val="22"/>
                <w:u w:val="single"/>
              </w:rPr>
              <w:t>PROFIT</w:t>
            </w:r>
            <w:r w:rsidRPr="003355FF">
              <w:rPr>
                <w:rFonts w:asciiTheme="minorHAnsi" w:hAnsiTheme="minorHAnsi" w:cstheme="minorHAnsi"/>
                <w:sz w:val="22"/>
                <w:szCs w:val="22"/>
              </w:rPr>
              <w:t xml:space="preserve"> is the amount a business earns above and beyond what it spends for salaries and other expenses</w:t>
            </w:r>
            <w:r w:rsidR="00193C7B">
              <w:rPr>
                <w:rFonts w:asciiTheme="minorHAnsi" w:hAnsiTheme="minorHAnsi" w:cstheme="minorHAnsi"/>
                <w:sz w:val="22"/>
                <w:szCs w:val="22"/>
              </w:rPr>
              <w:t>.</w:t>
            </w:r>
          </w:p>
          <w:p w14:paraId="15B136ED" w14:textId="6F90AC36"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r>
            <w:r w:rsidR="00193C7B">
              <w:rPr>
                <w:rFonts w:asciiTheme="minorHAnsi" w:hAnsiTheme="minorHAnsi" w:cstheme="minorHAnsi"/>
                <w:sz w:val="22"/>
                <w:szCs w:val="22"/>
              </w:rPr>
              <w:t>3</w:t>
            </w:r>
            <w:r w:rsidRPr="003355FF">
              <w:rPr>
                <w:rFonts w:asciiTheme="minorHAnsi" w:hAnsiTheme="minorHAnsi" w:cstheme="minorHAnsi"/>
                <w:sz w:val="22"/>
                <w:szCs w:val="22"/>
              </w:rPr>
              <w:t>.</w:t>
            </w:r>
            <w:r w:rsidRPr="003355FF">
              <w:rPr>
                <w:rFonts w:asciiTheme="minorHAnsi" w:hAnsiTheme="minorHAnsi" w:cstheme="minorHAnsi"/>
                <w:sz w:val="22"/>
                <w:szCs w:val="22"/>
              </w:rPr>
              <w:tab/>
              <w:t xml:space="preserve">A </w:t>
            </w:r>
            <w:r w:rsidRPr="003355FF">
              <w:rPr>
                <w:rFonts w:asciiTheme="minorHAnsi" w:hAnsiTheme="minorHAnsi" w:cstheme="minorHAnsi"/>
                <w:b/>
                <w:i/>
                <w:sz w:val="22"/>
                <w:szCs w:val="22"/>
                <w:u w:val="single"/>
              </w:rPr>
              <w:t>LOSS</w:t>
            </w:r>
            <w:r w:rsidRPr="003355FF">
              <w:rPr>
                <w:rFonts w:asciiTheme="minorHAnsi" w:hAnsiTheme="minorHAnsi" w:cstheme="minorHAnsi"/>
                <w:sz w:val="22"/>
                <w:szCs w:val="22"/>
              </w:rPr>
              <w:t xml:space="preserve"> occurs when a business’s expenses are more than its revenues.</w:t>
            </w:r>
          </w:p>
          <w:p w14:paraId="4A94F0B2" w14:textId="4C04A492"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r>
            <w:r w:rsidR="00193C7B">
              <w:rPr>
                <w:rFonts w:asciiTheme="minorHAnsi" w:hAnsiTheme="minorHAnsi" w:cstheme="minorHAnsi"/>
                <w:sz w:val="22"/>
                <w:szCs w:val="22"/>
              </w:rPr>
              <w:t>4</w:t>
            </w:r>
            <w:r w:rsidRPr="003355FF">
              <w:rPr>
                <w:rFonts w:asciiTheme="minorHAnsi" w:hAnsiTheme="minorHAnsi" w:cstheme="minorHAnsi"/>
                <w:sz w:val="22"/>
                <w:szCs w:val="22"/>
              </w:rPr>
              <w:t>.</w:t>
            </w:r>
            <w:r w:rsidRPr="003355FF">
              <w:rPr>
                <w:rFonts w:asciiTheme="minorHAnsi" w:hAnsiTheme="minorHAnsi" w:cstheme="minorHAnsi"/>
                <w:sz w:val="22"/>
                <w:szCs w:val="22"/>
              </w:rPr>
              <w:tab/>
            </w:r>
            <w:r w:rsidR="000C0FD6">
              <w:rPr>
                <w:rFonts w:asciiTheme="minorHAnsi" w:hAnsiTheme="minorHAnsi" w:cstheme="minorHAnsi"/>
                <w:sz w:val="22"/>
                <w:szCs w:val="22"/>
              </w:rPr>
              <w:t>Approximately 50</w:t>
            </w:r>
            <w:r w:rsidR="00851FB4">
              <w:rPr>
                <w:rFonts w:asciiTheme="minorHAnsi" w:hAnsiTheme="minorHAnsi" w:cstheme="minorHAnsi"/>
                <w:sz w:val="22"/>
                <w:szCs w:val="22"/>
              </w:rPr>
              <w:t>%</w:t>
            </w:r>
            <w:r w:rsidR="000C0FD6">
              <w:rPr>
                <w:rFonts w:asciiTheme="minorHAnsi" w:hAnsiTheme="minorHAnsi" w:cstheme="minorHAnsi"/>
                <w:sz w:val="22"/>
                <w:szCs w:val="22"/>
              </w:rPr>
              <w:t xml:space="preserve"> of small businesses close in the first </w:t>
            </w:r>
            <w:r w:rsidR="00885296">
              <w:rPr>
                <w:rFonts w:asciiTheme="minorHAnsi" w:hAnsiTheme="minorHAnsi" w:cstheme="minorHAnsi"/>
                <w:sz w:val="22"/>
                <w:szCs w:val="22"/>
              </w:rPr>
              <w:t xml:space="preserve">5 </w:t>
            </w:r>
            <w:r w:rsidR="000C0FD6">
              <w:rPr>
                <w:rFonts w:asciiTheme="minorHAnsi" w:hAnsiTheme="minorHAnsi" w:cstheme="minorHAnsi"/>
                <w:sz w:val="22"/>
                <w:szCs w:val="22"/>
              </w:rPr>
              <w:t>years</w:t>
            </w:r>
            <w:r w:rsidRPr="003355FF">
              <w:rPr>
                <w:rFonts w:asciiTheme="minorHAnsi" w:hAnsiTheme="minorHAnsi" w:cstheme="minorHAnsi"/>
                <w:sz w:val="22"/>
                <w:szCs w:val="22"/>
              </w:rPr>
              <w:t>.</w:t>
            </w:r>
          </w:p>
          <w:p w14:paraId="4EE2CB42" w14:textId="77777777" w:rsidR="00581043" w:rsidRPr="003355FF" w:rsidRDefault="00581043" w:rsidP="00067D43">
            <w:pPr>
              <w:pStyle w:val="Outline1"/>
              <w:spacing w:before="8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t>C.</w:t>
            </w:r>
            <w:r w:rsidRPr="003355FF">
              <w:rPr>
                <w:rFonts w:asciiTheme="minorHAnsi" w:hAnsiTheme="minorHAnsi" w:cstheme="minorHAnsi"/>
                <w:sz w:val="22"/>
                <w:szCs w:val="22"/>
              </w:rPr>
              <w:tab/>
            </w:r>
            <w:r w:rsidRPr="003355FF">
              <w:rPr>
                <w:rFonts w:asciiTheme="minorHAnsi" w:hAnsiTheme="minorHAnsi" w:cstheme="minorHAnsi"/>
                <w:b/>
                <w:caps/>
                <w:sz w:val="22"/>
                <w:szCs w:val="22"/>
              </w:rPr>
              <w:t>Matching Risk with Profit</w:t>
            </w:r>
          </w:p>
          <w:p w14:paraId="6D9C80B6" w14:textId="77777777" w:rsidR="00581043" w:rsidRPr="003355FF" w:rsidRDefault="00581043"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1.</w:t>
            </w:r>
            <w:r w:rsidRPr="003355FF">
              <w:rPr>
                <w:rFonts w:asciiTheme="minorHAnsi" w:hAnsiTheme="minorHAnsi" w:cstheme="minorHAnsi"/>
                <w:sz w:val="22"/>
                <w:szCs w:val="22"/>
              </w:rPr>
              <w:tab/>
            </w:r>
            <w:r w:rsidRPr="003355FF">
              <w:rPr>
                <w:rFonts w:asciiTheme="minorHAnsi" w:hAnsiTheme="minorHAnsi" w:cstheme="minorHAnsi"/>
                <w:b/>
                <w:i/>
                <w:sz w:val="22"/>
                <w:szCs w:val="22"/>
                <w:u w:val="single"/>
              </w:rPr>
              <w:t>RISK</w:t>
            </w:r>
            <w:r w:rsidRPr="003355FF">
              <w:rPr>
                <w:rFonts w:asciiTheme="minorHAnsi" w:hAnsiTheme="minorHAnsi" w:cstheme="minorHAnsi"/>
                <w:sz w:val="22"/>
                <w:szCs w:val="22"/>
              </w:rPr>
              <w:t xml:space="preserve"> is the chance an entrepreneur takes of losing time and money on a business that may not prove profitable.</w:t>
            </w:r>
          </w:p>
          <w:p w14:paraId="09155C71" w14:textId="5096789A" w:rsidR="00581043" w:rsidRPr="003355FF" w:rsidRDefault="00581043">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2.</w:t>
            </w:r>
            <w:r w:rsidRPr="003355FF">
              <w:rPr>
                <w:rFonts w:asciiTheme="minorHAnsi" w:hAnsiTheme="minorHAnsi" w:cstheme="minorHAnsi"/>
                <w:sz w:val="22"/>
                <w:szCs w:val="22"/>
              </w:rPr>
              <w:tab/>
            </w:r>
            <w:r w:rsidRPr="003355FF">
              <w:rPr>
                <w:rFonts w:asciiTheme="minorHAnsi" w:hAnsiTheme="minorHAnsi" w:cstheme="minorHAnsi"/>
                <w:i/>
                <w:sz w:val="22"/>
                <w:szCs w:val="22"/>
              </w:rPr>
              <w:t>The text uses the example of selling hot dogs during the summer—paying for supplies, rent, salaries, and only then making a profit.</w:t>
            </w:r>
          </w:p>
          <w:p w14:paraId="1387FDF8" w14:textId="692A5804" w:rsidR="00247D5E" w:rsidRPr="003355FF" w:rsidRDefault="00193C7B" w:rsidP="00FF1709">
            <w:pPr>
              <w:ind w:left="2160" w:hanging="540"/>
              <w:rPr>
                <w:rFonts w:cstheme="minorHAnsi"/>
              </w:rPr>
            </w:pPr>
            <w:r>
              <w:rPr>
                <w:rFonts w:cstheme="minorHAnsi"/>
              </w:rPr>
              <w:t>3</w:t>
            </w:r>
            <w:r w:rsidR="00581043" w:rsidRPr="003355FF">
              <w:rPr>
                <w:rFonts w:cstheme="minorHAnsi"/>
              </w:rPr>
              <w:t>.</w:t>
            </w:r>
            <w:r w:rsidR="00581043" w:rsidRPr="003355FF">
              <w:rPr>
                <w:rFonts w:cstheme="minorHAnsi"/>
              </w:rPr>
              <w:tab/>
              <w:t xml:space="preserve">The more </w:t>
            </w:r>
            <w:r w:rsidR="00581043" w:rsidRPr="003355FF">
              <w:rPr>
                <w:rFonts w:cstheme="minorHAnsi"/>
                <w:b/>
                <w:caps/>
              </w:rPr>
              <w:t>risks</w:t>
            </w:r>
            <w:r w:rsidR="00581043" w:rsidRPr="003355FF">
              <w:rPr>
                <w:rFonts w:cstheme="minorHAnsi"/>
              </w:rPr>
              <w:t xml:space="preserve"> you take, the </w:t>
            </w:r>
            <w:r w:rsidR="00581043" w:rsidRPr="003355FF">
              <w:rPr>
                <w:rFonts w:cstheme="minorHAnsi"/>
                <w:b/>
                <w:caps/>
              </w:rPr>
              <w:t>higher the rewards</w:t>
            </w:r>
            <w:r w:rsidR="00581043" w:rsidRPr="003355FF">
              <w:rPr>
                <w:rFonts w:cstheme="minorHAnsi"/>
              </w:rPr>
              <w:t xml:space="preserve"> may be</w:t>
            </w:r>
            <w:r w:rsidR="00247D5E" w:rsidRPr="003355FF">
              <w:rPr>
                <w:rFonts w:cstheme="minorHAnsi"/>
              </w:rPr>
              <w:t>.</w:t>
            </w:r>
          </w:p>
          <w:p w14:paraId="6326DF4B" w14:textId="77777777" w:rsidR="00C546C0" w:rsidRPr="003355FF" w:rsidRDefault="00C546C0" w:rsidP="00067D43">
            <w:pPr>
              <w:pStyle w:val="OutlineA"/>
              <w:spacing w:before="80"/>
              <w:ind w:hanging="547"/>
              <w:rPr>
                <w:rFonts w:asciiTheme="minorHAnsi" w:hAnsiTheme="minorHAnsi" w:cstheme="minorHAnsi"/>
                <w:sz w:val="22"/>
                <w:szCs w:val="22"/>
              </w:rPr>
            </w:pPr>
            <w:r w:rsidRPr="003355FF">
              <w:rPr>
                <w:rFonts w:asciiTheme="minorHAnsi" w:hAnsiTheme="minorHAnsi" w:cstheme="minorHAnsi"/>
                <w:b w:val="0"/>
                <w:sz w:val="22"/>
                <w:szCs w:val="22"/>
              </w:rPr>
              <w:t>D.</w:t>
            </w:r>
            <w:r w:rsidRPr="003355FF">
              <w:rPr>
                <w:rFonts w:asciiTheme="minorHAnsi" w:hAnsiTheme="minorHAnsi" w:cstheme="minorHAnsi"/>
                <w:sz w:val="22"/>
                <w:szCs w:val="22"/>
              </w:rPr>
              <w:tab/>
              <w:t>STANDARD OF LIVING AND QUALITY OF LIFE</w:t>
            </w:r>
          </w:p>
          <w:p w14:paraId="65513608" w14:textId="77777777"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1.</w:t>
            </w:r>
            <w:r w:rsidRPr="003355FF">
              <w:rPr>
                <w:rFonts w:asciiTheme="minorHAnsi" w:hAnsiTheme="minorHAnsi" w:cstheme="minorHAnsi"/>
                <w:sz w:val="22"/>
                <w:szCs w:val="22"/>
              </w:rPr>
              <w:tab/>
              <w:t xml:space="preserve">Entrepreneurs </w:t>
            </w:r>
            <w:r w:rsidRPr="003355FF">
              <w:rPr>
                <w:rFonts w:asciiTheme="minorHAnsi" w:hAnsiTheme="minorHAnsi" w:cstheme="minorHAnsi"/>
                <w:b/>
                <w:sz w:val="22"/>
                <w:szCs w:val="22"/>
              </w:rPr>
              <w:t>PROVIDE EMPLOYMENT</w:t>
            </w:r>
            <w:r w:rsidRPr="003355FF">
              <w:rPr>
                <w:rFonts w:asciiTheme="minorHAnsi" w:hAnsiTheme="minorHAnsi" w:cstheme="minorHAnsi"/>
                <w:sz w:val="22"/>
                <w:szCs w:val="22"/>
              </w:rPr>
              <w:t xml:space="preserve"> for other people.</w:t>
            </w:r>
          </w:p>
          <w:p w14:paraId="7792BF6C" w14:textId="3D9BAA17"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2.</w:t>
            </w:r>
            <w:r w:rsidRPr="003355FF">
              <w:rPr>
                <w:rFonts w:asciiTheme="minorHAnsi" w:hAnsiTheme="minorHAnsi" w:cstheme="minorHAnsi"/>
                <w:sz w:val="22"/>
                <w:szCs w:val="22"/>
              </w:rPr>
              <w:tab/>
              <w:t xml:space="preserve">They also </w:t>
            </w:r>
            <w:r w:rsidRPr="003355FF">
              <w:rPr>
                <w:rFonts w:asciiTheme="minorHAnsi" w:hAnsiTheme="minorHAnsi" w:cstheme="minorHAnsi"/>
                <w:b/>
                <w:sz w:val="22"/>
                <w:szCs w:val="22"/>
              </w:rPr>
              <w:t>PAY TAXES</w:t>
            </w:r>
            <w:r w:rsidRPr="003355FF">
              <w:rPr>
                <w:rFonts w:asciiTheme="minorHAnsi" w:hAnsiTheme="minorHAnsi" w:cstheme="minorHAnsi"/>
                <w:sz w:val="22"/>
                <w:szCs w:val="22"/>
              </w:rPr>
              <w:t xml:space="preserve"> that are used for schools, hospitals, and other </w:t>
            </w:r>
            <w:r w:rsidR="000C0FD6">
              <w:rPr>
                <w:rFonts w:asciiTheme="minorHAnsi" w:hAnsiTheme="minorHAnsi" w:cstheme="minorHAnsi"/>
                <w:sz w:val="22"/>
                <w:szCs w:val="22"/>
              </w:rPr>
              <w:t xml:space="preserve">public </w:t>
            </w:r>
            <w:r w:rsidRPr="003355FF">
              <w:rPr>
                <w:rFonts w:asciiTheme="minorHAnsi" w:hAnsiTheme="minorHAnsi" w:cstheme="minorHAnsi"/>
                <w:sz w:val="22"/>
                <w:szCs w:val="22"/>
              </w:rPr>
              <w:t>facilities.</w:t>
            </w:r>
          </w:p>
          <w:p w14:paraId="53C68F5D" w14:textId="33DFA223"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3.</w:t>
            </w:r>
            <w:r w:rsidRPr="003355FF">
              <w:rPr>
                <w:rFonts w:asciiTheme="minorHAnsi" w:hAnsiTheme="minorHAnsi" w:cstheme="minorHAnsi"/>
                <w:sz w:val="22"/>
                <w:szCs w:val="22"/>
              </w:rPr>
              <w:tab/>
              <w:t xml:space="preserve">Businesses are part of an economic system that helps </w:t>
            </w:r>
            <w:r w:rsidR="00193C7B">
              <w:rPr>
                <w:rFonts w:asciiTheme="minorHAnsi" w:hAnsiTheme="minorHAnsi" w:cstheme="minorHAnsi"/>
                <w:bCs/>
                <w:sz w:val="22"/>
                <w:szCs w:val="22"/>
              </w:rPr>
              <w:t>create a higher</w:t>
            </w:r>
            <w:r w:rsidRPr="003355FF">
              <w:rPr>
                <w:rFonts w:asciiTheme="minorHAnsi" w:hAnsiTheme="minorHAnsi" w:cstheme="minorHAnsi"/>
                <w:b/>
                <w:sz w:val="22"/>
                <w:szCs w:val="22"/>
              </w:rPr>
              <w:t xml:space="preserve"> STANDARD OF LIVING</w:t>
            </w:r>
            <w:r w:rsidRPr="003D2642">
              <w:rPr>
                <w:rFonts w:asciiTheme="minorHAnsi" w:hAnsiTheme="minorHAnsi" w:cstheme="minorHAnsi"/>
                <w:sz w:val="22"/>
                <w:szCs w:val="22"/>
              </w:rPr>
              <w:t xml:space="preserve"> </w:t>
            </w:r>
            <w:r w:rsidRPr="003355FF">
              <w:rPr>
                <w:rFonts w:asciiTheme="minorHAnsi" w:hAnsiTheme="minorHAnsi" w:cstheme="minorHAnsi"/>
                <w:sz w:val="22"/>
                <w:szCs w:val="22"/>
              </w:rPr>
              <w:t>and quality of life for everyone.</w:t>
            </w:r>
          </w:p>
          <w:p w14:paraId="0376C9D1" w14:textId="77777777"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4.</w:t>
            </w:r>
            <w:r w:rsidRPr="003355FF">
              <w:rPr>
                <w:rFonts w:asciiTheme="minorHAnsi" w:hAnsiTheme="minorHAnsi" w:cstheme="minorHAnsi"/>
                <w:sz w:val="22"/>
                <w:szCs w:val="22"/>
              </w:rPr>
              <w:tab/>
            </w:r>
            <w:r w:rsidRPr="003355FF">
              <w:rPr>
                <w:rFonts w:asciiTheme="minorHAnsi" w:hAnsiTheme="minorHAnsi" w:cstheme="minorHAnsi"/>
                <w:b/>
                <w:i/>
                <w:sz w:val="22"/>
                <w:szCs w:val="22"/>
                <w:u w:val="single"/>
              </w:rPr>
              <w:t>STANDARD OF LIVING</w:t>
            </w:r>
            <w:r w:rsidRPr="003355FF">
              <w:rPr>
                <w:rFonts w:asciiTheme="minorHAnsi" w:hAnsiTheme="minorHAnsi" w:cstheme="minorHAnsi"/>
                <w:sz w:val="22"/>
                <w:szCs w:val="22"/>
              </w:rPr>
              <w:t xml:space="preserve"> is the amount of goods and services people can buy with the money they have.</w:t>
            </w:r>
          </w:p>
          <w:p w14:paraId="7F290108" w14:textId="0DEEF9A2"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5.</w:t>
            </w:r>
            <w:r w:rsidRPr="003355FF">
              <w:rPr>
                <w:rFonts w:asciiTheme="minorHAnsi" w:hAnsiTheme="minorHAnsi" w:cstheme="minorHAnsi"/>
                <w:sz w:val="22"/>
                <w:szCs w:val="22"/>
              </w:rPr>
              <w:tab/>
            </w:r>
            <w:r w:rsidR="000C0FD6">
              <w:rPr>
                <w:rFonts w:asciiTheme="minorHAnsi" w:hAnsiTheme="minorHAnsi" w:cstheme="minorHAnsi"/>
                <w:sz w:val="22"/>
                <w:szCs w:val="22"/>
              </w:rPr>
              <w:t>Tax levels and regulation</w:t>
            </w:r>
            <w:r w:rsidR="00F23410">
              <w:rPr>
                <w:rFonts w:asciiTheme="minorHAnsi" w:hAnsiTheme="minorHAnsi" w:cstheme="minorHAnsi"/>
                <w:sz w:val="22"/>
                <w:szCs w:val="22"/>
              </w:rPr>
              <w:t>s</w:t>
            </w:r>
            <w:r w:rsidR="000C0FD6">
              <w:rPr>
                <w:rFonts w:asciiTheme="minorHAnsi" w:hAnsiTheme="minorHAnsi" w:cstheme="minorHAnsi"/>
                <w:sz w:val="22"/>
                <w:szCs w:val="22"/>
              </w:rPr>
              <w:t xml:space="preserve"> are important </w:t>
            </w:r>
            <w:r w:rsidR="00C45B72">
              <w:rPr>
                <w:rFonts w:asciiTheme="minorHAnsi" w:hAnsiTheme="minorHAnsi" w:cstheme="minorHAnsi"/>
                <w:sz w:val="22"/>
                <w:szCs w:val="22"/>
              </w:rPr>
              <w:t xml:space="preserve">factors </w:t>
            </w:r>
            <w:r w:rsidR="000C0FD6">
              <w:rPr>
                <w:rFonts w:asciiTheme="minorHAnsi" w:hAnsiTheme="minorHAnsi" w:cstheme="minorHAnsi"/>
                <w:sz w:val="22"/>
                <w:szCs w:val="22"/>
              </w:rPr>
              <w:t>to make a country or city prosperous</w:t>
            </w:r>
            <w:r w:rsidRPr="003355FF">
              <w:rPr>
                <w:rFonts w:asciiTheme="minorHAnsi" w:hAnsiTheme="minorHAnsi" w:cstheme="minorHAnsi"/>
                <w:sz w:val="22"/>
                <w:szCs w:val="22"/>
              </w:rPr>
              <w:t>.</w:t>
            </w:r>
          </w:p>
          <w:p w14:paraId="63199341" w14:textId="77777777" w:rsidR="00C546C0" w:rsidRPr="003355FF" w:rsidRDefault="00C546C0" w:rsidP="00147E3C">
            <w:pPr>
              <w:pStyle w:val="Outline1"/>
              <w:spacing w:after="0" w:line="252" w:lineRule="auto"/>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6.</w:t>
            </w:r>
            <w:r w:rsidRPr="003355FF">
              <w:rPr>
                <w:rFonts w:asciiTheme="minorHAnsi" w:hAnsiTheme="minorHAnsi" w:cstheme="minorHAnsi"/>
                <w:sz w:val="22"/>
                <w:szCs w:val="22"/>
              </w:rPr>
              <w:tab/>
            </w:r>
            <w:r w:rsidRPr="003355FF">
              <w:rPr>
                <w:rFonts w:asciiTheme="minorHAnsi" w:hAnsiTheme="minorHAnsi" w:cstheme="minorHAnsi"/>
                <w:b/>
                <w:i/>
                <w:sz w:val="22"/>
                <w:szCs w:val="22"/>
                <w:u w:val="single"/>
              </w:rPr>
              <w:t>QUALITY OF LIFE</w:t>
            </w:r>
            <w:r w:rsidRPr="003355FF">
              <w:rPr>
                <w:rFonts w:asciiTheme="minorHAnsi" w:hAnsiTheme="minorHAnsi" w:cstheme="minorHAnsi"/>
                <w:i/>
                <w:sz w:val="22"/>
                <w:szCs w:val="22"/>
              </w:rPr>
              <w:t xml:space="preserve"> </w:t>
            </w:r>
            <w:r w:rsidRPr="003355FF">
              <w:rPr>
                <w:rFonts w:asciiTheme="minorHAnsi" w:hAnsiTheme="minorHAnsi" w:cstheme="minorHAnsi"/>
                <w:sz w:val="22"/>
                <w:szCs w:val="22"/>
              </w:rPr>
              <w:t xml:space="preserve">is the general well-being of a society in terms of political freedom, natural environment, education, </w:t>
            </w:r>
            <w:r w:rsidRPr="0012159F">
              <w:rPr>
                <w:rFonts w:asciiTheme="minorHAnsi" w:hAnsiTheme="minorHAnsi" w:cstheme="minorHAnsi"/>
                <w:sz w:val="22"/>
                <w:szCs w:val="22"/>
              </w:rPr>
              <w:t>health care</w:t>
            </w:r>
            <w:r w:rsidRPr="003355FF">
              <w:rPr>
                <w:rFonts w:asciiTheme="minorHAnsi" w:hAnsiTheme="minorHAnsi" w:cstheme="minorHAnsi"/>
                <w:sz w:val="22"/>
                <w:szCs w:val="22"/>
              </w:rPr>
              <w:t>, safety, amount of leisure, and rewards that add to the satisfaction and joy that other goods and services provide.</w:t>
            </w:r>
          </w:p>
          <w:p w14:paraId="67330E7C" w14:textId="77777777" w:rsidR="00C546C0" w:rsidRPr="003355FF" w:rsidRDefault="00C546C0" w:rsidP="00147E3C">
            <w:pPr>
              <w:pStyle w:val="Outline1"/>
              <w:spacing w:after="0"/>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7.</w:t>
            </w:r>
            <w:r w:rsidRPr="003355FF">
              <w:rPr>
                <w:rFonts w:asciiTheme="minorHAnsi" w:hAnsiTheme="minorHAnsi" w:cstheme="minorHAnsi"/>
                <w:sz w:val="22"/>
                <w:szCs w:val="22"/>
              </w:rPr>
              <w:tab/>
              <w:t>The combined efforts of businesses, nonprofit organizations, and government agencies are required to maintain a high quality of life.</w:t>
            </w:r>
          </w:p>
          <w:p w14:paraId="2CBF9E23" w14:textId="77777777" w:rsidR="00C546C0" w:rsidRPr="003355FF" w:rsidRDefault="00C546C0" w:rsidP="00067D43">
            <w:pPr>
              <w:pStyle w:val="OutlineA"/>
              <w:spacing w:before="80" w:line="252" w:lineRule="auto"/>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b w:val="0"/>
                <w:sz w:val="22"/>
                <w:szCs w:val="22"/>
              </w:rPr>
              <w:t>E.</w:t>
            </w:r>
            <w:r w:rsidRPr="003355FF">
              <w:rPr>
                <w:rFonts w:asciiTheme="minorHAnsi" w:hAnsiTheme="minorHAnsi" w:cstheme="minorHAnsi"/>
                <w:sz w:val="22"/>
                <w:szCs w:val="22"/>
              </w:rPr>
              <w:tab/>
              <w:t>RESPONDING TO THE VARIOUS BUSINESS STAKEHOLDERS</w:t>
            </w:r>
          </w:p>
          <w:p w14:paraId="4E227E8E" w14:textId="3E18867F" w:rsidR="00247D5E" w:rsidRPr="003355FF" w:rsidRDefault="00C546C0" w:rsidP="00147E3C">
            <w:pPr>
              <w:pStyle w:val="ListParagraph"/>
              <w:numPr>
                <w:ilvl w:val="2"/>
                <w:numId w:val="3"/>
              </w:numPr>
              <w:ind w:left="2146"/>
              <w:rPr>
                <w:rFonts w:cstheme="minorHAnsi"/>
              </w:rPr>
            </w:pPr>
            <w:r w:rsidRPr="003355FF">
              <w:rPr>
                <w:rFonts w:cstheme="minorHAnsi"/>
              </w:rPr>
              <w:tab/>
            </w:r>
            <w:r w:rsidRPr="003355FF">
              <w:rPr>
                <w:rFonts w:cstheme="minorHAnsi"/>
                <w:b/>
                <w:i/>
                <w:u w:val="single"/>
              </w:rPr>
              <w:t>STAKEHOLDERS</w:t>
            </w:r>
            <w:r w:rsidRPr="003355FF">
              <w:rPr>
                <w:rFonts w:cstheme="minorHAnsi"/>
              </w:rPr>
              <w:t xml:space="preserve"> are all the people who stand to gain or lose by the policies and activities of a business and whose concerns the business needs to address</w:t>
            </w:r>
            <w:r w:rsidR="00247D5E" w:rsidRPr="003355FF">
              <w:rPr>
                <w:rFonts w:cstheme="minorHAnsi"/>
              </w:rPr>
              <w:t>.</w:t>
            </w:r>
          </w:p>
          <w:p w14:paraId="1C5DDF43" w14:textId="405F4E89" w:rsidR="00247D5E" w:rsidRPr="003355FF" w:rsidRDefault="00247D5E" w:rsidP="00147E3C">
            <w:pPr>
              <w:pStyle w:val="ListParagraph"/>
              <w:numPr>
                <w:ilvl w:val="2"/>
                <w:numId w:val="3"/>
              </w:numPr>
              <w:ind w:left="2146"/>
              <w:rPr>
                <w:rFonts w:cstheme="minorHAnsi"/>
              </w:rPr>
            </w:pPr>
            <w:r w:rsidRPr="003355FF">
              <w:rPr>
                <w:rFonts w:cstheme="minorHAnsi"/>
              </w:rPr>
              <w:t xml:space="preserve">Stakeholders include customers, employees, stockholders, suppliers, </w:t>
            </w:r>
            <w:r w:rsidR="004123D8">
              <w:rPr>
                <w:rFonts w:cstheme="minorHAnsi"/>
              </w:rPr>
              <w:t xml:space="preserve">retailers, </w:t>
            </w:r>
            <w:r w:rsidRPr="003355FF">
              <w:rPr>
                <w:rFonts w:cstheme="minorHAnsi"/>
              </w:rPr>
              <w:t xml:space="preserve">bankers, people in the local community, </w:t>
            </w:r>
            <w:r w:rsidR="004123D8">
              <w:rPr>
                <w:rFonts w:cstheme="minorHAnsi"/>
              </w:rPr>
              <w:t xml:space="preserve">the media, </w:t>
            </w:r>
            <w:r w:rsidRPr="003355FF">
              <w:rPr>
                <w:rFonts w:cstheme="minorHAnsi"/>
              </w:rPr>
              <w:t xml:space="preserve">environmentalists, </w:t>
            </w:r>
            <w:r w:rsidR="004123D8">
              <w:rPr>
                <w:rFonts w:cstheme="minorHAnsi"/>
              </w:rPr>
              <w:t xml:space="preserve">competitors, unions, critics, </w:t>
            </w:r>
            <w:r w:rsidRPr="003355FF">
              <w:rPr>
                <w:rFonts w:cstheme="minorHAnsi"/>
              </w:rPr>
              <w:t>and elected leaders.</w:t>
            </w:r>
          </w:p>
          <w:p w14:paraId="584AC05D" w14:textId="7E798425" w:rsidR="00247D5E" w:rsidRPr="003355FF" w:rsidRDefault="003236ED" w:rsidP="00147E3C">
            <w:pPr>
              <w:pStyle w:val="ListParagraph"/>
              <w:numPr>
                <w:ilvl w:val="2"/>
                <w:numId w:val="3"/>
              </w:numPr>
              <w:ind w:left="2146"/>
              <w:rPr>
                <w:rFonts w:cstheme="minorHAnsi"/>
              </w:rPr>
            </w:pPr>
            <w:r>
              <w:rPr>
                <w:rFonts w:cstheme="minorHAnsi"/>
              </w:rPr>
              <w:t>A</w:t>
            </w:r>
            <w:r w:rsidRPr="003355FF">
              <w:rPr>
                <w:rFonts w:cstheme="minorHAnsi"/>
              </w:rPr>
              <w:t xml:space="preserve"> </w:t>
            </w:r>
            <w:r w:rsidR="00247D5E" w:rsidRPr="003355FF">
              <w:rPr>
                <w:rFonts w:cstheme="minorHAnsi"/>
              </w:rPr>
              <w:t xml:space="preserve">challenge for </w:t>
            </w:r>
            <w:r w:rsidR="00BE4425">
              <w:rPr>
                <w:rFonts w:cstheme="minorHAnsi"/>
              </w:rPr>
              <w:t xml:space="preserve">modern </w:t>
            </w:r>
            <w:r w:rsidR="00247D5E" w:rsidRPr="003355FF">
              <w:rPr>
                <w:rFonts w:cstheme="minorHAnsi"/>
              </w:rPr>
              <w:t>companies will be to recognize and respond to the needs of their stakeholders.</w:t>
            </w:r>
          </w:p>
          <w:p w14:paraId="46C2A460" w14:textId="77777777" w:rsidR="00247D5E" w:rsidRPr="003355FF" w:rsidRDefault="00247D5E" w:rsidP="00147E3C">
            <w:pPr>
              <w:pStyle w:val="ListParagraph"/>
              <w:numPr>
                <w:ilvl w:val="2"/>
                <w:numId w:val="3"/>
              </w:numPr>
              <w:ind w:left="2146"/>
              <w:rPr>
                <w:rFonts w:cstheme="minorHAnsi"/>
              </w:rPr>
            </w:pPr>
            <w:r w:rsidRPr="003355FF">
              <w:rPr>
                <w:rFonts w:cstheme="minorHAnsi"/>
              </w:rPr>
              <w:t xml:space="preserve">To stay competitive, businesses may </w:t>
            </w:r>
            <w:r w:rsidRPr="003355FF">
              <w:rPr>
                <w:rFonts w:cstheme="minorHAnsi"/>
                <w:b/>
                <w:bCs/>
                <w:caps/>
              </w:rPr>
              <w:t>outsource</w:t>
            </w:r>
            <w:r w:rsidRPr="003355FF">
              <w:rPr>
                <w:rFonts w:cstheme="minorHAnsi"/>
              </w:rPr>
              <w:t xml:space="preserve"> jobs to other countries.</w:t>
            </w:r>
          </w:p>
          <w:p w14:paraId="3428C2A1" w14:textId="77777777" w:rsidR="00247D5E" w:rsidRPr="003355FF" w:rsidRDefault="00247D5E" w:rsidP="00147E3C">
            <w:pPr>
              <w:pStyle w:val="ListParagraph"/>
              <w:numPr>
                <w:ilvl w:val="3"/>
                <w:numId w:val="5"/>
              </w:numPr>
              <w:rPr>
                <w:rFonts w:cstheme="minorHAnsi"/>
              </w:rPr>
            </w:pPr>
            <w:r w:rsidRPr="003355FF">
              <w:rPr>
                <w:rFonts w:cstheme="minorHAnsi"/>
                <w:b/>
                <w:bCs/>
                <w:i/>
                <w:iCs/>
                <w:caps/>
                <w:u w:val="single"/>
              </w:rPr>
              <w:t>Outsourcing</w:t>
            </w:r>
            <w:r w:rsidRPr="003355FF">
              <w:rPr>
                <w:rFonts w:cstheme="minorHAnsi"/>
              </w:rPr>
              <w:t xml:space="preserve"> means contracting with other companies (often in other countries) to do some or all of the functions of the firm, like its production or accounting tasks.</w:t>
            </w:r>
          </w:p>
          <w:p w14:paraId="1ABF6678" w14:textId="5A6EC2FC" w:rsidR="00247D5E" w:rsidRPr="003355FF" w:rsidRDefault="00247D5E" w:rsidP="00147E3C">
            <w:pPr>
              <w:pStyle w:val="ListParagraph"/>
              <w:numPr>
                <w:ilvl w:val="3"/>
                <w:numId w:val="5"/>
              </w:numPr>
              <w:rPr>
                <w:rFonts w:cstheme="minorHAnsi"/>
              </w:rPr>
            </w:pPr>
            <w:r w:rsidRPr="003355FF">
              <w:rPr>
                <w:rFonts w:cstheme="minorHAnsi"/>
              </w:rPr>
              <w:t xml:space="preserve">Many </w:t>
            </w:r>
            <w:r w:rsidR="003236ED">
              <w:rPr>
                <w:rFonts w:cstheme="minorHAnsi"/>
              </w:rPr>
              <w:t xml:space="preserve">foreign </w:t>
            </w:r>
            <w:r w:rsidRPr="003355FF">
              <w:rPr>
                <w:rFonts w:cstheme="minorHAnsi"/>
              </w:rPr>
              <w:t xml:space="preserve">companies have set up design and production facilities here in the United States, a practice known as </w:t>
            </w:r>
            <w:r w:rsidRPr="008055F1">
              <w:rPr>
                <w:rFonts w:cstheme="minorHAnsi"/>
                <w:b/>
                <w:bCs/>
                <w:caps/>
              </w:rPr>
              <w:t>insourcing</w:t>
            </w:r>
            <w:r w:rsidRPr="003355FF">
              <w:rPr>
                <w:rFonts w:cstheme="minorHAnsi"/>
              </w:rPr>
              <w:t>.</w:t>
            </w:r>
          </w:p>
          <w:p w14:paraId="3BCAC41D" w14:textId="77777777" w:rsidR="00247D5E" w:rsidRPr="003355FF" w:rsidRDefault="00247D5E" w:rsidP="00067D43">
            <w:pPr>
              <w:pStyle w:val="ListParagraph"/>
              <w:numPr>
                <w:ilvl w:val="3"/>
                <w:numId w:val="5"/>
              </w:numPr>
              <w:spacing w:after="80"/>
              <w:rPr>
                <w:rFonts w:cstheme="minorHAnsi"/>
              </w:rPr>
            </w:pPr>
            <w:r w:rsidRPr="003355FF">
              <w:rPr>
                <w:rFonts w:cstheme="minorHAnsi"/>
              </w:rPr>
              <w:t>The decision whether to outsource or to insource is based on what is best for all the stakeholders.</w:t>
            </w:r>
          </w:p>
          <w:p w14:paraId="6CD2610D" w14:textId="77777777" w:rsidR="00147E3C" w:rsidRPr="003355FF" w:rsidRDefault="00147E3C" w:rsidP="00147E3C">
            <w:pPr>
              <w:pStyle w:val="OutlineA"/>
              <w:spacing w:line="259" w:lineRule="auto"/>
              <w:ind w:hanging="547"/>
              <w:rPr>
                <w:rFonts w:asciiTheme="minorHAnsi" w:hAnsiTheme="minorHAnsi" w:cstheme="minorHAnsi"/>
                <w:sz w:val="22"/>
                <w:szCs w:val="22"/>
              </w:rPr>
            </w:pPr>
            <w:r w:rsidRPr="003355FF">
              <w:rPr>
                <w:rFonts w:asciiTheme="minorHAnsi" w:hAnsiTheme="minorHAnsi" w:cstheme="minorHAnsi"/>
                <w:b w:val="0"/>
                <w:sz w:val="22"/>
                <w:szCs w:val="22"/>
              </w:rPr>
              <w:t>F.</w:t>
            </w:r>
            <w:r w:rsidRPr="003355FF">
              <w:rPr>
                <w:rFonts w:asciiTheme="minorHAnsi" w:hAnsiTheme="minorHAnsi" w:cstheme="minorHAnsi"/>
                <w:sz w:val="22"/>
                <w:szCs w:val="22"/>
              </w:rPr>
              <w:tab/>
              <w:t>USING BUSINESS PRINCIPLES IN NONPROFIT ORGANIZATIONS</w:t>
            </w:r>
          </w:p>
          <w:p w14:paraId="5DE22BBA" w14:textId="16CF6905" w:rsidR="00147E3C" w:rsidRPr="003355FF" w:rsidRDefault="00147E3C" w:rsidP="00067D43">
            <w:pPr>
              <w:pStyle w:val="Outline1"/>
              <w:spacing w:after="0" w:line="259" w:lineRule="auto"/>
              <w:rPr>
                <w:rFonts w:asciiTheme="minorHAnsi" w:hAnsiTheme="minorHAnsi" w:cstheme="minorHAnsi"/>
                <w:sz w:val="22"/>
                <w:szCs w:val="22"/>
              </w:rPr>
            </w:pPr>
            <w:r w:rsidRPr="003355FF">
              <w:rPr>
                <w:rFonts w:asciiTheme="minorHAnsi" w:hAnsiTheme="minorHAnsi" w:cstheme="minorHAnsi"/>
                <w:sz w:val="22"/>
                <w:szCs w:val="22"/>
              </w:rPr>
              <w:tab/>
            </w:r>
            <w:r w:rsidRPr="003355FF">
              <w:rPr>
                <w:rFonts w:asciiTheme="minorHAnsi" w:hAnsiTheme="minorHAnsi" w:cstheme="minorHAnsi"/>
                <w:sz w:val="22"/>
                <w:szCs w:val="22"/>
              </w:rPr>
              <w:tab/>
            </w:r>
            <w:r w:rsidRPr="003355FF">
              <w:rPr>
                <w:rFonts w:asciiTheme="minorHAnsi" w:hAnsiTheme="minorHAnsi" w:cstheme="minorHAnsi"/>
                <w:sz w:val="22"/>
                <w:szCs w:val="22"/>
              </w:rPr>
              <w:tab/>
              <w:t>1.</w:t>
            </w:r>
            <w:r w:rsidRPr="003355FF">
              <w:rPr>
                <w:rFonts w:asciiTheme="minorHAnsi" w:hAnsiTheme="minorHAnsi" w:cstheme="minorHAnsi"/>
                <w:sz w:val="22"/>
                <w:szCs w:val="22"/>
              </w:rPr>
              <w:tab/>
            </w:r>
            <w:r w:rsidRPr="003355FF">
              <w:rPr>
                <w:rFonts w:asciiTheme="minorHAnsi" w:hAnsiTheme="minorHAnsi" w:cstheme="minorHAnsi"/>
                <w:b/>
                <w:caps/>
                <w:sz w:val="22"/>
                <w:szCs w:val="22"/>
              </w:rPr>
              <w:t>Nonprofit organizations</w:t>
            </w:r>
            <w:r w:rsidRPr="003355FF">
              <w:rPr>
                <w:rFonts w:asciiTheme="minorHAnsi" w:hAnsiTheme="minorHAnsi" w:cstheme="minorHAnsi"/>
                <w:sz w:val="22"/>
                <w:szCs w:val="22"/>
              </w:rPr>
              <w:t xml:space="preserve">—such as </w:t>
            </w:r>
            <w:r w:rsidR="004123D8">
              <w:rPr>
                <w:rFonts w:asciiTheme="minorHAnsi" w:hAnsiTheme="minorHAnsi" w:cstheme="minorHAnsi"/>
                <w:sz w:val="22"/>
                <w:szCs w:val="22"/>
              </w:rPr>
              <w:t>civic associations</w:t>
            </w:r>
            <w:r w:rsidRPr="003355FF">
              <w:rPr>
                <w:rFonts w:asciiTheme="minorHAnsi" w:hAnsiTheme="minorHAnsi" w:cstheme="minorHAnsi"/>
                <w:sz w:val="22"/>
                <w:szCs w:val="22"/>
              </w:rPr>
              <w:t>, public schools, charities, and social causes—make a major contribution to the welfare of society.</w:t>
            </w:r>
          </w:p>
          <w:p w14:paraId="4D3CDCF3" w14:textId="0A23D9A3" w:rsidR="00247D5E" w:rsidRPr="003D2642" w:rsidRDefault="00147E3C" w:rsidP="00810450">
            <w:pPr>
              <w:pStyle w:val="Outline1"/>
              <w:tabs>
                <w:tab w:val="clear" w:pos="1620"/>
                <w:tab w:val="clear" w:pos="2160"/>
                <w:tab w:val="left" w:pos="2880"/>
              </w:tabs>
              <w:spacing w:after="0" w:line="259" w:lineRule="auto"/>
              <w:ind w:left="2520" w:hanging="2520"/>
              <w:rPr>
                <w:rFonts w:cstheme="minorHAnsi"/>
                <w:sz w:val="22"/>
              </w:rPr>
            </w:pPr>
            <w:r w:rsidRPr="003355FF">
              <w:rPr>
                <w:rFonts w:cstheme="minorHAnsi"/>
              </w:rPr>
              <w:tab/>
            </w:r>
            <w:r w:rsidRPr="003355FF">
              <w:rPr>
                <w:rFonts w:cstheme="minorHAnsi"/>
              </w:rPr>
              <w:tab/>
            </w:r>
            <w:r w:rsidRPr="003355FF">
              <w:rPr>
                <w:rFonts w:cstheme="minorHAnsi"/>
              </w:rPr>
              <w:tab/>
            </w:r>
            <w:r w:rsidR="00020575" w:rsidRPr="003D2642">
              <w:rPr>
                <w:rFonts w:asciiTheme="minorHAnsi" w:hAnsiTheme="minorHAnsi" w:cstheme="minorHAnsi"/>
                <w:sz w:val="22"/>
              </w:rPr>
              <w:t>a</w:t>
            </w:r>
            <w:r w:rsidRPr="003D2642">
              <w:rPr>
                <w:rFonts w:asciiTheme="minorHAnsi" w:hAnsiTheme="minorHAnsi" w:cstheme="minorHAnsi"/>
                <w:sz w:val="22"/>
              </w:rPr>
              <w:t>.</w:t>
            </w:r>
            <w:r w:rsidRPr="003355FF">
              <w:rPr>
                <w:rFonts w:cstheme="minorHAnsi"/>
              </w:rPr>
              <w:tab/>
            </w:r>
            <w:r w:rsidR="007E62E6">
              <w:rPr>
                <w:rFonts w:cstheme="minorHAnsi"/>
              </w:rPr>
              <w:t xml:space="preserve"> </w:t>
            </w:r>
            <w:r w:rsidRPr="003D2642">
              <w:rPr>
                <w:rFonts w:asciiTheme="minorHAnsi" w:hAnsiTheme="minorHAnsi" w:cstheme="minorHAnsi"/>
                <w:sz w:val="22"/>
                <w:szCs w:val="22"/>
              </w:rPr>
              <w:t>A</w:t>
            </w:r>
            <w:r w:rsidR="007E62E6">
              <w:rPr>
                <w:rFonts w:asciiTheme="minorHAnsi" w:hAnsiTheme="minorHAnsi" w:cstheme="minorHAnsi"/>
                <w:sz w:val="22"/>
                <w:szCs w:val="22"/>
              </w:rPr>
              <w:t xml:space="preserve"> </w:t>
            </w:r>
            <w:r w:rsidRPr="003D2642">
              <w:rPr>
                <w:rFonts w:asciiTheme="minorHAnsi" w:eastAsiaTheme="minorHAnsi" w:hAnsiTheme="minorHAnsi" w:cstheme="minorHAnsi"/>
                <w:b/>
                <w:bCs/>
                <w:i/>
                <w:iCs/>
                <w:caps/>
                <w:sz w:val="22"/>
                <w:szCs w:val="22"/>
                <w:u w:val="single"/>
              </w:rPr>
              <w:t>NONPROFIT ORGANIZATION</w:t>
            </w:r>
            <w:r w:rsidR="007E62E6">
              <w:rPr>
                <w:rFonts w:cstheme="minorHAnsi"/>
              </w:rPr>
              <w:t xml:space="preserve"> </w:t>
            </w:r>
            <w:r w:rsidRPr="003D2642">
              <w:rPr>
                <w:rFonts w:asciiTheme="minorHAnsi" w:hAnsiTheme="minorHAnsi" w:cstheme="minorHAnsi"/>
                <w:sz w:val="22"/>
                <w:szCs w:val="22"/>
              </w:rPr>
              <w:t>is an organization whose goals do not include</w:t>
            </w:r>
            <w:r w:rsidR="00FF298E">
              <w:rPr>
                <w:rFonts w:asciiTheme="minorHAnsi" w:hAnsiTheme="minorHAnsi" w:cstheme="minorHAnsi"/>
                <w:sz w:val="22"/>
                <w:szCs w:val="22"/>
              </w:rPr>
              <w:t xml:space="preserve"> </w:t>
            </w:r>
            <w:r w:rsidRPr="003355FF">
              <w:rPr>
                <w:rFonts w:asciiTheme="minorHAnsi" w:hAnsiTheme="minorHAnsi" w:cstheme="minorHAnsi"/>
                <w:sz w:val="22"/>
                <w:szCs w:val="22"/>
              </w:rPr>
              <w:t>making a personal profit for its owners or organizers</w:t>
            </w:r>
            <w:r w:rsidRPr="0059779C">
              <w:rPr>
                <w:rFonts w:asciiTheme="minorHAnsi" w:hAnsiTheme="minorHAnsi" w:cstheme="minorHAnsi"/>
                <w:sz w:val="22"/>
                <w:szCs w:val="22"/>
              </w:rPr>
              <w:t>.</w:t>
            </w:r>
            <w:r w:rsidR="00020575" w:rsidRPr="003D2642" w:rsidDel="00020575">
              <w:rPr>
                <w:rFonts w:asciiTheme="minorHAnsi" w:hAnsiTheme="minorHAnsi" w:cstheme="minorHAnsi"/>
              </w:rPr>
              <w:t xml:space="preserve"> </w:t>
            </w:r>
          </w:p>
          <w:p w14:paraId="3BD780A6" w14:textId="468D17C8" w:rsidR="00247D5E" w:rsidRPr="00291040" w:rsidRDefault="00020575" w:rsidP="00FF1709">
            <w:pPr>
              <w:pStyle w:val="Outline1"/>
              <w:spacing w:after="0" w:line="259" w:lineRule="auto"/>
              <w:ind w:hanging="540"/>
              <w:rPr>
                <w:rFonts w:cstheme="minorHAnsi"/>
                <w:b/>
                <w:bCs/>
                <w:sz w:val="21"/>
                <w:szCs w:val="21"/>
              </w:rPr>
            </w:pPr>
            <w:r>
              <w:rPr>
                <w:rFonts w:asciiTheme="minorHAnsi" w:hAnsiTheme="minorHAnsi" w:cstheme="minorHAnsi"/>
                <w:sz w:val="22"/>
                <w:szCs w:val="22"/>
              </w:rPr>
              <w:t>2</w:t>
            </w:r>
            <w:r w:rsidR="00147E3C" w:rsidRPr="003355FF">
              <w:rPr>
                <w:rFonts w:asciiTheme="minorHAnsi" w:hAnsiTheme="minorHAnsi" w:cstheme="minorHAnsi"/>
                <w:sz w:val="22"/>
                <w:szCs w:val="22"/>
              </w:rPr>
              <w:t>.</w:t>
            </w:r>
            <w:r w:rsidR="00147E3C" w:rsidRPr="003355FF">
              <w:rPr>
                <w:rFonts w:asciiTheme="minorHAnsi" w:hAnsiTheme="minorHAnsi" w:cstheme="minorHAnsi"/>
                <w:sz w:val="22"/>
                <w:szCs w:val="22"/>
              </w:rPr>
              <w:tab/>
              <w:t xml:space="preserve">You need the </w:t>
            </w:r>
            <w:r w:rsidR="00147E3C" w:rsidRPr="003355FF">
              <w:rPr>
                <w:rFonts w:asciiTheme="minorHAnsi" w:hAnsiTheme="minorHAnsi" w:cstheme="minorHAnsi"/>
                <w:b/>
                <w:sz w:val="22"/>
                <w:szCs w:val="22"/>
              </w:rPr>
              <w:t>SAME SKILLS</w:t>
            </w:r>
            <w:r w:rsidR="00147E3C" w:rsidRPr="003355FF">
              <w:rPr>
                <w:rFonts w:asciiTheme="minorHAnsi" w:hAnsiTheme="minorHAnsi" w:cstheme="minorHAnsi"/>
                <w:sz w:val="22"/>
                <w:szCs w:val="22"/>
              </w:rPr>
              <w:t xml:space="preserve"> to work in nonprofit organizations that you need in business, including information management, leadership, marketing, and financial management.</w:t>
            </w:r>
          </w:p>
        </w:tc>
        <w:tc>
          <w:tcPr>
            <w:tcW w:w="4317" w:type="dxa"/>
            <w:tcBorders>
              <w:bottom w:val="single" w:sz="8" w:space="0" w:color="auto"/>
            </w:tcBorders>
          </w:tcPr>
          <w:p w14:paraId="556F2B4F" w14:textId="77777777" w:rsidR="00247D5E" w:rsidRPr="00291040" w:rsidRDefault="00247D5E" w:rsidP="00714852">
            <w:pPr>
              <w:pStyle w:val="ListParagraph"/>
              <w:ind w:left="0"/>
              <w:rPr>
                <w:rFonts w:cstheme="minorHAnsi"/>
                <w:b/>
                <w:sz w:val="24"/>
                <w:szCs w:val="21"/>
              </w:rPr>
            </w:pPr>
            <w:r w:rsidRPr="00291040">
              <w:rPr>
                <w:rFonts w:cstheme="minorHAnsi"/>
                <w:b/>
                <w:sz w:val="24"/>
                <w:szCs w:val="21"/>
              </w:rPr>
              <w:t>Classroom Activities</w:t>
            </w:r>
          </w:p>
          <w:p w14:paraId="24DD48B9" w14:textId="77777777" w:rsidR="00247D5E" w:rsidRPr="00756B39" w:rsidRDefault="00247D5E" w:rsidP="00714852">
            <w:pPr>
              <w:pStyle w:val="ListParagraph"/>
              <w:ind w:left="0"/>
              <w:rPr>
                <w:rFonts w:cstheme="minorHAnsi"/>
                <w:b/>
                <w:sz w:val="24"/>
                <w:szCs w:val="21"/>
              </w:rPr>
            </w:pPr>
          </w:p>
          <w:p w14:paraId="583B9E92" w14:textId="77777777" w:rsidR="00247D5E" w:rsidRPr="00FF1709" w:rsidRDefault="00247D5E" w:rsidP="009D3691">
            <w:pPr>
              <w:pStyle w:val="LL-CTEREF"/>
              <w:keepLines/>
              <w:jc w:val="left"/>
              <w:rPr>
                <w:rFonts w:asciiTheme="minorHAnsi" w:hAnsiTheme="minorHAnsi" w:cstheme="minorHAnsi"/>
                <w:color w:val="auto"/>
              </w:rPr>
            </w:pPr>
            <w:r w:rsidRPr="00FF1709">
              <w:rPr>
                <w:rFonts w:asciiTheme="minorHAnsi" w:hAnsiTheme="minorHAnsi" w:cstheme="minorHAnsi"/>
                <w:color w:val="auto"/>
              </w:rPr>
              <w:t xml:space="preserve">Connect </w:t>
            </w:r>
            <w:r w:rsidR="00EB1B92" w:rsidRPr="00FF1709">
              <w:rPr>
                <w:rFonts w:asciiTheme="minorHAnsi" w:hAnsiTheme="minorHAnsi" w:cstheme="minorHAnsi"/>
                <w:color w:val="auto"/>
              </w:rPr>
              <w:t>Application Exercises</w:t>
            </w:r>
          </w:p>
          <w:p w14:paraId="4F4116D8" w14:textId="1C60F2D9" w:rsidR="00247D5E" w:rsidRPr="00FF1709" w:rsidRDefault="00410BB3" w:rsidP="009D3691">
            <w:pPr>
              <w:pStyle w:val="LL-CTEREF"/>
              <w:keepLines/>
              <w:jc w:val="left"/>
              <w:rPr>
                <w:rFonts w:asciiTheme="minorHAnsi" w:hAnsiTheme="minorHAnsi" w:cstheme="minorHAnsi"/>
                <w:color w:val="auto"/>
                <w:sz w:val="22"/>
                <w:szCs w:val="22"/>
              </w:rPr>
            </w:pPr>
            <w:r w:rsidRPr="00756B39">
              <w:rPr>
                <w:rFonts w:asciiTheme="minorHAnsi" w:hAnsiTheme="minorHAnsi" w:cstheme="minorHAnsi"/>
                <w:b w:val="0"/>
                <w:color w:val="auto"/>
                <w:sz w:val="22"/>
                <w:szCs w:val="22"/>
              </w:rPr>
              <w:t>S</w:t>
            </w:r>
            <w:r w:rsidR="00247D5E" w:rsidRPr="00756B39">
              <w:rPr>
                <w:rFonts w:asciiTheme="minorHAnsi" w:hAnsiTheme="minorHAnsi" w:cstheme="minorHAnsi"/>
                <w:b w:val="0"/>
                <w:color w:val="auto"/>
                <w:sz w:val="22"/>
                <w:szCs w:val="22"/>
              </w:rPr>
              <w:t xml:space="preserve">ee p. </w:t>
            </w:r>
            <w:r w:rsidR="00FC07DA">
              <w:rPr>
                <w:rFonts w:asciiTheme="minorHAnsi" w:hAnsiTheme="minorHAnsi" w:cstheme="minorHAnsi"/>
                <w:b w:val="0"/>
                <w:color w:val="auto"/>
                <w:sz w:val="22"/>
                <w:szCs w:val="22"/>
              </w:rPr>
              <w:t>3</w:t>
            </w:r>
            <w:r w:rsidR="007449A8">
              <w:rPr>
                <w:rFonts w:asciiTheme="minorHAnsi" w:hAnsiTheme="minorHAnsi" w:cstheme="minorHAnsi"/>
                <w:b w:val="0"/>
                <w:color w:val="auto"/>
                <w:sz w:val="22"/>
                <w:szCs w:val="22"/>
              </w:rPr>
              <w:t>8</w:t>
            </w:r>
            <w:r w:rsidR="00FC07DA" w:rsidRPr="00756B39">
              <w:rPr>
                <w:rFonts w:asciiTheme="minorHAnsi" w:hAnsiTheme="minorHAnsi" w:cstheme="minorHAnsi"/>
                <w:b w:val="0"/>
                <w:color w:val="auto"/>
                <w:sz w:val="22"/>
                <w:szCs w:val="22"/>
              </w:rPr>
              <w:t xml:space="preserve"> </w:t>
            </w:r>
            <w:r w:rsidR="00247D5E" w:rsidRPr="00756B39">
              <w:rPr>
                <w:rFonts w:asciiTheme="minorHAnsi" w:hAnsiTheme="minorHAnsi" w:cstheme="minorHAnsi"/>
                <w:b w:val="0"/>
                <w:color w:val="auto"/>
                <w:sz w:val="22"/>
                <w:szCs w:val="22"/>
              </w:rPr>
              <w:t xml:space="preserve">of this manual for </w:t>
            </w:r>
            <w:r w:rsidR="001609D7" w:rsidRPr="00756B39">
              <w:rPr>
                <w:rFonts w:asciiTheme="minorHAnsi" w:hAnsiTheme="minorHAnsi" w:cstheme="minorHAnsi"/>
                <w:b w:val="0"/>
                <w:color w:val="auto"/>
                <w:sz w:val="22"/>
                <w:szCs w:val="22"/>
              </w:rPr>
              <w:t xml:space="preserve">summaries </w:t>
            </w:r>
            <w:r w:rsidR="00247D5E" w:rsidRPr="00756B39">
              <w:rPr>
                <w:rFonts w:asciiTheme="minorHAnsi" w:hAnsiTheme="minorHAnsi" w:cstheme="minorHAnsi"/>
                <w:b w:val="0"/>
                <w:color w:val="auto"/>
                <w:sz w:val="22"/>
                <w:szCs w:val="22"/>
              </w:rPr>
              <w:t xml:space="preserve">and follow-up </w:t>
            </w:r>
            <w:r w:rsidR="001609D7" w:rsidRPr="00756B39">
              <w:rPr>
                <w:rFonts w:asciiTheme="minorHAnsi" w:hAnsiTheme="minorHAnsi" w:cstheme="minorHAnsi"/>
                <w:b w:val="0"/>
                <w:color w:val="auto"/>
                <w:sz w:val="22"/>
                <w:szCs w:val="22"/>
              </w:rPr>
              <w:t>activities</w:t>
            </w:r>
            <w:r w:rsidR="00EA64EA" w:rsidRPr="00FF1709">
              <w:rPr>
                <w:rFonts w:asciiTheme="minorHAnsi" w:hAnsiTheme="minorHAnsi" w:cstheme="minorHAnsi"/>
                <w:color w:val="auto"/>
                <w:sz w:val="22"/>
                <w:szCs w:val="22"/>
              </w:rPr>
              <w:t>.</w:t>
            </w:r>
          </w:p>
          <w:p w14:paraId="0F1635CA" w14:textId="77777777" w:rsidR="00EA64EA" w:rsidRPr="00FF1709" w:rsidRDefault="00EA64EA" w:rsidP="009D3691">
            <w:pPr>
              <w:pStyle w:val="LL-CTEREF"/>
              <w:keepLines/>
              <w:jc w:val="left"/>
              <w:rPr>
                <w:rFonts w:asciiTheme="minorHAnsi" w:hAnsiTheme="minorHAnsi" w:cstheme="minorHAnsi"/>
                <w:color w:val="auto"/>
                <w:sz w:val="22"/>
                <w:szCs w:val="22"/>
              </w:rPr>
            </w:pPr>
          </w:p>
          <w:p w14:paraId="621A3E47" w14:textId="77777777" w:rsidR="00247D5E" w:rsidRPr="00FF1709" w:rsidRDefault="00247D5E" w:rsidP="009D3691">
            <w:pPr>
              <w:pStyle w:val="LL-CTEREF"/>
              <w:keepLines/>
              <w:jc w:val="left"/>
              <w:rPr>
                <w:rFonts w:asciiTheme="minorHAnsi" w:hAnsiTheme="minorHAnsi" w:cstheme="minorHAnsi"/>
                <w:color w:val="auto"/>
                <w:sz w:val="22"/>
                <w:szCs w:val="22"/>
              </w:rPr>
            </w:pPr>
          </w:p>
          <w:p w14:paraId="6C437385" w14:textId="77777777" w:rsidR="001609D7" w:rsidRPr="00FF1709" w:rsidRDefault="001609D7" w:rsidP="009D3691">
            <w:pPr>
              <w:pStyle w:val="LL-CTEREF"/>
              <w:keepLines/>
              <w:jc w:val="left"/>
              <w:rPr>
                <w:rFonts w:asciiTheme="minorHAnsi" w:hAnsiTheme="minorHAnsi" w:cstheme="minorHAnsi"/>
                <w:color w:val="auto"/>
              </w:rPr>
            </w:pPr>
          </w:p>
          <w:p w14:paraId="72058F8C" w14:textId="77777777" w:rsidR="001609D7" w:rsidRPr="00FF1709" w:rsidRDefault="001609D7" w:rsidP="009D3691">
            <w:pPr>
              <w:pStyle w:val="LL-CTEREF"/>
              <w:keepLines/>
              <w:jc w:val="left"/>
              <w:rPr>
                <w:rFonts w:asciiTheme="minorHAnsi" w:hAnsiTheme="minorHAnsi" w:cstheme="minorHAnsi"/>
                <w:color w:val="auto"/>
              </w:rPr>
            </w:pPr>
          </w:p>
          <w:p w14:paraId="77E4F912" w14:textId="77777777" w:rsidR="001609D7" w:rsidRPr="00FF1709" w:rsidRDefault="001609D7" w:rsidP="009D3691">
            <w:pPr>
              <w:pStyle w:val="LL-CTEREF"/>
              <w:keepLines/>
              <w:jc w:val="left"/>
              <w:rPr>
                <w:rFonts w:asciiTheme="minorHAnsi" w:hAnsiTheme="minorHAnsi" w:cstheme="minorHAnsi"/>
                <w:color w:val="auto"/>
              </w:rPr>
            </w:pPr>
          </w:p>
          <w:p w14:paraId="23D416F7" w14:textId="1780E270" w:rsidR="00247D5E" w:rsidRPr="00FF1709" w:rsidRDefault="00420182" w:rsidP="009D3691">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247D5E"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247D5E" w:rsidRPr="00FF1709">
              <w:rPr>
                <w:rFonts w:asciiTheme="minorHAnsi" w:hAnsiTheme="minorHAnsi" w:cstheme="minorHAnsi"/>
                <w:color w:val="auto"/>
              </w:rPr>
              <w:t>nhancer 1-1</w:t>
            </w:r>
          </w:p>
          <w:p w14:paraId="1A81CE29" w14:textId="77777777" w:rsidR="00247D5E" w:rsidRPr="00756B39" w:rsidRDefault="00247D5E" w:rsidP="00FF1709">
            <w:pPr>
              <w:pStyle w:val="ListParagraph"/>
              <w:spacing w:before="120" w:after="80"/>
              <w:ind w:left="0"/>
              <w:contextualSpacing w:val="0"/>
              <w:rPr>
                <w:rFonts w:cstheme="minorHAnsi"/>
                <w:b/>
              </w:rPr>
            </w:pPr>
            <w:r w:rsidRPr="00756B39">
              <w:rPr>
                <w:rFonts w:cstheme="minorHAnsi"/>
                <w:b/>
              </w:rPr>
              <w:t>The World’s Richest People</w:t>
            </w:r>
          </w:p>
          <w:p w14:paraId="00CEB8DD" w14:textId="4E511DE3" w:rsidR="00247D5E" w:rsidRPr="00756B39" w:rsidRDefault="00247D5E" w:rsidP="009D3691">
            <w:pPr>
              <w:pStyle w:val="ListParagraph"/>
              <w:ind w:left="0"/>
              <w:rPr>
                <w:rFonts w:cstheme="minorHAnsi"/>
              </w:rPr>
            </w:pPr>
            <w:r w:rsidRPr="00FF1709">
              <w:rPr>
                <w:rFonts w:cstheme="minorHAnsi"/>
              </w:rPr>
              <w:t>These are the world’s ri</w:t>
            </w:r>
            <w:r w:rsidR="00EA64EA" w:rsidRPr="00FF1709">
              <w:rPr>
                <w:rFonts w:cstheme="minorHAnsi"/>
              </w:rPr>
              <w:t>chest people—their wealth, age</w:t>
            </w:r>
            <w:r w:rsidRPr="00FF1709">
              <w:rPr>
                <w:rFonts w:cstheme="minorHAnsi"/>
              </w:rPr>
              <w:t>, and country of citizenship.</w:t>
            </w:r>
            <w:r w:rsidRPr="00756B39">
              <w:rPr>
                <w:rFonts w:cstheme="minorHAnsi"/>
              </w:rPr>
              <w:t xml:space="preserve"> (See the complete lecture enhancer on page </w:t>
            </w:r>
            <w:r w:rsidR="00201EE2">
              <w:rPr>
                <w:rFonts w:cstheme="minorHAnsi"/>
              </w:rPr>
              <w:t>2</w:t>
            </w:r>
            <w:r w:rsidR="002A1E15">
              <w:rPr>
                <w:rFonts w:cstheme="minorHAnsi"/>
              </w:rPr>
              <w:t>4</w:t>
            </w:r>
            <w:r w:rsidR="001609D7" w:rsidRPr="00756B39">
              <w:rPr>
                <w:rFonts w:cstheme="minorHAnsi"/>
              </w:rPr>
              <w:t xml:space="preserve"> </w:t>
            </w:r>
            <w:r w:rsidRPr="00756B39">
              <w:rPr>
                <w:rFonts w:cstheme="minorHAnsi"/>
              </w:rPr>
              <w:t>of this manual.)</w:t>
            </w:r>
          </w:p>
          <w:p w14:paraId="1596B215" w14:textId="77777777" w:rsidR="00247D5E" w:rsidRPr="00756B39" w:rsidRDefault="00247D5E" w:rsidP="009D3691">
            <w:pPr>
              <w:pStyle w:val="ListParagraph"/>
              <w:ind w:left="0"/>
              <w:rPr>
                <w:rFonts w:cstheme="minorHAnsi"/>
              </w:rPr>
            </w:pPr>
          </w:p>
          <w:p w14:paraId="4C79C358" w14:textId="074F66C6" w:rsidR="00247D5E" w:rsidRPr="00FF1709" w:rsidRDefault="00C37437" w:rsidP="00FF1709">
            <w:pPr>
              <w:pStyle w:val="LL-CTEREF"/>
              <w:keepLines/>
              <w:jc w:val="left"/>
              <w:rPr>
                <w:rFonts w:asciiTheme="minorHAnsi" w:hAnsiTheme="minorHAnsi" w:cstheme="minorHAnsi"/>
                <w:color w:val="auto"/>
              </w:rPr>
            </w:pPr>
            <w:r w:rsidRPr="00FF1709">
              <w:rPr>
                <w:rFonts w:asciiTheme="minorHAnsi" w:hAnsiTheme="minorHAnsi" w:cstheme="minorHAnsi"/>
                <w:color w:val="auto"/>
              </w:rPr>
              <w:t>C</w:t>
            </w:r>
            <w:r w:rsidR="00247D5E" w:rsidRPr="00FF1709">
              <w:rPr>
                <w:rFonts w:asciiTheme="minorHAnsi" w:hAnsiTheme="minorHAnsi" w:cstheme="minorHAnsi"/>
                <w:color w:val="auto"/>
              </w:rPr>
              <w:t xml:space="preserve">ritical </w:t>
            </w:r>
            <w:r w:rsidRPr="00FF1709">
              <w:rPr>
                <w:rFonts w:asciiTheme="minorHAnsi" w:hAnsiTheme="minorHAnsi" w:cstheme="minorHAnsi"/>
                <w:color w:val="auto"/>
              </w:rPr>
              <w:t>T</w:t>
            </w:r>
            <w:r w:rsidR="00247D5E" w:rsidRPr="00FF1709">
              <w:rPr>
                <w:rFonts w:asciiTheme="minorHAnsi" w:hAnsiTheme="minorHAnsi" w:cstheme="minorHAnsi"/>
                <w:color w:val="auto"/>
              </w:rPr>
              <w:t xml:space="preserve">hinking </w:t>
            </w:r>
            <w:r w:rsidRPr="00FF1709">
              <w:rPr>
                <w:rFonts w:asciiTheme="minorHAnsi" w:hAnsiTheme="minorHAnsi" w:cstheme="minorHAnsi"/>
                <w:color w:val="auto"/>
              </w:rPr>
              <w:t>E</w:t>
            </w:r>
            <w:r w:rsidR="00247D5E" w:rsidRPr="00FF1709">
              <w:rPr>
                <w:rFonts w:asciiTheme="minorHAnsi" w:hAnsiTheme="minorHAnsi" w:cstheme="minorHAnsi"/>
                <w:color w:val="auto"/>
              </w:rPr>
              <w:t>xercise 1-1</w:t>
            </w:r>
          </w:p>
          <w:p w14:paraId="7647E706" w14:textId="77777777" w:rsidR="00247D5E" w:rsidRPr="00756B39" w:rsidRDefault="00247D5E" w:rsidP="00FF1709">
            <w:pPr>
              <w:pStyle w:val="ListParagraph"/>
              <w:spacing w:before="120" w:after="80"/>
              <w:ind w:left="0"/>
              <w:contextualSpacing w:val="0"/>
              <w:rPr>
                <w:rFonts w:cstheme="minorHAnsi"/>
                <w:b/>
              </w:rPr>
            </w:pPr>
            <w:r w:rsidRPr="00756B39">
              <w:rPr>
                <w:rFonts w:cstheme="minorHAnsi"/>
                <w:b/>
              </w:rPr>
              <w:t>How Much Profit?</w:t>
            </w:r>
          </w:p>
          <w:p w14:paraId="3F76CC23" w14:textId="18F46A01" w:rsidR="00247D5E" w:rsidRPr="00FF1709" w:rsidRDefault="00247D5E" w:rsidP="009D3691">
            <w:pPr>
              <w:pStyle w:val="ListParagraph"/>
              <w:ind w:left="0"/>
              <w:rPr>
                <w:rFonts w:cstheme="minorHAnsi"/>
              </w:rPr>
            </w:pPr>
            <w:r w:rsidRPr="00FF1709">
              <w:rPr>
                <w:rFonts w:cstheme="minorHAnsi"/>
              </w:rPr>
              <w:t>The text defines profit as the amount a business earns above and beyond what it spe</w:t>
            </w:r>
            <w:r w:rsidRPr="00A96FD8">
              <w:rPr>
                <w:rFonts w:cstheme="minorHAnsi"/>
              </w:rPr>
              <w:t>nds for salarie</w:t>
            </w:r>
            <w:r w:rsidRPr="00FF1709">
              <w:rPr>
                <w:rFonts w:cstheme="minorHAnsi"/>
              </w:rPr>
              <w:t xml:space="preserve">s and other expenses. Students often have a very inaccurate idea of how much profit businesses actually make. This exercise leads students to find this actual profit percentage. (See the complete exercise on page </w:t>
            </w:r>
            <w:r w:rsidR="002A1E15">
              <w:rPr>
                <w:rFonts w:cstheme="minorHAnsi"/>
              </w:rPr>
              <w:t>30</w:t>
            </w:r>
            <w:r w:rsidR="00FC07DA">
              <w:rPr>
                <w:rFonts w:cstheme="minorHAnsi"/>
              </w:rPr>
              <w:t xml:space="preserve"> </w:t>
            </w:r>
            <w:r w:rsidRPr="00FF1709">
              <w:rPr>
                <w:rFonts w:cstheme="minorHAnsi"/>
              </w:rPr>
              <w:t>of this manual.)</w:t>
            </w:r>
          </w:p>
          <w:p w14:paraId="4B823767" w14:textId="77777777" w:rsidR="00247D5E" w:rsidRPr="00FF1709" w:rsidRDefault="00247D5E" w:rsidP="009D3691">
            <w:pPr>
              <w:pStyle w:val="ListParagraph"/>
              <w:ind w:left="0"/>
              <w:rPr>
                <w:rFonts w:cstheme="minorHAnsi"/>
              </w:rPr>
            </w:pPr>
          </w:p>
          <w:p w14:paraId="2FC6ED23" w14:textId="17F9E3AC" w:rsidR="005620DE" w:rsidRPr="00FF1709" w:rsidRDefault="00487DA2" w:rsidP="005620DE">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5620DE"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5620DE" w:rsidRPr="00FF1709">
              <w:rPr>
                <w:rFonts w:asciiTheme="minorHAnsi" w:hAnsiTheme="minorHAnsi" w:cstheme="minorHAnsi"/>
                <w:color w:val="auto"/>
              </w:rPr>
              <w:t>nhancer 1-2</w:t>
            </w:r>
          </w:p>
          <w:p w14:paraId="7D841441" w14:textId="3769C4D9" w:rsidR="005620DE" w:rsidRPr="00937DA0" w:rsidRDefault="00236B0C" w:rsidP="00FF1709">
            <w:pPr>
              <w:pStyle w:val="ListParagraph"/>
              <w:spacing w:before="120" w:after="80"/>
              <w:ind w:left="0"/>
              <w:contextualSpacing w:val="0"/>
              <w:rPr>
                <w:rFonts w:cstheme="minorHAnsi"/>
                <w:b/>
              </w:rPr>
            </w:pPr>
            <w:r>
              <w:rPr>
                <w:rFonts w:cstheme="minorHAnsi"/>
                <w:b/>
              </w:rPr>
              <w:t>Weekend Rainfall</w:t>
            </w:r>
            <w:r w:rsidR="006331A3">
              <w:rPr>
                <w:rFonts w:cstheme="minorHAnsi"/>
                <w:b/>
              </w:rPr>
              <w:t>s</w:t>
            </w:r>
            <w:r>
              <w:rPr>
                <w:rFonts w:cstheme="minorHAnsi"/>
                <w:b/>
              </w:rPr>
              <w:t xml:space="preserve"> Spelled Disaster for Apple Orchards</w:t>
            </w:r>
          </w:p>
          <w:p w14:paraId="4F09F8D3" w14:textId="73936859" w:rsidR="005620DE" w:rsidRPr="00CB3413" w:rsidRDefault="005620DE" w:rsidP="00FF1709">
            <w:pPr>
              <w:pStyle w:val="LL-CTEREF"/>
              <w:keepLines/>
              <w:spacing w:before="0" w:after="0"/>
              <w:jc w:val="left"/>
              <w:rPr>
                <w:rFonts w:asciiTheme="minorHAnsi" w:hAnsiTheme="minorHAnsi" w:cstheme="minorHAnsi"/>
                <w:b w:val="0"/>
                <w:bCs/>
                <w:sz w:val="22"/>
                <w:szCs w:val="22"/>
              </w:rPr>
            </w:pPr>
            <w:r w:rsidRPr="00FF1709">
              <w:rPr>
                <w:rFonts w:asciiTheme="minorHAnsi" w:hAnsiTheme="minorHAnsi" w:cstheme="minorHAnsi"/>
                <w:b w:val="0"/>
                <w:bCs/>
                <w:color w:val="auto"/>
                <w:sz w:val="22"/>
                <w:szCs w:val="22"/>
              </w:rPr>
              <w:t>An industry is threatened when the weather doesn’t cooperate</w:t>
            </w:r>
            <w:r w:rsidR="00FC07DA">
              <w:rPr>
                <w:rFonts w:asciiTheme="minorHAnsi" w:hAnsiTheme="minorHAnsi" w:cstheme="minorHAnsi"/>
                <w:b w:val="0"/>
                <w:bCs/>
                <w:color w:val="auto"/>
                <w:sz w:val="22"/>
                <w:szCs w:val="22"/>
              </w:rPr>
              <w:t>,</w:t>
            </w:r>
            <w:r w:rsidR="00236B0C">
              <w:rPr>
                <w:rFonts w:asciiTheme="minorHAnsi" w:hAnsiTheme="minorHAnsi" w:cstheme="minorHAnsi"/>
                <w:b w:val="0"/>
                <w:bCs/>
                <w:color w:val="auto"/>
                <w:sz w:val="22"/>
                <w:szCs w:val="22"/>
              </w:rPr>
              <w:t xml:space="preserve"> and the apple industry felt the results of this in 2023</w:t>
            </w:r>
            <w:r w:rsidRPr="00FF1709">
              <w:rPr>
                <w:rFonts w:asciiTheme="minorHAnsi" w:hAnsiTheme="minorHAnsi" w:cstheme="minorHAnsi"/>
                <w:b w:val="0"/>
                <w:bCs/>
                <w:color w:val="auto"/>
                <w:sz w:val="22"/>
                <w:szCs w:val="22"/>
              </w:rPr>
              <w:t xml:space="preserve">. </w:t>
            </w:r>
            <w:r w:rsidRPr="00CB3413">
              <w:rPr>
                <w:rFonts w:asciiTheme="minorHAnsi" w:hAnsiTheme="minorHAnsi" w:cstheme="minorHAnsi"/>
                <w:b w:val="0"/>
                <w:bCs/>
                <w:color w:val="000000"/>
                <w:sz w:val="22"/>
                <w:szCs w:val="22"/>
              </w:rPr>
              <w:t xml:space="preserve">(See the complete lecture enhancer on page </w:t>
            </w:r>
            <w:r w:rsidR="00201EE2">
              <w:rPr>
                <w:rFonts w:asciiTheme="minorHAnsi" w:hAnsiTheme="minorHAnsi" w:cstheme="minorHAnsi"/>
                <w:b w:val="0"/>
                <w:bCs/>
                <w:color w:val="000000"/>
                <w:sz w:val="22"/>
                <w:szCs w:val="22"/>
              </w:rPr>
              <w:t>2</w:t>
            </w:r>
            <w:r w:rsidR="00233561">
              <w:rPr>
                <w:rFonts w:asciiTheme="minorHAnsi" w:hAnsiTheme="minorHAnsi" w:cstheme="minorHAnsi"/>
                <w:b w:val="0"/>
                <w:bCs/>
                <w:color w:val="000000"/>
                <w:sz w:val="22"/>
                <w:szCs w:val="22"/>
              </w:rPr>
              <w:t>5</w:t>
            </w:r>
            <w:r w:rsidRPr="00CB3413">
              <w:rPr>
                <w:rFonts w:asciiTheme="minorHAnsi" w:hAnsiTheme="minorHAnsi" w:cstheme="minorHAnsi"/>
                <w:b w:val="0"/>
                <w:bCs/>
                <w:color w:val="000000"/>
                <w:sz w:val="22"/>
                <w:szCs w:val="22"/>
              </w:rPr>
              <w:t xml:space="preserve"> of this manual.)</w:t>
            </w:r>
          </w:p>
          <w:p w14:paraId="5D943858" w14:textId="60A76B55" w:rsidR="00247D5E" w:rsidRPr="00BC6B6D" w:rsidRDefault="00247D5E" w:rsidP="009D3691">
            <w:pPr>
              <w:pStyle w:val="LL-CTEREF"/>
              <w:keepLines/>
              <w:jc w:val="left"/>
              <w:rPr>
                <w:rFonts w:asciiTheme="minorHAnsi" w:hAnsiTheme="minorHAnsi" w:cstheme="minorHAnsi"/>
                <w:sz w:val="22"/>
                <w:szCs w:val="22"/>
              </w:rPr>
            </w:pPr>
          </w:p>
          <w:p w14:paraId="1A425E37" w14:textId="77777777" w:rsidR="00247D5E" w:rsidRPr="00BC6B6D" w:rsidRDefault="00247D5E" w:rsidP="009D3691">
            <w:pPr>
              <w:pStyle w:val="LL-CTEREF"/>
              <w:keepLines/>
              <w:jc w:val="left"/>
              <w:rPr>
                <w:rFonts w:asciiTheme="minorHAnsi" w:hAnsiTheme="minorHAnsi" w:cstheme="minorHAnsi"/>
                <w:sz w:val="22"/>
                <w:szCs w:val="22"/>
              </w:rPr>
            </w:pPr>
          </w:p>
          <w:p w14:paraId="7F251A13" w14:textId="77777777" w:rsidR="00247D5E" w:rsidRPr="00BC6B6D" w:rsidRDefault="00247D5E" w:rsidP="009D3691">
            <w:pPr>
              <w:pStyle w:val="LL-CTEREF"/>
              <w:keepLines/>
              <w:jc w:val="left"/>
              <w:rPr>
                <w:rFonts w:asciiTheme="minorHAnsi" w:hAnsiTheme="minorHAnsi" w:cstheme="minorHAnsi"/>
                <w:sz w:val="22"/>
                <w:szCs w:val="22"/>
              </w:rPr>
            </w:pPr>
          </w:p>
          <w:p w14:paraId="4D6650A6" w14:textId="77777777" w:rsidR="00247D5E" w:rsidRPr="00BC6B6D" w:rsidRDefault="00247D5E" w:rsidP="009D3691">
            <w:pPr>
              <w:pStyle w:val="LL-CTEREF"/>
              <w:keepLines/>
              <w:jc w:val="left"/>
              <w:rPr>
                <w:rFonts w:asciiTheme="minorHAnsi" w:hAnsiTheme="minorHAnsi" w:cstheme="minorHAnsi"/>
                <w:sz w:val="22"/>
                <w:szCs w:val="22"/>
              </w:rPr>
            </w:pPr>
          </w:p>
          <w:p w14:paraId="6930D2FC" w14:textId="77777777" w:rsidR="00247D5E" w:rsidRPr="00BC6B6D" w:rsidRDefault="00247D5E" w:rsidP="009D3691">
            <w:pPr>
              <w:pStyle w:val="LL-CTEREF"/>
              <w:keepLines/>
              <w:jc w:val="left"/>
              <w:rPr>
                <w:rFonts w:asciiTheme="minorHAnsi" w:hAnsiTheme="minorHAnsi" w:cstheme="minorHAnsi"/>
                <w:sz w:val="22"/>
                <w:szCs w:val="22"/>
              </w:rPr>
            </w:pPr>
          </w:p>
          <w:p w14:paraId="111AEFDB" w14:textId="77777777" w:rsidR="00247D5E" w:rsidRPr="00BC6B6D" w:rsidRDefault="00247D5E" w:rsidP="009D3691">
            <w:pPr>
              <w:pStyle w:val="LL-CTEREF"/>
              <w:keepLines/>
              <w:jc w:val="left"/>
              <w:rPr>
                <w:rFonts w:asciiTheme="minorHAnsi" w:hAnsiTheme="minorHAnsi" w:cstheme="minorHAnsi"/>
                <w:sz w:val="22"/>
                <w:szCs w:val="22"/>
              </w:rPr>
            </w:pPr>
          </w:p>
          <w:p w14:paraId="51706406" w14:textId="77777777" w:rsidR="00247D5E" w:rsidRPr="00BC6B6D" w:rsidRDefault="00247D5E" w:rsidP="009D3691">
            <w:pPr>
              <w:pStyle w:val="LL-CTEREF"/>
              <w:keepLines/>
              <w:jc w:val="left"/>
              <w:rPr>
                <w:rFonts w:asciiTheme="minorHAnsi" w:hAnsiTheme="minorHAnsi" w:cstheme="minorHAnsi"/>
                <w:sz w:val="22"/>
                <w:szCs w:val="22"/>
              </w:rPr>
            </w:pPr>
          </w:p>
          <w:p w14:paraId="5FBA0E3F" w14:textId="77777777" w:rsidR="00247D5E" w:rsidRPr="00BC6B6D" w:rsidRDefault="00247D5E" w:rsidP="009D3691">
            <w:pPr>
              <w:pStyle w:val="LL-CTEREF"/>
              <w:keepLines/>
              <w:jc w:val="left"/>
              <w:rPr>
                <w:rFonts w:asciiTheme="minorHAnsi" w:hAnsiTheme="minorHAnsi" w:cstheme="minorHAnsi"/>
                <w:sz w:val="22"/>
                <w:szCs w:val="22"/>
              </w:rPr>
            </w:pPr>
          </w:p>
          <w:p w14:paraId="7FC17F71" w14:textId="77777777" w:rsidR="00247D5E" w:rsidRPr="00BC6B6D" w:rsidRDefault="00247D5E" w:rsidP="009D3691">
            <w:pPr>
              <w:pStyle w:val="LL-CTEREF"/>
              <w:keepLines/>
              <w:jc w:val="left"/>
              <w:rPr>
                <w:rFonts w:asciiTheme="minorHAnsi" w:hAnsiTheme="minorHAnsi" w:cstheme="minorHAnsi"/>
                <w:sz w:val="22"/>
                <w:szCs w:val="22"/>
              </w:rPr>
            </w:pPr>
          </w:p>
          <w:p w14:paraId="3D431C38" w14:textId="77777777" w:rsidR="00EA64EA" w:rsidRDefault="00EA64EA" w:rsidP="009D3691">
            <w:pPr>
              <w:pStyle w:val="LL-CTEREF"/>
              <w:keepLines/>
              <w:jc w:val="left"/>
              <w:rPr>
                <w:rFonts w:asciiTheme="minorHAnsi" w:hAnsiTheme="minorHAnsi" w:cstheme="minorHAnsi"/>
                <w:sz w:val="22"/>
                <w:szCs w:val="22"/>
              </w:rPr>
            </w:pPr>
          </w:p>
          <w:p w14:paraId="529E6815" w14:textId="77777777" w:rsidR="00BC6B6D" w:rsidRDefault="00BC6B6D" w:rsidP="009D3691">
            <w:pPr>
              <w:pStyle w:val="LL-CTEREF"/>
              <w:keepLines/>
              <w:jc w:val="left"/>
              <w:rPr>
                <w:rFonts w:asciiTheme="minorHAnsi" w:hAnsiTheme="minorHAnsi" w:cstheme="minorHAnsi"/>
                <w:sz w:val="22"/>
                <w:szCs w:val="22"/>
              </w:rPr>
            </w:pPr>
          </w:p>
          <w:p w14:paraId="220BE25F" w14:textId="77777777" w:rsidR="00BC6B6D" w:rsidRPr="00BC6B6D" w:rsidRDefault="00BC6B6D" w:rsidP="009D3691">
            <w:pPr>
              <w:pStyle w:val="LL-CTEREF"/>
              <w:keepLines/>
              <w:jc w:val="left"/>
              <w:rPr>
                <w:rFonts w:asciiTheme="minorHAnsi" w:hAnsiTheme="minorHAnsi" w:cstheme="minorHAnsi"/>
                <w:sz w:val="22"/>
                <w:szCs w:val="22"/>
              </w:rPr>
            </w:pPr>
          </w:p>
          <w:p w14:paraId="5FC17522" w14:textId="77777777" w:rsidR="00247D5E" w:rsidRPr="00BC6B6D" w:rsidRDefault="00247D5E" w:rsidP="009D3691">
            <w:pPr>
              <w:pStyle w:val="ListParagraph"/>
              <w:ind w:left="0"/>
              <w:rPr>
                <w:rFonts w:cstheme="minorHAnsi"/>
              </w:rPr>
            </w:pPr>
          </w:p>
          <w:p w14:paraId="1BB79283" w14:textId="77777777" w:rsidR="00247D5E" w:rsidRPr="00BC6B6D" w:rsidRDefault="00247D5E" w:rsidP="009D3691">
            <w:pPr>
              <w:pStyle w:val="LL-CTEREF"/>
              <w:keepLines/>
              <w:jc w:val="left"/>
              <w:rPr>
                <w:rFonts w:asciiTheme="minorHAnsi" w:hAnsiTheme="minorHAnsi" w:cstheme="minorHAnsi"/>
                <w:sz w:val="22"/>
                <w:szCs w:val="22"/>
              </w:rPr>
            </w:pPr>
          </w:p>
          <w:p w14:paraId="6C7C7A69" w14:textId="77777777" w:rsidR="00247D5E" w:rsidRPr="00BC6B6D" w:rsidRDefault="00247D5E" w:rsidP="009D3691">
            <w:pPr>
              <w:pStyle w:val="LL-CTEREF"/>
              <w:keepLines/>
              <w:jc w:val="left"/>
              <w:rPr>
                <w:rFonts w:asciiTheme="minorHAnsi" w:hAnsiTheme="minorHAnsi" w:cstheme="minorHAnsi"/>
                <w:sz w:val="22"/>
                <w:szCs w:val="22"/>
              </w:rPr>
            </w:pPr>
          </w:p>
          <w:p w14:paraId="7E7111A4" w14:textId="77777777" w:rsidR="00247D5E" w:rsidRPr="00BC6B6D" w:rsidRDefault="00247D5E" w:rsidP="009D3691">
            <w:pPr>
              <w:pStyle w:val="LL-CTEREF"/>
              <w:keepLines/>
              <w:jc w:val="left"/>
              <w:rPr>
                <w:rFonts w:asciiTheme="minorHAnsi" w:hAnsiTheme="minorHAnsi" w:cstheme="minorHAnsi"/>
                <w:sz w:val="22"/>
                <w:szCs w:val="22"/>
              </w:rPr>
            </w:pPr>
          </w:p>
          <w:p w14:paraId="52BEB863" w14:textId="77777777" w:rsidR="00247D5E" w:rsidRPr="00BC6B6D" w:rsidRDefault="00247D5E" w:rsidP="009D3691">
            <w:pPr>
              <w:pStyle w:val="LL-CTEREF"/>
              <w:keepLines/>
              <w:jc w:val="left"/>
              <w:rPr>
                <w:rFonts w:asciiTheme="minorHAnsi" w:hAnsiTheme="minorHAnsi" w:cstheme="minorHAnsi"/>
                <w:sz w:val="22"/>
                <w:szCs w:val="22"/>
              </w:rPr>
            </w:pPr>
          </w:p>
          <w:p w14:paraId="79B498E2" w14:textId="77777777" w:rsidR="00247D5E" w:rsidRPr="00BC6B6D" w:rsidRDefault="00247D5E" w:rsidP="009D3691">
            <w:pPr>
              <w:pStyle w:val="LL-CTEREF"/>
              <w:keepLines/>
              <w:jc w:val="left"/>
              <w:rPr>
                <w:rFonts w:asciiTheme="minorHAnsi" w:hAnsiTheme="minorHAnsi" w:cstheme="minorHAnsi"/>
                <w:sz w:val="22"/>
                <w:szCs w:val="22"/>
              </w:rPr>
            </w:pPr>
          </w:p>
          <w:p w14:paraId="205A1E06" w14:textId="77777777" w:rsidR="00247D5E" w:rsidRPr="00BC6B6D" w:rsidRDefault="00247D5E" w:rsidP="009D3691">
            <w:pPr>
              <w:pStyle w:val="LL-CTEREF"/>
              <w:keepLines/>
              <w:jc w:val="left"/>
              <w:rPr>
                <w:rFonts w:asciiTheme="minorHAnsi" w:hAnsiTheme="minorHAnsi" w:cstheme="minorHAnsi"/>
                <w:sz w:val="22"/>
                <w:szCs w:val="22"/>
              </w:rPr>
            </w:pPr>
          </w:p>
          <w:p w14:paraId="3C3E92D6" w14:textId="77777777" w:rsidR="00247D5E" w:rsidRPr="00BC6B6D" w:rsidRDefault="00247D5E" w:rsidP="009D3691">
            <w:pPr>
              <w:pStyle w:val="LL-CTEREF"/>
              <w:keepLines/>
              <w:jc w:val="left"/>
              <w:rPr>
                <w:rFonts w:asciiTheme="minorHAnsi" w:hAnsiTheme="minorHAnsi" w:cstheme="minorHAnsi"/>
                <w:sz w:val="22"/>
                <w:szCs w:val="22"/>
              </w:rPr>
            </w:pPr>
          </w:p>
          <w:p w14:paraId="47940098" w14:textId="77777777" w:rsidR="00247D5E" w:rsidRPr="00BC6B6D" w:rsidRDefault="00247D5E" w:rsidP="009D3691">
            <w:pPr>
              <w:pStyle w:val="LL-CTEREF"/>
              <w:keepLines/>
              <w:jc w:val="left"/>
              <w:rPr>
                <w:rFonts w:asciiTheme="minorHAnsi" w:hAnsiTheme="minorHAnsi" w:cstheme="minorHAnsi"/>
                <w:sz w:val="22"/>
                <w:szCs w:val="22"/>
              </w:rPr>
            </w:pPr>
          </w:p>
          <w:p w14:paraId="13E7B3CB" w14:textId="77777777" w:rsidR="00247D5E" w:rsidRPr="00BC6B6D" w:rsidRDefault="00247D5E" w:rsidP="009D3691">
            <w:pPr>
              <w:pStyle w:val="LL-CTEREF"/>
              <w:keepLines/>
              <w:jc w:val="left"/>
              <w:rPr>
                <w:rFonts w:asciiTheme="minorHAnsi" w:hAnsiTheme="minorHAnsi" w:cstheme="minorHAnsi"/>
                <w:sz w:val="22"/>
                <w:szCs w:val="22"/>
              </w:rPr>
            </w:pPr>
          </w:p>
          <w:p w14:paraId="3AE92DCA" w14:textId="77777777" w:rsidR="00247D5E" w:rsidRPr="00BC6B6D" w:rsidRDefault="00247D5E" w:rsidP="009D3691">
            <w:pPr>
              <w:pStyle w:val="LL-CTEREF"/>
              <w:keepLines/>
              <w:jc w:val="left"/>
              <w:rPr>
                <w:rFonts w:asciiTheme="minorHAnsi" w:hAnsiTheme="minorHAnsi" w:cstheme="minorHAnsi"/>
                <w:sz w:val="22"/>
                <w:szCs w:val="22"/>
              </w:rPr>
            </w:pPr>
          </w:p>
          <w:p w14:paraId="1E8E7D52" w14:textId="77777777" w:rsidR="00247D5E" w:rsidRPr="00BC6B6D" w:rsidRDefault="00247D5E" w:rsidP="009D3691">
            <w:pPr>
              <w:pStyle w:val="LL-CTEREF"/>
              <w:keepLines/>
              <w:jc w:val="left"/>
              <w:rPr>
                <w:rFonts w:asciiTheme="minorHAnsi" w:hAnsiTheme="minorHAnsi" w:cstheme="minorHAnsi"/>
                <w:sz w:val="22"/>
                <w:szCs w:val="22"/>
              </w:rPr>
            </w:pPr>
          </w:p>
          <w:p w14:paraId="5B6A6B95" w14:textId="77777777" w:rsidR="00247D5E" w:rsidRPr="00BC6B6D" w:rsidRDefault="00247D5E" w:rsidP="009D3691">
            <w:pPr>
              <w:pStyle w:val="LL-CTEREF"/>
              <w:keepLines/>
              <w:jc w:val="left"/>
              <w:rPr>
                <w:rFonts w:asciiTheme="minorHAnsi" w:hAnsiTheme="minorHAnsi" w:cstheme="minorHAnsi"/>
                <w:sz w:val="22"/>
                <w:szCs w:val="22"/>
              </w:rPr>
            </w:pPr>
          </w:p>
          <w:p w14:paraId="6F91A647" w14:textId="5A4E2D16" w:rsidR="00E660E5" w:rsidRPr="00FF1709" w:rsidRDefault="00A91ED2" w:rsidP="00E660E5">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E660E5"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E660E5" w:rsidRPr="00FF1709">
              <w:rPr>
                <w:rFonts w:asciiTheme="minorHAnsi" w:hAnsiTheme="minorHAnsi" w:cstheme="minorHAnsi"/>
                <w:color w:val="auto"/>
              </w:rPr>
              <w:t>nhancer 1</w:t>
            </w:r>
            <w:r w:rsidR="005620DE" w:rsidRPr="00FF1709">
              <w:rPr>
                <w:rFonts w:asciiTheme="minorHAnsi" w:hAnsiTheme="minorHAnsi" w:cstheme="minorHAnsi"/>
                <w:color w:val="auto"/>
              </w:rPr>
              <w:t>-3</w:t>
            </w:r>
          </w:p>
          <w:p w14:paraId="00638FDB" w14:textId="19FCA096" w:rsidR="00EA64EA" w:rsidRPr="00FF1709" w:rsidRDefault="00E660E5" w:rsidP="00FF1709">
            <w:pPr>
              <w:pStyle w:val="LL-CTEREF"/>
              <w:keepLines/>
              <w:spacing w:after="0"/>
              <w:jc w:val="left"/>
              <w:rPr>
                <w:rFonts w:asciiTheme="minorHAnsi" w:hAnsiTheme="minorHAnsi" w:cstheme="minorHAnsi"/>
                <w:color w:val="auto"/>
                <w:sz w:val="22"/>
                <w:szCs w:val="22"/>
              </w:rPr>
            </w:pPr>
            <w:r w:rsidRPr="00FF1709">
              <w:rPr>
                <w:rFonts w:asciiTheme="minorHAnsi" w:hAnsiTheme="minorHAnsi" w:cstheme="minorHAnsi"/>
                <w:color w:val="auto"/>
                <w:sz w:val="22"/>
                <w:szCs w:val="22"/>
              </w:rPr>
              <w:t>Virtual Restaurants Rely on Rising Demand for Delivery</w:t>
            </w:r>
          </w:p>
          <w:p w14:paraId="3B16BE18" w14:textId="7917232D" w:rsidR="00BC6B6D" w:rsidRDefault="005620DE" w:rsidP="00FF1709">
            <w:pPr>
              <w:pStyle w:val="LL-CTEREF"/>
              <w:keepLines/>
              <w:spacing w:after="0"/>
              <w:jc w:val="left"/>
              <w:rPr>
                <w:rFonts w:asciiTheme="minorHAnsi" w:hAnsiTheme="minorHAnsi" w:cstheme="minorHAnsi"/>
                <w:sz w:val="22"/>
                <w:szCs w:val="22"/>
              </w:rPr>
            </w:pPr>
            <w:r w:rsidRPr="002F11C6">
              <w:rPr>
                <w:rFonts w:asciiTheme="minorHAnsi" w:hAnsiTheme="minorHAnsi" w:cstheme="minorHAnsi"/>
                <w:b w:val="0"/>
                <w:color w:val="auto"/>
                <w:sz w:val="22"/>
                <w:szCs w:val="22"/>
              </w:rPr>
              <w:t>To meet demand, restaurant owners are selling their meals straight from the kitchen to the customer, with no physical restaurant location. Delivery is completely outsourced to Uber.</w:t>
            </w:r>
            <w:r w:rsidR="002378F0" w:rsidRPr="00FF1709">
              <w:rPr>
                <w:rFonts w:cstheme="minorHAnsi"/>
                <w:b w:val="0"/>
                <w:bCs/>
                <w:color w:val="auto"/>
              </w:rPr>
              <w:t xml:space="preserve"> </w:t>
            </w:r>
            <w:r w:rsidR="002378F0" w:rsidRPr="00664AFC">
              <w:rPr>
                <w:rFonts w:asciiTheme="minorHAnsi" w:hAnsiTheme="minorHAnsi" w:cstheme="minorHAnsi"/>
                <w:b w:val="0"/>
                <w:bCs/>
                <w:color w:val="000000"/>
                <w:sz w:val="22"/>
                <w:szCs w:val="22"/>
              </w:rPr>
              <w:t xml:space="preserve">(See the complete lecture enhancer on page </w:t>
            </w:r>
            <w:r w:rsidR="00201EE2">
              <w:rPr>
                <w:rFonts w:asciiTheme="minorHAnsi" w:hAnsiTheme="minorHAnsi" w:cstheme="minorHAnsi"/>
                <w:b w:val="0"/>
                <w:bCs/>
                <w:color w:val="000000"/>
                <w:sz w:val="22"/>
                <w:szCs w:val="22"/>
              </w:rPr>
              <w:t>2</w:t>
            </w:r>
            <w:r w:rsidR="00A56A7E">
              <w:rPr>
                <w:rFonts w:asciiTheme="minorHAnsi" w:hAnsiTheme="minorHAnsi" w:cstheme="minorHAnsi"/>
                <w:b w:val="0"/>
                <w:bCs/>
                <w:color w:val="000000"/>
                <w:sz w:val="22"/>
                <w:szCs w:val="22"/>
              </w:rPr>
              <w:t>6</w:t>
            </w:r>
            <w:r w:rsidR="002378F0" w:rsidRPr="00664AFC">
              <w:rPr>
                <w:rFonts w:asciiTheme="minorHAnsi" w:hAnsiTheme="minorHAnsi" w:cstheme="minorHAnsi"/>
                <w:b w:val="0"/>
                <w:bCs/>
                <w:color w:val="000000"/>
                <w:sz w:val="22"/>
                <w:szCs w:val="22"/>
              </w:rPr>
              <w:t xml:space="preserve"> of this manual.)</w:t>
            </w:r>
          </w:p>
          <w:p w14:paraId="72877CAD" w14:textId="77777777" w:rsidR="00BC6B6D" w:rsidRDefault="00BC6B6D" w:rsidP="009D3691">
            <w:pPr>
              <w:pStyle w:val="LL-CTEREF"/>
              <w:keepLines/>
              <w:jc w:val="left"/>
              <w:rPr>
                <w:rFonts w:asciiTheme="minorHAnsi" w:hAnsiTheme="minorHAnsi" w:cstheme="minorHAnsi"/>
                <w:sz w:val="22"/>
                <w:szCs w:val="22"/>
              </w:rPr>
            </w:pPr>
          </w:p>
          <w:p w14:paraId="52C6F082" w14:textId="77777777" w:rsidR="00BC6B6D" w:rsidRDefault="00BC6B6D" w:rsidP="009D3691">
            <w:pPr>
              <w:pStyle w:val="LL-CTEREF"/>
              <w:keepLines/>
              <w:jc w:val="left"/>
              <w:rPr>
                <w:rFonts w:asciiTheme="minorHAnsi" w:hAnsiTheme="minorHAnsi" w:cstheme="minorHAnsi"/>
                <w:sz w:val="22"/>
                <w:szCs w:val="22"/>
              </w:rPr>
            </w:pPr>
          </w:p>
          <w:p w14:paraId="35058837" w14:textId="77777777" w:rsidR="00BC6B6D" w:rsidRDefault="00BC6B6D" w:rsidP="009D3691">
            <w:pPr>
              <w:pStyle w:val="LL-CTEREF"/>
              <w:keepLines/>
              <w:jc w:val="left"/>
              <w:rPr>
                <w:rFonts w:asciiTheme="minorHAnsi" w:hAnsiTheme="minorHAnsi" w:cstheme="minorHAnsi"/>
                <w:sz w:val="22"/>
                <w:szCs w:val="22"/>
              </w:rPr>
            </w:pPr>
          </w:p>
          <w:p w14:paraId="32C64573" w14:textId="77777777" w:rsidR="00EA64EA" w:rsidRPr="00BC6B6D" w:rsidRDefault="00EA64EA" w:rsidP="009D3691">
            <w:pPr>
              <w:pStyle w:val="LL-CTEREF"/>
              <w:keepLines/>
              <w:jc w:val="left"/>
              <w:rPr>
                <w:rFonts w:asciiTheme="minorHAnsi" w:hAnsiTheme="minorHAnsi" w:cstheme="minorHAnsi"/>
                <w:sz w:val="22"/>
                <w:szCs w:val="22"/>
              </w:rPr>
            </w:pPr>
          </w:p>
          <w:p w14:paraId="7B631E12" w14:textId="77777777" w:rsidR="00EA64EA" w:rsidRPr="00BC6B6D" w:rsidRDefault="00EA64EA" w:rsidP="009D3691">
            <w:pPr>
              <w:pStyle w:val="LL-CTEREF"/>
              <w:keepLines/>
              <w:jc w:val="left"/>
              <w:rPr>
                <w:rFonts w:asciiTheme="minorHAnsi" w:hAnsiTheme="minorHAnsi" w:cstheme="minorHAnsi"/>
                <w:sz w:val="22"/>
                <w:szCs w:val="22"/>
              </w:rPr>
            </w:pPr>
          </w:p>
          <w:p w14:paraId="4E5B4BB2" w14:textId="77777777" w:rsidR="001609D7" w:rsidRDefault="001609D7" w:rsidP="009D3691">
            <w:pPr>
              <w:pStyle w:val="LL-CTEREF"/>
              <w:keepLines/>
              <w:jc w:val="left"/>
              <w:rPr>
                <w:rFonts w:asciiTheme="minorHAnsi" w:hAnsiTheme="minorHAnsi" w:cstheme="minorHAnsi"/>
              </w:rPr>
            </w:pPr>
          </w:p>
          <w:p w14:paraId="386F6BE6" w14:textId="77777777" w:rsidR="001609D7" w:rsidRDefault="001609D7" w:rsidP="009D3691">
            <w:pPr>
              <w:pStyle w:val="LL-CTEREF"/>
              <w:keepLines/>
              <w:jc w:val="left"/>
              <w:rPr>
                <w:rFonts w:asciiTheme="minorHAnsi" w:hAnsiTheme="minorHAnsi" w:cstheme="minorHAnsi"/>
              </w:rPr>
            </w:pPr>
          </w:p>
          <w:p w14:paraId="7986B591" w14:textId="0A49A33B" w:rsidR="00247D5E" w:rsidRPr="00291040" w:rsidRDefault="00247D5E" w:rsidP="002520AD">
            <w:pPr>
              <w:pStyle w:val="ListParagraph"/>
              <w:ind w:left="0"/>
              <w:rPr>
                <w:rFonts w:cstheme="minorHAnsi"/>
                <w:b/>
                <w:sz w:val="21"/>
                <w:szCs w:val="21"/>
              </w:rPr>
            </w:pPr>
            <w:r w:rsidRPr="00291040">
              <w:rPr>
                <w:rFonts w:cstheme="minorHAnsi"/>
                <w:b/>
                <w:sz w:val="21"/>
                <w:szCs w:val="21"/>
              </w:rPr>
              <w:t xml:space="preserve"> </w:t>
            </w:r>
          </w:p>
        </w:tc>
        <w:tc>
          <w:tcPr>
            <w:tcW w:w="2703" w:type="dxa"/>
            <w:tcBorders>
              <w:bottom w:val="single" w:sz="8" w:space="0" w:color="auto"/>
            </w:tcBorders>
          </w:tcPr>
          <w:p w14:paraId="3FF07FA0" w14:textId="77777777" w:rsidR="00247D5E" w:rsidRPr="00BC6B6D" w:rsidRDefault="00247D5E" w:rsidP="00EC0EA1">
            <w:pPr>
              <w:rPr>
                <w:rFonts w:cstheme="minorHAnsi"/>
                <w:b/>
                <w:bCs/>
                <w:sz w:val="24"/>
                <w:szCs w:val="24"/>
              </w:rPr>
            </w:pPr>
            <w:r w:rsidRPr="00BC6B6D">
              <w:rPr>
                <w:rFonts w:cstheme="minorHAnsi"/>
                <w:b/>
                <w:bCs/>
                <w:sz w:val="24"/>
                <w:szCs w:val="24"/>
              </w:rPr>
              <w:t>PowerPoint Slides</w:t>
            </w:r>
          </w:p>
          <w:p w14:paraId="085CF206" w14:textId="77777777" w:rsidR="00247D5E" w:rsidRPr="00BC6B6D" w:rsidRDefault="00247D5E" w:rsidP="00EC0EA1">
            <w:pPr>
              <w:rPr>
                <w:rFonts w:cstheme="minorHAnsi"/>
                <w:sz w:val="21"/>
                <w:szCs w:val="21"/>
              </w:rPr>
            </w:pPr>
          </w:p>
          <w:p w14:paraId="70BD7BEF" w14:textId="77777777" w:rsidR="00247D5E" w:rsidRPr="00BC6B6D" w:rsidRDefault="00247D5E" w:rsidP="00EC0EA1">
            <w:pPr>
              <w:rPr>
                <w:rFonts w:cstheme="minorHAnsi"/>
                <w:sz w:val="21"/>
                <w:szCs w:val="21"/>
              </w:rPr>
            </w:pPr>
          </w:p>
          <w:p w14:paraId="30488306" w14:textId="24CE309C" w:rsidR="00247D5E" w:rsidRPr="00BC6B6D" w:rsidRDefault="00985CAA" w:rsidP="00985CAA">
            <w:pPr>
              <w:rPr>
                <w:rFonts w:cstheme="minorHAnsi"/>
                <w:sz w:val="21"/>
                <w:szCs w:val="21"/>
              </w:rPr>
            </w:pPr>
            <w:r w:rsidRPr="00BC6B6D">
              <w:rPr>
                <w:rFonts w:cstheme="minorHAnsi"/>
                <w:sz w:val="21"/>
                <w:szCs w:val="21"/>
              </w:rPr>
              <w:t>PP</w:t>
            </w:r>
            <w:r w:rsidR="00371806">
              <w:rPr>
                <w:rFonts w:cstheme="minorHAnsi"/>
                <w:sz w:val="21"/>
                <w:szCs w:val="21"/>
              </w:rPr>
              <w:t>T</w:t>
            </w:r>
            <w:r w:rsidRPr="00BC6B6D">
              <w:rPr>
                <w:rFonts w:cstheme="minorHAnsi"/>
                <w:sz w:val="21"/>
                <w:szCs w:val="21"/>
              </w:rPr>
              <w:t xml:space="preserve"> </w:t>
            </w:r>
            <w:r w:rsidR="00756B39">
              <w:rPr>
                <w:rFonts w:cstheme="minorHAnsi"/>
                <w:sz w:val="21"/>
                <w:szCs w:val="21"/>
              </w:rPr>
              <w:t>8</w:t>
            </w:r>
            <w:r w:rsidR="00524486" w:rsidRPr="00524486">
              <w:rPr>
                <w:rFonts w:cstheme="minorHAnsi"/>
                <w:sz w:val="21"/>
                <w:szCs w:val="21"/>
              </w:rPr>
              <w:t>–</w:t>
            </w:r>
            <w:r w:rsidR="00756B39">
              <w:rPr>
                <w:rFonts w:cstheme="minorHAnsi"/>
                <w:sz w:val="21"/>
                <w:szCs w:val="21"/>
              </w:rPr>
              <w:t>10</w:t>
            </w:r>
          </w:p>
          <w:p w14:paraId="68D7591D" w14:textId="77777777" w:rsidR="00985CAA" w:rsidRPr="00BC6B6D" w:rsidRDefault="00985CAA" w:rsidP="00985CAA">
            <w:pPr>
              <w:rPr>
                <w:rFonts w:cstheme="minorHAnsi"/>
                <w:sz w:val="21"/>
                <w:szCs w:val="21"/>
              </w:rPr>
            </w:pPr>
          </w:p>
          <w:p w14:paraId="2882A8DE" w14:textId="77777777" w:rsidR="00985CAA" w:rsidRPr="00BC6B6D" w:rsidRDefault="00985CAA" w:rsidP="00985CAA">
            <w:pPr>
              <w:rPr>
                <w:rFonts w:cstheme="minorHAnsi"/>
                <w:sz w:val="21"/>
                <w:szCs w:val="21"/>
              </w:rPr>
            </w:pPr>
          </w:p>
          <w:p w14:paraId="379525BD" w14:textId="77777777" w:rsidR="00985CAA" w:rsidRPr="00BC6B6D" w:rsidRDefault="00985CAA" w:rsidP="00985CAA">
            <w:pPr>
              <w:rPr>
                <w:rFonts w:cstheme="minorHAnsi"/>
                <w:sz w:val="21"/>
                <w:szCs w:val="21"/>
              </w:rPr>
            </w:pPr>
          </w:p>
          <w:p w14:paraId="6FD59C5F" w14:textId="77777777" w:rsidR="00985CAA" w:rsidRPr="00BC6B6D" w:rsidRDefault="00985CAA" w:rsidP="00985CAA">
            <w:pPr>
              <w:rPr>
                <w:rFonts w:cstheme="minorHAnsi"/>
                <w:sz w:val="21"/>
                <w:szCs w:val="21"/>
              </w:rPr>
            </w:pPr>
          </w:p>
          <w:p w14:paraId="70DCEB1C" w14:textId="77777777" w:rsidR="00985CAA" w:rsidRPr="00BC6B6D" w:rsidRDefault="00985CAA" w:rsidP="00985CAA">
            <w:pPr>
              <w:rPr>
                <w:rFonts w:cstheme="minorHAnsi"/>
                <w:sz w:val="21"/>
                <w:szCs w:val="21"/>
              </w:rPr>
            </w:pPr>
          </w:p>
          <w:p w14:paraId="66348216" w14:textId="77777777" w:rsidR="00985CAA" w:rsidRPr="00BC6B6D" w:rsidRDefault="00985CAA" w:rsidP="00985CAA">
            <w:pPr>
              <w:rPr>
                <w:rFonts w:cstheme="minorHAnsi"/>
                <w:sz w:val="21"/>
                <w:szCs w:val="21"/>
              </w:rPr>
            </w:pPr>
          </w:p>
          <w:p w14:paraId="076F7C02" w14:textId="77777777" w:rsidR="00985CAA" w:rsidRPr="00BC6B6D" w:rsidRDefault="00985CAA" w:rsidP="00985CAA">
            <w:pPr>
              <w:rPr>
                <w:rFonts w:cstheme="minorHAnsi"/>
                <w:sz w:val="21"/>
                <w:szCs w:val="21"/>
              </w:rPr>
            </w:pPr>
          </w:p>
          <w:p w14:paraId="5AF50F6C" w14:textId="77777777" w:rsidR="00985CAA" w:rsidRPr="00BC6B6D" w:rsidRDefault="00985CAA" w:rsidP="00985CAA">
            <w:pPr>
              <w:rPr>
                <w:rFonts w:cstheme="minorHAnsi"/>
                <w:sz w:val="21"/>
                <w:szCs w:val="21"/>
              </w:rPr>
            </w:pPr>
          </w:p>
          <w:p w14:paraId="065D9301" w14:textId="77777777" w:rsidR="00985CAA" w:rsidRPr="00BC6B6D" w:rsidRDefault="00985CAA" w:rsidP="00985CAA">
            <w:pPr>
              <w:rPr>
                <w:rFonts w:cstheme="minorHAnsi"/>
                <w:sz w:val="21"/>
                <w:szCs w:val="21"/>
              </w:rPr>
            </w:pPr>
          </w:p>
          <w:p w14:paraId="4EDD4F00" w14:textId="77777777" w:rsidR="00985CAA" w:rsidRPr="00BC6B6D" w:rsidRDefault="00985CAA" w:rsidP="00985CAA">
            <w:pPr>
              <w:rPr>
                <w:rFonts w:cstheme="minorHAnsi"/>
                <w:sz w:val="21"/>
                <w:szCs w:val="21"/>
              </w:rPr>
            </w:pPr>
          </w:p>
          <w:p w14:paraId="1B2C9156" w14:textId="77777777" w:rsidR="00985CAA" w:rsidRPr="00BC6B6D" w:rsidRDefault="00985CAA" w:rsidP="00985CAA">
            <w:pPr>
              <w:rPr>
                <w:rFonts w:cstheme="minorHAnsi"/>
                <w:sz w:val="21"/>
                <w:szCs w:val="21"/>
              </w:rPr>
            </w:pPr>
          </w:p>
          <w:p w14:paraId="17D05E05" w14:textId="77777777" w:rsidR="00985CAA" w:rsidRPr="00BC6B6D" w:rsidRDefault="00985CAA" w:rsidP="00985CAA">
            <w:pPr>
              <w:rPr>
                <w:rFonts w:cstheme="minorHAnsi"/>
                <w:sz w:val="21"/>
                <w:szCs w:val="21"/>
              </w:rPr>
            </w:pPr>
          </w:p>
          <w:p w14:paraId="2FB3AE20" w14:textId="77777777" w:rsidR="00985CAA" w:rsidRPr="00BC6B6D" w:rsidRDefault="00985CAA" w:rsidP="00985CAA">
            <w:pPr>
              <w:rPr>
                <w:rFonts w:cstheme="minorHAnsi"/>
                <w:sz w:val="21"/>
                <w:szCs w:val="21"/>
              </w:rPr>
            </w:pPr>
          </w:p>
          <w:p w14:paraId="1B2BBFF8" w14:textId="77777777" w:rsidR="00985CAA" w:rsidRPr="00BC6B6D" w:rsidRDefault="00985CAA" w:rsidP="00985CAA">
            <w:pPr>
              <w:rPr>
                <w:rFonts w:cstheme="minorHAnsi"/>
                <w:sz w:val="21"/>
                <w:szCs w:val="21"/>
              </w:rPr>
            </w:pPr>
          </w:p>
          <w:p w14:paraId="7870455D" w14:textId="77777777" w:rsidR="00985CAA" w:rsidRPr="00BC6B6D" w:rsidRDefault="00985CAA" w:rsidP="00985CAA">
            <w:pPr>
              <w:rPr>
                <w:rFonts w:cstheme="minorHAnsi"/>
                <w:sz w:val="21"/>
                <w:szCs w:val="21"/>
              </w:rPr>
            </w:pPr>
          </w:p>
          <w:p w14:paraId="0621EA70" w14:textId="77777777" w:rsidR="00985CAA" w:rsidRPr="00BC6B6D" w:rsidRDefault="00985CAA" w:rsidP="00985CAA">
            <w:pPr>
              <w:rPr>
                <w:rFonts w:cstheme="minorHAnsi"/>
                <w:sz w:val="21"/>
                <w:szCs w:val="21"/>
              </w:rPr>
            </w:pPr>
          </w:p>
          <w:p w14:paraId="46405B2C" w14:textId="77777777" w:rsidR="00985CAA" w:rsidRPr="00BC6B6D" w:rsidRDefault="00985CAA" w:rsidP="00985CAA">
            <w:pPr>
              <w:rPr>
                <w:rFonts w:cstheme="minorHAnsi"/>
                <w:sz w:val="21"/>
                <w:szCs w:val="21"/>
              </w:rPr>
            </w:pPr>
          </w:p>
          <w:p w14:paraId="2DF66F4B" w14:textId="77777777" w:rsidR="00985CAA" w:rsidRPr="00BC6B6D" w:rsidRDefault="00985CAA" w:rsidP="00985CAA">
            <w:pPr>
              <w:rPr>
                <w:rFonts w:cstheme="minorHAnsi"/>
                <w:sz w:val="21"/>
                <w:szCs w:val="21"/>
              </w:rPr>
            </w:pPr>
          </w:p>
          <w:p w14:paraId="62184E96" w14:textId="152B929D" w:rsidR="00985CAA" w:rsidRPr="00BC6B6D" w:rsidRDefault="00985CAA" w:rsidP="00985CAA">
            <w:pPr>
              <w:rPr>
                <w:rFonts w:cstheme="minorHAnsi"/>
                <w:sz w:val="21"/>
                <w:szCs w:val="21"/>
              </w:rPr>
            </w:pPr>
            <w:r w:rsidRPr="00BC6B6D">
              <w:rPr>
                <w:rFonts w:cstheme="minorHAnsi"/>
                <w:sz w:val="21"/>
                <w:szCs w:val="21"/>
              </w:rPr>
              <w:t>PP</w:t>
            </w:r>
            <w:r w:rsidR="00371806">
              <w:rPr>
                <w:rFonts w:cstheme="minorHAnsi"/>
                <w:sz w:val="21"/>
                <w:szCs w:val="21"/>
              </w:rPr>
              <w:t>T</w:t>
            </w:r>
            <w:r w:rsidRPr="00BC6B6D">
              <w:rPr>
                <w:rFonts w:cstheme="minorHAnsi"/>
                <w:sz w:val="21"/>
                <w:szCs w:val="21"/>
              </w:rPr>
              <w:t xml:space="preserve"> </w:t>
            </w:r>
            <w:r w:rsidR="00756B39">
              <w:rPr>
                <w:rFonts w:cstheme="minorHAnsi"/>
                <w:sz w:val="21"/>
                <w:szCs w:val="21"/>
              </w:rPr>
              <w:t>11</w:t>
            </w:r>
          </w:p>
          <w:p w14:paraId="598BAF20" w14:textId="77777777" w:rsidR="00985CAA" w:rsidRPr="00BC6B6D" w:rsidRDefault="00985CAA" w:rsidP="00985CAA">
            <w:pPr>
              <w:rPr>
                <w:rFonts w:cstheme="minorHAnsi"/>
                <w:sz w:val="21"/>
                <w:szCs w:val="21"/>
              </w:rPr>
            </w:pPr>
          </w:p>
          <w:p w14:paraId="5ECA4846" w14:textId="77777777" w:rsidR="00985CAA" w:rsidRPr="00BC6B6D" w:rsidRDefault="00985CAA" w:rsidP="00985CAA">
            <w:pPr>
              <w:rPr>
                <w:rFonts w:cstheme="minorHAnsi"/>
                <w:sz w:val="21"/>
                <w:szCs w:val="21"/>
              </w:rPr>
            </w:pPr>
          </w:p>
          <w:p w14:paraId="1143839E" w14:textId="77777777" w:rsidR="00985CAA" w:rsidRPr="00BC6B6D" w:rsidRDefault="00985CAA" w:rsidP="00985CAA">
            <w:pPr>
              <w:rPr>
                <w:rFonts w:cstheme="minorHAnsi"/>
                <w:sz w:val="21"/>
                <w:szCs w:val="21"/>
              </w:rPr>
            </w:pPr>
          </w:p>
          <w:p w14:paraId="661D043C" w14:textId="77777777" w:rsidR="00985CAA" w:rsidRPr="00BC6B6D" w:rsidRDefault="00985CAA" w:rsidP="00985CAA">
            <w:pPr>
              <w:rPr>
                <w:rFonts w:cstheme="minorHAnsi"/>
                <w:sz w:val="21"/>
                <w:szCs w:val="21"/>
              </w:rPr>
            </w:pPr>
          </w:p>
          <w:p w14:paraId="023868B6" w14:textId="77777777" w:rsidR="00985CAA" w:rsidRPr="00BC6B6D" w:rsidRDefault="00985CAA" w:rsidP="00985CAA">
            <w:pPr>
              <w:rPr>
                <w:rFonts w:cstheme="minorHAnsi"/>
                <w:sz w:val="21"/>
                <w:szCs w:val="21"/>
              </w:rPr>
            </w:pPr>
          </w:p>
          <w:p w14:paraId="4915CBB5" w14:textId="77777777" w:rsidR="00985CAA" w:rsidRPr="00BC6B6D" w:rsidRDefault="00985CAA" w:rsidP="00985CAA">
            <w:pPr>
              <w:rPr>
                <w:rFonts w:cstheme="minorHAnsi"/>
                <w:sz w:val="21"/>
                <w:szCs w:val="21"/>
              </w:rPr>
            </w:pPr>
          </w:p>
          <w:p w14:paraId="0B0A0B3A" w14:textId="77777777" w:rsidR="00985CAA" w:rsidRPr="00BC6B6D" w:rsidRDefault="00985CAA" w:rsidP="00985CAA">
            <w:pPr>
              <w:rPr>
                <w:rFonts w:cstheme="minorHAnsi"/>
                <w:sz w:val="21"/>
                <w:szCs w:val="21"/>
              </w:rPr>
            </w:pPr>
          </w:p>
          <w:p w14:paraId="10ED4F79" w14:textId="77777777" w:rsidR="00985CAA" w:rsidRPr="00BC6B6D" w:rsidRDefault="00985CAA" w:rsidP="00985CAA">
            <w:pPr>
              <w:rPr>
                <w:rFonts w:cstheme="minorHAnsi"/>
                <w:sz w:val="21"/>
                <w:szCs w:val="21"/>
              </w:rPr>
            </w:pPr>
          </w:p>
          <w:p w14:paraId="7E1BBD75" w14:textId="77777777" w:rsidR="00EE3E9E" w:rsidRDefault="00EE3E9E" w:rsidP="00985CAA">
            <w:pPr>
              <w:rPr>
                <w:rFonts w:cstheme="minorHAnsi"/>
                <w:sz w:val="21"/>
                <w:szCs w:val="21"/>
              </w:rPr>
            </w:pPr>
          </w:p>
          <w:p w14:paraId="7B3EE6D9" w14:textId="77777777" w:rsidR="00EE3E9E" w:rsidRDefault="00EE3E9E" w:rsidP="00985CAA">
            <w:pPr>
              <w:rPr>
                <w:rFonts w:cstheme="minorHAnsi"/>
                <w:sz w:val="21"/>
                <w:szCs w:val="21"/>
              </w:rPr>
            </w:pPr>
          </w:p>
          <w:p w14:paraId="08B746EB" w14:textId="77777777" w:rsidR="00EE3E9E" w:rsidRDefault="00EE3E9E" w:rsidP="00985CAA">
            <w:pPr>
              <w:rPr>
                <w:rFonts w:cstheme="minorHAnsi"/>
                <w:sz w:val="21"/>
                <w:szCs w:val="21"/>
              </w:rPr>
            </w:pPr>
          </w:p>
          <w:p w14:paraId="30CB8410" w14:textId="77777777" w:rsidR="00A04FBA" w:rsidRDefault="00A04FBA" w:rsidP="00985CAA">
            <w:pPr>
              <w:rPr>
                <w:rFonts w:cstheme="minorHAnsi"/>
                <w:sz w:val="21"/>
                <w:szCs w:val="21"/>
              </w:rPr>
            </w:pPr>
          </w:p>
          <w:p w14:paraId="2A2AE864" w14:textId="77777777" w:rsidR="00A04FBA" w:rsidRDefault="00A04FBA" w:rsidP="00985CAA">
            <w:pPr>
              <w:rPr>
                <w:rFonts w:cstheme="minorHAnsi"/>
                <w:sz w:val="21"/>
                <w:szCs w:val="21"/>
              </w:rPr>
            </w:pPr>
          </w:p>
          <w:p w14:paraId="7B0E7DF1" w14:textId="43A43E84" w:rsidR="00985CAA" w:rsidRPr="00BC6B6D" w:rsidRDefault="00985CAA" w:rsidP="00985CAA">
            <w:pPr>
              <w:rPr>
                <w:rFonts w:cstheme="minorHAnsi"/>
                <w:sz w:val="21"/>
                <w:szCs w:val="21"/>
              </w:rPr>
            </w:pPr>
            <w:r w:rsidRPr="00BC6B6D">
              <w:rPr>
                <w:rFonts w:cstheme="minorHAnsi"/>
                <w:sz w:val="21"/>
                <w:szCs w:val="21"/>
              </w:rPr>
              <w:t>PP</w:t>
            </w:r>
            <w:r w:rsidR="00371806">
              <w:rPr>
                <w:rFonts w:cstheme="minorHAnsi"/>
                <w:sz w:val="21"/>
                <w:szCs w:val="21"/>
              </w:rPr>
              <w:t>T</w:t>
            </w:r>
            <w:r w:rsidRPr="00BC6B6D">
              <w:rPr>
                <w:rFonts w:cstheme="minorHAnsi"/>
                <w:sz w:val="21"/>
                <w:szCs w:val="21"/>
              </w:rPr>
              <w:t xml:space="preserve"> </w:t>
            </w:r>
            <w:r w:rsidR="00756B39">
              <w:rPr>
                <w:rFonts w:cstheme="minorHAnsi"/>
                <w:sz w:val="21"/>
                <w:szCs w:val="21"/>
              </w:rPr>
              <w:t>12</w:t>
            </w:r>
          </w:p>
          <w:p w14:paraId="76026E19" w14:textId="77777777" w:rsidR="00985CAA" w:rsidRPr="00BC6B6D" w:rsidRDefault="00985CAA" w:rsidP="00985CAA">
            <w:pPr>
              <w:rPr>
                <w:rFonts w:cstheme="minorHAnsi"/>
                <w:sz w:val="21"/>
                <w:szCs w:val="21"/>
              </w:rPr>
            </w:pPr>
          </w:p>
          <w:p w14:paraId="5646B67B" w14:textId="77777777" w:rsidR="00985CAA" w:rsidRPr="00BC6B6D" w:rsidRDefault="00985CAA" w:rsidP="00985CAA">
            <w:pPr>
              <w:rPr>
                <w:rFonts w:cstheme="minorHAnsi"/>
                <w:sz w:val="21"/>
                <w:szCs w:val="21"/>
              </w:rPr>
            </w:pPr>
          </w:p>
          <w:p w14:paraId="71D38132" w14:textId="77777777" w:rsidR="00985CAA" w:rsidRPr="00BC6B6D" w:rsidRDefault="00985CAA" w:rsidP="00985CAA">
            <w:pPr>
              <w:rPr>
                <w:rFonts w:cstheme="minorHAnsi"/>
                <w:sz w:val="21"/>
                <w:szCs w:val="21"/>
              </w:rPr>
            </w:pPr>
          </w:p>
          <w:p w14:paraId="5A10464F" w14:textId="77777777" w:rsidR="00985CAA" w:rsidRPr="00BC6B6D" w:rsidRDefault="00985CAA" w:rsidP="00985CAA">
            <w:pPr>
              <w:rPr>
                <w:rFonts w:cstheme="minorHAnsi"/>
                <w:sz w:val="21"/>
                <w:szCs w:val="21"/>
              </w:rPr>
            </w:pPr>
          </w:p>
          <w:p w14:paraId="3D663B50" w14:textId="77777777" w:rsidR="00985CAA" w:rsidRPr="00BC6B6D" w:rsidRDefault="00985CAA" w:rsidP="00985CAA">
            <w:pPr>
              <w:rPr>
                <w:rFonts w:cstheme="minorHAnsi"/>
                <w:sz w:val="21"/>
                <w:szCs w:val="21"/>
              </w:rPr>
            </w:pPr>
          </w:p>
          <w:p w14:paraId="15FE3425" w14:textId="77777777" w:rsidR="00985CAA" w:rsidRPr="00BC6B6D" w:rsidRDefault="00985CAA" w:rsidP="00985CAA">
            <w:pPr>
              <w:rPr>
                <w:rFonts w:cstheme="minorHAnsi"/>
                <w:sz w:val="21"/>
                <w:szCs w:val="21"/>
              </w:rPr>
            </w:pPr>
          </w:p>
          <w:p w14:paraId="54233F3D" w14:textId="77777777" w:rsidR="00985CAA" w:rsidRPr="00BC6B6D" w:rsidRDefault="00985CAA" w:rsidP="00985CAA">
            <w:pPr>
              <w:rPr>
                <w:rFonts w:cstheme="minorHAnsi"/>
                <w:sz w:val="21"/>
                <w:szCs w:val="21"/>
              </w:rPr>
            </w:pPr>
          </w:p>
          <w:p w14:paraId="673DF228" w14:textId="77777777" w:rsidR="00985CAA" w:rsidRDefault="00985CAA" w:rsidP="00985CAA">
            <w:pPr>
              <w:rPr>
                <w:rFonts w:cstheme="minorHAnsi"/>
                <w:sz w:val="21"/>
                <w:szCs w:val="21"/>
              </w:rPr>
            </w:pPr>
          </w:p>
          <w:p w14:paraId="61BA5BB0" w14:textId="77777777" w:rsidR="00533731" w:rsidRPr="00BC6B6D" w:rsidRDefault="00533731" w:rsidP="00985CAA">
            <w:pPr>
              <w:rPr>
                <w:rFonts w:cstheme="minorHAnsi"/>
                <w:sz w:val="21"/>
                <w:szCs w:val="21"/>
              </w:rPr>
            </w:pPr>
          </w:p>
          <w:p w14:paraId="4E7FD10E" w14:textId="77777777" w:rsidR="00985CAA" w:rsidRPr="00BC6B6D" w:rsidRDefault="00985CAA" w:rsidP="00985CAA">
            <w:pPr>
              <w:rPr>
                <w:rFonts w:cstheme="minorHAnsi"/>
                <w:sz w:val="21"/>
                <w:szCs w:val="21"/>
              </w:rPr>
            </w:pPr>
          </w:p>
          <w:p w14:paraId="5D40A732" w14:textId="6F1EF779" w:rsidR="00985CAA" w:rsidRPr="00BC6B6D" w:rsidRDefault="00985CAA" w:rsidP="00985CAA">
            <w:pPr>
              <w:rPr>
                <w:rFonts w:cstheme="minorHAnsi"/>
                <w:sz w:val="21"/>
                <w:szCs w:val="21"/>
              </w:rPr>
            </w:pPr>
            <w:r w:rsidRPr="00BC6B6D">
              <w:rPr>
                <w:rFonts w:cstheme="minorHAnsi"/>
                <w:sz w:val="21"/>
                <w:szCs w:val="21"/>
              </w:rPr>
              <w:t>PP</w:t>
            </w:r>
            <w:r w:rsidR="00371806">
              <w:rPr>
                <w:rFonts w:cstheme="minorHAnsi"/>
                <w:sz w:val="21"/>
                <w:szCs w:val="21"/>
              </w:rPr>
              <w:t>T</w:t>
            </w:r>
            <w:r w:rsidRPr="00BC6B6D">
              <w:rPr>
                <w:rFonts w:cstheme="minorHAnsi"/>
                <w:sz w:val="21"/>
                <w:szCs w:val="21"/>
              </w:rPr>
              <w:t xml:space="preserve"> </w:t>
            </w:r>
            <w:r w:rsidR="00756B39">
              <w:rPr>
                <w:rFonts w:cstheme="minorHAnsi"/>
                <w:sz w:val="21"/>
                <w:szCs w:val="21"/>
              </w:rPr>
              <w:t>14</w:t>
            </w:r>
            <w:r w:rsidR="00D724AB">
              <w:rPr>
                <w:rFonts w:cstheme="minorHAnsi"/>
                <w:sz w:val="21"/>
                <w:szCs w:val="21"/>
              </w:rPr>
              <w:t xml:space="preserve"> and </w:t>
            </w:r>
            <w:r w:rsidR="00756B39">
              <w:rPr>
                <w:rFonts w:cstheme="minorHAnsi"/>
                <w:sz w:val="21"/>
                <w:szCs w:val="21"/>
              </w:rPr>
              <w:t>15</w:t>
            </w:r>
          </w:p>
          <w:p w14:paraId="145B1B95" w14:textId="77777777" w:rsidR="00985CAA" w:rsidRPr="00BC6B6D" w:rsidRDefault="00985CAA" w:rsidP="00985CAA">
            <w:pPr>
              <w:rPr>
                <w:rFonts w:cstheme="minorHAnsi"/>
                <w:sz w:val="21"/>
                <w:szCs w:val="21"/>
              </w:rPr>
            </w:pPr>
          </w:p>
          <w:p w14:paraId="063DE49F" w14:textId="77777777" w:rsidR="00985CAA" w:rsidRPr="00BC6B6D" w:rsidRDefault="00985CAA" w:rsidP="00985CAA">
            <w:pPr>
              <w:rPr>
                <w:rFonts w:cstheme="minorHAnsi"/>
                <w:sz w:val="21"/>
                <w:szCs w:val="21"/>
              </w:rPr>
            </w:pPr>
          </w:p>
          <w:p w14:paraId="0F7851CD" w14:textId="77777777" w:rsidR="00985CAA" w:rsidRPr="00BC6B6D" w:rsidRDefault="00985CAA" w:rsidP="00985CAA">
            <w:pPr>
              <w:rPr>
                <w:rFonts w:cstheme="minorHAnsi"/>
                <w:sz w:val="21"/>
                <w:szCs w:val="21"/>
              </w:rPr>
            </w:pPr>
          </w:p>
          <w:p w14:paraId="15E6D521" w14:textId="77777777" w:rsidR="00985CAA" w:rsidRPr="00BC6B6D" w:rsidRDefault="00985CAA" w:rsidP="00985CAA">
            <w:pPr>
              <w:rPr>
                <w:rFonts w:cstheme="minorHAnsi"/>
                <w:sz w:val="21"/>
                <w:szCs w:val="21"/>
              </w:rPr>
            </w:pPr>
          </w:p>
          <w:p w14:paraId="538B1A8B" w14:textId="77777777" w:rsidR="00985CAA" w:rsidRPr="00BC6B6D" w:rsidRDefault="00985CAA" w:rsidP="00985CAA">
            <w:pPr>
              <w:rPr>
                <w:rFonts w:cstheme="minorHAnsi"/>
                <w:sz w:val="21"/>
                <w:szCs w:val="21"/>
              </w:rPr>
            </w:pPr>
          </w:p>
          <w:p w14:paraId="1A86323F" w14:textId="77777777" w:rsidR="00985CAA" w:rsidRPr="00BC6B6D" w:rsidRDefault="00985CAA" w:rsidP="00985CAA">
            <w:pPr>
              <w:rPr>
                <w:rFonts w:cstheme="minorHAnsi"/>
                <w:sz w:val="21"/>
                <w:szCs w:val="21"/>
              </w:rPr>
            </w:pPr>
          </w:p>
          <w:p w14:paraId="29425602" w14:textId="77777777" w:rsidR="00985CAA" w:rsidRPr="00BC6B6D" w:rsidRDefault="00985CAA" w:rsidP="00985CAA">
            <w:pPr>
              <w:rPr>
                <w:rFonts w:cstheme="minorHAnsi"/>
                <w:sz w:val="21"/>
                <w:szCs w:val="21"/>
              </w:rPr>
            </w:pPr>
          </w:p>
          <w:p w14:paraId="70EA4A43" w14:textId="77777777" w:rsidR="00985CAA" w:rsidRPr="00BC6B6D" w:rsidRDefault="00985CAA" w:rsidP="00985CAA">
            <w:pPr>
              <w:rPr>
                <w:rFonts w:cstheme="minorHAnsi"/>
                <w:sz w:val="21"/>
                <w:szCs w:val="21"/>
              </w:rPr>
            </w:pPr>
          </w:p>
          <w:p w14:paraId="672FEDBD" w14:textId="77777777" w:rsidR="00985CAA" w:rsidRPr="00BC6B6D" w:rsidRDefault="00985CAA" w:rsidP="00985CAA">
            <w:pPr>
              <w:rPr>
                <w:rFonts w:cstheme="minorHAnsi"/>
                <w:sz w:val="21"/>
                <w:szCs w:val="21"/>
              </w:rPr>
            </w:pPr>
          </w:p>
          <w:p w14:paraId="34C0602D" w14:textId="77777777" w:rsidR="00985CAA" w:rsidRPr="00BC6B6D" w:rsidRDefault="00985CAA" w:rsidP="00985CAA">
            <w:pPr>
              <w:rPr>
                <w:rFonts w:cstheme="minorHAnsi"/>
                <w:sz w:val="21"/>
                <w:szCs w:val="21"/>
              </w:rPr>
            </w:pPr>
          </w:p>
          <w:p w14:paraId="53366322" w14:textId="77777777" w:rsidR="00985CAA" w:rsidRPr="00BC6B6D" w:rsidRDefault="00985CAA" w:rsidP="00985CAA">
            <w:pPr>
              <w:rPr>
                <w:rFonts w:cstheme="minorHAnsi"/>
                <w:sz w:val="21"/>
                <w:szCs w:val="21"/>
              </w:rPr>
            </w:pPr>
          </w:p>
          <w:p w14:paraId="6885DF73" w14:textId="77777777" w:rsidR="00985CAA" w:rsidRPr="00BC6B6D" w:rsidRDefault="00985CAA" w:rsidP="00985CAA">
            <w:pPr>
              <w:rPr>
                <w:rFonts w:cstheme="minorHAnsi"/>
                <w:sz w:val="21"/>
                <w:szCs w:val="21"/>
              </w:rPr>
            </w:pPr>
          </w:p>
          <w:p w14:paraId="72DA1F48" w14:textId="77777777" w:rsidR="00985CAA" w:rsidRPr="00BC6B6D" w:rsidRDefault="00985CAA" w:rsidP="00985CAA">
            <w:pPr>
              <w:rPr>
                <w:rFonts w:cstheme="minorHAnsi"/>
                <w:sz w:val="21"/>
                <w:szCs w:val="21"/>
              </w:rPr>
            </w:pPr>
          </w:p>
          <w:p w14:paraId="34EF0B90" w14:textId="77777777" w:rsidR="00985CAA" w:rsidRPr="00BC6B6D" w:rsidRDefault="00985CAA" w:rsidP="00985CAA">
            <w:pPr>
              <w:rPr>
                <w:rFonts w:cstheme="minorHAnsi"/>
                <w:sz w:val="21"/>
                <w:szCs w:val="21"/>
              </w:rPr>
            </w:pPr>
          </w:p>
          <w:p w14:paraId="519B5746" w14:textId="77777777" w:rsidR="00985CAA" w:rsidRPr="00BC6B6D" w:rsidRDefault="00985CAA" w:rsidP="00985CAA">
            <w:pPr>
              <w:rPr>
                <w:rFonts w:cstheme="minorHAnsi"/>
                <w:sz w:val="21"/>
                <w:szCs w:val="21"/>
              </w:rPr>
            </w:pPr>
          </w:p>
          <w:p w14:paraId="4F6FE89A" w14:textId="77777777" w:rsidR="00985CAA" w:rsidRPr="00BC6B6D" w:rsidRDefault="00985CAA" w:rsidP="00985CAA">
            <w:pPr>
              <w:rPr>
                <w:rFonts w:cstheme="minorHAnsi"/>
                <w:sz w:val="21"/>
                <w:szCs w:val="21"/>
              </w:rPr>
            </w:pPr>
          </w:p>
          <w:p w14:paraId="133B436D" w14:textId="77777777" w:rsidR="00985CAA" w:rsidRPr="00BC6B6D" w:rsidRDefault="00985CAA" w:rsidP="00985CAA">
            <w:pPr>
              <w:rPr>
                <w:rFonts w:cstheme="minorHAnsi"/>
                <w:sz w:val="21"/>
                <w:szCs w:val="21"/>
              </w:rPr>
            </w:pPr>
          </w:p>
          <w:p w14:paraId="63965A27" w14:textId="77777777" w:rsidR="00985CAA" w:rsidRPr="00BC6B6D" w:rsidRDefault="00985CAA" w:rsidP="00985CAA">
            <w:pPr>
              <w:rPr>
                <w:rFonts w:cstheme="minorHAnsi"/>
                <w:sz w:val="21"/>
                <w:szCs w:val="21"/>
              </w:rPr>
            </w:pPr>
          </w:p>
          <w:p w14:paraId="1A0D74CB" w14:textId="77777777" w:rsidR="00985CAA" w:rsidRPr="00BC6B6D" w:rsidRDefault="00985CAA" w:rsidP="00985CAA">
            <w:pPr>
              <w:rPr>
                <w:rFonts w:cstheme="minorHAnsi"/>
                <w:sz w:val="21"/>
                <w:szCs w:val="21"/>
              </w:rPr>
            </w:pPr>
          </w:p>
          <w:p w14:paraId="1146556F" w14:textId="77777777" w:rsidR="00985CAA" w:rsidRPr="00BC6B6D" w:rsidRDefault="00985CAA" w:rsidP="00985CAA">
            <w:pPr>
              <w:rPr>
                <w:rFonts w:cstheme="minorHAnsi"/>
                <w:sz w:val="21"/>
                <w:szCs w:val="21"/>
              </w:rPr>
            </w:pPr>
          </w:p>
          <w:p w14:paraId="524833F4" w14:textId="77777777" w:rsidR="00985CAA" w:rsidRPr="00BC6B6D" w:rsidRDefault="00985CAA" w:rsidP="00985CAA">
            <w:pPr>
              <w:rPr>
                <w:rFonts w:cstheme="minorHAnsi"/>
                <w:sz w:val="21"/>
                <w:szCs w:val="21"/>
              </w:rPr>
            </w:pPr>
          </w:p>
          <w:p w14:paraId="467C34FC" w14:textId="77777777" w:rsidR="00985CAA" w:rsidRPr="00BC6B6D" w:rsidRDefault="00985CAA" w:rsidP="00985CAA">
            <w:pPr>
              <w:rPr>
                <w:rFonts w:cstheme="minorHAnsi"/>
                <w:sz w:val="21"/>
                <w:szCs w:val="21"/>
              </w:rPr>
            </w:pPr>
          </w:p>
          <w:p w14:paraId="26098DE7" w14:textId="77777777" w:rsidR="00985CAA" w:rsidRPr="00BC6B6D" w:rsidRDefault="00985CAA" w:rsidP="00985CAA">
            <w:pPr>
              <w:rPr>
                <w:rFonts w:cstheme="minorHAnsi"/>
                <w:sz w:val="21"/>
                <w:szCs w:val="21"/>
              </w:rPr>
            </w:pPr>
          </w:p>
          <w:p w14:paraId="0F65491D" w14:textId="77777777" w:rsidR="001F61A2" w:rsidRDefault="001F61A2" w:rsidP="00985CAA">
            <w:pPr>
              <w:rPr>
                <w:rFonts w:cstheme="minorHAnsi"/>
                <w:sz w:val="21"/>
                <w:szCs w:val="21"/>
              </w:rPr>
            </w:pPr>
          </w:p>
          <w:p w14:paraId="4E8899B5" w14:textId="77777777" w:rsidR="001F61A2" w:rsidRDefault="001F61A2" w:rsidP="00985CAA">
            <w:pPr>
              <w:rPr>
                <w:rFonts w:cstheme="minorHAnsi"/>
                <w:sz w:val="21"/>
                <w:szCs w:val="21"/>
              </w:rPr>
            </w:pPr>
          </w:p>
          <w:p w14:paraId="57958F0A" w14:textId="1208D9F1" w:rsidR="00985CAA" w:rsidRPr="00BC6B6D" w:rsidRDefault="00985CAA" w:rsidP="00985CAA">
            <w:pPr>
              <w:rPr>
                <w:rFonts w:cstheme="minorHAnsi"/>
                <w:sz w:val="21"/>
                <w:szCs w:val="21"/>
              </w:rPr>
            </w:pPr>
            <w:r w:rsidRPr="00BC6B6D">
              <w:rPr>
                <w:rFonts w:cstheme="minorHAnsi"/>
                <w:sz w:val="21"/>
                <w:szCs w:val="21"/>
              </w:rPr>
              <w:t>PP</w:t>
            </w:r>
            <w:r w:rsidR="00371806">
              <w:rPr>
                <w:rFonts w:cstheme="minorHAnsi"/>
                <w:sz w:val="21"/>
                <w:szCs w:val="21"/>
              </w:rPr>
              <w:t>T</w:t>
            </w:r>
            <w:r w:rsidRPr="00BC6B6D">
              <w:rPr>
                <w:rFonts w:cstheme="minorHAnsi"/>
                <w:sz w:val="21"/>
                <w:szCs w:val="21"/>
              </w:rPr>
              <w:t xml:space="preserve"> </w:t>
            </w:r>
            <w:r w:rsidR="00756B39">
              <w:rPr>
                <w:rFonts w:cstheme="minorHAnsi"/>
                <w:sz w:val="21"/>
                <w:szCs w:val="21"/>
              </w:rPr>
              <w:t>16</w:t>
            </w:r>
          </w:p>
          <w:p w14:paraId="1F9D4E59" w14:textId="77777777" w:rsidR="00985CAA" w:rsidRPr="00BC6B6D" w:rsidRDefault="00985CAA" w:rsidP="00985CAA">
            <w:pPr>
              <w:rPr>
                <w:rFonts w:cstheme="minorHAnsi"/>
                <w:sz w:val="21"/>
                <w:szCs w:val="21"/>
              </w:rPr>
            </w:pPr>
          </w:p>
          <w:p w14:paraId="70D36C65" w14:textId="77777777" w:rsidR="00985CAA" w:rsidRPr="00BC6B6D" w:rsidRDefault="00985CAA" w:rsidP="00985CAA">
            <w:pPr>
              <w:rPr>
                <w:rFonts w:cstheme="minorHAnsi"/>
                <w:sz w:val="21"/>
                <w:szCs w:val="21"/>
              </w:rPr>
            </w:pPr>
          </w:p>
          <w:p w14:paraId="79F24424" w14:textId="77777777" w:rsidR="00985CAA" w:rsidRPr="00BC6B6D" w:rsidRDefault="00985CAA" w:rsidP="00985CAA">
            <w:pPr>
              <w:rPr>
                <w:rFonts w:cstheme="minorHAnsi"/>
                <w:sz w:val="21"/>
                <w:szCs w:val="21"/>
              </w:rPr>
            </w:pPr>
          </w:p>
          <w:p w14:paraId="5E2D172E" w14:textId="77777777" w:rsidR="00985CAA" w:rsidRPr="00BC6B6D" w:rsidRDefault="00985CAA" w:rsidP="00985CAA">
            <w:pPr>
              <w:rPr>
                <w:rFonts w:cstheme="minorHAnsi"/>
                <w:sz w:val="21"/>
                <w:szCs w:val="21"/>
              </w:rPr>
            </w:pPr>
          </w:p>
          <w:p w14:paraId="02DF3487" w14:textId="77777777" w:rsidR="00985CAA" w:rsidRPr="00BC6B6D" w:rsidRDefault="00985CAA" w:rsidP="00985CAA">
            <w:pPr>
              <w:rPr>
                <w:rFonts w:cstheme="minorHAnsi"/>
                <w:sz w:val="21"/>
                <w:szCs w:val="21"/>
              </w:rPr>
            </w:pPr>
          </w:p>
          <w:p w14:paraId="47EED956" w14:textId="77777777" w:rsidR="00985CAA" w:rsidRPr="00BC6B6D" w:rsidRDefault="00985CAA" w:rsidP="00985CAA">
            <w:pPr>
              <w:rPr>
                <w:rFonts w:cstheme="minorHAnsi"/>
                <w:sz w:val="21"/>
                <w:szCs w:val="21"/>
              </w:rPr>
            </w:pPr>
          </w:p>
          <w:p w14:paraId="31149E39" w14:textId="77777777" w:rsidR="00985CAA" w:rsidRPr="00BC6B6D" w:rsidRDefault="00985CAA" w:rsidP="00985CAA">
            <w:pPr>
              <w:rPr>
                <w:rFonts w:cstheme="minorHAnsi"/>
                <w:sz w:val="21"/>
                <w:szCs w:val="21"/>
              </w:rPr>
            </w:pPr>
          </w:p>
          <w:p w14:paraId="7F06C359" w14:textId="77777777" w:rsidR="00985CAA" w:rsidRPr="00BC6B6D" w:rsidRDefault="00985CAA" w:rsidP="00985CAA">
            <w:pPr>
              <w:rPr>
                <w:rFonts w:cstheme="minorHAnsi"/>
                <w:sz w:val="21"/>
                <w:szCs w:val="21"/>
              </w:rPr>
            </w:pPr>
          </w:p>
          <w:p w14:paraId="41813AF2" w14:textId="77777777" w:rsidR="00985CAA" w:rsidRPr="00BC6B6D" w:rsidRDefault="00985CAA" w:rsidP="00985CAA">
            <w:pPr>
              <w:rPr>
                <w:rFonts w:cstheme="minorHAnsi"/>
                <w:sz w:val="21"/>
                <w:szCs w:val="21"/>
              </w:rPr>
            </w:pPr>
          </w:p>
          <w:p w14:paraId="15BF3B72" w14:textId="77777777" w:rsidR="00985CAA" w:rsidRPr="00BC6B6D" w:rsidRDefault="00985CAA" w:rsidP="00985CAA">
            <w:pPr>
              <w:rPr>
                <w:rFonts w:cstheme="minorHAnsi"/>
                <w:sz w:val="21"/>
                <w:szCs w:val="21"/>
              </w:rPr>
            </w:pPr>
          </w:p>
          <w:p w14:paraId="64583C9C" w14:textId="77777777" w:rsidR="00985CAA" w:rsidRPr="00BC6B6D" w:rsidRDefault="00985CAA" w:rsidP="00985CAA">
            <w:pPr>
              <w:rPr>
                <w:rFonts w:cstheme="minorHAnsi"/>
                <w:sz w:val="21"/>
                <w:szCs w:val="21"/>
              </w:rPr>
            </w:pPr>
          </w:p>
          <w:p w14:paraId="281A0F5B" w14:textId="77777777" w:rsidR="00985CAA" w:rsidRPr="00BC6B6D" w:rsidRDefault="00985CAA" w:rsidP="00985CAA">
            <w:pPr>
              <w:rPr>
                <w:rFonts w:cstheme="minorHAnsi"/>
                <w:sz w:val="21"/>
                <w:szCs w:val="21"/>
              </w:rPr>
            </w:pPr>
          </w:p>
          <w:p w14:paraId="0ACBD201" w14:textId="77777777" w:rsidR="00985CAA" w:rsidRPr="00BC6B6D" w:rsidRDefault="00985CAA" w:rsidP="00985CAA">
            <w:pPr>
              <w:rPr>
                <w:rFonts w:cstheme="minorHAnsi"/>
                <w:sz w:val="21"/>
                <w:szCs w:val="21"/>
              </w:rPr>
            </w:pPr>
          </w:p>
          <w:p w14:paraId="48442FD4" w14:textId="789DA520" w:rsidR="00985CAA" w:rsidRPr="00BC6B6D" w:rsidRDefault="00756B39" w:rsidP="00985CAA">
            <w:pPr>
              <w:rPr>
                <w:rFonts w:cstheme="minorHAnsi"/>
                <w:sz w:val="21"/>
                <w:szCs w:val="21"/>
              </w:rPr>
            </w:pPr>
            <w:r>
              <w:rPr>
                <w:rFonts w:cstheme="minorHAnsi"/>
                <w:sz w:val="21"/>
                <w:szCs w:val="21"/>
              </w:rPr>
              <w:t>PP</w:t>
            </w:r>
            <w:r w:rsidR="00371806">
              <w:rPr>
                <w:rFonts w:cstheme="minorHAnsi"/>
                <w:sz w:val="21"/>
                <w:szCs w:val="21"/>
              </w:rPr>
              <w:t>T</w:t>
            </w:r>
            <w:r>
              <w:rPr>
                <w:rFonts w:cstheme="minorHAnsi"/>
                <w:sz w:val="21"/>
                <w:szCs w:val="21"/>
              </w:rPr>
              <w:t xml:space="preserve"> 18</w:t>
            </w:r>
          </w:p>
          <w:p w14:paraId="7AEBAC15" w14:textId="77777777" w:rsidR="00985CAA" w:rsidRPr="00BC6B6D" w:rsidRDefault="00985CAA" w:rsidP="00985CAA">
            <w:pPr>
              <w:rPr>
                <w:rFonts w:cstheme="minorHAnsi"/>
                <w:sz w:val="21"/>
                <w:szCs w:val="21"/>
              </w:rPr>
            </w:pPr>
          </w:p>
          <w:p w14:paraId="3E359A30" w14:textId="77777777" w:rsidR="00985CAA" w:rsidRPr="00BC6B6D" w:rsidRDefault="00985CAA" w:rsidP="00985CAA">
            <w:pPr>
              <w:rPr>
                <w:rFonts w:cstheme="minorHAnsi"/>
                <w:sz w:val="21"/>
                <w:szCs w:val="21"/>
              </w:rPr>
            </w:pPr>
          </w:p>
          <w:p w14:paraId="29690752" w14:textId="77777777" w:rsidR="00985CAA" w:rsidRPr="00BC6B6D" w:rsidRDefault="00985CAA" w:rsidP="00985CAA">
            <w:pPr>
              <w:rPr>
                <w:rFonts w:cstheme="minorHAnsi"/>
                <w:sz w:val="21"/>
                <w:szCs w:val="21"/>
              </w:rPr>
            </w:pPr>
          </w:p>
          <w:p w14:paraId="3D4A8D23" w14:textId="77777777" w:rsidR="00985CAA" w:rsidRPr="00BC6B6D" w:rsidRDefault="00985CAA" w:rsidP="00985CAA">
            <w:pPr>
              <w:rPr>
                <w:rFonts w:cstheme="minorHAnsi"/>
                <w:sz w:val="21"/>
                <w:szCs w:val="21"/>
              </w:rPr>
            </w:pPr>
          </w:p>
          <w:p w14:paraId="701541F7" w14:textId="77777777" w:rsidR="00985CAA" w:rsidRPr="00BC6B6D" w:rsidRDefault="00985CAA" w:rsidP="00985CAA">
            <w:pPr>
              <w:rPr>
                <w:rFonts w:cstheme="minorHAnsi"/>
                <w:sz w:val="21"/>
                <w:szCs w:val="21"/>
              </w:rPr>
            </w:pPr>
          </w:p>
          <w:p w14:paraId="7A90A128" w14:textId="77777777" w:rsidR="00985CAA" w:rsidRPr="00BC6B6D" w:rsidRDefault="00985CAA" w:rsidP="00985CAA">
            <w:pPr>
              <w:rPr>
                <w:rFonts w:cstheme="minorHAnsi"/>
                <w:sz w:val="21"/>
                <w:szCs w:val="21"/>
              </w:rPr>
            </w:pPr>
          </w:p>
          <w:p w14:paraId="19836243" w14:textId="77777777" w:rsidR="00985CAA" w:rsidRPr="00BC6B6D" w:rsidRDefault="00985CAA" w:rsidP="00985CAA">
            <w:pPr>
              <w:rPr>
                <w:rFonts w:cstheme="minorHAnsi"/>
                <w:sz w:val="21"/>
                <w:szCs w:val="21"/>
              </w:rPr>
            </w:pPr>
          </w:p>
          <w:p w14:paraId="605D5903" w14:textId="77777777" w:rsidR="00985CAA" w:rsidRPr="00BC6B6D" w:rsidRDefault="00985CAA" w:rsidP="00985CAA">
            <w:pPr>
              <w:rPr>
                <w:rFonts w:cstheme="minorHAnsi"/>
                <w:sz w:val="21"/>
                <w:szCs w:val="21"/>
              </w:rPr>
            </w:pPr>
          </w:p>
          <w:p w14:paraId="782CBC86" w14:textId="77777777" w:rsidR="00985CAA" w:rsidRPr="00BC6B6D" w:rsidRDefault="00985CAA" w:rsidP="00985CAA">
            <w:pPr>
              <w:rPr>
                <w:rFonts w:cstheme="minorHAnsi"/>
                <w:sz w:val="21"/>
                <w:szCs w:val="21"/>
              </w:rPr>
            </w:pPr>
          </w:p>
          <w:p w14:paraId="67496B38" w14:textId="77777777" w:rsidR="00985CAA" w:rsidRPr="00BC6B6D" w:rsidRDefault="00985CAA" w:rsidP="00985CAA">
            <w:pPr>
              <w:rPr>
                <w:rFonts w:cstheme="minorHAnsi"/>
                <w:sz w:val="21"/>
                <w:szCs w:val="21"/>
              </w:rPr>
            </w:pPr>
          </w:p>
          <w:p w14:paraId="06A33E01" w14:textId="77777777" w:rsidR="00985CAA" w:rsidRPr="00BC6B6D" w:rsidRDefault="00985CAA" w:rsidP="00985CAA">
            <w:pPr>
              <w:rPr>
                <w:rFonts w:cstheme="minorHAnsi"/>
                <w:sz w:val="21"/>
                <w:szCs w:val="21"/>
              </w:rPr>
            </w:pPr>
          </w:p>
          <w:p w14:paraId="10DFAE60" w14:textId="77777777" w:rsidR="001F61A2" w:rsidRDefault="001F61A2" w:rsidP="00985CAA">
            <w:pPr>
              <w:rPr>
                <w:rFonts w:cstheme="minorHAnsi"/>
                <w:sz w:val="21"/>
                <w:szCs w:val="21"/>
              </w:rPr>
            </w:pPr>
          </w:p>
          <w:p w14:paraId="129D4936" w14:textId="77777777" w:rsidR="001F61A2" w:rsidRDefault="001F61A2" w:rsidP="00985CAA">
            <w:pPr>
              <w:rPr>
                <w:rFonts w:cstheme="minorHAnsi"/>
                <w:sz w:val="21"/>
                <w:szCs w:val="21"/>
              </w:rPr>
            </w:pPr>
          </w:p>
          <w:p w14:paraId="0464B2F3" w14:textId="77777777" w:rsidR="001F61A2" w:rsidRDefault="001F61A2" w:rsidP="00985CAA">
            <w:pPr>
              <w:rPr>
                <w:rFonts w:cstheme="minorHAnsi"/>
                <w:sz w:val="21"/>
                <w:szCs w:val="21"/>
              </w:rPr>
            </w:pPr>
          </w:p>
          <w:p w14:paraId="5099F655" w14:textId="77777777" w:rsidR="001F61A2" w:rsidRDefault="001F61A2" w:rsidP="00985CAA">
            <w:pPr>
              <w:rPr>
                <w:rFonts w:cstheme="minorHAnsi"/>
                <w:sz w:val="21"/>
                <w:szCs w:val="21"/>
              </w:rPr>
            </w:pPr>
          </w:p>
          <w:p w14:paraId="5018418A" w14:textId="77777777" w:rsidR="001F61A2" w:rsidRDefault="001F61A2" w:rsidP="00985CAA">
            <w:pPr>
              <w:rPr>
                <w:rFonts w:cstheme="minorHAnsi"/>
                <w:sz w:val="21"/>
                <w:szCs w:val="21"/>
              </w:rPr>
            </w:pPr>
          </w:p>
          <w:p w14:paraId="6B434074" w14:textId="77777777" w:rsidR="001F61A2" w:rsidRDefault="001F61A2" w:rsidP="00985CAA">
            <w:pPr>
              <w:rPr>
                <w:rFonts w:cstheme="minorHAnsi"/>
                <w:sz w:val="21"/>
                <w:szCs w:val="21"/>
              </w:rPr>
            </w:pPr>
          </w:p>
          <w:p w14:paraId="1127D770" w14:textId="77777777" w:rsidR="001F61A2" w:rsidRDefault="001F61A2" w:rsidP="00985CAA">
            <w:pPr>
              <w:rPr>
                <w:rFonts w:cstheme="minorHAnsi"/>
                <w:sz w:val="21"/>
                <w:szCs w:val="21"/>
              </w:rPr>
            </w:pPr>
          </w:p>
          <w:p w14:paraId="3F8E6D1A" w14:textId="52D4ADC4" w:rsidR="00985CAA" w:rsidRPr="00BC6B6D" w:rsidRDefault="00985CAA" w:rsidP="00985CAA">
            <w:pPr>
              <w:rPr>
                <w:rFonts w:cstheme="minorHAnsi"/>
                <w:sz w:val="21"/>
                <w:szCs w:val="21"/>
              </w:rPr>
            </w:pPr>
            <w:r w:rsidRPr="00BC6B6D">
              <w:rPr>
                <w:rFonts w:cstheme="minorHAnsi"/>
                <w:sz w:val="21"/>
                <w:szCs w:val="21"/>
              </w:rPr>
              <w:t>PP</w:t>
            </w:r>
            <w:r w:rsidR="00E53A4D">
              <w:rPr>
                <w:rFonts w:cstheme="minorHAnsi"/>
                <w:sz w:val="21"/>
                <w:szCs w:val="21"/>
              </w:rPr>
              <w:t>T</w:t>
            </w:r>
            <w:r w:rsidRPr="00BC6B6D">
              <w:rPr>
                <w:rFonts w:cstheme="minorHAnsi"/>
                <w:sz w:val="21"/>
                <w:szCs w:val="21"/>
              </w:rPr>
              <w:t xml:space="preserve"> </w:t>
            </w:r>
            <w:r w:rsidR="00756B39">
              <w:rPr>
                <w:rFonts w:cstheme="minorHAnsi"/>
                <w:sz w:val="21"/>
                <w:szCs w:val="21"/>
              </w:rPr>
              <w:t>19</w:t>
            </w:r>
          </w:p>
        </w:tc>
      </w:tr>
      <w:tr w:rsidR="00247D5E" w:rsidRPr="00291040" w14:paraId="72CD4575" w14:textId="77777777" w:rsidTr="00FF1709">
        <w:trPr>
          <w:gridAfter w:val="3"/>
          <w:wAfter w:w="8" w:type="dxa"/>
          <w:trHeight w:val="3382"/>
        </w:trPr>
        <w:tc>
          <w:tcPr>
            <w:tcW w:w="7038" w:type="dxa"/>
            <w:gridSpan w:val="3"/>
            <w:tcBorders>
              <w:bottom w:val="single" w:sz="8" w:space="0" w:color="auto"/>
            </w:tcBorders>
          </w:tcPr>
          <w:p w14:paraId="4C77BE54" w14:textId="77777777" w:rsidR="007C3A97" w:rsidRPr="00291040" w:rsidRDefault="007C3A97" w:rsidP="007C3A97">
            <w:pPr>
              <w:pStyle w:val="ListParagraph"/>
              <w:ind w:left="0"/>
              <w:rPr>
                <w:rFonts w:cstheme="minorHAnsi"/>
                <w:b/>
                <w:sz w:val="24"/>
                <w:szCs w:val="21"/>
              </w:rPr>
            </w:pPr>
            <w:r w:rsidRPr="00291040">
              <w:rPr>
                <w:rFonts w:cstheme="minorHAnsi"/>
                <w:b/>
                <w:sz w:val="24"/>
                <w:szCs w:val="21"/>
              </w:rPr>
              <w:t>Figures:</w:t>
            </w:r>
          </w:p>
          <w:p w14:paraId="28CD86B1" w14:textId="0312DD42" w:rsidR="007C3A97" w:rsidRDefault="00A04FBA" w:rsidP="007C3A97">
            <w:pPr>
              <w:pStyle w:val="ListParagraph"/>
              <w:ind w:left="0"/>
              <w:rPr>
                <w:rFonts w:cstheme="minorHAnsi"/>
                <w:b/>
                <w:sz w:val="24"/>
                <w:szCs w:val="21"/>
              </w:rPr>
            </w:pPr>
            <w:r>
              <w:rPr>
                <w:rFonts w:cstheme="minorHAnsi"/>
                <w:b/>
                <w:noProof/>
                <w:sz w:val="24"/>
                <w:szCs w:val="21"/>
                <w:lang w:val="en-IN" w:eastAsia="en-IN"/>
              </w:rPr>
              <w:drawing>
                <wp:inline distT="0" distB="0" distL="0" distR="0" wp14:anchorId="0285E7C9" wp14:editId="40FCC050">
                  <wp:extent cx="1981200" cy="1831420"/>
                  <wp:effectExtent l="0" t="0" r="0" b="0"/>
                  <wp:docPr id="97010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9418" cy="1839016"/>
                          </a:xfrm>
                          <a:prstGeom prst="rect">
                            <a:avLst/>
                          </a:prstGeom>
                          <a:noFill/>
                        </pic:spPr>
                      </pic:pic>
                    </a:graphicData>
                  </a:graphic>
                </wp:inline>
              </w:drawing>
            </w:r>
          </w:p>
          <w:p w14:paraId="7DB49197" w14:textId="77777777" w:rsidR="0061404F" w:rsidRPr="00291040" w:rsidRDefault="0061404F" w:rsidP="007C3A97">
            <w:pPr>
              <w:pStyle w:val="ListParagraph"/>
              <w:ind w:left="0"/>
              <w:rPr>
                <w:rFonts w:cstheme="minorHAnsi"/>
                <w:b/>
                <w:sz w:val="24"/>
                <w:szCs w:val="21"/>
              </w:rPr>
            </w:pPr>
          </w:p>
          <w:p w14:paraId="6FB4F689" w14:textId="6673B218" w:rsidR="00247D5E" w:rsidRPr="00291040" w:rsidRDefault="00247D5E" w:rsidP="00907D9F">
            <w:pPr>
              <w:autoSpaceDE w:val="0"/>
              <w:autoSpaceDN w:val="0"/>
              <w:adjustRightInd w:val="0"/>
              <w:rPr>
                <w:rFonts w:cstheme="minorHAnsi"/>
                <w:b/>
                <w:noProof/>
                <w:sz w:val="21"/>
                <w:szCs w:val="21"/>
              </w:rPr>
            </w:pPr>
          </w:p>
        </w:tc>
        <w:tc>
          <w:tcPr>
            <w:tcW w:w="4317" w:type="dxa"/>
            <w:tcBorders>
              <w:bottom w:val="single" w:sz="8" w:space="0" w:color="auto"/>
            </w:tcBorders>
          </w:tcPr>
          <w:p w14:paraId="0C62D57E" w14:textId="77777777" w:rsidR="007C3A97" w:rsidRPr="00BC6B6D" w:rsidRDefault="007C3A97" w:rsidP="00907D9F">
            <w:pPr>
              <w:autoSpaceDE w:val="0"/>
              <w:autoSpaceDN w:val="0"/>
              <w:adjustRightInd w:val="0"/>
              <w:rPr>
                <w:rFonts w:eastAsia="ProximaNova-Extrabld" w:cstheme="minorHAnsi"/>
                <w:color w:val="0070C0"/>
              </w:rPr>
            </w:pPr>
          </w:p>
          <w:p w14:paraId="46A4EFA8" w14:textId="77777777" w:rsidR="007C3A97" w:rsidRPr="00BC6B6D" w:rsidRDefault="007C3A97" w:rsidP="00907D9F">
            <w:pPr>
              <w:autoSpaceDE w:val="0"/>
              <w:autoSpaceDN w:val="0"/>
              <w:adjustRightInd w:val="0"/>
              <w:rPr>
                <w:rFonts w:eastAsia="ProximaNova-Extrabld" w:cstheme="minorHAnsi"/>
                <w:color w:val="0070C0"/>
              </w:rPr>
            </w:pPr>
          </w:p>
          <w:p w14:paraId="408AD24E" w14:textId="77777777" w:rsidR="00907D9F" w:rsidRPr="003D2642" w:rsidRDefault="00907D9F" w:rsidP="00907D9F">
            <w:pPr>
              <w:autoSpaceDE w:val="0"/>
              <w:autoSpaceDN w:val="0"/>
              <w:adjustRightInd w:val="0"/>
              <w:rPr>
                <w:rFonts w:eastAsia="ProximaNova-Extrabld" w:cstheme="minorHAnsi"/>
                <w:b/>
                <w:bCs/>
                <w:color w:val="0070C0"/>
              </w:rPr>
            </w:pPr>
            <w:r w:rsidRPr="003D2642">
              <w:rPr>
                <w:rFonts w:eastAsia="ProximaNova-Extrabld" w:cstheme="minorHAnsi"/>
                <w:b/>
                <w:bCs/>
                <w:color w:val="0070C0"/>
              </w:rPr>
              <w:t xml:space="preserve">FIGURE 1.1 </w:t>
            </w:r>
          </w:p>
          <w:p w14:paraId="28B2BEBF" w14:textId="77777777" w:rsidR="00247D5E" w:rsidRPr="00BC6B6D" w:rsidRDefault="00907D9F" w:rsidP="004F2C26">
            <w:pPr>
              <w:autoSpaceDE w:val="0"/>
              <w:autoSpaceDN w:val="0"/>
              <w:adjustRightInd w:val="0"/>
              <w:rPr>
                <w:rFonts w:eastAsia="ProximaNova-Bold" w:cstheme="minorHAnsi"/>
                <w:b/>
                <w:bCs/>
                <w:color w:val="0070C0"/>
              </w:rPr>
            </w:pPr>
            <w:r w:rsidRPr="00BC6B6D">
              <w:rPr>
                <w:rFonts w:eastAsia="ProximaNova-Bold" w:cstheme="minorHAnsi"/>
                <w:b/>
                <w:bCs/>
                <w:color w:val="0070C0"/>
              </w:rPr>
              <w:t>A BUSINESS AND ITS STAKEHOLDERS</w:t>
            </w:r>
          </w:p>
          <w:p w14:paraId="3A23E6C6" w14:textId="003866C5" w:rsidR="00247D5E" w:rsidRPr="00BC6B6D" w:rsidRDefault="00247D5E" w:rsidP="004B1432">
            <w:pPr>
              <w:autoSpaceDE w:val="0"/>
              <w:autoSpaceDN w:val="0"/>
              <w:adjustRightInd w:val="0"/>
              <w:rPr>
                <w:rFonts w:cstheme="minorHAnsi"/>
                <w:b/>
                <w:color w:val="FF0000"/>
              </w:rPr>
            </w:pPr>
            <w:r w:rsidRPr="00BC6B6D">
              <w:rPr>
                <w:rFonts w:eastAsia="ProximaNova-Light" w:cstheme="minorHAnsi"/>
                <w:color w:val="000000" w:themeColor="text1"/>
              </w:rPr>
              <w:t>Often the needs of a firm’s</w:t>
            </w:r>
            <w:r w:rsidR="00DD7D71">
              <w:rPr>
                <w:rFonts w:eastAsia="ProximaNova-Light" w:cstheme="minorHAnsi"/>
                <w:color w:val="000000" w:themeColor="text1"/>
              </w:rPr>
              <w:t xml:space="preserve"> </w:t>
            </w:r>
            <w:r w:rsidRPr="00BC6B6D">
              <w:rPr>
                <w:rFonts w:eastAsia="ProximaNova-Light" w:cstheme="minorHAnsi"/>
                <w:color w:val="000000" w:themeColor="text1"/>
              </w:rPr>
              <w:t>various stakeholders will</w:t>
            </w:r>
            <w:r w:rsidR="00DD7D71">
              <w:rPr>
                <w:rFonts w:eastAsia="ProximaNova-Light" w:cstheme="minorHAnsi"/>
                <w:color w:val="000000" w:themeColor="text1"/>
              </w:rPr>
              <w:t xml:space="preserve"> </w:t>
            </w:r>
            <w:r w:rsidRPr="00BC6B6D">
              <w:rPr>
                <w:rFonts w:eastAsia="ProximaNova-Light" w:cstheme="minorHAnsi"/>
                <w:color w:val="000000" w:themeColor="text1"/>
              </w:rPr>
              <w:t>conflict. For example, paying</w:t>
            </w:r>
            <w:r w:rsidR="00DD7D71">
              <w:rPr>
                <w:rFonts w:eastAsia="ProximaNova-Light" w:cstheme="minorHAnsi"/>
                <w:color w:val="000000" w:themeColor="text1"/>
              </w:rPr>
              <w:t xml:space="preserve"> </w:t>
            </w:r>
            <w:r w:rsidRPr="00BC6B6D">
              <w:rPr>
                <w:rFonts w:eastAsia="ProximaNova-Light" w:cstheme="minorHAnsi"/>
                <w:color w:val="000000" w:themeColor="text1"/>
              </w:rPr>
              <w:t>employees more may cut into stockholders’ profits. Balancing such demands is a major role of business managers.</w:t>
            </w:r>
          </w:p>
          <w:p w14:paraId="0E591951" w14:textId="77777777" w:rsidR="00247D5E" w:rsidRPr="00291040" w:rsidRDefault="00247D5E" w:rsidP="004F2C26">
            <w:pPr>
              <w:autoSpaceDE w:val="0"/>
              <w:autoSpaceDN w:val="0"/>
              <w:adjustRightInd w:val="0"/>
              <w:rPr>
                <w:rFonts w:cstheme="minorHAnsi"/>
                <w:b/>
                <w:bCs/>
                <w:sz w:val="21"/>
                <w:szCs w:val="21"/>
              </w:rPr>
            </w:pPr>
          </w:p>
        </w:tc>
        <w:tc>
          <w:tcPr>
            <w:tcW w:w="2703" w:type="dxa"/>
            <w:tcBorders>
              <w:bottom w:val="single" w:sz="8" w:space="0" w:color="auto"/>
            </w:tcBorders>
          </w:tcPr>
          <w:p w14:paraId="0B2CF4AC" w14:textId="77777777" w:rsidR="00247D5E" w:rsidRPr="00291040" w:rsidRDefault="00247D5E" w:rsidP="004F2C26">
            <w:pPr>
              <w:pStyle w:val="ListParagraph"/>
              <w:ind w:left="0"/>
              <w:rPr>
                <w:rFonts w:cstheme="minorHAnsi"/>
                <w:sz w:val="21"/>
                <w:szCs w:val="21"/>
              </w:rPr>
            </w:pPr>
          </w:p>
          <w:p w14:paraId="56B31F75" w14:textId="77777777" w:rsidR="00985CAA" w:rsidRPr="00291040" w:rsidRDefault="00985CAA" w:rsidP="004F2C26">
            <w:pPr>
              <w:pStyle w:val="ListParagraph"/>
              <w:ind w:left="0"/>
              <w:rPr>
                <w:rFonts w:cstheme="minorHAnsi"/>
                <w:sz w:val="21"/>
                <w:szCs w:val="21"/>
              </w:rPr>
            </w:pPr>
          </w:p>
          <w:p w14:paraId="30CAB574" w14:textId="77777777" w:rsidR="00985CAA" w:rsidRPr="00291040" w:rsidRDefault="00985CAA" w:rsidP="004F2C26">
            <w:pPr>
              <w:pStyle w:val="ListParagraph"/>
              <w:ind w:left="0"/>
              <w:rPr>
                <w:rFonts w:cstheme="minorHAnsi"/>
                <w:sz w:val="21"/>
                <w:szCs w:val="21"/>
              </w:rPr>
            </w:pPr>
          </w:p>
          <w:p w14:paraId="6B9FF6D5" w14:textId="0ECB4B04" w:rsidR="00985CAA" w:rsidRPr="00291040" w:rsidRDefault="00985CAA" w:rsidP="004F2C26">
            <w:pPr>
              <w:pStyle w:val="ListParagraph"/>
              <w:ind w:left="0"/>
              <w:rPr>
                <w:rFonts w:cstheme="minorHAnsi"/>
                <w:sz w:val="21"/>
                <w:szCs w:val="21"/>
              </w:rPr>
            </w:pPr>
            <w:r w:rsidRPr="00291040">
              <w:rPr>
                <w:rFonts w:cstheme="minorHAnsi"/>
                <w:sz w:val="21"/>
                <w:szCs w:val="21"/>
              </w:rPr>
              <w:t>PP</w:t>
            </w:r>
            <w:r w:rsidR="00E53A4D">
              <w:rPr>
                <w:rFonts w:cstheme="minorHAnsi"/>
                <w:sz w:val="21"/>
                <w:szCs w:val="21"/>
              </w:rPr>
              <w:t>T</w:t>
            </w:r>
            <w:r w:rsidRPr="00291040">
              <w:rPr>
                <w:rFonts w:cstheme="minorHAnsi"/>
                <w:sz w:val="21"/>
                <w:szCs w:val="21"/>
              </w:rPr>
              <w:t xml:space="preserve"> </w:t>
            </w:r>
            <w:r w:rsidR="00756B39">
              <w:rPr>
                <w:rFonts w:cstheme="minorHAnsi"/>
                <w:sz w:val="21"/>
                <w:szCs w:val="21"/>
              </w:rPr>
              <w:t>17</w:t>
            </w:r>
          </w:p>
        </w:tc>
      </w:tr>
      <w:tr w:rsidR="00247D5E" w:rsidRPr="00291040" w14:paraId="36282468" w14:textId="77777777" w:rsidTr="00FF1709">
        <w:trPr>
          <w:trHeight w:val="520"/>
        </w:trPr>
        <w:tc>
          <w:tcPr>
            <w:tcW w:w="1996" w:type="dxa"/>
            <w:shd w:val="clear" w:color="auto" w:fill="7F7F7F" w:themeFill="background1" w:themeFillShade="7F"/>
          </w:tcPr>
          <w:p w14:paraId="266093F4" w14:textId="77777777" w:rsidR="00247D5E" w:rsidRPr="00BC6B6D" w:rsidRDefault="00247D5E" w:rsidP="004F2C26">
            <w:pPr>
              <w:rPr>
                <w:rFonts w:cstheme="minorHAnsi"/>
                <w:b/>
                <w:bCs/>
                <w:color w:val="FFFFFF" w:themeColor="background1"/>
                <w:sz w:val="24"/>
                <w:szCs w:val="24"/>
              </w:rPr>
            </w:pPr>
            <w:r w:rsidRPr="00BC6B6D">
              <w:rPr>
                <w:rFonts w:cstheme="minorHAnsi"/>
                <w:b/>
                <w:bCs/>
                <w:color w:val="FFFFFF" w:themeColor="background1"/>
                <w:sz w:val="24"/>
                <w:szCs w:val="24"/>
              </w:rPr>
              <w:t>LO 1-2</w:t>
            </w:r>
          </w:p>
        </w:tc>
        <w:tc>
          <w:tcPr>
            <w:tcW w:w="5024" w:type="dxa"/>
            <w:shd w:val="clear" w:color="auto" w:fill="7F7F7F" w:themeFill="background1" w:themeFillShade="7F"/>
          </w:tcPr>
          <w:p w14:paraId="696078F0" w14:textId="7F537F55" w:rsidR="00247D5E" w:rsidRPr="00BC6B6D" w:rsidRDefault="004D468C" w:rsidP="00FF1709">
            <w:pPr>
              <w:pStyle w:val="lgoal"/>
              <w:tabs>
                <w:tab w:val="clear" w:pos="540"/>
                <w:tab w:val="clear" w:pos="1080"/>
                <w:tab w:val="left" w:pos="1980"/>
                <w:tab w:val="decimal" w:pos="9000"/>
              </w:tabs>
              <w:spacing w:after="120"/>
              <w:ind w:left="106" w:right="720"/>
              <w:rPr>
                <w:rFonts w:asciiTheme="minorHAnsi" w:hAnsiTheme="minorHAnsi" w:cstheme="minorHAnsi"/>
                <w:b/>
                <w:bCs/>
                <w:color w:val="FFFFFF" w:themeColor="background1"/>
                <w:sz w:val="24"/>
                <w:szCs w:val="24"/>
              </w:rPr>
            </w:pPr>
            <w:r w:rsidRPr="00FF1709">
              <w:rPr>
                <w:rStyle w:val="step-info"/>
                <w:b/>
                <w:bCs/>
                <w:color w:val="FFFFFF" w:themeColor="background1"/>
              </w:rPr>
              <w:t>Explain how entrepreneurship and the other factors of production contribute to the creation of wealth.</w:t>
            </w:r>
          </w:p>
        </w:tc>
        <w:tc>
          <w:tcPr>
            <w:tcW w:w="7038" w:type="dxa"/>
            <w:gridSpan w:val="3"/>
            <w:shd w:val="clear" w:color="auto" w:fill="7F7F7F" w:themeFill="background1" w:themeFillShade="7F"/>
          </w:tcPr>
          <w:p w14:paraId="350C704C" w14:textId="77777777" w:rsidR="00247D5E" w:rsidRPr="00BC6B6D" w:rsidRDefault="00247D5E" w:rsidP="004F2C26">
            <w:pPr>
              <w:rPr>
                <w:rFonts w:cstheme="minorHAnsi"/>
                <w:b/>
                <w:bCs/>
                <w:color w:val="FFFFFF" w:themeColor="background1"/>
                <w:sz w:val="24"/>
                <w:szCs w:val="21"/>
              </w:rPr>
            </w:pPr>
            <w:r w:rsidRPr="00BC6B6D">
              <w:rPr>
                <w:rFonts w:cstheme="minorHAnsi"/>
                <w:b/>
                <w:bCs/>
                <w:color w:val="FFFFFF" w:themeColor="background1"/>
                <w:sz w:val="24"/>
                <w:szCs w:val="21"/>
              </w:rPr>
              <w:t>Key Terms:</w:t>
            </w:r>
          </w:p>
          <w:p w14:paraId="3CE6FBF0" w14:textId="77777777" w:rsidR="00247D5E" w:rsidRDefault="00247D5E" w:rsidP="00FF1709">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sidRPr="00291040">
              <w:rPr>
                <w:rFonts w:asciiTheme="minorHAnsi" w:hAnsiTheme="minorHAnsi" w:cstheme="minorHAnsi"/>
                <w:bCs/>
                <w:color w:val="FFFFFF" w:themeColor="background1"/>
                <w:sz w:val="21"/>
                <w:szCs w:val="21"/>
              </w:rPr>
              <w:t>factors of production</w:t>
            </w:r>
          </w:p>
          <w:p w14:paraId="393CD6AC" w14:textId="1BC8E2DA" w:rsidR="009B3EB0" w:rsidRPr="00291040" w:rsidRDefault="009B3EB0" w:rsidP="00FF1709">
            <w:pPr>
              <w:pStyle w:val="lgoal"/>
              <w:tabs>
                <w:tab w:val="clear" w:pos="540"/>
                <w:tab w:val="clear" w:pos="1080"/>
                <w:tab w:val="left" w:pos="1980"/>
                <w:tab w:val="decimal" w:pos="9000"/>
              </w:tabs>
              <w:spacing w:after="0"/>
              <w:ind w:left="763" w:right="720"/>
              <w:rPr>
                <w:rFonts w:asciiTheme="minorHAnsi" w:hAnsiTheme="minorHAnsi" w:cstheme="minorHAnsi"/>
                <w:bCs/>
                <w:color w:val="FFFFFF" w:themeColor="background1"/>
                <w:sz w:val="21"/>
                <w:szCs w:val="21"/>
              </w:rPr>
            </w:pPr>
            <w:r>
              <w:rPr>
                <w:rFonts w:asciiTheme="minorHAnsi" w:hAnsiTheme="minorHAnsi" w:cstheme="minorHAnsi"/>
                <w:bCs/>
                <w:color w:val="FFFFFF" w:themeColor="background1"/>
                <w:sz w:val="21"/>
                <w:szCs w:val="21"/>
              </w:rPr>
              <w:t>business environment</w:t>
            </w:r>
          </w:p>
        </w:tc>
        <w:tc>
          <w:tcPr>
            <w:tcW w:w="1586" w:type="dxa"/>
            <w:gridSpan w:val="3"/>
            <w:shd w:val="clear" w:color="auto" w:fill="7F7F7F" w:themeFill="background1" w:themeFillShade="7F"/>
          </w:tcPr>
          <w:p w14:paraId="6E044DC3" w14:textId="77777777" w:rsidR="00247D5E" w:rsidRPr="00291040" w:rsidRDefault="00247D5E" w:rsidP="004F2C26">
            <w:pPr>
              <w:pStyle w:val="ListParagraph"/>
              <w:rPr>
                <w:rFonts w:cstheme="minorHAnsi"/>
                <w:b/>
                <w:bCs/>
                <w:color w:val="FFFFFF" w:themeColor="background1"/>
                <w:sz w:val="21"/>
                <w:szCs w:val="21"/>
              </w:rPr>
            </w:pPr>
          </w:p>
        </w:tc>
      </w:tr>
      <w:tr w:rsidR="002F1551" w:rsidRPr="00291040" w14:paraId="42348D95" w14:textId="77777777" w:rsidTr="00FF1709">
        <w:trPr>
          <w:gridAfter w:val="3"/>
          <w:wAfter w:w="1586" w:type="dxa"/>
          <w:trHeight w:val="60"/>
        </w:trPr>
        <w:tc>
          <w:tcPr>
            <w:tcW w:w="7037" w:type="dxa"/>
            <w:gridSpan w:val="3"/>
          </w:tcPr>
          <w:p w14:paraId="3D097948" w14:textId="28099BD1" w:rsidR="00247D5E" w:rsidRPr="00291040" w:rsidRDefault="00247D5E" w:rsidP="00EF714E">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Notes</w:t>
            </w:r>
          </w:p>
          <w:p w14:paraId="2F7E8E48" w14:textId="77777777" w:rsidR="00792131" w:rsidRPr="00291040" w:rsidRDefault="00792131" w:rsidP="005D6C2B">
            <w:pPr>
              <w:pStyle w:val="OutlineI"/>
              <w:spacing w:after="0"/>
              <w:rPr>
                <w:rFonts w:asciiTheme="minorHAnsi" w:hAnsiTheme="minorHAnsi" w:cstheme="minorHAnsi"/>
                <w:sz w:val="22"/>
                <w:szCs w:val="22"/>
              </w:rPr>
            </w:pPr>
            <w:r w:rsidRPr="00291040">
              <w:rPr>
                <w:rFonts w:asciiTheme="minorHAnsi" w:hAnsiTheme="minorHAnsi" w:cstheme="minorHAnsi"/>
                <w:sz w:val="22"/>
                <w:szCs w:val="22"/>
              </w:rPr>
              <w:t xml:space="preserve">II.      </w:t>
            </w:r>
            <w:r w:rsidR="00581043" w:rsidRPr="00291040">
              <w:rPr>
                <w:rFonts w:asciiTheme="minorHAnsi" w:hAnsiTheme="minorHAnsi" w:cstheme="minorHAnsi"/>
                <w:sz w:val="22"/>
                <w:szCs w:val="22"/>
              </w:rPr>
              <w:t xml:space="preserve">     </w:t>
            </w:r>
            <w:r w:rsidRPr="00291040">
              <w:rPr>
                <w:rFonts w:asciiTheme="minorHAnsi" w:hAnsiTheme="minorHAnsi" w:cstheme="minorHAnsi"/>
                <w:sz w:val="22"/>
                <w:szCs w:val="22"/>
              </w:rPr>
              <w:t>THE IMPORTANCE OF ENTREPRENEURS TO THE CREATION OF WEALTH</w:t>
            </w:r>
          </w:p>
          <w:p w14:paraId="252532CE" w14:textId="77777777" w:rsidR="00792131" w:rsidRPr="00291040" w:rsidRDefault="00792131" w:rsidP="005D6C2B">
            <w:pPr>
              <w:pStyle w:val="OutlineA"/>
              <w:spacing w:before="8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b w:val="0"/>
                <w:sz w:val="22"/>
                <w:szCs w:val="22"/>
              </w:rPr>
              <w:t>A.</w:t>
            </w:r>
            <w:r w:rsidRPr="00291040">
              <w:rPr>
                <w:rFonts w:asciiTheme="minorHAnsi" w:hAnsiTheme="minorHAnsi" w:cstheme="minorHAnsi"/>
                <w:sz w:val="22"/>
                <w:szCs w:val="22"/>
              </w:rPr>
              <w:tab/>
              <w:t>THERE ARE TWO WAYS TO SUCCEED IN BUSINESS:</w:t>
            </w:r>
          </w:p>
          <w:p w14:paraId="1F1AC9BA" w14:textId="77777777" w:rsidR="00792131" w:rsidRPr="00291040" w:rsidRDefault="00792131"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1.</w:t>
            </w:r>
            <w:r w:rsidRPr="00291040">
              <w:rPr>
                <w:rFonts w:asciiTheme="minorHAnsi" w:hAnsiTheme="minorHAnsi" w:cstheme="minorHAnsi"/>
                <w:sz w:val="22"/>
                <w:szCs w:val="22"/>
              </w:rPr>
              <w:tab/>
              <w:t xml:space="preserve">One way is to </w:t>
            </w:r>
            <w:r w:rsidRPr="00291040">
              <w:rPr>
                <w:rFonts w:asciiTheme="minorHAnsi" w:hAnsiTheme="minorHAnsi" w:cstheme="minorHAnsi"/>
                <w:b/>
                <w:sz w:val="22"/>
                <w:szCs w:val="22"/>
              </w:rPr>
              <w:t xml:space="preserve">RISE UP THROUGH THE RANKS </w:t>
            </w:r>
            <w:r w:rsidRPr="00291040">
              <w:rPr>
                <w:rFonts w:asciiTheme="minorHAnsi" w:hAnsiTheme="minorHAnsi" w:cstheme="minorHAnsi"/>
                <w:sz w:val="22"/>
                <w:szCs w:val="22"/>
              </w:rPr>
              <w:t>of a large company.</w:t>
            </w:r>
          </w:p>
          <w:p w14:paraId="61B9A395" w14:textId="77777777" w:rsidR="00792131" w:rsidRPr="00291040" w:rsidRDefault="00792131"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2.</w:t>
            </w:r>
            <w:r w:rsidRPr="00291040">
              <w:rPr>
                <w:rFonts w:asciiTheme="minorHAnsi" w:hAnsiTheme="minorHAnsi" w:cstheme="minorHAnsi"/>
                <w:sz w:val="22"/>
                <w:szCs w:val="22"/>
              </w:rPr>
              <w:tab/>
              <w:t xml:space="preserve">The riskier path is to </w:t>
            </w:r>
            <w:r w:rsidRPr="00291040">
              <w:rPr>
                <w:rFonts w:asciiTheme="minorHAnsi" w:hAnsiTheme="minorHAnsi" w:cstheme="minorHAnsi"/>
                <w:b/>
                <w:sz w:val="22"/>
                <w:szCs w:val="22"/>
              </w:rPr>
              <w:t>START YOUR OWN BUSINESS</w:t>
            </w:r>
            <w:r w:rsidRPr="003D2642">
              <w:rPr>
                <w:rFonts w:asciiTheme="minorHAnsi" w:hAnsiTheme="minorHAnsi" w:cstheme="minorHAnsi"/>
                <w:sz w:val="22"/>
                <w:szCs w:val="22"/>
              </w:rPr>
              <w:t>.</w:t>
            </w:r>
            <w:r w:rsidRPr="00291040">
              <w:rPr>
                <w:rFonts w:asciiTheme="minorHAnsi" w:hAnsiTheme="minorHAnsi" w:cstheme="minorHAnsi"/>
                <w:sz w:val="22"/>
                <w:szCs w:val="22"/>
              </w:rPr>
              <w:t xml:space="preserve"> </w:t>
            </w:r>
          </w:p>
          <w:p w14:paraId="29C5821E" w14:textId="4148CFD2" w:rsidR="00792131" w:rsidRPr="00291040" w:rsidRDefault="00792131" w:rsidP="005D6C2B">
            <w:pPr>
              <w:pStyle w:val="OutlineA"/>
              <w:spacing w:before="8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b w:val="0"/>
                <w:sz w:val="22"/>
                <w:szCs w:val="22"/>
              </w:rPr>
              <w:t>B.</w:t>
            </w:r>
            <w:r w:rsidRPr="00291040">
              <w:rPr>
                <w:rFonts w:asciiTheme="minorHAnsi" w:hAnsiTheme="minorHAnsi" w:cstheme="minorHAnsi"/>
                <w:b w:val="0"/>
                <w:sz w:val="22"/>
                <w:szCs w:val="22"/>
              </w:rPr>
              <w:tab/>
            </w:r>
            <w:r w:rsidRPr="00291040">
              <w:rPr>
                <w:rFonts w:asciiTheme="minorHAnsi" w:hAnsiTheme="minorHAnsi" w:cstheme="minorHAnsi"/>
                <w:sz w:val="22"/>
                <w:szCs w:val="22"/>
              </w:rPr>
              <w:t xml:space="preserve">THE </w:t>
            </w:r>
            <w:r w:rsidR="00CA4D6F">
              <w:rPr>
                <w:rFonts w:asciiTheme="minorHAnsi" w:hAnsiTheme="minorHAnsi" w:cstheme="minorHAnsi"/>
                <w:sz w:val="22"/>
                <w:szCs w:val="22"/>
              </w:rPr>
              <w:t>FIVE FACTORS OF PRODUCTION</w:t>
            </w:r>
          </w:p>
          <w:p w14:paraId="191D7D76" w14:textId="77777777" w:rsidR="00792131" w:rsidRPr="00291040" w:rsidRDefault="00792131"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1.</w:t>
            </w:r>
            <w:r w:rsidRPr="00291040">
              <w:rPr>
                <w:rFonts w:asciiTheme="minorHAnsi" w:hAnsiTheme="minorHAnsi" w:cstheme="minorHAnsi"/>
                <w:sz w:val="22"/>
                <w:szCs w:val="22"/>
              </w:rPr>
              <w:tab/>
              <w:t xml:space="preserve">The </w:t>
            </w:r>
            <w:r w:rsidRPr="00291040">
              <w:rPr>
                <w:rFonts w:asciiTheme="minorHAnsi" w:hAnsiTheme="minorHAnsi" w:cstheme="minorHAnsi"/>
                <w:b/>
                <w:i/>
                <w:sz w:val="22"/>
                <w:szCs w:val="22"/>
                <w:u w:val="single"/>
              </w:rPr>
              <w:t>FACTORS OF PRODUCTION</w:t>
            </w:r>
            <w:r w:rsidRPr="00291040">
              <w:rPr>
                <w:rFonts w:asciiTheme="minorHAnsi" w:hAnsiTheme="minorHAnsi" w:cstheme="minorHAnsi"/>
                <w:sz w:val="22"/>
                <w:szCs w:val="22"/>
              </w:rPr>
              <w:t xml:space="preserve"> are the resources used to create wealth:</w:t>
            </w:r>
          </w:p>
          <w:p w14:paraId="1B62D310" w14:textId="77777777" w:rsidR="00792131" w:rsidRPr="00291040" w:rsidRDefault="00792131"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a.</w:t>
            </w:r>
            <w:r w:rsidRPr="00291040">
              <w:rPr>
                <w:rFonts w:asciiTheme="minorHAnsi" w:hAnsiTheme="minorHAnsi" w:cstheme="minorHAnsi"/>
                <w:sz w:val="22"/>
                <w:szCs w:val="22"/>
              </w:rPr>
              <w:tab/>
            </w:r>
            <w:r w:rsidRPr="00291040">
              <w:rPr>
                <w:rFonts w:asciiTheme="minorHAnsi" w:hAnsiTheme="minorHAnsi" w:cstheme="minorHAnsi"/>
                <w:b/>
                <w:sz w:val="22"/>
                <w:szCs w:val="22"/>
              </w:rPr>
              <w:t xml:space="preserve">LAND </w:t>
            </w:r>
            <w:r w:rsidRPr="00291040">
              <w:rPr>
                <w:rFonts w:asciiTheme="minorHAnsi" w:hAnsiTheme="minorHAnsi" w:cstheme="minorHAnsi"/>
                <w:i/>
                <w:sz w:val="22"/>
                <w:szCs w:val="22"/>
              </w:rPr>
              <w:t>(or natural resources)</w:t>
            </w:r>
          </w:p>
          <w:p w14:paraId="3947D352" w14:textId="77777777" w:rsidR="00792131" w:rsidRPr="00291040" w:rsidRDefault="00792131"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b.</w:t>
            </w:r>
            <w:r w:rsidRPr="00291040">
              <w:rPr>
                <w:rFonts w:asciiTheme="minorHAnsi" w:hAnsiTheme="minorHAnsi" w:cstheme="minorHAnsi"/>
                <w:sz w:val="22"/>
                <w:szCs w:val="22"/>
              </w:rPr>
              <w:tab/>
            </w:r>
            <w:r w:rsidRPr="00291040">
              <w:rPr>
                <w:rFonts w:asciiTheme="minorHAnsi" w:hAnsiTheme="minorHAnsi" w:cstheme="minorHAnsi"/>
                <w:b/>
                <w:sz w:val="22"/>
                <w:szCs w:val="22"/>
              </w:rPr>
              <w:t>LABOR</w:t>
            </w:r>
            <w:r w:rsidRPr="00291040">
              <w:rPr>
                <w:rFonts w:asciiTheme="minorHAnsi" w:hAnsiTheme="minorHAnsi" w:cstheme="minorHAnsi"/>
                <w:sz w:val="22"/>
                <w:szCs w:val="22"/>
              </w:rPr>
              <w:t xml:space="preserve"> </w:t>
            </w:r>
            <w:r w:rsidRPr="00291040">
              <w:rPr>
                <w:rFonts w:asciiTheme="minorHAnsi" w:hAnsiTheme="minorHAnsi" w:cstheme="minorHAnsi"/>
                <w:i/>
                <w:sz w:val="22"/>
                <w:szCs w:val="22"/>
              </w:rPr>
              <w:t>(workers)</w:t>
            </w:r>
          </w:p>
          <w:p w14:paraId="1382C7B5" w14:textId="77777777" w:rsidR="00792131" w:rsidRPr="00291040" w:rsidRDefault="00792131"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c.</w:t>
            </w:r>
            <w:r w:rsidRPr="00291040">
              <w:rPr>
                <w:rFonts w:asciiTheme="minorHAnsi" w:hAnsiTheme="minorHAnsi" w:cstheme="minorHAnsi"/>
                <w:sz w:val="22"/>
                <w:szCs w:val="22"/>
              </w:rPr>
              <w:tab/>
            </w:r>
            <w:r w:rsidRPr="00291040">
              <w:rPr>
                <w:rFonts w:asciiTheme="minorHAnsi" w:hAnsiTheme="minorHAnsi" w:cstheme="minorHAnsi"/>
                <w:b/>
                <w:sz w:val="22"/>
                <w:szCs w:val="22"/>
              </w:rPr>
              <w:t>CAPITAL</w:t>
            </w:r>
            <w:r w:rsidRPr="00291040">
              <w:rPr>
                <w:rFonts w:asciiTheme="minorHAnsi" w:hAnsiTheme="minorHAnsi" w:cstheme="minorHAnsi"/>
                <w:sz w:val="22"/>
                <w:szCs w:val="22"/>
              </w:rPr>
              <w:t xml:space="preserve"> </w:t>
            </w:r>
          </w:p>
          <w:p w14:paraId="1B343935" w14:textId="613C2094" w:rsidR="005D6C2B" w:rsidRPr="00291040" w:rsidRDefault="005D6C2B" w:rsidP="005D6C2B">
            <w:pPr>
              <w:pStyle w:val="outx"/>
              <w:spacing w:after="0"/>
              <w:ind w:hanging="540"/>
              <w:rPr>
                <w:rFonts w:asciiTheme="minorHAnsi" w:hAnsiTheme="minorHAnsi" w:cstheme="minorHAnsi"/>
                <w:sz w:val="22"/>
                <w:szCs w:val="22"/>
              </w:rPr>
            </w:pPr>
            <w:r w:rsidRPr="00291040">
              <w:rPr>
                <w:rFonts w:asciiTheme="minorHAnsi" w:hAnsiTheme="minorHAnsi" w:cstheme="minorHAnsi"/>
                <w:sz w:val="22"/>
                <w:szCs w:val="22"/>
              </w:rPr>
              <w:t>i.</w:t>
            </w:r>
            <w:r w:rsidRPr="00291040">
              <w:rPr>
                <w:rFonts w:asciiTheme="minorHAnsi" w:hAnsiTheme="minorHAnsi" w:cstheme="minorHAnsi"/>
                <w:i/>
                <w:sz w:val="22"/>
                <w:szCs w:val="22"/>
              </w:rPr>
              <w:tab/>
            </w:r>
            <w:r w:rsidRPr="00291040">
              <w:rPr>
                <w:rFonts w:asciiTheme="minorHAnsi" w:hAnsiTheme="minorHAnsi" w:cstheme="minorHAnsi"/>
                <w:sz w:val="22"/>
                <w:szCs w:val="22"/>
              </w:rPr>
              <w:t xml:space="preserve">This includes machines, tools, buildings, or whatever is used in the production of goods, but </w:t>
            </w:r>
            <w:r w:rsidR="004123D8">
              <w:rPr>
                <w:rFonts w:asciiTheme="minorHAnsi" w:hAnsiTheme="minorHAnsi" w:cstheme="minorHAnsi"/>
                <w:sz w:val="22"/>
                <w:szCs w:val="22"/>
              </w:rPr>
              <w:t xml:space="preserve">might </w:t>
            </w:r>
            <w:r w:rsidRPr="00291040">
              <w:rPr>
                <w:rFonts w:asciiTheme="minorHAnsi" w:hAnsiTheme="minorHAnsi" w:cstheme="minorHAnsi"/>
                <w:sz w:val="22"/>
                <w:szCs w:val="22"/>
              </w:rPr>
              <w:t xml:space="preserve">not </w:t>
            </w:r>
            <w:r w:rsidR="004123D8">
              <w:rPr>
                <w:rFonts w:asciiTheme="minorHAnsi" w:hAnsiTheme="minorHAnsi" w:cstheme="minorHAnsi"/>
                <w:sz w:val="22"/>
                <w:szCs w:val="22"/>
              </w:rPr>
              <w:t xml:space="preserve">include </w:t>
            </w:r>
            <w:r w:rsidRPr="00291040">
              <w:rPr>
                <w:rFonts w:asciiTheme="minorHAnsi" w:hAnsiTheme="minorHAnsi" w:cstheme="minorHAnsi"/>
                <w:sz w:val="22"/>
                <w:szCs w:val="22"/>
              </w:rPr>
              <w:t>money.</w:t>
            </w:r>
          </w:p>
          <w:p w14:paraId="3D83608C" w14:textId="77777777" w:rsidR="005D6C2B" w:rsidRPr="00291040" w:rsidRDefault="005D6C2B" w:rsidP="005D6C2B">
            <w:pPr>
              <w:pStyle w:val="outx"/>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ii.</w:t>
            </w:r>
            <w:r w:rsidRPr="00291040">
              <w:rPr>
                <w:rFonts w:asciiTheme="minorHAnsi" w:hAnsiTheme="minorHAnsi" w:cstheme="minorHAnsi"/>
                <w:sz w:val="22"/>
                <w:szCs w:val="22"/>
              </w:rPr>
              <w:tab/>
              <w:t>Money is used to buy factors of production.</w:t>
            </w:r>
          </w:p>
          <w:p w14:paraId="741BC0D5" w14:textId="77777777" w:rsidR="005D6C2B" w:rsidRPr="00291040" w:rsidRDefault="005D6C2B"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d.</w:t>
            </w:r>
            <w:r w:rsidRPr="00291040">
              <w:rPr>
                <w:rFonts w:asciiTheme="minorHAnsi" w:hAnsiTheme="minorHAnsi" w:cstheme="minorHAnsi"/>
                <w:sz w:val="22"/>
                <w:szCs w:val="22"/>
              </w:rPr>
              <w:tab/>
            </w:r>
            <w:r w:rsidRPr="00291040">
              <w:rPr>
                <w:rFonts w:asciiTheme="minorHAnsi" w:hAnsiTheme="minorHAnsi" w:cstheme="minorHAnsi"/>
                <w:b/>
                <w:sz w:val="22"/>
                <w:szCs w:val="22"/>
              </w:rPr>
              <w:t>ENTREPRENEURSHIP</w:t>
            </w:r>
          </w:p>
          <w:p w14:paraId="67C1B3BF" w14:textId="77777777" w:rsidR="005D6C2B" w:rsidRPr="00291040" w:rsidRDefault="005D6C2B"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e.</w:t>
            </w:r>
            <w:r w:rsidRPr="00291040">
              <w:rPr>
                <w:rFonts w:asciiTheme="minorHAnsi" w:hAnsiTheme="minorHAnsi" w:cstheme="minorHAnsi"/>
                <w:sz w:val="22"/>
                <w:szCs w:val="22"/>
              </w:rPr>
              <w:tab/>
            </w:r>
            <w:r w:rsidRPr="00291040">
              <w:rPr>
                <w:rFonts w:asciiTheme="minorHAnsi" w:hAnsiTheme="minorHAnsi" w:cstheme="minorHAnsi"/>
                <w:b/>
                <w:sz w:val="22"/>
                <w:szCs w:val="22"/>
              </w:rPr>
              <w:t>KNOWLEDGE</w:t>
            </w:r>
          </w:p>
          <w:p w14:paraId="0D1996B5" w14:textId="0F3B0245" w:rsidR="005D6C2B" w:rsidRPr="003D2642" w:rsidRDefault="005D6C2B"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2.</w:t>
            </w:r>
            <w:r w:rsidRPr="00291040">
              <w:rPr>
                <w:rFonts w:asciiTheme="minorHAnsi" w:hAnsiTheme="minorHAnsi" w:cstheme="minorHAnsi"/>
                <w:sz w:val="22"/>
                <w:szCs w:val="22"/>
              </w:rPr>
              <w:tab/>
              <w:t xml:space="preserve">Some experts, including the late Peter Drucker, believe that the most important factor of production is </w:t>
            </w:r>
            <w:r w:rsidRPr="00291040">
              <w:rPr>
                <w:rFonts w:asciiTheme="minorHAnsi" w:hAnsiTheme="minorHAnsi" w:cstheme="minorHAnsi"/>
                <w:b/>
                <w:sz w:val="22"/>
                <w:szCs w:val="22"/>
              </w:rPr>
              <w:t>KNOWLEDGE</w:t>
            </w:r>
            <w:r w:rsidRPr="003D2642">
              <w:rPr>
                <w:rFonts w:asciiTheme="minorHAnsi" w:hAnsiTheme="minorHAnsi" w:cstheme="minorHAnsi"/>
                <w:sz w:val="22"/>
                <w:szCs w:val="22"/>
              </w:rPr>
              <w:t>.</w:t>
            </w:r>
          </w:p>
          <w:p w14:paraId="29B75BF2" w14:textId="77777777" w:rsidR="005D6C2B" w:rsidRPr="00291040" w:rsidRDefault="005D6C2B"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3.</w:t>
            </w:r>
            <w:r w:rsidRPr="00291040">
              <w:rPr>
                <w:rFonts w:asciiTheme="minorHAnsi" w:hAnsiTheme="minorHAnsi" w:cstheme="minorHAnsi"/>
                <w:sz w:val="22"/>
                <w:szCs w:val="22"/>
              </w:rPr>
              <w:tab/>
              <w:t>Some countries are rich in land or labor, but these aren’t critical to wealth creation.</w:t>
            </w:r>
          </w:p>
          <w:p w14:paraId="49160990" w14:textId="2C5DC42D" w:rsidR="005D6C2B" w:rsidRPr="00291040" w:rsidRDefault="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4.</w:t>
            </w:r>
            <w:r w:rsidRPr="00291040">
              <w:rPr>
                <w:rFonts w:asciiTheme="minorHAnsi" w:hAnsiTheme="minorHAnsi" w:cstheme="minorHAnsi"/>
                <w:sz w:val="22"/>
                <w:szCs w:val="22"/>
              </w:rPr>
              <w:tab/>
              <w:t xml:space="preserve">What makes rich countries rich is a combination of </w:t>
            </w:r>
            <w:r w:rsidRPr="00291040">
              <w:rPr>
                <w:rFonts w:asciiTheme="minorHAnsi" w:hAnsiTheme="minorHAnsi" w:cstheme="minorHAnsi"/>
                <w:b/>
                <w:caps/>
                <w:sz w:val="22"/>
                <w:szCs w:val="22"/>
              </w:rPr>
              <w:t>entrepreneurship</w:t>
            </w:r>
            <w:r w:rsidRPr="00291040">
              <w:rPr>
                <w:rFonts w:asciiTheme="minorHAnsi" w:hAnsiTheme="minorHAnsi" w:cstheme="minorHAnsi"/>
                <w:sz w:val="22"/>
                <w:szCs w:val="22"/>
              </w:rPr>
              <w:t xml:space="preserve"> and the effective use of </w:t>
            </w:r>
            <w:r w:rsidRPr="00291040">
              <w:rPr>
                <w:rFonts w:asciiTheme="minorHAnsi" w:hAnsiTheme="minorHAnsi" w:cstheme="minorHAnsi"/>
                <w:b/>
                <w:caps/>
                <w:sz w:val="22"/>
                <w:szCs w:val="22"/>
              </w:rPr>
              <w:t>knowledge</w:t>
            </w:r>
            <w:r w:rsidRPr="00291040">
              <w:rPr>
                <w:rFonts w:asciiTheme="minorHAnsi" w:hAnsiTheme="minorHAnsi" w:cstheme="minorHAnsi"/>
                <w:sz w:val="22"/>
                <w:szCs w:val="22"/>
              </w:rPr>
              <w:t>.</w:t>
            </w:r>
          </w:p>
          <w:p w14:paraId="6D79B6BF" w14:textId="77777777" w:rsidR="005D6C2B" w:rsidRPr="00291040" w:rsidRDefault="005D6C2B" w:rsidP="005D6C2B">
            <w:pPr>
              <w:pStyle w:val="OutlineI"/>
              <w:spacing w:before="80"/>
              <w:rPr>
                <w:rFonts w:asciiTheme="minorHAnsi" w:hAnsiTheme="minorHAnsi" w:cstheme="minorHAnsi"/>
                <w:sz w:val="22"/>
                <w:szCs w:val="22"/>
              </w:rPr>
            </w:pPr>
            <w:r w:rsidRPr="00291040">
              <w:rPr>
                <w:rFonts w:asciiTheme="minorHAnsi" w:hAnsiTheme="minorHAnsi" w:cstheme="minorHAnsi"/>
                <w:sz w:val="22"/>
                <w:szCs w:val="22"/>
              </w:rPr>
              <w:tab/>
              <w:t>III.</w:t>
            </w:r>
            <w:r w:rsidRPr="00291040">
              <w:rPr>
                <w:rFonts w:asciiTheme="minorHAnsi" w:hAnsiTheme="minorHAnsi" w:cstheme="minorHAnsi"/>
                <w:sz w:val="22"/>
                <w:szCs w:val="22"/>
              </w:rPr>
              <w:tab/>
              <w:t>THE BUSINESS ENVIRONMENT</w:t>
            </w:r>
          </w:p>
          <w:p w14:paraId="7164AAA1" w14:textId="77777777" w:rsidR="005D6C2B" w:rsidRPr="00291040" w:rsidRDefault="005D6C2B" w:rsidP="005D6C2B">
            <w:pPr>
              <w:pStyle w:val="OutlineA"/>
              <w:spacing w:after="0"/>
              <w:rPr>
                <w:rFonts w:asciiTheme="minorHAnsi" w:hAnsiTheme="minorHAnsi" w:cstheme="minorHAnsi"/>
                <w:b w:val="0"/>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b w:val="0"/>
                <w:sz w:val="22"/>
                <w:szCs w:val="22"/>
              </w:rPr>
              <w:t>A.</w:t>
            </w:r>
            <w:r w:rsidRPr="00291040">
              <w:rPr>
                <w:rFonts w:asciiTheme="minorHAnsi" w:hAnsiTheme="minorHAnsi" w:cstheme="minorHAnsi"/>
                <w:sz w:val="22"/>
                <w:szCs w:val="22"/>
              </w:rPr>
              <w:tab/>
            </w:r>
            <w:r w:rsidRPr="00291040">
              <w:rPr>
                <w:rFonts w:asciiTheme="minorHAnsi" w:hAnsiTheme="minorHAnsi" w:cstheme="minorHAnsi"/>
                <w:b w:val="0"/>
                <w:sz w:val="22"/>
                <w:szCs w:val="22"/>
              </w:rPr>
              <w:t xml:space="preserve">The </w:t>
            </w:r>
            <w:r w:rsidRPr="00291040">
              <w:rPr>
                <w:rFonts w:asciiTheme="minorHAnsi" w:hAnsiTheme="minorHAnsi" w:cstheme="minorHAnsi"/>
                <w:i/>
                <w:sz w:val="22"/>
                <w:szCs w:val="22"/>
                <w:u w:val="single"/>
              </w:rPr>
              <w:t>BUSINESS ENVIRONMENT</w:t>
            </w:r>
            <w:r w:rsidRPr="00291040">
              <w:rPr>
                <w:rFonts w:asciiTheme="minorHAnsi" w:hAnsiTheme="minorHAnsi" w:cstheme="minorHAnsi"/>
                <w:sz w:val="22"/>
                <w:szCs w:val="22"/>
              </w:rPr>
              <w:t xml:space="preserve"> </w:t>
            </w:r>
            <w:r w:rsidRPr="00291040">
              <w:rPr>
                <w:rFonts w:asciiTheme="minorHAnsi" w:hAnsiTheme="minorHAnsi" w:cstheme="minorHAnsi"/>
                <w:b w:val="0"/>
                <w:sz w:val="22"/>
                <w:szCs w:val="22"/>
              </w:rPr>
              <w:t>consists of the surrounding factors that either help or hinder the development of business; they are:</w:t>
            </w:r>
          </w:p>
          <w:p w14:paraId="3DF2DC66" w14:textId="77777777" w:rsidR="005D6C2B" w:rsidRPr="00291040" w:rsidRDefault="005D6C2B"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1.</w:t>
            </w:r>
            <w:r w:rsidRPr="00291040">
              <w:rPr>
                <w:rFonts w:asciiTheme="minorHAnsi" w:hAnsiTheme="minorHAnsi" w:cstheme="minorHAnsi"/>
                <w:sz w:val="22"/>
                <w:szCs w:val="22"/>
              </w:rPr>
              <w:tab/>
              <w:t>The economic and legal environment.</w:t>
            </w:r>
          </w:p>
          <w:p w14:paraId="28FDFCEA" w14:textId="77777777" w:rsidR="005D6C2B" w:rsidRPr="00291040" w:rsidRDefault="005D6C2B"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2.</w:t>
            </w:r>
            <w:r w:rsidRPr="00291040">
              <w:rPr>
                <w:rFonts w:asciiTheme="minorHAnsi" w:hAnsiTheme="minorHAnsi" w:cstheme="minorHAnsi"/>
                <w:sz w:val="22"/>
                <w:szCs w:val="22"/>
              </w:rPr>
              <w:tab/>
              <w:t>The technological environment.</w:t>
            </w:r>
          </w:p>
          <w:p w14:paraId="32DC57E7" w14:textId="77777777" w:rsidR="005D6C2B" w:rsidRPr="00291040" w:rsidRDefault="005D6C2B" w:rsidP="005D6C2B">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3.</w:t>
            </w:r>
            <w:r w:rsidRPr="00291040">
              <w:rPr>
                <w:rFonts w:asciiTheme="minorHAnsi" w:hAnsiTheme="minorHAnsi" w:cstheme="minorHAnsi"/>
                <w:sz w:val="22"/>
                <w:szCs w:val="22"/>
              </w:rPr>
              <w:tab/>
              <w:t>The competitive environment.</w:t>
            </w:r>
          </w:p>
          <w:p w14:paraId="4A2509EA" w14:textId="77777777" w:rsidR="005D6C2B" w:rsidRPr="00291040" w:rsidRDefault="005D6C2B" w:rsidP="005D6C2B">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4.</w:t>
            </w:r>
            <w:r w:rsidRPr="00291040">
              <w:rPr>
                <w:rFonts w:asciiTheme="minorHAnsi" w:hAnsiTheme="minorHAnsi" w:cstheme="minorHAnsi"/>
                <w:sz w:val="22"/>
                <w:szCs w:val="22"/>
              </w:rPr>
              <w:tab/>
              <w:t>The social environment.</w:t>
            </w:r>
          </w:p>
          <w:p w14:paraId="09FA3D6A" w14:textId="77777777" w:rsidR="005D6C2B" w:rsidRPr="00291040" w:rsidRDefault="005D6C2B" w:rsidP="005D6C2B">
            <w:pPr>
              <w:pStyle w:val="Outline1"/>
              <w:spacing w:after="0"/>
              <w:ind w:hanging="540"/>
              <w:rPr>
                <w:rFonts w:asciiTheme="minorHAnsi" w:hAnsiTheme="minorHAnsi" w:cstheme="minorHAnsi"/>
                <w:sz w:val="22"/>
                <w:szCs w:val="22"/>
              </w:rPr>
            </w:pPr>
            <w:r w:rsidRPr="00291040">
              <w:rPr>
                <w:rFonts w:asciiTheme="minorHAnsi" w:hAnsiTheme="minorHAnsi" w:cstheme="minorHAnsi"/>
                <w:sz w:val="22"/>
                <w:szCs w:val="22"/>
              </w:rPr>
              <w:t>5.</w:t>
            </w:r>
            <w:r w:rsidRPr="00291040">
              <w:rPr>
                <w:rFonts w:asciiTheme="minorHAnsi" w:hAnsiTheme="minorHAnsi" w:cstheme="minorHAnsi"/>
                <w:sz w:val="22"/>
                <w:szCs w:val="22"/>
              </w:rPr>
              <w:tab/>
              <w:t>The global business environment.</w:t>
            </w:r>
          </w:p>
          <w:p w14:paraId="48473176" w14:textId="243BCC7D" w:rsidR="00247D5E" w:rsidRPr="00291040" w:rsidRDefault="005D6C2B" w:rsidP="00FF1709">
            <w:pPr>
              <w:pStyle w:val="Outlinea0"/>
              <w:tabs>
                <w:tab w:val="clear" w:pos="2700"/>
                <w:tab w:val="left" w:pos="2340"/>
              </w:tabs>
              <w:spacing w:after="0"/>
              <w:ind w:left="1620" w:hanging="1620"/>
              <w:rPr>
                <w:rFonts w:cstheme="minorHAnsi"/>
                <w:b/>
                <w:noProof/>
                <w:sz w:val="21"/>
                <w:szCs w:val="21"/>
              </w:rPr>
            </w:pPr>
            <w:r w:rsidRPr="00291040">
              <w:rPr>
                <w:rFonts w:asciiTheme="minorHAnsi" w:hAnsiTheme="minorHAnsi" w:cstheme="minorHAnsi"/>
                <w:b/>
                <w:sz w:val="22"/>
                <w:szCs w:val="22"/>
              </w:rPr>
              <w:tab/>
            </w:r>
            <w:r w:rsidRPr="00291040">
              <w:rPr>
                <w:rFonts w:asciiTheme="minorHAnsi" w:hAnsiTheme="minorHAnsi" w:cstheme="minorHAnsi"/>
                <w:b/>
                <w:sz w:val="22"/>
                <w:szCs w:val="22"/>
              </w:rPr>
              <w:tab/>
            </w:r>
            <w:r w:rsidRPr="00291040">
              <w:rPr>
                <w:rFonts w:asciiTheme="minorHAnsi" w:hAnsiTheme="minorHAnsi" w:cstheme="minorHAnsi"/>
                <w:b/>
                <w:sz w:val="22"/>
                <w:szCs w:val="22"/>
              </w:rPr>
              <w:tab/>
            </w:r>
            <w:r w:rsidRPr="00291040">
              <w:rPr>
                <w:rFonts w:asciiTheme="minorHAnsi" w:hAnsiTheme="minorHAnsi" w:cstheme="minorHAnsi"/>
                <w:sz w:val="22"/>
                <w:szCs w:val="22"/>
              </w:rPr>
              <w:t>Businesses that create jobs and wealth grow and prosper in a healthy environment.</w:t>
            </w:r>
          </w:p>
        </w:tc>
        <w:tc>
          <w:tcPr>
            <w:tcW w:w="4319" w:type="dxa"/>
          </w:tcPr>
          <w:p w14:paraId="6E416789" w14:textId="77777777" w:rsidR="00247D5E" w:rsidRPr="00937DA0" w:rsidRDefault="00247D5E" w:rsidP="00EA64EA">
            <w:pPr>
              <w:pStyle w:val="ListParagraph"/>
              <w:autoSpaceDE w:val="0"/>
              <w:autoSpaceDN w:val="0"/>
              <w:adjustRightInd w:val="0"/>
              <w:ind w:left="72"/>
              <w:rPr>
                <w:rFonts w:cstheme="minorHAnsi"/>
                <w:b/>
                <w:bCs/>
                <w:sz w:val="24"/>
                <w:szCs w:val="21"/>
              </w:rPr>
            </w:pPr>
            <w:r w:rsidRPr="00937DA0">
              <w:rPr>
                <w:rFonts w:cstheme="minorHAnsi"/>
                <w:b/>
                <w:bCs/>
                <w:sz w:val="24"/>
                <w:szCs w:val="21"/>
              </w:rPr>
              <w:t>Classroom Activities</w:t>
            </w:r>
          </w:p>
          <w:p w14:paraId="5E2DF3A5" w14:textId="77777777" w:rsidR="00DD34DE" w:rsidRPr="00FF1709" w:rsidRDefault="00DD34DE" w:rsidP="00EA64EA">
            <w:pPr>
              <w:pStyle w:val="LL-CTEREF"/>
              <w:keepLines/>
              <w:spacing w:after="0"/>
              <w:jc w:val="left"/>
              <w:rPr>
                <w:rFonts w:asciiTheme="minorHAnsi" w:hAnsiTheme="minorHAnsi" w:cstheme="minorHAnsi"/>
                <w:color w:val="auto"/>
                <w:sz w:val="22"/>
                <w:szCs w:val="22"/>
              </w:rPr>
            </w:pPr>
          </w:p>
          <w:p w14:paraId="398AE065" w14:textId="7027A7EF" w:rsidR="00EA64EA" w:rsidRPr="00FF1709" w:rsidRDefault="00FF22B4" w:rsidP="00FF1709">
            <w:pPr>
              <w:pStyle w:val="LL-CTEREF"/>
              <w:keepLines/>
              <w:jc w:val="left"/>
              <w:rPr>
                <w:rFonts w:asciiTheme="minorHAnsi" w:hAnsiTheme="minorHAnsi" w:cstheme="minorHAnsi"/>
                <w:color w:val="auto"/>
              </w:rPr>
            </w:pPr>
            <w:r w:rsidRPr="00FF1709">
              <w:rPr>
                <w:rFonts w:asciiTheme="minorHAnsi" w:hAnsiTheme="minorHAnsi" w:cstheme="minorHAnsi"/>
                <w:color w:val="auto"/>
              </w:rPr>
              <w:t>C</w:t>
            </w:r>
            <w:r w:rsidR="00EA64EA" w:rsidRPr="00FF1709">
              <w:rPr>
                <w:rFonts w:asciiTheme="minorHAnsi" w:hAnsiTheme="minorHAnsi" w:cstheme="minorHAnsi"/>
                <w:color w:val="auto"/>
              </w:rPr>
              <w:t xml:space="preserve">ritical </w:t>
            </w:r>
            <w:r w:rsidRPr="00FF1709">
              <w:rPr>
                <w:rFonts w:asciiTheme="minorHAnsi" w:hAnsiTheme="minorHAnsi" w:cstheme="minorHAnsi"/>
                <w:color w:val="auto"/>
              </w:rPr>
              <w:t>T</w:t>
            </w:r>
            <w:r w:rsidR="00EA64EA" w:rsidRPr="00FF1709">
              <w:rPr>
                <w:rFonts w:asciiTheme="minorHAnsi" w:hAnsiTheme="minorHAnsi" w:cstheme="minorHAnsi"/>
                <w:color w:val="auto"/>
              </w:rPr>
              <w:t xml:space="preserve">hinking </w:t>
            </w:r>
            <w:r w:rsidRPr="00FF1709">
              <w:rPr>
                <w:rFonts w:asciiTheme="minorHAnsi" w:hAnsiTheme="minorHAnsi" w:cstheme="minorHAnsi"/>
                <w:color w:val="auto"/>
              </w:rPr>
              <w:t>E</w:t>
            </w:r>
            <w:r w:rsidR="00EA64EA" w:rsidRPr="00FF1709">
              <w:rPr>
                <w:rFonts w:asciiTheme="minorHAnsi" w:hAnsiTheme="minorHAnsi" w:cstheme="minorHAnsi"/>
                <w:color w:val="auto"/>
              </w:rPr>
              <w:t>xercise 1-2</w:t>
            </w:r>
          </w:p>
          <w:p w14:paraId="1FCF544A" w14:textId="77777777" w:rsidR="00247D5E" w:rsidRPr="00937DA0" w:rsidRDefault="00EA64EA" w:rsidP="00FF1709">
            <w:pPr>
              <w:pStyle w:val="ListParagraph"/>
              <w:spacing w:before="120" w:after="80"/>
              <w:ind w:left="0"/>
              <w:contextualSpacing w:val="0"/>
              <w:rPr>
                <w:rFonts w:cstheme="minorHAnsi"/>
                <w:b/>
              </w:rPr>
            </w:pPr>
            <w:r w:rsidRPr="00937DA0">
              <w:rPr>
                <w:rFonts w:cstheme="minorHAnsi"/>
                <w:b/>
              </w:rPr>
              <w:t>Job and Career Versus Owning a Business</w:t>
            </w:r>
          </w:p>
          <w:p w14:paraId="6FE16D4D" w14:textId="13AB6E16" w:rsidR="008C0ED1" w:rsidRPr="00937DA0" w:rsidRDefault="00664AFC" w:rsidP="00EA64EA">
            <w:pPr>
              <w:pStyle w:val="ListParagraph"/>
              <w:ind w:left="0"/>
              <w:rPr>
                <w:rFonts w:cstheme="minorHAnsi"/>
                <w:bCs/>
              </w:rPr>
            </w:pPr>
            <w:r w:rsidRPr="00937DA0">
              <w:rPr>
                <w:rFonts w:cstheme="minorHAnsi"/>
                <w:bCs/>
              </w:rPr>
              <w:t>This exercise offers questions to ask yourself when considering starting a business</w:t>
            </w:r>
            <w:r w:rsidR="00201EE2">
              <w:rPr>
                <w:rFonts w:cstheme="minorHAnsi"/>
                <w:bCs/>
              </w:rPr>
              <w:t>.</w:t>
            </w:r>
            <w:r w:rsidR="008C0ED1" w:rsidRPr="00937DA0">
              <w:rPr>
                <w:rFonts w:cstheme="minorHAnsi"/>
                <w:bCs/>
              </w:rPr>
              <w:t xml:space="preserve"> (See the complete </w:t>
            </w:r>
            <w:r w:rsidRPr="00937DA0">
              <w:rPr>
                <w:rFonts w:cstheme="minorHAnsi"/>
                <w:bCs/>
              </w:rPr>
              <w:t xml:space="preserve">exercise </w:t>
            </w:r>
            <w:r w:rsidR="00C7224F" w:rsidRPr="00937DA0">
              <w:rPr>
                <w:rFonts w:cstheme="minorHAnsi"/>
                <w:bCs/>
              </w:rPr>
              <w:t xml:space="preserve">on page </w:t>
            </w:r>
            <w:r w:rsidR="00FC07DA">
              <w:rPr>
                <w:rFonts w:cstheme="minorHAnsi"/>
                <w:bCs/>
              </w:rPr>
              <w:t>3</w:t>
            </w:r>
            <w:r w:rsidR="005A11AE">
              <w:rPr>
                <w:rFonts w:cstheme="minorHAnsi"/>
                <w:bCs/>
              </w:rPr>
              <w:t>2</w:t>
            </w:r>
            <w:r w:rsidR="00FC07DA" w:rsidRPr="00937DA0">
              <w:rPr>
                <w:rFonts w:cstheme="minorHAnsi"/>
                <w:bCs/>
              </w:rPr>
              <w:t xml:space="preserve"> </w:t>
            </w:r>
            <w:r w:rsidR="008C0ED1" w:rsidRPr="00937DA0">
              <w:rPr>
                <w:rFonts w:cstheme="minorHAnsi"/>
                <w:bCs/>
              </w:rPr>
              <w:t>of this manual.)</w:t>
            </w:r>
          </w:p>
          <w:p w14:paraId="362B1BAF" w14:textId="77777777" w:rsidR="00DD34DE" w:rsidRPr="00937DA0" w:rsidRDefault="00DD34DE" w:rsidP="00EA64EA">
            <w:pPr>
              <w:pStyle w:val="ListParagraph"/>
              <w:ind w:left="0"/>
              <w:rPr>
                <w:rFonts w:cstheme="minorHAnsi"/>
                <w:bCs/>
              </w:rPr>
            </w:pPr>
          </w:p>
          <w:p w14:paraId="2ED1D407" w14:textId="77777777" w:rsidR="00DD34DE" w:rsidRPr="00937DA0" w:rsidRDefault="00DD34DE" w:rsidP="00EA64EA">
            <w:pPr>
              <w:pStyle w:val="ListParagraph"/>
              <w:ind w:left="0"/>
              <w:rPr>
                <w:rFonts w:cstheme="minorHAnsi"/>
                <w:bCs/>
              </w:rPr>
            </w:pPr>
          </w:p>
          <w:p w14:paraId="42BFE703" w14:textId="77777777" w:rsidR="00BC6B6D" w:rsidRPr="00937DA0" w:rsidRDefault="00BC6B6D" w:rsidP="00EA64EA">
            <w:pPr>
              <w:pStyle w:val="ListParagraph"/>
              <w:ind w:left="0"/>
              <w:rPr>
                <w:rFonts w:cstheme="minorHAnsi"/>
                <w:bCs/>
              </w:rPr>
            </w:pPr>
          </w:p>
          <w:p w14:paraId="4E38A4D9" w14:textId="77777777" w:rsidR="00CB2121" w:rsidRPr="00FF1709" w:rsidRDefault="00CB2121" w:rsidP="00DD34DE">
            <w:pPr>
              <w:pStyle w:val="LL-CTEREF"/>
              <w:keepLines/>
              <w:jc w:val="left"/>
              <w:rPr>
                <w:rFonts w:asciiTheme="minorHAnsi" w:hAnsiTheme="minorHAnsi" w:cstheme="minorHAnsi"/>
                <w:color w:val="auto"/>
              </w:rPr>
            </w:pPr>
          </w:p>
          <w:p w14:paraId="4DFD23D6" w14:textId="77777777" w:rsidR="00CB2121" w:rsidRPr="00FF1709" w:rsidRDefault="00CB2121" w:rsidP="00DD34DE">
            <w:pPr>
              <w:pStyle w:val="LL-CTEREF"/>
              <w:keepLines/>
              <w:jc w:val="left"/>
              <w:rPr>
                <w:rFonts w:asciiTheme="minorHAnsi" w:hAnsiTheme="minorHAnsi" w:cstheme="minorHAnsi"/>
                <w:color w:val="auto"/>
              </w:rPr>
            </w:pPr>
          </w:p>
          <w:p w14:paraId="63272631" w14:textId="77777777" w:rsidR="00CB2121" w:rsidRPr="00FF1709" w:rsidRDefault="00CB2121" w:rsidP="00DD34DE">
            <w:pPr>
              <w:pStyle w:val="LL-CTEREF"/>
              <w:keepLines/>
              <w:jc w:val="left"/>
              <w:rPr>
                <w:rFonts w:asciiTheme="minorHAnsi" w:hAnsiTheme="minorHAnsi" w:cstheme="minorHAnsi"/>
                <w:color w:val="auto"/>
              </w:rPr>
            </w:pPr>
          </w:p>
          <w:p w14:paraId="0C86D3DC" w14:textId="77777777" w:rsidR="005620DE" w:rsidRPr="00FF1709" w:rsidRDefault="005620DE" w:rsidP="00DD34DE">
            <w:pPr>
              <w:pStyle w:val="LL-CTEREF"/>
              <w:keepLines/>
              <w:jc w:val="left"/>
              <w:rPr>
                <w:rFonts w:asciiTheme="minorHAnsi" w:hAnsiTheme="minorHAnsi" w:cstheme="minorHAnsi"/>
                <w:color w:val="auto"/>
              </w:rPr>
            </w:pPr>
          </w:p>
          <w:p w14:paraId="554B50BD" w14:textId="354F0F4D" w:rsidR="00DD34DE" w:rsidRPr="00FF1709" w:rsidRDefault="00A1400D" w:rsidP="00DD34DE">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DD34DE"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DD34DE" w:rsidRPr="00FF1709">
              <w:rPr>
                <w:rFonts w:asciiTheme="minorHAnsi" w:hAnsiTheme="minorHAnsi" w:cstheme="minorHAnsi"/>
                <w:color w:val="auto"/>
              </w:rPr>
              <w:t>nhancer 1-</w:t>
            </w:r>
            <w:r w:rsidR="00E660E5" w:rsidRPr="00FF1709">
              <w:rPr>
                <w:rFonts w:asciiTheme="minorHAnsi" w:hAnsiTheme="minorHAnsi" w:cstheme="minorHAnsi"/>
                <w:color w:val="auto"/>
              </w:rPr>
              <w:t>4</w:t>
            </w:r>
          </w:p>
          <w:p w14:paraId="45654664" w14:textId="77777777" w:rsidR="00DD34DE" w:rsidRPr="00937DA0" w:rsidRDefault="00DD34DE" w:rsidP="00FF1709">
            <w:pPr>
              <w:pStyle w:val="ListParagraph"/>
              <w:spacing w:before="120" w:after="80"/>
              <w:ind w:left="0"/>
              <w:contextualSpacing w:val="0"/>
              <w:rPr>
                <w:rFonts w:cstheme="minorHAnsi"/>
                <w:b/>
              </w:rPr>
            </w:pPr>
            <w:r w:rsidRPr="00937DA0">
              <w:rPr>
                <w:rFonts w:cstheme="minorHAnsi"/>
                <w:b/>
              </w:rPr>
              <w:t>Mobile Entrepreneurs Operate on the Go</w:t>
            </w:r>
          </w:p>
          <w:p w14:paraId="594A3B19" w14:textId="32AB00C9" w:rsidR="00DD34DE" w:rsidRPr="00937DA0" w:rsidRDefault="00DD34DE" w:rsidP="002520AD">
            <w:pPr>
              <w:pStyle w:val="ListParagraph"/>
              <w:ind w:left="0"/>
              <w:rPr>
                <w:rFonts w:cstheme="minorHAnsi"/>
                <w:bCs/>
                <w:sz w:val="21"/>
                <w:szCs w:val="21"/>
              </w:rPr>
            </w:pPr>
            <w:r w:rsidRPr="00937DA0">
              <w:rPr>
                <w:rFonts w:cstheme="minorHAnsi"/>
              </w:rPr>
              <w:t>Entrepreneurship isn’t just for the office or storefront anymore. Jet</w:t>
            </w:r>
            <w:r w:rsidR="00D263B2">
              <w:rPr>
                <w:rFonts w:cstheme="minorHAnsi"/>
              </w:rPr>
              <w:t>-</w:t>
            </w:r>
            <w:r w:rsidRPr="00937DA0">
              <w:rPr>
                <w:rFonts w:cstheme="minorHAnsi"/>
              </w:rPr>
              <w:t>setters can get in on the fun from the road too.</w:t>
            </w:r>
            <w:r w:rsidRPr="00FF1709">
              <w:rPr>
                <w:rFonts w:cstheme="minorHAnsi"/>
              </w:rPr>
              <w:t xml:space="preserve"> (See the complete lecture enhancer on page </w:t>
            </w:r>
            <w:r w:rsidR="00201EE2">
              <w:rPr>
                <w:rFonts w:cstheme="minorHAnsi"/>
              </w:rPr>
              <w:t>2</w:t>
            </w:r>
            <w:r w:rsidR="00AD2C19">
              <w:rPr>
                <w:rFonts w:cstheme="minorHAnsi"/>
              </w:rPr>
              <w:t>7</w:t>
            </w:r>
            <w:r w:rsidR="001609D7" w:rsidRPr="00FF1709">
              <w:rPr>
                <w:rFonts w:cstheme="minorHAnsi"/>
              </w:rPr>
              <w:t xml:space="preserve"> </w:t>
            </w:r>
            <w:r w:rsidRPr="00FF1709">
              <w:rPr>
                <w:rFonts w:cstheme="minorHAnsi"/>
              </w:rPr>
              <w:t>of this manual.)</w:t>
            </w:r>
          </w:p>
        </w:tc>
        <w:tc>
          <w:tcPr>
            <w:tcW w:w="2702" w:type="dxa"/>
          </w:tcPr>
          <w:p w14:paraId="0FCA26F2" w14:textId="6549DABC" w:rsidR="00247D5E" w:rsidRPr="00291040" w:rsidRDefault="00247D5E" w:rsidP="00567AE2">
            <w:pPr>
              <w:pStyle w:val="ListParagraph"/>
              <w:ind w:left="0"/>
              <w:rPr>
                <w:rFonts w:cstheme="minorHAnsi"/>
                <w:b/>
                <w:sz w:val="24"/>
                <w:szCs w:val="21"/>
              </w:rPr>
            </w:pPr>
            <w:r w:rsidRPr="00291040">
              <w:rPr>
                <w:rFonts w:cstheme="minorHAnsi"/>
                <w:b/>
                <w:sz w:val="24"/>
                <w:szCs w:val="21"/>
              </w:rPr>
              <w:t xml:space="preserve">PowerPoint </w:t>
            </w:r>
            <w:r w:rsidR="00A8360C" w:rsidRPr="00291040">
              <w:rPr>
                <w:rFonts w:cstheme="minorHAnsi"/>
                <w:b/>
                <w:sz w:val="24"/>
                <w:szCs w:val="21"/>
              </w:rPr>
              <w:t>S</w:t>
            </w:r>
            <w:r w:rsidRPr="00291040">
              <w:rPr>
                <w:rFonts w:cstheme="minorHAnsi"/>
                <w:b/>
                <w:sz w:val="24"/>
                <w:szCs w:val="21"/>
              </w:rPr>
              <w:t>lides</w:t>
            </w:r>
          </w:p>
          <w:p w14:paraId="5944C4DD" w14:textId="77777777" w:rsidR="00247D5E" w:rsidRPr="00291040" w:rsidRDefault="00247D5E" w:rsidP="00567AE2">
            <w:pPr>
              <w:pStyle w:val="ListParagraph"/>
              <w:ind w:left="0"/>
              <w:rPr>
                <w:rFonts w:cstheme="minorHAnsi"/>
                <w:sz w:val="21"/>
                <w:szCs w:val="21"/>
              </w:rPr>
            </w:pPr>
          </w:p>
          <w:p w14:paraId="3E413FE8" w14:textId="5D595595" w:rsidR="00247D5E" w:rsidRPr="00291040" w:rsidRDefault="00247D5E" w:rsidP="00985CAA">
            <w:pPr>
              <w:pStyle w:val="ListParagraph"/>
              <w:ind w:left="0"/>
              <w:rPr>
                <w:rFonts w:cstheme="minorHAnsi"/>
                <w:sz w:val="21"/>
                <w:szCs w:val="21"/>
              </w:rPr>
            </w:pPr>
            <w:r w:rsidRPr="00291040">
              <w:rPr>
                <w:rFonts w:cstheme="minorHAnsi"/>
                <w:sz w:val="21"/>
                <w:szCs w:val="21"/>
              </w:rPr>
              <w:t>PP</w:t>
            </w:r>
            <w:r w:rsidR="00E53A4D">
              <w:rPr>
                <w:rFonts w:cstheme="minorHAnsi"/>
                <w:sz w:val="21"/>
                <w:szCs w:val="21"/>
              </w:rPr>
              <w:t>T</w:t>
            </w:r>
            <w:r w:rsidRPr="00291040">
              <w:rPr>
                <w:rFonts w:cstheme="minorHAnsi"/>
                <w:sz w:val="21"/>
                <w:szCs w:val="21"/>
              </w:rPr>
              <w:t xml:space="preserve"> </w:t>
            </w:r>
            <w:r w:rsidR="00756B39">
              <w:rPr>
                <w:rFonts w:cstheme="minorHAnsi"/>
                <w:sz w:val="21"/>
                <w:szCs w:val="21"/>
              </w:rPr>
              <w:t>23</w:t>
            </w:r>
          </w:p>
          <w:p w14:paraId="683D7727" w14:textId="77777777" w:rsidR="00BB7C89" w:rsidRPr="00291040" w:rsidRDefault="00BB7C89" w:rsidP="00985CAA">
            <w:pPr>
              <w:pStyle w:val="ListParagraph"/>
              <w:ind w:left="0"/>
              <w:rPr>
                <w:rFonts w:cstheme="minorHAnsi"/>
                <w:sz w:val="21"/>
                <w:szCs w:val="21"/>
              </w:rPr>
            </w:pPr>
          </w:p>
          <w:p w14:paraId="19110523" w14:textId="77777777" w:rsidR="00BB7C89" w:rsidRPr="00291040" w:rsidRDefault="00BB7C89" w:rsidP="00985CAA">
            <w:pPr>
              <w:pStyle w:val="ListParagraph"/>
              <w:ind w:left="0"/>
              <w:rPr>
                <w:rFonts w:cstheme="minorHAnsi"/>
                <w:sz w:val="21"/>
                <w:szCs w:val="21"/>
              </w:rPr>
            </w:pPr>
          </w:p>
          <w:p w14:paraId="3CFECDC2" w14:textId="77777777" w:rsidR="00BB7C89" w:rsidRPr="00291040" w:rsidRDefault="00BB7C89" w:rsidP="00985CAA">
            <w:pPr>
              <w:pStyle w:val="ListParagraph"/>
              <w:ind w:left="0"/>
              <w:rPr>
                <w:rFonts w:cstheme="minorHAnsi"/>
                <w:sz w:val="21"/>
                <w:szCs w:val="21"/>
              </w:rPr>
            </w:pPr>
          </w:p>
          <w:p w14:paraId="16284E3E" w14:textId="77777777" w:rsidR="00BB7C89" w:rsidRPr="00291040" w:rsidRDefault="00BB7C89" w:rsidP="00985CAA">
            <w:pPr>
              <w:pStyle w:val="ListParagraph"/>
              <w:ind w:left="0"/>
              <w:rPr>
                <w:rFonts w:cstheme="minorHAnsi"/>
                <w:sz w:val="21"/>
                <w:szCs w:val="21"/>
              </w:rPr>
            </w:pPr>
          </w:p>
          <w:p w14:paraId="234E4DEF" w14:textId="77777777" w:rsidR="00BB7C89" w:rsidRPr="00291040" w:rsidRDefault="00BB7C89" w:rsidP="00985CAA">
            <w:pPr>
              <w:pStyle w:val="ListParagraph"/>
              <w:ind w:left="0"/>
              <w:rPr>
                <w:rFonts w:cstheme="minorHAnsi"/>
                <w:sz w:val="21"/>
                <w:szCs w:val="21"/>
              </w:rPr>
            </w:pPr>
          </w:p>
          <w:p w14:paraId="692F7F2D" w14:textId="77777777" w:rsidR="00BB7C89" w:rsidRPr="00291040" w:rsidRDefault="00BB7C89" w:rsidP="00985CAA">
            <w:pPr>
              <w:pStyle w:val="ListParagraph"/>
              <w:ind w:left="0"/>
              <w:rPr>
                <w:rFonts w:cstheme="minorHAnsi"/>
                <w:sz w:val="21"/>
                <w:szCs w:val="21"/>
              </w:rPr>
            </w:pPr>
          </w:p>
          <w:p w14:paraId="6BA87CE7" w14:textId="5A890662" w:rsidR="00BB7C89" w:rsidRDefault="00BB7C89" w:rsidP="00985CAA">
            <w:pPr>
              <w:pStyle w:val="ListParagraph"/>
              <w:ind w:left="0"/>
              <w:rPr>
                <w:rFonts w:cstheme="minorHAnsi"/>
                <w:sz w:val="21"/>
                <w:szCs w:val="21"/>
              </w:rPr>
            </w:pPr>
            <w:r w:rsidRPr="00291040">
              <w:rPr>
                <w:rFonts w:cstheme="minorHAnsi"/>
                <w:sz w:val="21"/>
                <w:szCs w:val="21"/>
              </w:rPr>
              <w:t>PP</w:t>
            </w:r>
            <w:r w:rsidR="00E53A4D">
              <w:rPr>
                <w:rFonts w:cstheme="minorHAnsi"/>
                <w:sz w:val="21"/>
                <w:szCs w:val="21"/>
              </w:rPr>
              <w:t>T</w:t>
            </w:r>
            <w:r w:rsidRPr="00291040">
              <w:rPr>
                <w:rFonts w:cstheme="minorHAnsi"/>
                <w:sz w:val="21"/>
                <w:szCs w:val="21"/>
              </w:rPr>
              <w:t xml:space="preserve"> </w:t>
            </w:r>
            <w:r w:rsidR="00756B39">
              <w:rPr>
                <w:rFonts w:cstheme="minorHAnsi"/>
                <w:sz w:val="21"/>
                <w:szCs w:val="21"/>
              </w:rPr>
              <w:t>26</w:t>
            </w:r>
          </w:p>
          <w:p w14:paraId="5068AB88" w14:textId="77777777" w:rsidR="00756B39" w:rsidRDefault="00756B39" w:rsidP="00985CAA">
            <w:pPr>
              <w:pStyle w:val="ListParagraph"/>
              <w:ind w:left="0"/>
              <w:rPr>
                <w:rFonts w:cstheme="minorHAnsi"/>
                <w:sz w:val="21"/>
                <w:szCs w:val="21"/>
              </w:rPr>
            </w:pPr>
          </w:p>
          <w:p w14:paraId="6480DB5A" w14:textId="77777777" w:rsidR="00756B39" w:rsidRDefault="00756B39" w:rsidP="00985CAA">
            <w:pPr>
              <w:pStyle w:val="ListParagraph"/>
              <w:ind w:left="0"/>
              <w:rPr>
                <w:rFonts w:cstheme="minorHAnsi"/>
                <w:sz w:val="21"/>
                <w:szCs w:val="21"/>
              </w:rPr>
            </w:pPr>
          </w:p>
          <w:p w14:paraId="516D6F99" w14:textId="77777777" w:rsidR="00756B39" w:rsidRDefault="00756B39" w:rsidP="00985CAA">
            <w:pPr>
              <w:pStyle w:val="ListParagraph"/>
              <w:ind w:left="0"/>
              <w:rPr>
                <w:rFonts w:cstheme="minorHAnsi"/>
                <w:sz w:val="21"/>
                <w:szCs w:val="21"/>
              </w:rPr>
            </w:pPr>
          </w:p>
          <w:p w14:paraId="52294B89" w14:textId="77777777" w:rsidR="00756B39" w:rsidRDefault="00756B39" w:rsidP="00985CAA">
            <w:pPr>
              <w:pStyle w:val="ListParagraph"/>
              <w:ind w:left="0"/>
              <w:rPr>
                <w:rFonts w:cstheme="minorHAnsi"/>
                <w:sz w:val="21"/>
                <w:szCs w:val="21"/>
              </w:rPr>
            </w:pPr>
          </w:p>
          <w:p w14:paraId="5DB1DB23" w14:textId="77777777" w:rsidR="00756B39" w:rsidRDefault="00756B39" w:rsidP="00985CAA">
            <w:pPr>
              <w:pStyle w:val="ListParagraph"/>
              <w:ind w:left="0"/>
              <w:rPr>
                <w:rFonts w:cstheme="minorHAnsi"/>
                <w:sz w:val="21"/>
                <w:szCs w:val="21"/>
              </w:rPr>
            </w:pPr>
          </w:p>
          <w:p w14:paraId="178CCA24" w14:textId="77777777" w:rsidR="00756B39" w:rsidRDefault="00756B39" w:rsidP="00985CAA">
            <w:pPr>
              <w:pStyle w:val="ListParagraph"/>
              <w:ind w:left="0"/>
              <w:rPr>
                <w:rFonts w:cstheme="minorHAnsi"/>
                <w:sz w:val="21"/>
                <w:szCs w:val="21"/>
              </w:rPr>
            </w:pPr>
          </w:p>
          <w:p w14:paraId="44283450" w14:textId="77777777" w:rsidR="00756B39" w:rsidRDefault="00756B39" w:rsidP="00985CAA">
            <w:pPr>
              <w:pStyle w:val="ListParagraph"/>
              <w:ind w:left="0"/>
              <w:rPr>
                <w:rFonts w:cstheme="minorHAnsi"/>
                <w:sz w:val="21"/>
                <w:szCs w:val="21"/>
              </w:rPr>
            </w:pPr>
          </w:p>
          <w:p w14:paraId="1E19A22F" w14:textId="77777777" w:rsidR="00756B39" w:rsidRDefault="00756B39" w:rsidP="00985CAA">
            <w:pPr>
              <w:pStyle w:val="ListParagraph"/>
              <w:ind w:left="0"/>
              <w:rPr>
                <w:rFonts w:cstheme="minorHAnsi"/>
                <w:sz w:val="21"/>
                <w:szCs w:val="21"/>
              </w:rPr>
            </w:pPr>
          </w:p>
          <w:p w14:paraId="4C926704" w14:textId="77777777" w:rsidR="00756B39" w:rsidRDefault="00756B39" w:rsidP="00985CAA">
            <w:pPr>
              <w:pStyle w:val="ListParagraph"/>
              <w:ind w:left="0"/>
              <w:rPr>
                <w:rFonts w:cstheme="minorHAnsi"/>
                <w:sz w:val="21"/>
                <w:szCs w:val="21"/>
              </w:rPr>
            </w:pPr>
          </w:p>
          <w:p w14:paraId="7AB1C46F" w14:textId="77777777" w:rsidR="00756B39" w:rsidRDefault="00756B39" w:rsidP="00985CAA">
            <w:pPr>
              <w:pStyle w:val="ListParagraph"/>
              <w:ind w:left="0"/>
              <w:rPr>
                <w:rFonts w:cstheme="minorHAnsi"/>
                <w:sz w:val="21"/>
                <w:szCs w:val="21"/>
              </w:rPr>
            </w:pPr>
          </w:p>
          <w:p w14:paraId="298592CF" w14:textId="77777777" w:rsidR="00756B39" w:rsidRDefault="00756B39" w:rsidP="00985CAA">
            <w:pPr>
              <w:pStyle w:val="ListParagraph"/>
              <w:ind w:left="0"/>
              <w:rPr>
                <w:rFonts w:cstheme="minorHAnsi"/>
                <w:sz w:val="21"/>
                <w:szCs w:val="21"/>
              </w:rPr>
            </w:pPr>
          </w:p>
          <w:p w14:paraId="67929132" w14:textId="77777777" w:rsidR="00756B39" w:rsidRDefault="00756B39" w:rsidP="00985CAA">
            <w:pPr>
              <w:pStyle w:val="ListParagraph"/>
              <w:ind w:left="0"/>
              <w:rPr>
                <w:rFonts w:cstheme="minorHAnsi"/>
                <w:sz w:val="21"/>
                <w:szCs w:val="21"/>
              </w:rPr>
            </w:pPr>
          </w:p>
          <w:p w14:paraId="30703D32" w14:textId="77777777" w:rsidR="00756B39" w:rsidRDefault="00756B39" w:rsidP="00985CAA">
            <w:pPr>
              <w:pStyle w:val="ListParagraph"/>
              <w:ind w:left="0"/>
              <w:rPr>
                <w:rFonts w:cstheme="minorHAnsi"/>
                <w:sz w:val="21"/>
                <w:szCs w:val="21"/>
              </w:rPr>
            </w:pPr>
          </w:p>
          <w:p w14:paraId="5C37313A" w14:textId="77777777" w:rsidR="00756B39" w:rsidRDefault="00756B39" w:rsidP="00985CAA">
            <w:pPr>
              <w:pStyle w:val="ListParagraph"/>
              <w:ind w:left="0"/>
              <w:rPr>
                <w:rFonts w:cstheme="minorHAnsi"/>
                <w:sz w:val="21"/>
                <w:szCs w:val="21"/>
              </w:rPr>
            </w:pPr>
          </w:p>
          <w:p w14:paraId="5C573C6A" w14:textId="77777777" w:rsidR="00756B39" w:rsidRDefault="00756B39" w:rsidP="00985CAA">
            <w:pPr>
              <w:pStyle w:val="ListParagraph"/>
              <w:ind w:left="0"/>
              <w:rPr>
                <w:rFonts w:cstheme="minorHAnsi"/>
                <w:sz w:val="21"/>
                <w:szCs w:val="21"/>
              </w:rPr>
            </w:pPr>
          </w:p>
          <w:p w14:paraId="67F12553" w14:textId="77777777" w:rsidR="00756B39" w:rsidRDefault="00756B39" w:rsidP="00985CAA">
            <w:pPr>
              <w:pStyle w:val="ListParagraph"/>
              <w:ind w:left="0"/>
              <w:rPr>
                <w:rFonts w:cstheme="minorHAnsi"/>
                <w:sz w:val="21"/>
                <w:szCs w:val="21"/>
              </w:rPr>
            </w:pPr>
          </w:p>
          <w:p w14:paraId="76F8D040" w14:textId="77777777" w:rsidR="00756B39" w:rsidRDefault="00756B39" w:rsidP="00985CAA">
            <w:pPr>
              <w:pStyle w:val="ListParagraph"/>
              <w:ind w:left="0"/>
              <w:rPr>
                <w:rFonts w:cstheme="minorHAnsi"/>
                <w:sz w:val="21"/>
                <w:szCs w:val="21"/>
              </w:rPr>
            </w:pPr>
          </w:p>
          <w:p w14:paraId="13DCCA9A" w14:textId="77777777" w:rsidR="00756B39" w:rsidRDefault="00756B39" w:rsidP="00985CAA">
            <w:pPr>
              <w:pStyle w:val="ListParagraph"/>
              <w:ind w:left="0"/>
              <w:rPr>
                <w:rFonts w:cstheme="minorHAnsi"/>
                <w:sz w:val="21"/>
                <w:szCs w:val="21"/>
              </w:rPr>
            </w:pPr>
          </w:p>
          <w:p w14:paraId="18E32639" w14:textId="77777777" w:rsidR="00756B39" w:rsidRDefault="00756B39" w:rsidP="00985CAA">
            <w:pPr>
              <w:pStyle w:val="ListParagraph"/>
              <w:ind w:left="0"/>
              <w:rPr>
                <w:rFonts w:cstheme="minorHAnsi"/>
                <w:sz w:val="21"/>
                <w:szCs w:val="21"/>
              </w:rPr>
            </w:pPr>
          </w:p>
          <w:p w14:paraId="34402C63" w14:textId="77777777" w:rsidR="00756B39" w:rsidRDefault="00756B39" w:rsidP="00985CAA">
            <w:pPr>
              <w:pStyle w:val="ListParagraph"/>
              <w:ind w:left="0"/>
              <w:rPr>
                <w:rFonts w:cstheme="minorHAnsi"/>
                <w:sz w:val="21"/>
                <w:szCs w:val="21"/>
              </w:rPr>
            </w:pPr>
          </w:p>
          <w:p w14:paraId="1F109E32" w14:textId="77777777" w:rsidR="00756B39" w:rsidRDefault="00756B39" w:rsidP="00985CAA">
            <w:pPr>
              <w:pStyle w:val="ListParagraph"/>
              <w:ind w:left="0"/>
              <w:rPr>
                <w:rFonts w:cstheme="minorHAnsi"/>
                <w:sz w:val="21"/>
                <w:szCs w:val="21"/>
              </w:rPr>
            </w:pPr>
          </w:p>
          <w:p w14:paraId="50D53097" w14:textId="77777777" w:rsidR="00756B39" w:rsidRDefault="00756B39" w:rsidP="00985CAA">
            <w:pPr>
              <w:pStyle w:val="ListParagraph"/>
              <w:ind w:left="0"/>
              <w:rPr>
                <w:rFonts w:cstheme="minorHAnsi"/>
                <w:sz w:val="21"/>
                <w:szCs w:val="21"/>
              </w:rPr>
            </w:pPr>
          </w:p>
          <w:p w14:paraId="100C7648" w14:textId="77777777" w:rsidR="00756B39" w:rsidRDefault="00756B39" w:rsidP="00985CAA">
            <w:pPr>
              <w:pStyle w:val="ListParagraph"/>
              <w:ind w:left="0"/>
              <w:rPr>
                <w:rFonts w:cstheme="minorHAnsi"/>
                <w:sz w:val="21"/>
                <w:szCs w:val="21"/>
              </w:rPr>
            </w:pPr>
          </w:p>
          <w:p w14:paraId="7A14E92F" w14:textId="77777777" w:rsidR="00756B39" w:rsidRDefault="00756B39" w:rsidP="00985CAA">
            <w:pPr>
              <w:pStyle w:val="ListParagraph"/>
              <w:ind w:left="0"/>
              <w:rPr>
                <w:rFonts w:cstheme="minorHAnsi"/>
                <w:sz w:val="21"/>
                <w:szCs w:val="21"/>
              </w:rPr>
            </w:pPr>
          </w:p>
          <w:p w14:paraId="7A6969C5" w14:textId="77777777" w:rsidR="00756B39" w:rsidRDefault="00756B39" w:rsidP="00985CAA">
            <w:pPr>
              <w:pStyle w:val="ListParagraph"/>
              <w:ind w:left="0"/>
              <w:rPr>
                <w:rFonts w:cstheme="minorHAnsi"/>
                <w:sz w:val="21"/>
                <w:szCs w:val="21"/>
              </w:rPr>
            </w:pPr>
          </w:p>
          <w:p w14:paraId="15738F87" w14:textId="77777777" w:rsidR="00756B39" w:rsidRDefault="00756B39" w:rsidP="00985CAA">
            <w:pPr>
              <w:pStyle w:val="ListParagraph"/>
              <w:ind w:left="0"/>
              <w:rPr>
                <w:rFonts w:cstheme="minorHAnsi"/>
                <w:sz w:val="21"/>
                <w:szCs w:val="21"/>
              </w:rPr>
            </w:pPr>
          </w:p>
          <w:p w14:paraId="5E2EBDCF" w14:textId="55C6CBF8" w:rsidR="00756B39" w:rsidRPr="00291040" w:rsidRDefault="00756B39" w:rsidP="00985CAA">
            <w:pPr>
              <w:pStyle w:val="ListParagraph"/>
              <w:ind w:left="0"/>
              <w:rPr>
                <w:rFonts w:cstheme="minorHAnsi"/>
                <w:sz w:val="21"/>
                <w:szCs w:val="21"/>
              </w:rPr>
            </w:pPr>
            <w:r>
              <w:rPr>
                <w:rFonts w:cstheme="minorHAnsi"/>
                <w:sz w:val="21"/>
                <w:szCs w:val="21"/>
              </w:rPr>
              <w:t>PP</w:t>
            </w:r>
            <w:r w:rsidR="000F4BD0">
              <w:rPr>
                <w:rFonts w:cstheme="minorHAnsi"/>
                <w:sz w:val="21"/>
                <w:szCs w:val="21"/>
              </w:rPr>
              <w:t>T</w:t>
            </w:r>
            <w:r>
              <w:rPr>
                <w:rFonts w:cstheme="minorHAnsi"/>
                <w:sz w:val="21"/>
                <w:szCs w:val="21"/>
              </w:rPr>
              <w:t xml:space="preserve"> 29</w:t>
            </w:r>
          </w:p>
        </w:tc>
      </w:tr>
      <w:tr w:rsidR="002F1551" w:rsidRPr="00291040" w14:paraId="71E5214E" w14:textId="77777777" w:rsidTr="00FF1709">
        <w:trPr>
          <w:gridAfter w:val="3"/>
          <w:wAfter w:w="1586" w:type="dxa"/>
          <w:trHeight w:val="2410"/>
        </w:trPr>
        <w:tc>
          <w:tcPr>
            <w:tcW w:w="7037" w:type="dxa"/>
            <w:gridSpan w:val="3"/>
            <w:tcBorders>
              <w:bottom w:val="single" w:sz="8" w:space="0" w:color="auto"/>
            </w:tcBorders>
          </w:tcPr>
          <w:p w14:paraId="75286FBB" w14:textId="77777777" w:rsidR="00897BD0" w:rsidRPr="00291040" w:rsidRDefault="00897BD0" w:rsidP="00985CAA">
            <w:pPr>
              <w:pStyle w:val="ListParagraph"/>
              <w:ind w:left="0"/>
              <w:rPr>
                <w:rFonts w:cstheme="minorHAnsi"/>
                <w:b/>
                <w:sz w:val="24"/>
                <w:szCs w:val="21"/>
              </w:rPr>
            </w:pPr>
            <w:r w:rsidRPr="00291040">
              <w:rPr>
                <w:rFonts w:cstheme="minorHAnsi"/>
                <w:b/>
                <w:sz w:val="24"/>
                <w:szCs w:val="21"/>
              </w:rPr>
              <w:t>Figures:</w:t>
            </w:r>
          </w:p>
          <w:p w14:paraId="2B535AA3" w14:textId="77777777" w:rsidR="00897BD0" w:rsidRPr="00291040" w:rsidRDefault="00897BD0" w:rsidP="00985CAA">
            <w:pPr>
              <w:pStyle w:val="ListParagraph"/>
              <w:ind w:left="0"/>
              <w:rPr>
                <w:rFonts w:cstheme="minorHAnsi"/>
                <w:b/>
                <w:sz w:val="24"/>
                <w:szCs w:val="21"/>
              </w:rPr>
            </w:pPr>
          </w:p>
          <w:p w14:paraId="37C8E2E0" w14:textId="77777777" w:rsidR="00897BD0" w:rsidRPr="00291040" w:rsidRDefault="00897BD0" w:rsidP="00EF714E">
            <w:pPr>
              <w:pStyle w:val="ListParagraph"/>
              <w:ind w:left="0"/>
              <w:rPr>
                <w:rFonts w:cstheme="minorHAnsi"/>
                <w:b/>
                <w:color w:val="000000" w:themeColor="text1"/>
                <w:sz w:val="24"/>
                <w:szCs w:val="21"/>
              </w:rPr>
            </w:pPr>
            <w:r w:rsidRPr="00291040">
              <w:rPr>
                <w:rFonts w:cstheme="minorHAnsi"/>
                <w:b/>
                <w:noProof/>
                <w:sz w:val="21"/>
                <w:szCs w:val="21"/>
                <w:lang w:val="en-IN" w:eastAsia="en-IN"/>
              </w:rPr>
              <w:drawing>
                <wp:inline distT="0" distB="0" distL="0" distR="0" wp14:anchorId="608A007D" wp14:editId="264B4190">
                  <wp:extent cx="3417373" cy="1343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95248" cy="1373630"/>
                          </a:xfrm>
                          <a:prstGeom prst="rect">
                            <a:avLst/>
                          </a:prstGeom>
                          <a:noFill/>
                          <a:ln>
                            <a:noFill/>
                          </a:ln>
                        </pic:spPr>
                      </pic:pic>
                    </a:graphicData>
                  </a:graphic>
                </wp:inline>
              </w:drawing>
            </w:r>
          </w:p>
          <w:p w14:paraId="30B4860A" w14:textId="77777777" w:rsidR="00090C60" w:rsidRPr="00291040" w:rsidRDefault="00090C60" w:rsidP="00EF714E">
            <w:pPr>
              <w:pStyle w:val="ListParagraph"/>
              <w:ind w:left="0"/>
              <w:rPr>
                <w:rFonts w:cstheme="minorHAnsi"/>
                <w:b/>
                <w:color w:val="000000" w:themeColor="text1"/>
                <w:sz w:val="24"/>
                <w:szCs w:val="21"/>
              </w:rPr>
            </w:pPr>
            <w:r w:rsidRPr="00291040">
              <w:rPr>
                <w:rFonts w:cstheme="minorHAnsi"/>
                <w:b/>
                <w:noProof/>
                <w:color w:val="000000" w:themeColor="text1"/>
                <w:sz w:val="24"/>
                <w:szCs w:val="21"/>
                <w:lang w:val="en-IN" w:eastAsia="en-IN"/>
              </w:rPr>
              <w:drawing>
                <wp:inline distT="0" distB="0" distL="0" distR="0" wp14:anchorId="5909903E" wp14:editId="4C8AAEA9">
                  <wp:extent cx="1931386" cy="1952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1.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80662" cy="2002443"/>
                          </a:xfrm>
                          <a:prstGeom prst="rect">
                            <a:avLst/>
                          </a:prstGeom>
                        </pic:spPr>
                      </pic:pic>
                    </a:graphicData>
                  </a:graphic>
                </wp:inline>
              </w:drawing>
            </w:r>
          </w:p>
        </w:tc>
        <w:tc>
          <w:tcPr>
            <w:tcW w:w="4319" w:type="dxa"/>
            <w:tcBorders>
              <w:bottom w:val="single" w:sz="8" w:space="0" w:color="auto"/>
            </w:tcBorders>
          </w:tcPr>
          <w:p w14:paraId="1886FF3C" w14:textId="77777777" w:rsidR="00897BD0" w:rsidRPr="001F6AD1" w:rsidRDefault="00897BD0" w:rsidP="00985CAA">
            <w:pPr>
              <w:autoSpaceDE w:val="0"/>
              <w:autoSpaceDN w:val="0"/>
              <w:adjustRightInd w:val="0"/>
              <w:rPr>
                <w:rFonts w:eastAsia="ProximaNova-Extrabld" w:cstheme="minorHAnsi"/>
                <w:color w:val="0070C0"/>
              </w:rPr>
            </w:pPr>
          </w:p>
          <w:p w14:paraId="0DFA4CDC" w14:textId="77777777" w:rsidR="00897BD0" w:rsidRPr="001F6AD1" w:rsidRDefault="00897BD0" w:rsidP="00985CAA">
            <w:pPr>
              <w:autoSpaceDE w:val="0"/>
              <w:autoSpaceDN w:val="0"/>
              <w:adjustRightInd w:val="0"/>
              <w:rPr>
                <w:rFonts w:eastAsia="ProximaNova-Extrabld" w:cstheme="minorHAnsi"/>
                <w:color w:val="0070C0"/>
              </w:rPr>
            </w:pPr>
          </w:p>
          <w:p w14:paraId="56633FE7" w14:textId="77777777" w:rsidR="00897BD0" w:rsidRPr="003D2642" w:rsidRDefault="00897BD0" w:rsidP="00985CAA">
            <w:pPr>
              <w:autoSpaceDE w:val="0"/>
              <w:autoSpaceDN w:val="0"/>
              <w:adjustRightInd w:val="0"/>
              <w:rPr>
                <w:rFonts w:eastAsia="ProximaNova-Extrabld" w:cstheme="minorHAnsi"/>
                <w:b/>
                <w:bCs/>
                <w:color w:val="0070C0"/>
              </w:rPr>
            </w:pPr>
            <w:r w:rsidRPr="003D2642">
              <w:rPr>
                <w:rFonts w:eastAsia="ProximaNova-Extrabld" w:cstheme="minorHAnsi"/>
                <w:b/>
                <w:bCs/>
                <w:color w:val="0070C0"/>
              </w:rPr>
              <w:t xml:space="preserve">FIGURE 1.2 </w:t>
            </w:r>
          </w:p>
          <w:p w14:paraId="389772A9" w14:textId="77777777" w:rsidR="00897BD0" w:rsidRPr="001F6AD1" w:rsidRDefault="00897BD0" w:rsidP="00985CAA">
            <w:pPr>
              <w:autoSpaceDE w:val="0"/>
              <w:autoSpaceDN w:val="0"/>
              <w:adjustRightInd w:val="0"/>
              <w:rPr>
                <w:rFonts w:eastAsia="ProximaNova-Bold" w:cstheme="minorHAnsi"/>
                <w:b/>
                <w:bCs/>
                <w:color w:val="0070C0"/>
              </w:rPr>
            </w:pPr>
            <w:r w:rsidRPr="001F6AD1">
              <w:rPr>
                <w:rFonts w:eastAsia="ProximaNova-Bold" w:cstheme="minorHAnsi"/>
                <w:b/>
                <w:bCs/>
                <w:color w:val="0070C0"/>
              </w:rPr>
              <w:t>THE FIVE FACTORS OF PRODUCTION</w:t>
            </w:r>
          </w:p>
          <w:p w14:paraId="25168CE5" w14:textId="77777777" w:rsidR="00897BD0" w:rsidRPr="001F6AD1" w:rsidRDefault="00897BD0" w:rsidP="003908A7">
            <w:pPr>
              <w:pStyle w:val="ListParagraph"/>
              <w:autoSpaceDE w:val="0"/>
              <w:autoSpaceDN w:val="0"/>
              <w:adjustRightInd w:val="0"/>
              <w:ind w:left="72"/>
              <w:jc w:val="both"/>
              <w:rPr>
                <w:rFonts w:cstheme="minorHAnsi"/>
                <w:b/>
                <w:bCs/>
              </w:rPr>
            </w:pPr>
          </w:p>
          <w:p w14:paraId="6D27FC50" w14:textId="77777777" w:rsidR="0045272D" w:rsidRPr="001F6AD1" w:rsidRDefault="0045272D" w:rsidP="003908A7">
            <w:pPr>
              <w:pStyle w:val="ListParagraph"/>
              <w:autoSpaceDE w:val="0"/>
              <w:autoSpaceDN w:val="0"/>
              <w:adjustRightInd w:val="0"/>
              <w:ind w:left="72"/>
              <w:jc w:val="both"/>
              <w:rPr>
                <w:rFonts w:cstheme="minorHAnsi"/>
                <w:b/>
                <w:bCs/>
              </w:rPr>
            </w:pPr>
          </w:p>
          <w:p w14:paraId="32078213" w14:textId="77777777" w:rsidR="0045272D" w:rsidRPr="001F6AD1" w:rsidRDefault="0045272D" w:rsidP="003908A7">
            <w:pPr>
              <w:pStyle w:val="ListParagraph"/>
              <w:autoSpaceDE w:val="0"/>
              <w:autoSpaceDN w:val="0"/>
              <w:adjustRightInd w:val="0"/>
              <w:ind w:left="72"/>
              <w:jc w:val="both"/>
              <w:rPr>
                <w:rFonts w:cstheme="minorHAnsi"/>
                <w:b/>
                <w:bCs/>
              </w:rPr>
            </w:pPr>
          </w:p>
          <w:p w14:paraId="6515D3DD" w14:textId="77777777" w:rsidR="00090C60" w:rsidRPr="001F6AD1" w:rsidRDefault="00090C60" w:rsidP="003908A7">
            <w:pPr>
              <w:pStyle w:val="ListParagraph"/>
              <w:autoSpaceDE w:val="0"/>
              <w:autoSpaceDN w:val="0"/>
              <w:adjustRightInd w:val="0"/>
              <w:ind w:left="72"/>
              <w:jc w:val="both"/>
              <w:rPr>
                <w:rFonts w:cstheme="minorHAnsi"/>
                <w:b/>
                <w:bCs/>
              </w:rPr>
            </w:pPr>
          </w:p>
          <w:p w14:paraId="2EF0ABE3" w14:textId="77777777" w:rsidR="001E4434" w:rsidRDefault="001E4434" w:rsidP="003908A7">
            <w:pPr>
              <w:pStyle w:val="ListParagraph"/>
              <w:autoSpaceDE w:val="0"/>
              <w:autoSpaceDN w:val="0"/>
              <w:adjustRightInd w:val="0"/>
              <w:ind w:left="72"/>
              <w:jc w:val="both"/>
              <w:rPr>
                <w:rFonts w:eastAsia="ProximaNova-Extrabld" w:cstheme="minorHAnsi"/>
                <w:color w:val="0070C0"/>
              </w:rPr>
            </w:pPr>
          </w:p>
          <w:p w14:paraId="0EDB046A" w14:textId="77777777" w:rsidR="001E4434" w:rsidRDefault="001E4434" w:rsidP="003908A7">
            <w:pPr>
              <w:pStyle w:val="ListParagraph"/>
              <w:autoSpaceDE w:val="0"/>
              <w:autoSpaceDN w:val="0"/>
              <w:adjustRightInd w:val="0"/>
              <w:ind w:left="72"/>
              <w:jc w:val="both"/>
              <w:rPr>
                <w:rFonts w:eastAsia="ProximaNova-Extrabld" w:cstheme="minorHAnsi"/>
                <w:color w:val="0070C0"/>
              </w:rPr>
            </w:pPr>
          </w:p>
          <w:p w14:paraId="0113509E" w14:textId="77777777" w:rsidR="001E4434" w:rsidRDefault="001E4434" w:rsidP="003908A7">
            <w:pPr>
              <w:pStyle w:val="ListParagraph"/>
              <w:autoSpaceDE w:val="0"/>
              <w:autoSpaceDN w:val="0"/>
              <w:adjustRightInd w:val="0"/>
              <w:ind w:left="72"/>
              <w:jc w:val="both"/>
              <w:rPr>
                <w:rFonts w:eastAsia="ProximaNova-Extrabld" w:cstheme="minorHAnsi"/>
                <w:color w:val="0070C0"/>
              </w:rPr>
            </w:pPr>
          </w:p>
          <w:p w14:paraId="116DB1A2" w14:textId="74E49ACB" w:rsidR="00090C60" w:rsidRPr="003D2642" w:rsidRDefault="00090C60" w:rsidP="003908A7">
            <w:pPr>
              <w:pStyle w:val="ListParagraph"/>
              <w:autoSpaceDE w:val="0"/>
              <w:autoSpaceDN w:val="0"/>
              <w:adjustRightInd w:val="0"/>
              <w:ind w:left="72"/>
              <w:jc w:val="both"/>
              <w:rPr>
                <w:rFonts w:eastAsia="ProximaNova-Extrabld" w:cstheme="minorHAnsi"/>
                <w:b/>
                <w:bCs/>
                <w:color w:val="0070C0"/>
              </w:rPr>
            </w:pPr>
            <w:r w:rsidRPr="003D2642">
              <w:rPr>
                <w:rFonts w:eastAsia="ProximaNova-Extrabld" w:cstheme="minorHAnsi"/>
                <w:b/>
                <w:bCs/>
                <w:color w:val="0070C0"/>
              </w:rPr>
              <w:t>FIGURE 1.</w:t>
            </w:r>
            <w:r w:rsidR="00F41FE2" w:rsidRPr="003D2642">
              <w:rPr>
                <w:rFonts w:eastAsia="ProximaNova-Extrabld" w:cstheme="minorHAnsi"/>
                <w:b/>
                <w:bCs/>
                <w:color w:val="0070C0"/>
              </w:rPr>
              <w:t>3</w:t>
            </w:r>
          </w:p>
          <w:p w14:paraId="3844605B" w14:textId="77777777" w:rsidR="00090C60" w:rsidRPr="001F6AD1" w:rsidRDefault="00090C60" w:rsidP="001F6AD1">
            <w:pPr>
              <w:pStyle w:val="ListParagraph"/>
              <w:autoSpaceDE w:val="0"/>
              <w:autoSpaceDN w:val="0"/>
              <w:adjustRightInd w:val="0"/>
              <w:ind w:left="72"/>
              <w:rPr>
                <w:rFonts w:eastAsia="ProximaNova-Extrabld" w:cstheme="minorHAnsi"/>
                <w:b/>
                <w:color w:val="0070C0"/>
              </w:rPr>
            </w:pPr>
            <w:r w:rsidRPr="001F6AD1">
              <w:rPr>
                <w:rFonts w:eastAsia="ProximaNova-Extrabld" w:cstheme="minorHAnsi"/>
                <w:b/>
                <w:color w:val="0070C0"/>
              </w:rPr>
              <w:t>TODAY’S DYNAMIC BUSINESS ENVIRONMENT</w:t>
            </w:r>
          </w:p>
          <w:p w14:paraId="323147FE" w14:textId="77777777" w:rsidR="00090C60" w:rsidRPr="00291040" w:rsidRDefault="00090C60" w:rsidP="003908A7">
            <w:pPr>
              <w:pStyle w:val="ListParagraph"/>
              <w:autoSpaceDE w:val="0"/>
              <w:autoSpaceDN w:val="0"/>
              <w:adjustRightInd w:val="0"/>
              <w:ind w:left="72"/>
              <w:jc w:val="both"/>
              <w:rPr>
                <w:rFonts w:cstheme="minorHAnsi"/>
                <w:bCs/>
              </w:rPr>
            </w:pPr>
          </w:p>
        </w:tc>
        <w:tc>
          <w:tcPr>
            <w:tcW w:w="2702" w:type="dxa"/>
            <w:tcBorders>
              <w:bottom w:val="single" w:sz="8" w:space="0" w:color="auto"/>
            </w:tcBorders>
          </w:tcPr>
          <w:p w14:paraId="27A3B94F" w14:textId="77777777" w:rsidR="00897BD0" w:rsidRPr="001F6AD1" w:rsidRDefault="00897BD0" w:rsidP="00567AE2">
            <w:pPr>
              <w:pStyle w:val="ListParagraph"/>
              <w:ind w:left="0"/>
              <w:rPr>
                <w:rFonts w:cstheme="minorHAnsi"/>
                <w:b/>
                <w:sz w:val="21"/>
                <w:szCs w:val="21"/>
              </w:rPr>
            </w:pPr>
          </w:p>
          <w:p w14:paraId="4F08E3F7" w14:textId="77777777" w:rsidR="00BB7C89" w:rsidRPr="001F6AD1" w:rsidRDefault="00BB7C89" w:rsidP="00567AE2">
            <w:pPr>
              <w:pStyle w:val="ListParagraph"/>
              <w:ind w:left="0"/>
              <w:rPr>
                <w:rFonts w:cstheme="minorHAnsi"/>
                <w:b/>
                <w:sz w:val="21"/>
                <w:szCs w:val="21"/>
              </w:rPr>
            </w:pPr>
          </w:p>
          <w:p w14:paraId="231E5386" w14:textId="77777777" w:rsidR="00BB7C89" w:rsidRPr="001F6AD1" w:rsidRDefault="00BB7C89" w:rsidP="00567AE2">
            <w:pPr>
              <w:pStyle w:val="ListParagraph"/>
              <w:ind w:left="0"/>
              <w:rPr>
                <w:rFonts w:cstheme="minorHAnsi"/>
                <w:b/>
                <w:sz w:val="21"/>
                <w:szCs w:val="21"/>
              </w:rPr>
            </w:pPr>
          </w:p>
          <w:p w14:paraId="5D76F885" w14:textId="468BD84A" w:rsidR="00BB7C89" w:rsidRPr="001F6AD1" w:rsidRDefault="00BB7C89" w:rsidP="00567AE2">
            <w:pPr>
              <w:pStyle w:val="ListParagraph"/>
              <w:ind w:left="0"/>
              <w:rPr>
                <w:rFonts w:cstheme="minorHAnsi"/>
                <w:sz w:val="21"/>
                <w:szCs w:val="21"/>
              </w:rPr>
            </w:pPr>
            <w:r w:rsidRPr="001F6AD1">
              <w:rPr>
                <w:rFonts w:cstheme="minorHAnsi"/>
                <w:sz w:val="21"/>
                <w:szCs w:val="21"/>
              </w:rPr>
              <w:t>PP</w:t>
            </w:r>
            <w:r w:rsidR="00C4308E">
              <w:rPr>
                <w:rFonts w:cstheme="minorHAnsi"/>
                <w:sz w:val="21"/>
                <w:szCs w:val="21"/>
              </w:rPr>
              <w:t>T</w:t>
            </w:r>
            <w:r w:rsidRPr="001F6AD1">
              <w:rPr>
                <w:rFonts w:cstheme="minorHAnsi"/>
                <w:sz w:val="21"/>
                <w:szCs w:val="21"/>
              </w:rPr>
              <w:t xml:space="preserve"> 2</w:t>
            </w:r>
            <w:r w:rsidR="00756B39">
              <w:rPr>
                <w:rFonts w:cstheme="minorHAnsi"/>
                <w:sz w:val="21"/>
                <w:szCs w:val="21"/>
              </w:rPr>
              <w:t>7</w:t>
            </w:r>
          </w:p>
          <w:p w14:paraId="3828F30A" w14:textId="77777777" w:rsidR="00CA23CB" w:rsidRPr="001F6AD1" w:rsidRDefault="00CA23CB" w:rsidP="00567AE2">
            <w:pPr>
              <w:pStyle w:val="ListParagraph"/>
              <w:ind w:left="0"/>
              <w:rPr>
                <w:rFonts w:cstheme="minorHAnsi"/>
                <w:sz w:val="21"/>
                <w:szCs w:val="21"/>
              </w:rPr>
            </w:pPr>
          </w:p>
          <w:p w14:paraId="16008F9E" w14:textId="77777777" w:rsidR="00CA23CB" w:rsidRPr="001F6AD1" w:rsidRDefault="00CA23CB" w:rsidP="00567AE2">
            <w:pPr>
              <w:pStyle w:val="ListParagraph"/>
              <w:ind w:left="0"/>
              <w:rPr>
                <w:rFonts w:cstheme="minorHAnsi"/>
                <w:sz w:val="21"/>
                <w:szCs w:val="21"/>
              </w:rPr>
            </w:pPr>
          </w:p>
          <w:p w14:paraId="2E9250BB" w14:textId="77777777" w:rsidR="00CA23CB" w:rsidRPr="001F6AD1" w:rsidRDefault="00CA23CB" w:rsidP="00567AE2">
            <w:pPr>
              <w:pStyle w:val="ListParagraph"/>
              <w:ind w:left="0"/>
              <w:rPr>
                <w:rFonts w:cstheme="minorHAnsi"/>
                <w:sz w:val="21"/>
                <w:szCs w:val="21"/>
              </w:rPr>
            </w:pPr>
          </w:p>
          <w:p w14:paraId="3E2FCF7B" w14:textId="77777777" w:rsidR="00CA23CB" w:rsidRPr="001F6AD1" w:rsidRDefault="00CA23CB" w:rsidP="00567AE2">
            <w:pPr>
              <w:pStyle w:val="ListParagraph"/>
              <w:ind w:left="0"/>
              <w:rPr>
                <w:rFonts w:cstheme="minorHAnsi"/>
                <w:sz w:val="21"/>
                <w:szCs w:val="21"/>
              </w:rPr>
            </w:pPr>
          </w:p>
          <w:p w14:paraId="4B376857" w14:textId="77777777" w:rsidR="00CA23CB" w:rsidRPr="001F6AD1" w:rsidRDefault="00CA23CB" w:rsidP="00567AE2">
            <w:pPr>
              <w:pStyle w:val="ListParagraph"/>
              <w:ind w:left="0"/>
              <w:rPr>
                <w:rFonts w:cstheme="minorHAnsi"/>
                <w:sz w:val="21"/>
                <w:szCs w:val="21"/>
              </w:rPr>
            </w:pPr>
          </w:p>
          <w:p w14:paraId="0FADEFAA" w14:textId="77777777" w:rsidR="00CB2121" w:rsidRDefault="00CB2121" w:rsidP="00567AE2">
            <w:pPr>
              <w:pStyle w:val="ListParagraph"/>
              <w:ind w:left="0"/>
              <w:rPr>
                <w:rFonts w:cstheme="minorHAnsi"/>
                <w:sz w:val="21"/>
                <w:szCs w:val="21"/>
              </w:rPr>
            </w:pPr>
          </w:p>
          <w:p w14:paraId="2DED80BA" w14:textId="77777777" w:rsidR="00CB2121" w:rsidRDefault="00CB2121" w:rsidP="00567AE2">
            <w:pPr>
              <w:pStyle w:val="ListParagraph"/>
              <w:ind w:left="0"/>
              <w:rPr>
                <w:rFonts w:cstheme="minorHAnsi"/>
                <w:sz w:val="21"/>
                <w:szCs w:val="21"/>
              </w:rPr>
            </w:pPr>
          </w:p>
          <w:p w14:paraId="5E4BB461" w14:textId="77777777" w:rsidR="00CB2121" w:rsidRDefault="00CB2121" w:rsidP="00567AE2">
            <w:pPr>
              <w:pStyle w:val="ListParagraph"/>
              <w:ind w:left="0"/>
              <w:rPr>
                <w:rFonts w:cstheme="minorHAnsi"/>
                <w:sz w:val="21"/>
                <w:szCs w:val="21"/>
              </w:rPr>
            </w:pPr>
          </w:p>
          <w:p w14:paraId="27AAB676" w14:textId="7DF557A2" w:rsidR="00BB7C89" w:rsidRPr="001F6AD1" w:rsidRDefault="00BB7C89" w:rsidP="00567AE2">
            <w:pPr>
              <w:pStyle w:val="ListParagraph"/>
              <w:ind w:left="0"/>
              <w:rPr>
                <w:rFonts w:cstheme="minorHAnsi"/>
                <w:sz w:val="21"/>
                <w:szCs w:val="21"/>
              </w:rPr>
            </w:pPr>
            <w:r w:rsidRPr="001F6AD1">
              <w:rPr>
                <w:rFonts w:cstheme="minorHAnsi"/>
                <w:sz w:val="21"/>
                <w:szCs w:val="21"/>
              </w:rPr>
              <w:t>PP</w:t>
            </w:r>
            <w:r w:rsidR="00C4308E">
              <w:rPr>
                <w:rFonts w:cstheme="minorHAnsi"/>
                <w:sz w:val="21"/>
                <w:szCs w:val="21"/>
              </w:rPr>
              <w:t>T</w:t>
            </w:r>
            <w:r w:rsidRPr="001F6AD1">
              <w:rPr>
                <w:rFonts w:cstheme="minorHAnsi"/>
                <w:sz w:val="21"/>
                <w:szCs w:val="21"/>
              </w:rPr>
              <w:t xml:space="preserve"> </w:t>
            </w:r>
            <w:r w:rsidR="00756B39" w:rsidRPr="001F6AD1">
              <w:rPr>
                <w:rFonts w:cstheme="minorHAnsi"/>
                <w:sz w:val="21"/>
                <w:szCs w:val="21"/>
              </w:rPr>
              <w:t>3</w:t>
            </w:r>
            <w:r w:rsidR="00756B39">
              <w:rPr>
                <w:rFonts w:cstheme="minorHAnsi"/>
                <w:sz w:val="21"/>
                <w:szCs w:val="21"/>
              </w:rPr>
              <w:t>0</w:t>
            </w:r>
          </w:p>
          <w:p w14:paraId="5B269313" w14:textId="77777777" w:rsidR="00BB7C89" w:rsidRPr="00291040" w:rsidRDefault="00BB7C89" w:rsidP="00567AE2">
            <w:pPr>
              <w:pStyle w:val="ListParagraph"/>
              <w:ind w:left="0"/>
              <w:rPr>
                <w:rFonts w:cstheme="minorHAnsi"/>
                <w:sz w:val="24"/>
                <w:szCs w:val="21"/>
              </w:rPr>
            </w:pPr>
          </w:p>
        </w:tc>
      </w:tr>
      <w:tr w:rsidR="002F1551" w:rsidRPr="00291040" w14:paraId="50F5A2B6" w14:textId="77777777" w:rsidTr="00FF1709">
        <w:trPr>
          <w:gridAfter w:val="3"/>
          <w:wAfter w:w="1586" w:type="dxa"/>
          <w:trHeight w:val="1015"/>
        </w:trPr>
        <w:tc>
          <w:tcPr>
            <w:tcW w:w="1996" w:type="dxa"/>
            <w:shd w:val="clear" w:color="auto" w:fill="808080" w:themeFill="background1" w:themeFillShade="80"/>
          </w:tcPr>
          <w:p w14:paraId="7E3BB2A1" w14:textId="77777777" w:rsidR="00090C60" w:rsidRPr="001F6AD1" w:rsidRDefault="00090C60" w:rsidP="00090C60">
            <w:pPr>
              <w:pStyle w:val="ListParagraph"/>
              <w:ind w:left="0"/>
              <w:rPr>
                <w:rFonts w:cstheme="minorHAnsi"/>
                <w:b/>
                <w:sz w:val="24"/>
                <w:szCs w:val="24"/>
              </w:rPr>
            </w:pPr>
            <w:r w:rsidRPr="001F6AD1">
              <w:rPr>
                <w:rFonts w:cstheme="minorHAnsi"/>
                <w:b/>
                <w:bCs/>
                <w:color w:val="FFFFFF" w:themeColor="background1"/>
                <w:sz w:val="24"/>
                <w:szCs w:val="24"/>
              </w:rPr>
              <w:t>LO 1-3</w:t>
            </w:r>
          </w:p>
        </w:tc>
        <w:tc>
          <w:tcPr>
            <w:tcW w:w="5024" w:type="dxa"/>
            <w:shd w:val="clear" w:color="auto" w:fill="808080" w:themeFill="background1" w:themeFillShade="80"/>
          </w:tcPr>
          <w:p w14:paraId="5340D016" w14:textId="77777777" w:rsidR="00090C60" w:rsidRPr="001F6AD1" w:rsidRDefault="007B3D12" w:rsidP="00985CAA">
            <w:pPr>
              <w:pStyle w:val="lgoal"/>
              <w:tabs>
                <w:tab w:val="clear" w:pos="540"/>
                <w:tab w:val="left" w:pos="1980"/>
                <w:tab w:val="decimal" w:pos="9000"/>
              </w:tabs>
              <w:spacing w:after="120"/>
              <w:ind w:left="46" w:right="720"/>
              <w:rPr>
                <w:rFonts w:asciiTheme="minorHAnsi" w:hAnsiTheme="minorHAnsi" w:cstheme="minorHAnsi"/>
                <w:b/>
                <w:bCs/>
                <w:color w:val="FFFFFF" w:themeColor="background1"/>
                <w:sz w:val="24"/>
                <w:szCs w:val="24"/>
              </w:rPr>
            </w:pPr>
            <w:r w:rsidRPr="001F6AD1">
              <w:rPr>
                <w:rFonts w:asciiTheme="minorHAnsi" w:hAnsiTheme="minorHAnsi" w:cstheme="minorHAnsi"/>
                <w:b/>
                <w:bCs/>
                <w:color w:val="FFFFFF" w:themeColor="background1"/>
                <w:sz w:val="24"/>
                <w:szCs w:val="24"/>
              </w:rPr>
              <w:t>Analyze the effects of the economic environment and taxes on businesses</w:t>
            </w:r>
            <w:r w:rsidR="00090C60" w:rsidRPr="001F6AD1">
              <w:rPr>
                <w:rFonts w:asciiTheme="minorHAnsi" w:hAnsiTheme="minorHAnsi" w:cstheme="minorHAnsi"/>
                <w:b/>
                <w:bCs/>
                <w:color w:val="FFFFFF" w:themeColor="background1"/>
                <w:sz w:val="24"/>
                <w:szCs w:val="24"/>
              </w:rPr>
              <w:t>.</w:t>
            </w:r>
          </w:p>
          <w:p w14:paraId="787BB0BC" w14:textId="77777777" w:rsidR="00090C60" w:rsidRPr="001F6AD1" w:rsidRDefault="00090C60" w:rsidP="00985CAA">
            <w:pPr>
              <w:autoSpaceDE w:val="0"/>
              <w:autoSpaceDN w:val="0"/>
              <w:adjustRightInd w:val="0"/>
              <w:rPr>
                <w:rFonts w:eastAsia="ProximaNova-Extrabld" w:cstheme="minorHAnsi"/>
                <w:color w:val="0070C0"/>
                <w:sz w:val="24"/>
                <w:szCs w:val="24"/>
              </w:rPr>
            </w:pPr>
          </w:p>
        </w:tc>
        <w:tc>
          <w:tcPr>
            <w:tcW w:w="7038" w:type="dxa"/>
            <w:gridSpan w:val="3"/>
            <w:shd w:val="clear" w:color="auto" w:fill="808080" w:themeFill="background1" w:themeFillShade="80"/>
          </w:tcPr>
          <w:p w14:paraId="3C3806D8" w14:textId="482FF05D" w:rsidR="00090C60" w:rsidRPr="001F6AD1" w:rsidRDefault="00090C60" w:rsidP="00985CAA">
            <w:pPr>
              <w:rPr>
                <w:rFonts w:cstheme="minorHAnsi"/>
                <w:bCs/>
                <w:color w:val="FFFFFF" w:themeColor="background1"/>
                <w:sz w:val="24"/>
                <w:szCs w:val="24"/>
              </w:rPr>
            </w:pPr>
            <w:r w:rsidRPr="001F6AD1">
              <w:rPr>
                <w:rFonts w:cstheme="minorHAnsi"/>
                <w:bCs/>
                <w:color w:val="FFFFFF" w:themeColor="background1"/>
                <w:sz w:val="24"/>
                <w:szCs w:val="24"/>
              </w:rPr>
              <w:t>Key Term:</w:t>
            </w:r>
          </w:p>
          <w:p w14:paraId="4C6B71B2" w14:textId="77777777" w:rsidR="00090C60" w:rsidRPr="001F6AD1" w:rsidRDefault="007B3D12" w:rsidP="00567AE2">
            <w:pPr>
              <w:pStyle w:val="ListParagraph"/>
              <w:ind w:left="0"/>
              <w:rPr>
                <w:rFonts w:cstheme="minorHAnsi"/>
                <w:b/>
                <w:sz w:val="21"/>
                <w:szCs w:val="21"/>
              </w:rPr>
            </w:pPr>
            <w:r w:rsidRPr="001F6AD1">
              <w:rPr>
                <w:rFonts w:cstheme="minorHAnsi"/>
                <w:bCs/>
                <w:color w:val="FFFFFF" w:themeColor="background1"/>
                <w:sz w:val="21"/>
                <w:szCs w:val="21"/>
              </w:rPr>
              <w:t>N/A</w:t>
            </w:r>
          </w:p>
        </w:tc>
      </w:tr>
      <w:tr w:rsidR="002F1551" w:rsidRPr="00291040" w14:paraId="736D3925" w14:textId="77777777" w:rsidTr="00FF1709">
        <w:trPr>
          <w:gridAfter w:val="3"/>
          <w:wAfter w:w="1586" w:type="dxa"/>
          <w:trHeight w:val="1510"/>
        </w:trPr>
        <w:tc>
          <w:tcPr>
            <w:tcW w:w="7037" w:type="dxa"/>
            <w:gridSpan w:val="3"/>
          </w:tcPr>
          <w:p w14:paraId="7A701347" w14:textId="77777777" w:rsidR="00090C60" w:rsidRPr="00291040" w:rsidRDefault="00090C60"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Notes</w:t>
            </w:r>
          </w:p>
          <w:p w14:paraId="38A091F7" w14:textId="65EDD5D1" w:rsidR="007E2CC2" w:rsidRPr="00291040" w:rsidRDefault="00CB2121" w:rsidP="0032778C">
            <w:pPr>
              <w:pStyle w:val="OutlineA"/>
              <w:spacing w:before="80"/>
              <w:ind w:hanging="547"/>
              <w:rPr>
                <w:rFonts w:asciiTheme="minorHAnsi" w:hAnsiTheme="minorHAnsi" w:cstheme="minorHAnsi"/>
                <w:sz w:val="22"/>
                <w:szCs w:val="22"/>
              </w:rPr>
            </w:pPr>
            <w:r>
              <w:rPr>
                <w:rFonts w:asciiTheme="minorHAnsi" w:hAnsiTheme="minorHAnsi" w:cstheme="minorHAnsi"/>
                <w:b w:val="0"/>
                <w:sz w:val="22"/>
                <w:szCs w:val="22"/>
              </w:rPr>
              <w:t>B</w:t>
            </w:r>
            <w:r w:rsidR="007E2CC2" w:rsidRPr="00291040">
              <w:rPr>
                <w:rFonts w:asciiTheme="minorHAnsi" w:hAnsiTheme="minorHAnsi" w:cstheme="minorHAnsi"/>
                <w:b w:val="0"/>
                <w:sz w:val="22"/>
                <w:szCs w:val="22"/>
              </w:rPr>
              <w:t>.</w:t>
            </w:r>
            <w:r w:rsidR="007E2CC2" w:rsidRPr="00291040">
              <w:rPr>
                <w:rFonts w:asciiTheme="minorHAnsi" w:hAnsiTheme="minorHAnsi" w:cstheme="minorHAnsi"/>
                <w:sz w:val="22"/>
                <w:szCs w:val="22"/>
              </w:rPr>
              <w:tab/>
              <w:t>THE ECONOMIC AND LEGAL ENVIRONMENT</w:t>
            </w:r>
          </w:p>
          <w:p w14:paraId="030C7E49" w14:textId="696D87A6" w:rsidR="007E2CC2" w:rsidRPr="00291040" w:rsidRDefault="007E2CC2" w:rsidP="0032778C">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1.</w:t>
            </w:r>
            <w:r w:rsidRPr="00291040">
              <w:rPr>
                <w:rFonts w:asciiTheme="minorHAnsi" w:hAnsiTheme="minorHAnsi" w:cstheme="minorHAnsi"/>
                <w:sz w:val="22"/>
                <w:szCs w:val="22"/>
              </w:rPr>
              <w:tab/>
              <w:t>People are willing to risk starting businesses if they feel that the risk is acceptable.</w:t>
            </w:r>
          </w:p>
          <w:p w14:paraId="115569EC" w14:textId="77777777" w:rsidR="007E2CC2" w:rsidRPr="00291040" w:rsidRDefault="007E2CC2" w:rsidP="0032778C">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2.</w:t>
            </w:r>
            <w:r w:rsidRPr="00291040">
              <w:rPr>
                <w:rFonts w:asciiTheme="minorHAnsi" w:hAnsiTheme="minorHAnsi" w:cstheme="minorHAnsi"/>
                <w:sz w:val="22"/>
                <w:szCs w:val="22"/>
              </w:rPr>
              <w:tab/>
            </w:r>
            <w:r w:rsidRPr="00291040">
              <w:rPr>
                <w:rFonts w:asciiTheme="minorHAnsi" w:hAnsiTheme="minorHAnsi" w:cstheme="minorHAnsi"/>
                <w:b/>
                <w:sz w:val="22"/>
                <w:szCs w:val="22"/>
              </w:rPr>
              <w:t>GOVERNMENTS CAN LESSEN THE RISK</w:t>
            </w:r>
            <w:r w:rsidRPr="00291040">
              <w:rPr>
                <w:rFonts w:asciiTheme="minorHAnsi" w:hAnsiTheme="minorHAnsi" w:cstheme="minorHAnsi"/>
                <w:sz w:val="22"/>
                <w:szCs w:val="22"/>
              </w:rPr>
              <w:t xml:space="preserve"> of starting a business and increasing entrepreneurship and wealth by:</w:t>
            </w:r>
          </w:p>
          <w:p w14:paraId="14CD4D71" w14:textId="77777777" w:rsidR="007E2CC2" w:rsidRPr="00291040" w:rsidRDefault="007E2CC2" w:rsidP="0032778C">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a.</w:t>
            </w:r>
            <w:r w:rsidRPr="00291040">
              <w:rPr>
                <w:rFonts w:asciiTheme="minorHAnsi" w:hAnsiTheme="minorHAnsi" w:cstheme="minorHAnsi"/>
                <w:sz w:val="22"/>
                <w:szCs w:val="22"/>
              </w:rPr>
              <w:tab/>
              <w:t xml:space="preserve">Minimizing spending and keeping </w:t>
            </w:r>
            <w:r w:rsidRPr="00291040">
              <w:rPr>
                <w:rFonts w:asciiTheme="minorHAnsi" w:hAnsiTheme="minorHAnsi" w:cstheme="minorHAnsi"/>
                <w:b/>
                <w:caps/>
                <w:sz w:val="22"/>
                <w:szCs w:val="22"/>
              </w:rPr>
              <w:t>taxes and regulations</w:t>
            </w:r>
            <w:r w:rsidRPr="00291040">
              <w:rPr>
                <w:rFonts w:asciiTheme="minorHAnsi" w:hAnsiTheme="minorHAnsi" w:cstheme="minorHAnsi"/>
                <w:sz w:val="22"/>
                <w:szCs w:val="22"/>
              </w:rPr>
              <w:t xml:space="preserve"> to a minimum.</w:t>
            </w:r>
          </w:p>
          <w:p w14:paraId="2320B634" w14:textId="77777777" w:rsidR="007E2CC2" w:rsidRPr="00291040" w:rsidRDefault="007E2CC2" w:rsidP="0032778C">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b.</w:t>
            </w:r>
            <w:r w:rsidRPr="00291040">
              <w:rPr>
                <w:rFonts w:asciiTheme="minorHAnsi" w:hAnsiTheme="minorHAnsi" w:cstheme="minorHAnsi"/>
                <w:sz w:val="22"/>
                <w:szCs w:val="22"/>
              </w:rPr>
              <w:tab/>
              <w:t xml:space="preserve">Allowing </w:t>
            </w:r>
            <w:r w:rsidRPr="00291040">
              <w:rPr>
                <w:rFonts w:asciiTheme="minorHAnsi" w:hAnsiTheme="minorHAnsi" w:cstheme="minorHAnsi"/>
                <w:b/>
                <w:caps/>
                <w:sz w:val="22"/>
                <w:szCs w:val="22"/>
              </w:rPr>
              <w:t>private ownership</w:t>
            </w:r>
            <w:r w:rsidRPr="00291040">
              <w:rPr>
                <w:rFonts w:asciiTheme="minorHAnsi" w:hAnsiTheme="minorHAnsi" w:cstheme="minorHAnsi"/>
                <w:sz w:val="22"/>
                <w:szCs w:val="22"/>
              </w:rPr>
              <w:t xml:space="preserve"> of business.</w:t>
            </w:r>
          </w:p>
          <w:p w14:paraId="38FAADAD" w14:textId="77777777" w:rsidR="007E2CC2" w:rsidRPr="00291040" w:rsidRDefault="007E2CC2" w:rsidP="0032778C">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c.</w:t>
            </w:r>
            <w:r w:rsidRPr="00291040">
              <w:rPr>
                <w:rFonts w:asciiTheme="minorHAnsi" w:hAnsiTheme="minorHAnsi" w:cstheme="minorHAnsi"/>
                <w:sz w:val="22"/>
                <w:szCs w:val="22"/>
              </w:rPr>
              <w:tab/>
              <w:t xml:space="preserve">Passing </w:t>
            </w:r>
            <w:r w:rsidRPr="00291040">
              <w:rPr>
                <w:rFonts w:asciiTheme="minorHAnsi" w:hAnsiTheme="minorHAnsi" w:cstheme="minorHAnsi"/>
                <w:b/>
                <w:caps/>
                <w:sz w:val="22"/>
                <w:szCs w:val="22"/>
              </w:rPr>
              <w:t>laws</w:t>
            </w:r>
            <w:r w:rsidRPr="00291040">
              <w:rPr>
                <w:rFonts w:asciiTheme="minorHAnsi" w:hAnsiTheme="minorHAnsi" w:cstheme="minorHAnsi"/>
                <w:sz w:val="22"/>
                <w:szCs w:val="22"/>
              </w:rPr>
              <w:t xml:space="preserve"> that enable businesspeople to write enforceable contracts.</w:t>
            </w:r>
          </w:p>
          <w:p w14:paraId="03E595F3" w14:textId="525FA4B6" w:rsidR="007E2CC2" w:rsidRPr="00291040" w:rsidRDefault="007E2CC2" w:rsidP="0032778C">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d.</w:t>
            </w:r>
            <w:r w:rsidRPr="00291040">
              <w:rPr>
                <w:rFonts w:asciiTheme="minorHAnsi" w:hAnsiTheme="minorHAnsi" w:cstheme="minorHAnsi"/>
                <w:sz w:val="22"/>
                <w:szCs w:val="22"/>
              </w:rPr>
              <w:tab/>
              <w:t xml:space="preserve">Establishing a </w:t>
            </w:r>
            <w:r w:rsidRPr="00291040">
              <w:rPr>
                <w:rFonts w:asciiTheme="minorHAnsi" w:hAnsiTheme="minorHAnsi" w:cstheme="minorHAnsi"/>
                <w:b/>
                <w:caps/>
                <w:sz w:val="22"/>
                <w:szCs w:val="22"/>
              </w:rPr>
              <w:t>currency</w:t>
            </w:r>
            <w:r w:rsidRPr="00291040">
              <w:rPr>
                <w:rFonts w:asciiTheme="minorHAnsi" w:hAnsiTheme="minorHAnsi" w:cstheme="minorHAnsi"/>
                <w:sz w:val="22"/>
                <w:szCs w:val="22"/>
              </w:rPr>
              <w:t xml:space="preserve"> that is tradable in world markets.</w:t>
            </w:r>
          </w:p>
          <w:p w14:paraId="19B6456D" w14:textId="77777777" w:rsidR="007E2CC2" w:rsidRPr="00291040" w:rsidRDefault="007E2CC2" w:rsidP="0032778C">
            <w:pPr>
              <w:pStyle w:val="Outlinea0"/>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e.</w:t>
            </w:r>
            <w:r w:rsidRPr="00291040">
              <w:rPr>
                <w:rFonts w:asciiTheme="minorHAnsi" w:hAnsiTheme="minorHAnsi" w:cstheme="minorHAnsi"/>
                <w:sz w:val="22"/>
                <w:szCs w:val="22"/>
              </w:rPr>
              <w:tab/>
            </w:r>
            <w:r w:rsidRPr="00291040">
              <w:rPr>
                <w:rFonts w:asciiTheme="minorHAnsi" w:hAnsiTheme="minorHAnsi" w:cstheme="minorHAnsi"/>
                <w:b/>
                <w:caps/>
                <w:sz w:val="22"/>
                <w:szCs w:val="22"/>
              </w:rPr>
              <w:t>MinimizING corruption</w:t>
            </w:r>
            <w:r w:rsidRPr="00291040">
              <w:rPr>
                <w:rFonts w:asciiTheme="minorHAnsi" w:hAnsiTheme="minorHAnsi" w:cstheme="minorHAnsi"/>
                <w:sz w:val="22"/>
                <w:szCs w:val="22"/>
              </w:rPr>
              <w:t xml:space="preserve"> in business and government.</w:t>
            </w:r>
          </w:p>
          <w:p w14:paraId="00921848" w14:textId="77777777" w:rsidR="007E2CC2" w:rsidRPr="00291040" w:rsidRDefault="007E2CC2" w:rsidP="0032778C">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3.</w:t>
            </w:r>
            <w:r w:rsidRPr="00291040">
              <w:rPr>
                <w:rFonts w:asciiTheme="minorHAnsi" w:hAnsiTheme="minorHAnsi" w:cstheme="minorHAnsi"/>
                <w:sz w:val="22"/>
                <w:szCs w:val="22"/>
              </w:rPr>
              <w:tab/>
            </w:r>
            <w:r w:rsidRPr="00291040">
              <w:rPr>
                <w:rFonts w:asciiTheme="minorHAnsi" w:hAnsiTheme="minorHAnsi" w:cstheme="minorHAnsi"/>
                <w:b/>
                <w:sz w:val="22"/>
                <w:szCs w:val="22"/>
              </w:rPr>
              <w:t>CORRUPT AND ILLEGAL ACTIVITIES</w:t>
            </w:r>
            <w:r w:rsidRPr="00291040">
              <w:rPr>
                <w:rFonts w:asciiTheme="minorHAnsi" w:hAnsiTheme="minorHAnsi" w:cstheme="minorHAnsi"/>
                <w:sz w:val="22"/>
                <w:szCs w:val="22"/>
              </w:rPr>
              <w:t xml:space="preserve"> negatively affect the business community and the economy.</w:t>
            </w:r>
          </w:p>
          <w:p w14:paraId="670A8F8B" w14:textId="77777777" w:rsidR="001E4434" w:rsidRDefault="007E2CC2" w:rsidP="0032778C">
            <w:pPr>
              <w:pStyle w:val="Outline1"/>
              <w:spacing w:after="0"/>
              <w:rPr>
                <w:rFonts w:asciiTheme="minorHAnsi" w:hAnsiTheme="minorHAnsi" w:cstheme="minorHAnsi"/>
                <w:sz w:val="22"/>
                <w:szCs w:val="22"/>
              </w:rPr>
            </w:pPr>
            <w:r w:rsidRPr="00291040">
              <w:rPr>
                <w:rFonts w:asciiTheme="minorHAnsi" w:hAnsiTheme="minorHAnsi" w:cstheme="minorHAnsi"/>
                <w:sz w:val="22"/>
                <w:szCs w:val="22"/>
              </w:rPr>
              <w:tab/>
            </w:r>
            <w:r w:rsidRPr="00291040">
              <w:rPr>
                <w:rFonts w:asciiTheme="minorHAnsi" w:hAnsiTheme="minorHAnsi" w:cstheme="minorHAnsi"/>
                <w:sz w:val="22"/>
                <w:szCs w:val="22"/>
              </w:rPr>
              <w:tab/>
            </w:r>
            <w:r w:rsidRPr="00291040">
              <w:rPr>
                <w:rFonts w:asciiTheme="minorHAnsi" w:hAnsiTheme="minorHAnsi" w:cstheme="minorHAnsi"/>
                <w:sz w:val="22"/>
                <w:szCs w:val="22"/>
              </w:rPr>
              <w:tab/>
              <w:t>4.</w:t>
            </w:r>
            <w:r w:rsidRPr="00291040">
              <w:rPr>
                <w:rFonts w:asciiTheme="minorHAnsi" w:hAnsiTheme="minorHAnsi" w:cstheme="minorHAnsi"/>
                <w:sz w:val="22"/>
                <w:szCs w:val="22"/>
              </w:rPr>
              <w:tab/>
            </w:r>
            <w:r w:rsidR="001E4434">
              <w:rPr>
                <w:rFonts w:asciiTheme="minorHAnsi" w:hAnsiTheme="minorHAnsi" w:cstheme="minorHAnsi"/>
                <w:sz w:val="22"/>
                <w:szCs w:val="22"/>
              </w:rPr>
              <w:t>Ethics is important to the success of a business.</w:t>
            </w:r>
          </w:p>
          <w:p w14:paraId="7FBA1FAD" w14:textId="308CCF11" w:rsidR="007E2CC2" w:rsidRPr="00291040" w:rsidRDefault="001E4434" w:rsidP="0032778C">
            <w:pPr>
              <w:pStyle w:val="Outline1"/>
              <w:spacing w:after="0"/>
              <w:rPr>
                <w:rFonts w:asciiTheme="minorHAnsi" w:hAnsiTheme="minorHAnsi" w:cstheme="minorHAnsi"/>
                <w:sz w:val="22"/>
                <w:szCs w:val="22"/>
              </w:rPr>
            </w:pPr>
            <w:r>
              <w:rPr>
                <w:rFonts w:asciiTheme="minorHAnsi" w:hAnsiTheme="minorHAnsi" w:cstheme="minorHAnsi"/>
                <w:sz w:val="22"/>
                <w:szCs w:val="22"/>
              </w:rPr>
              <w:t xml:space="preserve">                                 5.       </w:t>
            </w:r>
            <w:r w:rsidR="007E2CC2" w:rsidRPr="00291040">
              <w:rPr>
                <w:rFonts w:asciiTheme="minorHAnsi" w:hAnsiTheme="minorHAnsi" w:cstheme="minorHAnsi"/>
                <w:sz w:val="22"/>
                <w:szCs w:val="22"/>
              </w:rPr>
              <w:t>Governments from different countries can work together to allow entrepreneurship to thrive.</w:t>
            </w:r>
          </w:p>
          <w:p w14:paraId="225E1F6B" w14:textId="70308F3C" w:rsidR="007E2CC2" w:rsidRPr="00291040" w:rsidRDefault="001E4434" w:rsidP="0032778C">
            <w:pPr>
              <w:pStyle w:val="ListParagraph"/>
              <w:ind w:left="2160" w:hanging="540"/>
              <w:rPr>
                <w:rFonts w:cstheme="minorHAnsi"/>
                <w:sz w:val="24"/>
                <w:szCs w:val="21"/>
              </w:rPr>
            </w:pPr>
            <w:r>
              <w:rPr>
                <w:rFonts w:cstheme="minorHAnsi"/>
              </w:rPr>
              <w:t>6</w:t>
            </w:r>
            <w:r w:rsidR="007E2CC2" w:rsidRPr="00291040">
              <w:rPr>
                <w:rFonts w:cstheme="minorHAnsi"/>
              </w:rPr>
              <w:t>.</w:t>
            </w:r>
            <w:r w:rsidR="007E2CC2" w:rsidRPr="00291040">
              <w:rPr>
                <w:rFonts w:cstheme="minorHAnsi"/>
              </w:rPr>
              <w:tab/>
              <w:t xml:space="preserve">The United Nations adopted </w:t>
            </w:r>
            <w:r w:rsidR="007E2CC2" w:rsidRPr="00291040">
              <w:rPr>
                <w:rFonts w:cstheme="minorHAnsi"/>
                <w:b/>
              </w:rPr>
              <w:t>SUSTAINABLE DEVELOPMENT GOALS</w:t>
            </w:r>
            <w:r w:rsidR="007E2CC2" w:rsidRPr="00291040">
              <w:rPr>
                <w:rFonts w:cstheme="minorHAnsi"/>
              </w:rPr>
              <w:t xml:space="preserve"> to end poverty and improve lives.</w:t>
            </w:r>
          </w:p>
        </w:tc>
        <w:tc>
          <w:tcPr>
            <w:tcW w:w="4319" w:type="dxa"/>
          </w:tcPr>
          <w:p w14:paraId="0FE81CB9" w14:textId="77777777" w:rsidR="00090C60" w:rsidRPr="00937DA0" w:rsidRDefault="00090C60" w:rsidP="00090C60">
            <w:pPr>
              <w:pStyle w:val="ListParagraph"/>
              <w:autoSpaceDE w:val="0"/>
              <w:autoSpaceDN w:val="0"/>
              <w:adjustRightInd w:val="0"/>
              <w:ind w:left="72"/>
              <w:jc w:val="both"/>
              <w:rPr>
                <w:rFonts w:cstheme="minorHAnsi"/>
                <w:b/>
                <w:bCs/>
                <w:sz w:val="24"/>
                <w:szCs w:val="21"/>
              </w:rPr>
            </w:pPr>
            <w:r w:rsidRPr="00937DA0">
              <w:rPr>
                <w:rFonts w:cstheme="minorHAnsi"/>
                <w:b/>
                <w:bCs/>
                <w:sz w:val="24"/>
                <w:szCs w:val="21"/>
              </w:rPr>
              <w:t>Classroom Activities</w:t>
            </w:r>
          </w:p>
          <w:p w14:paraId="56A2984F" w14:textId="77777777" w:rsidR="00090C60" w:rsidRPr="00FF1709" w:rsidRDefault="00090C60" w:rsidP="00985CAA">
            <w:pPr>
              <w:autoSpaceDE w:val="0"/>
              <w:autoSpaceDN w:val="0"/>
              <w:adjustRightInd w:val="0"/>
              <w:rPr>
                <w:rFonts w:eastAsia="ProximaNova-Extrabld" w:cstheme="minorHAnsi"/>
              </w:rPr>
            </w:pPr>
          </w:p>
          <w:p w14:paraId="36B9E3E5" w14:textId="77777777" w:rsidR="00381536" w:rsidRPr="00FF1709" w:rsidRDefault="00381536" w:rsidP="00985CAA">
            <w:pPr>
              <w:autoSpaceDE w:val="0"/>
              <w:autoSpaceDN w:val="0"/>
              <w:adjustRightInd w:val="0"/>
              <w:rPr>
                <w:rFonts w:eastAsia="ProximaNova-Extrabld" w:cstheme="minorHAnsi"/>
              </w:rPr>
            </w:pPr>
          </w:p>
          <w:p w14:paraId="3131A17F" w14:textId="773878FD" w:rsidR="009B3EB0" w:rsidRPr="00FF1709" w:rsidRDefault="009B3EB0" w:rsidP="002520AD">
            <w:pPr>
              <w:autoSpaceDE w:val="0"/>
              <w:autoSpaceDN w:val="0"/>
              <w:adjustRightInd w:val="0"/>
              <w:rPr>
                <w:rFonts w:cstheme="minorHAnsi"/>
              </w:rPr>
            </w:pPr>
          </w:p>
          <w:p w14:paraId="0F5E43E8" w14:textId="77777777" w:rsidR="009B3EB0" w:rsidRPr="00FF1709" w:rsidRDefault="009B3EB0" w:rsidP="002520AD">
            <w:pPr>
              <w:autoSpaceDE w:val="0"/>
              <w:autoSpaceDN w:val="0"/>
              <w:adjustRightInd w:val="0"/>
              <w:rPr>
                <w:rFonts w:cstheme="minorHAnsi"/>
              </w:rPr>
            </w:pPr>
          </w:p>
          <w:p w14:paraId="2F41FE7F" w14:textId="581BACBE" w:rsidR="009B3EB0" w:rsidRPr="00FF1709" w:rsidRDefault="009B3EB0" w:rsidP="002520AD">
            <w:pPr>
              <w:autoSpaceDE w:val="0"/>
              <w:autoSpaceDN w:val="0"/>
              <w:adjustRightInd w:val="0"/>
              <w:rPr>
                <w:rFonts w:cstheme="minorHAnsi"/>
              </w:rPr>
            </w:pPr>
          </w:p>
          <w:p w14:paraId="38BED468" w14:textId="0BE77C64" w:rsidR="001609D7" w:rsidRPr="00FF1709" w:rsidRDefault="001609D7" w:rsidP="002520AD">
            <w:pPr>
              <w:autoSpaceDE w:val="0"/>
              <w:autoSpaceDN w:val="0"/>
              <w:adjustRightInd w:val="0"/>
              <w:rPr>
                <w:rFonts w:cstheme="minorHAnsi"/>
              </w:rPr>
            </w:pPr>
          </w:p>
          <w:p w14:paraId="4A9BBD4D" w14:textId="77777777" w:rsidR="001609D7" w:rsidRPr="00FF1709" w:rsidRDefault="001609D7" w:rsidP="002520AD">
            <w:pPr>
              <w:autoSpaceDE w:val="0"/>
              <w:autoSpaceDN w:val="0"/>
              <w:adjustRightInd w:val="0"/>
              <w:rPr>
                <w:rFonts w:cstheme="minorHAnsi"/>
              </w:rPr>
            </w:pPr>
          </w:p>
          <w:p w14:paraId="5C9DE850" w14:textId="77777777" w:rsidR="005620DE" w:rsidRPr="00FF1709" w:rsidRDefault="005620DE" w:rsidP="009B3EB0">
            <w:pPr>
              <w:pStyle w:val="LL-CTEREF"/>
              <w:keepLines/>
              <w:spacing w:after="0"/>
              <w:jc w:val="left"/>
              <w:rPr>
                <w:rFonts w:asciiTheme="minorHAnsi" w:hAnsiTheme="minorHAnsi" w:cstheme="minorHAnsi"/>
                <w:color w:val="auto"/>
              </w:rPr>
            </w:pPr>
          </w:p>
          <w:p w14:paraId="0A2A93D7" w14:textId="77777777" w:rsidR="005620DE" w:rsidRPr="00FF1709" w:rsidRDefault="005620DE" w:rsidP="009B3EB0">
            <w:pPr>
              <w:pStyle w:val="LL-CTEREF"/>
              <w:keepLines/>
              <w:spacing w:after="0"/>
              <w:jc w:val="left"/>
              <w:rPr>
                <w:rFonts w:asciiTheme="minorHAnsi" w:hAnsiTheme="minorHAnsi" w:cstheme="minorHAnsi"/>
                <w:color w:val="auto"/>
              </w:rPr>
            </w:pPr>
          </w:p>
          <w:p w14:paraId="3C031309" w14:textId="77777777" w:rsidR="005620DE" w:rsidRPr="00FF1709" w:rsidRDefault="005620DE" w:rsidP="009B3EB0">
            <w:pPr>
              <w:pStyle w:val="LL-CTEREF"/>
              <w:keepLines/>
              <w:spacing w:after="0"/>
              <w:jc w:val="left"/>
              <w:rPr>
                <w:rFonts w:asciiTheme="minorHAnsi" w:hAnsiTheme="minorHAnsi" w:cstheme="minorHAnsi"/>
                <w:color w:val="auto"/>
              </w:rPr>
            </w:pPr>
          </w:p>
          <w:p w14:paraId="195C6B72" w14:textId="77777777" w:rsidR="005620DE" w:rsidRPr="00FF1709" w:rsidRDefault="005620DE" w:rsidP="009B3EB0">
            <w:pPr>
              <w:pStyle w:val="LL-CTEREF"/>
              <w:keepLines/>
              <w:spacing w:after="0"/>
              <w:jc w:val="left"/>
              <w:rPr>
                <w:rFonts w:asciiTheme="minorHAnsi" w:hAnsiTheme="minorHAnsi" w:cstheme="minorHAnsi"/>
                <w:color w:val="auto"/>
              </w:rPr>
            </w:pPr>
          </w:p>
          <w:p w14:paraId="59D54C49" w14:textId="77777777" w:rsidR="005620DE" w:rsidRPr="00FF1709" w:rsidRDefault="005620DE" w:rsidP="009B3EB0">
            <w:pPr>
              <w:pStyle w:val="LL-CTEREF"/>
              <w:keepLines/>
              <w:spacing w:after="0"/>
              <w:jc w:val="left"/>
              <w:rPr>
                <w:rFonts w:asciiTheme="minorHAnsi" w:hAnsiTheme="minorHAnsi" w:cstheme="minorHAnsi"/>
                <w:color w:val="auto"/>
              </w:rPr>
            </w:pPr>
          </w:p>
          <w:p w14:paraId="30190B8D" w14:textId="77777777" w:rsidR="005620DE" w:rsidRPr="00FF1709" w:rsidRDefault="005620DE" w:rsidP="009B3EB0">
            <w:pPr>
              <w:pStyle w:val="LL-CTEREF"/>
              <w:keepLines/>
              <w:spacing w:after="0"/>
              <w:jc w:val="left"/>
              <w:rPr>
                <w:rFonts w:asciiTheme="minorHAnsi" w:hAnsiTheme="minorHAnsi" w:cstheme="minorHAnsi"/>
                <w:color w:val="auto"/>
              </w:rPr>
            </w:pPr>
          </w:p>
          <w:p w14:paraId="11CD1D6B" w14:textId="6E2B2CD0" w:rsidR="009B3EB0" w:rsidRPr="00FF1709" w:rsidRDefault="008A47F9" w:rsidP="009B3EB0">
            <w:pPr>
              <w:pStyle w:val="LL-CTEREF"/>
              <w:keepLines/>
              <w:spacing w:after="0"/>
              <w:jc w:val="left"/>
              <w:rPr>
                <w:rFonts w:asciiTheme="minorHAnsi" w:hAnsiTheme="minorHAnsi" w:cstheme="minorHAnsi"/>
                <w:color w:val="auto"/>
              </w:rPr>
            </w:pPr>
            <w:r w:rsidRPr="00FF1709">
              <w:rPr>
                <w:rFonts w:asciiTheme="minorHAnsi" w:hAnsiTheme="minorHAnsi" w:cstheme="minorHAnsi"/>
                <w:color w:val="auto"/>
              </w:rPr>
              <w:t>C</w:t>
            </w:r>
            <w:r w:rsidR="009B3EB0" w:rsidRPr="00FF1709">
              <w:rPr>
                <w:rFonts w:asciiTheme="minorHAnsi" w:hAnsiTheme="minorHAnsi" w:cstheme="minorHAnsi"/>
                <w:color w:val="auto"/>
              </w:rPr>
              <w:t xml:space="preserve">ritical </w:t>
            </w:r>
            <w:r w:rsidRPr="00FF1709">
              <w:rPr>
                <w:rFonts w:asciiTheme="minorHAnsi" w:hAnsiTheme="minorHAnsi" w:cstheme="minorHAnsi"/>
                <w:color w:val="auto"/>
              </w:rPr>
              <w:t>T</w:t>
            </w:r>
            <w:r w:rsidR="009B3EB0" w:rsidRPr="00FF1709">
              <w:rPr>
                <w:rFonts w:asciiTheme="minorHAnsi" w:hAnsiTheme="minorHAnsi" w:cstheme="minorHAnsi"/>
                <w:color w:val="auto"/>
              </w:rPr>
              <w:t xml:space="preserve">hinking </w:t>
            </w:r>
            <w:r w:rsidRPr="00FF1709">
              <w:rPr>
                <w:rFonts w:asciiTheme="minorHAnsi" w:hAnsiTheme="minorHAnsi" w:cstheme="minorHAnsi"/>
                <w:color w:val="auto"/>
              </w:rPr>
              <w:t>E</w:t>
            </w:r>
            <w:r w:rsidR="009B3EB0" w:rsidRPr="00FF1709">
              <w:rPr>
                <w:rFonts w:asciiTheme="minorHAnsi" w:hAnsiTheme="minorHAnsi" w:cstheme="minorHAnsi"/>
                <w:color w:val="auto"/>
              </w:rPr>
              <w:t>xercise 1-3</w:t>
            </w:r>
          </w:p>
          <w:p w14:paraId="04EE3CBC" w14:textId="77777777" w:rsidR="009B3EB0" w:rsidRPr="00937DA0" w:rsidRDefault="009B3EB0" w:rsidP="00FF1709">
            <w:pPr>
              <w:pStyle w:val="ListParagraph"/>
              <w:spacing w:before="120" w:after="80"/>
              <w:ind w:left="0"/>
              <w:contextualSpacing w:val="0"/>
              <w:rPr>
                <w:rFonts w:cstheme="minorHAnsi"/>
                <w:b/>
              </w:rPr>
            </w:pPr>
            <w:r w:rsidRPr="00937DA0">
              <w:rPr>
                <w:rFonts w:cstheme="minorHAnsi"/>
                <w:b/>
              </w:rPr>
              <w:t>Making Ethical Decisions</w:t>
            </w:r>
          </w:p>
          <w:p w14:paraId="429CA7E0" w14:textId="64BE8DC0" w:rsidR="009B3EB0" w:rsidRPr="00937DA0" w:rsidRDefault="009B3EB0" w:rsidP="00FF1709">
            <w:pPr>
              <w:pStyle w:val="ListParagraph"/>
              <w:autoSpaceDE w:val="0"/>
              <w:autoSpaceDN w:val="0"/>
              <w:adjustRightInd w:val="0"/>
              <w:ind w:left="-14"/>
              <w:rPr>
                <w:rFonts w:cstheme="minorHAnsi"/>
                <w:bCs/>
              </w:rPr>
            </w:pPr>
            <w:r w:rsidRPr="00937DA0">
              <w:rPr>
                <w:rFonts w:cstheme="minorHAnsi"/>
                <w:bCs/>
              </w:rPr>
              <w:t xml:space="preserve">This exercise raises the question: What does the student do when </w:t>
            </w:r>
            <w:r w:rsidR="006D0477">
              <w:rPr>
                <w:rFonts w:cstheme="minorHAnsi"/>
                <w:bCs/>
              </w:rPr>
              <w:t>they</w:t>
            </w:r>
            <w:r w:rsidR="00835A59">
              <w:rPr>
                <w:rFonts w:cstheme="minorHAnsi"/>
                <w:bCs/>
              </w:rPr>
              <w:t xml:space="preserve"> </w:t>
            </w:r>
            <w:r w:rsidRPr="00937DA0">
              <w:rPr>
                <w:rFonts w:cstheme="minorHAnsi"/>
                <w:bCs/>
              </w:rPr>
              <w:t>come to a Making Ethical Decisions box in the text</w:t>
            </w:r>
            <w:r w:rsidR="00664AFC" w:rsidRPr="00937DA0">
              <w:rPr>
                <w:rFonts w:cstheme="minorHAnsi"/>
                <w:bCs/>
              </w:rPr>
              <w:t>?</w:t>
            </w:r>
            <w:r w:rsidRPr="00937DA0">
              <w:rPr>
                <w:rFonts w:cstheme="minorHAnsi"/>
                <w:bCs/>
              </w:rPr>
              <w:t xml:space="preserve"> (See the complete </w:t>
            </w:r>
            <w:r w:rsidR="00664AFC" w:rsidRPr="00937DA0">
              <w:rPr>
                <w:rFonts w:cstheme="minorHAnsi"/>
                <w:bCs/>
              </w:rPr>
              <w:t>exercise</w:t>
            </w:r>
            <w:r w:rsidRPr="00937DA0">
              <w:rPr>
                <w:rFonts w:cstheme="minorHAnsi"/>
                <w:bCs/>
              </w:rPr>
              <w:t xml:space="preserve"> on page</w:t>
            </w:r>
            <w:r w:rsidR="001609D7" w:rsidRPr="00937DA0">
              <w:rPr>
                <w:rFonts w:cstheme="minorHAnsi"/>
                <w:bCs/>
              </w:rPr>
              <w:t xml:space="preserve"> </w:t>
            </w:r>
            <w:r w:rsidR="00FC07DA">
              <w:rPr>
                <w:rFonts w:cstheme="minorHAnsi"/>
                <w:bCs/>
              </w:rPr>
              <w:t>3</w:t>
            </w:r>
            <w:r w:rsidR="000E084C">
              <w:rPr>
                <w:rFonts w:cstheme="minorHAnsi"/>
                <w:bCs/>
              </w:rPr>
              <w:t>4</w:t>
            </w:r>
            <w:r w:rsidR="00FC07DA">
              <w:rPr>
                <w:rFonts w:cstheme="minorHAnsi"/>
                <w:bCs/>
              </w:rPr>
              <w:t xml:space="preserve"> </w:t>
            </w:r>
            <w:r w:rsidRPr="00937DA0">
              <w:rPr>
                <w:rFonts w:cstheme="minorHAnsi"/>
                <w:bCs/>
              </w:rPr>
              <w:t>of this manual.)</w:t>
            </w:r>
          </w:p>
          <w:p w14:paraId="5FF11BF3" w14:textId="01EAFEEA" w:rsidR="009B3EB0" w:rsidRPr="00FF1709" w:rsidRDefault="009B3EB0" w:rsidP="002520AD">
            <w:pPr>
              <w:autoSpaceDE w:val="0"/>
              <w:autoSpaceDN w:val="0"/>
              <w:adjustRightInd w:val="0"/>
              <w:rPr>
                <w:rFonts w:eastAsia="ProximaNova-Extrabld" w:cstheme="minorHAnsi"/>
                <w:sz w:val="20"/>
                <w:szCs w:val="20"/>
              </w:rPr>
            </w:pPr>
          </w:p>
        </w:tc>
        <w:tc>
          <w:tcPr>
            <w:tcW w:w="2702" w:type="dxa"/>
          </w:tcPr>
          <w:p w14:paraId="3FCA21F4" w14:textId="2DF5415C" w:rsidR="00090C60" w:rsidRPr="00291040" w:rsidRDefault="00090C60" w:rsidP="00090C60">
            <w:pPr>
              <w:pStyle w:val="ListParagraph"/>
              <w:ind w:left="0"/>
              <w:rPr>
                <w:rFonts w:cstheme="minorHAnsi"/>
                <w:b/>
                <w:sz w:val="24"/>
                <w:szCs w:val="21"/>
              </w:rPr>
            </w:pPr>
            <w:r w:rsidRPr="00291040">
              <w:rPr>
                <w:rFonts w:cstheme="minorHAnsi"/>
                <w:b/>
                <w:sz w:val="24"/>
                <w:szCs w:val="21"/>
              </w:rPr>
              <w:t xml:space="preserve">PowerPoint </w:t>
            </w:r>
            <w:r w:rsidR="00A8360C" w:rsidRPr="00291040">
              <w:rPr>
                <w:rFonts w:cstheme="minorHAnsi"/>
                <w:b/>
                <w:sz w:val="24"/>
                <w:szCs w:val="21"/>
              </w:rPr>
              <w:t>S</w:t>
            </w:r>
            <w:r w:rsidRPr="00291040">
              <w:rPr>
                <w:rFonts w:cstheme="minorHAnsi"/>
                <w:b/>
                <w:sz w:val="24"/>
                <w:szCs w:val="21"/>
              </w:rPr>
              <w:t>lides</w:t>
            </w:r>
          </w:p>
          <w:p w14:paraId="48855DF7" w14:textId="77777777" w:rsidR="00BB7C89" w:rsidRPr="001F6AD1" w:rsidRDefault="00BB7C89" w:rsidP="00090C60">
            <w:pPr>
              <w:pStyle w:val="ListParagraph"/>
              <w:ind w:left="0"/>
              <w:rPr>
                <w:rFonts w:cstheme="minorHAnsi"/>
                <w:b/>
                <w:sz w:val="21"/>
                <w:szCs w:val="21"/>
              </w:rPr>
            </w:pPr>
          </w:p>
          <w:p w14:paraId="3F729BC8" w14:textId="7D50F1C3" w:rsidR="00BB7C89" w:rsidRPr="001F6AD1" w:rsidRDefault="00BB7C89" w:rsidP="00090C60">
            <w:pPr>
              <w:pStyle w:val="ListParagraph"/>
              <w:ind w:left="0"/>
              <w:rPr>
                <w:rFonts w:cstheme="minorHAnsi"/>
                <w:sz w:val="21"/>
                <w:szCs w:val="21"/>
              </w:rPr>
            </w:pPr>
            <w:r w:rsidRPr="001F6AD1">
              <w:rPr>
                <w:rFonts w:cstheme="minorHAnsi"/>
                <w:sz w:val="21"/>
                <w:szCs w:val="21"/>
              </w:rPr>
              <w:t>PP</w:t>
            </w:r>
            <w:r w:rsidR="006E4E3C">
              <w:rPr>
                <w:rFonts w:cstheme="minorHAnsi"/>
                <w:sz w:val="21"/>
                <w:szCs w:val="21"/>
              </w:rPr>
              <w:t>T</w:t>
            </w:r>
            <w:r w:rsidRPr="001F6AD1">
              <w:rPr>
                <w:rFonts w:cstheme="minorHAnsi"/>
                <w:sz w:val="21"/>
                <w:szCs w:val="21"/>
              </w:rPr>
              <w:t xml:space="preserve"> 3</w:t>
            </w:r>
            <w:r w:rsidR="00756B39">
              <w:rPr>
                <w:rFonts w:cstheme="minorHAnsi"/>
                <w:sz w:val="21"/>
                <w:szCs w:val="21"/>
              </w:rPr>
              <w:t>1</w:t>
            </w:r>
          </w:p>
          <w:p w14:paraId="2ACF1356" w14:textId="77777777" w:rsidR="00BB7C89" w:rsidRPr="001F6AD1" w:rsidRDefault="00BB7C89" w:rsidP="00090C60">
            <w:pPr>
              <w:pStyle w:val="ListParagraph"/>
              <w:ind w:left="0"/>
              <w:rPr>
                <w:rFonts w:cstheme="minorHAnsi"/>
                <w:sz w:val="21"/>
                <w:szCs w:val="21"/>
              </w:rPr>
            </w:pPr>
          </w:p>
          <w:p w14:paraId="65258F40" w14:textId="77777777" w:rsidR="00BB7C89" w:rsidRPr="001F6AD1" w:rsidRDefault="00BB7C89" w:rsidP="00090C60">
            <w:pPr>
              <w:pStyle w:val="ListParagraph"/>
              <w:ind w:left="0"/>
              <w:rPr>
                <w:rFonts w:cstheme="minorHAnsi"/>
                <w:sz w:val="21"/>
                <w:szCs w:val="21"/>
              </w:rPr>
            </w:pPr>
          </w:p>
          <w:p w14:paraId="6CF56F40" w14:textId="77777777" w:rsidR="00BB7C89" w:rsidRPr="001F6AD1" w:rsidRDefault="00BB7C89" w:rsidP="00090C60">
            <w:pPr>
              <w:pStyle w:val="ListParagraph"/>
              <w:ind w:left="0"/>
              <w:rPr>
                <w:rFonts w:cstheme="minorHAnsi"/>
                <w:sz w:val="21"/>
                <w:szCs w:val="21"/>
              </w:rPr>
            </w:pPr>
          </w:p>
          <w:p w14:paraId="1EB9E4C3" w14:textId="77777777" w:rsidR="00BB7C89" w:rsidRPr="001F6AD1" w:rsidRDefault="00BB7C89" w:rsidP="00090C60">
            <w:pPr>
              <w:pStyle w:val="ListParagraph"/>
              <w:ind w:left="0"/>
              <w:rPr>
                <w:rFonts w:cstheme="minorHAnsi"/>
                <w:sz w:val="21"/>
                <w:szCs w:val="21"/>
              </w:rPr>
            </w:pPr>
          </w:p>
          <w:p w14:paraId="5C89BFB7" w14:textId="77777777" w:rsidR="00BB7C89" w:rsidRPr="001F6AD1" w:rsidRDefault="00BB7C89" w:rsidP="00090C60">
            <w:pPr>
              <w:pStyle w:val="ListParagraph"/>
              <w:ind w:left="0"/>
              <w:rPr>
                <w:rFonts w:cstheme="minorHAnsi"/>
                <w:sz w:val="21"/>
                <w:szCs w:val="21"/>
              </w:rPr>
            </w:pPr>
          </w:p>
          <w:p w14:paraId="2B8CB622" w14:textId="77777777" w:rsidR="00BB7C89" w:rsidRPr="001F6AD1" w:rsidRDefault="00BB7C89" w:rsidP="00090C60">
            <w:pPr>
              <w:pStyle w:val="ListParagraph"/>
              <w:ind w:left="0"/>
              <w:rPr>
                <w:rFonts w:cstheme="minorHAnsi"/>
                <w:sz w:val="21"/>
                <w:szCs w:val="21"/>
              </w:rPr>
            </w:pPr>
          </w:p>
          <w:p w14:paraId="50340A58" w14:textId="77777777" w:rsidR="00BB7C89" w:rsidRPr="001F6AD1" w:rsidRDefault="00BB7C89" w:rsidP="00090C60">
            <w:pPr>
              <w:pStyle w:val="ListParagraph"/>
              <w:ind w:left="0"/>
              <w:rPr>
                <w:rFonts w:cstheme="minorHAnsi"/>
                <w:sz w:val="21"/>
                <w:szCs w:val="21"/>
              </w:rPr>
            </w:pPr>
          </w:p>
          <w:p w14:paraId="777DC38F" w14:textId="77777777" w:rsidR="00BB7C89" w:rsidRPr="001F6AD1" w:rsidRDefault="00BB7C89" w:rsidP="00090C60">
            <w:pPr>
              <w:pStyle w:val="ListParagraph"/>
              <w:ind w:left="0"/>
              <w:rPr>
                <w:rFonts w:cstheme="minorHAnsi"/>
                <w:sz w:val="21"/>
                <w:szCs w:val="21"/>
              </w:rPr>
            </w:pPr>
          </w:p>
          <w:p w14:paraId="2EC42CE0" w14:textId="77777777" w:rsidR="00BB7C89" w:rsidRPr="001F6AD1" w:rsidRDefault="00BB7C89" w:rsidP="00090C60">
            <w:pPr>
              <w:pStyle w:val="ListParagraph"/>
              <w:ind w:left="0"/>
              <w:rPr>
                <w:rFonts w:cstheme="minorHAnsi"/>
                <w:sz w:val="21"/>
                <w:szCs w:val="21"/>
              </w:rPr>
            </w:pPr>
          </w:p>
          <w:p w14:paraId="36FA64D1" w14:textId="77777777" w:rsidR="00BB7C89" w:rsidRPr="001F6AD1" w:rsidRDefault="00BB7C89" w:rsidP="00090C60">
            <w:pPr>
              <w:pStyle w:val="ListParagraph"/>
              <w:ind w:left="0"/>
              <w:rPr>
                <w:rFonts w:cstheme="minorHAnsi"/>
                <w:sz w:val="21"/>
                <w:szCs w:val="21"/>
              </w:rPr>
            </w:pPr>
          </w:p>
          <w:p w14:paraId="3EFA7ECB" w14:textId="77777777" w:rsidR="00BB7C89" w:rsidRPr="001F6AD1" w:rsidRDefault="00BB7C89" w:rsidP="00090C60">
            <w:pPr>
              <w:pStyle w:val="ListParagraph"/>
              <w:ind w:left="0"/>
              <w:rPr>
                <w:rFonts w:cstheme="minorHAnsi"/>
                <w:sz w:val="21"/>
                <w:szCs w:val="21"/>
              </w:rPr>
            </w:pPr>
          </w:p>
          <w:p w14:paraId="2ADEF58F" w14:textId="77777777" w:rsidR="00BB7C89" w:rsidRPr="001F6AD1" w:rsidRDefault="00BB7C89" w:rsidP="00090C60">
            <w:pPr>
              <w:pStyle w:val="ListParagraph"/>
              <w:ind w:left="0"/>
              <w:rPr>
                <w:rFonts w:cstheme="minorHAnsi"/>
                <w:sz w:val="21"/>
                <w:szCs w:val="21"/>
              </w:rPr>
            </w:pPr>
          </w:p>
          <w:p w14:paraId="467F3130" w14:textId="77777777" w:rsidR="00BB7C89" w:rsidRPr="001F6AD1" w:rsidRDefault="00BB7C89" w:rsidP="00090C60">
            <w:pPr>
              <w:pStyle w:val="ListParagraph"/>
              <w:ind w:left="0"/>
              <w:rPr>
                <w:rFonts w:cstheme="minorHAnsi"/>
                <w:sz w:val="21"/>
                <w:szCs w:val="21"/>
              </w:rPr>
            </w:pPr>
          </w:p>
          <w:p w14:paraId="188EC7CC" w14:textId="77777777" w:rsidR="00BB7C89" w:rsidRPr="001F6AD1" w:rsidRDefault="00BB7C89" w:rsidP="00090C60">
            <w:pPr>
              <w:pStyle w:val="ListParagraph"/>
              <w:ind w:left="0"/>
              <w:rPr>
                <w:rFonts w:cstheme="minorHAnsi"/>
                <w:sz w:val="21"/>
                <w:szCs w:val="21"/>
              </w:rPr>
            </w:pPr>
          </w:p>
          <w:p w14:paraId="389389EB" w14:textId="77777777" w:rsidR="00BB7C89" w:rsidRPr="001F6AD1" w:rsidRDefault="00BB7C89" w:rsidP="00090C60">
            <w:pPr>
              <w:pStyle w:val="ListParagraph"/>
              <w:ind w:left="0"/>
              <w:rPr>
                <w:rFonts w:cstheme="minorHAnsi"/>
                <w:sz w:val="21"/>
                <w:szCs w:val="21"/>
              </w:rPr>
            </w:pPr>
          </w:p>
          <w:p w14:paraId="0F1EC7AD" w14:textId="77777777" w:rsidR="00BB7C89" w:rsidRPr="001F6AD1" w:rsidRDefault="00BB7C89" w:rsidP="00090C60">
            <w:pPr>
              <w:pStyle w:val="ListParagraph"/>
              <w:ind w:left="0"/>
              <w:rPr>
                <w:rFonts w:cstheme="minorHAnsi"/>
                <w:sz w:val="21"/>
                <w:szCs w:val="21"/>
              </w:rPr>
            </w:pPr>
          </w:p>
          <w:p w14:paraId="2ADF0061" w14:textId="77777777" w:rsidR="00BB7C89" w:rsidRPr="001F6AD1" w:rsidRDefault="00BB7C89" w:rsidP="00090C60">
            <w:pPr>
              <w:pStyle w:val="ListParagraph"/>
              <w:ind w:left="0"/>
              <w:rPr>
                <w:rFonts w:cstheme="minorHAnsi"/>
                <w:sz w:val="21"/>
                <w:szCs w:val="21"/>
              </w:rPr>
            </w:pPr>
          </w:p>
          <w:p w14:paraId="481E5C7C" w14:textId="77777777" w:rsidR="00BB7C89" w:rsidRPr="001F6AD1" w:rsidRDefault="00BB7C89" w:rsidP="00090C60">
            <w:pPr>
              <w:pStyle w:val="ListParagraph"/>
              <w:ind w:left="0"/>
              <w:rPr>
                <w:rFonts w:cstheme="minorHAnsi"/>
                <w:sz w:val="21"/>
                <w:szCs w:val="21"/>
              </w:rPr>
            </w:pPr>
          </w:p>
          <w:p w14:paraId="4FCED351" w14:textId="77777777" w:rsidR="00BB7C89" w:rsidRPr="001F6AD1" w:rsidRDefault="00BB7C89" w:rsidP="00090C60">
            <w:pPr>
              <w:pStyle w:val="ListParagraph"/>
              <w:ind w:left="0"/>
              <w:rPr>
                <w:rFonts w:cstheme="minorHAnsi"/>
                <w:sz w:val="21"/>
                <w:szCs w:val="21"/>
              </w:rPr>
            </w:pPr>
          </w:p>
          <w:p w14:paraId="4C8DB533" w14:textId="77777777" w:rsidR="00090C60" w:rsidRPr="00291040" w:rsidRDefault="00090C60" w:rsidP="00567AE2">
            <w:pPr>
              <w:pStyle w:val="ListParagraph"/>
              <w:ind w:left="0"/>
              <w:rPr>
                <w:rFonts w:cstheme="minorHAnsi"/>
                <w:b/>
                <w:sz w:val="24"/>
                <w:szCs w:val="21"/>
              </w:rPr>
            </w:pPr>
          </w:p>
        </w:tc>
      </w:tr>
      <w:tr w:rsidR="002F1551" w:rsidRPr="00291040" w14:paraId="67A44BEF" w14:textId="77777777" w:rsidTr="00FF1709">
        <w:trPr>
          <w:gridAfter w:val="3"/>
          <w:wAfter w:w="1586" w:type="dxa"/>
          <w:trHeight w:val="628"/>
        </w:trPr>
        <w:tc>
          <w:tcPr>
            <w:tcW w:w="1996" w:type="dxa"/>
            <w:shd w:val="clear" w:color="auto" w:fill="808080" w:themeFill="background1" w:themeFillShade="80"/>
          </w:tcPr>
          <w:p w14:paraId="4036358E" w14:textId="77777777" w:rsidR="007B3D12" w:rsidRPr="001F6AD1" w:rsidRDefault="007B3D12" w:rsidP="00985CAA">
            <w:pPr>
              <w:pStyle w:val="ListParagraph"/>
              <w:ind w:left="0"/>
              <w:rPr>
                <w:rFonts w:cstheme="minorHAnsi"/>
                <w:b/>
                <w:sz w:val="24"/>
                <w:szCs w:val="24"/>
              </w:rPr>
            </w:pPr>
            <w:r w:rsidRPr="001F6AD1">
              <w:rPr>
                <w:rFonts w:cstheme="minorHAnsi"/>
                <w:b/>
                <w:bCs/>
                <w:color w:val="FFFFFF" w:themeColor="background1"/>
                <w:sz w:val="24"/>
                <w:szCs w:val="24"/>
              </w:rPr>
              <w:t>LO 1-4</w:t>
            </w:r>
          </w:p>
        </w:tc>
        <w:tc>
          <w:tcPr>
            <w:tcW w:w="5024" w:type="dxa"/>
            <w:shd w:val="clear" w:color="auto" w:fill="808080" w:themeFill="background1" w:themeFillShade="80"/>
          </w:tcPr>
          <w:p w14:paraId="7AB15ED3" w14:textId="77777777" w:rsidR="007B3D12" w:rsidRPr="001F6AD1" w:rsidRDefault="007B3D12" w:rsidP="00985CAA">
            <w:pPr>
              <w:pStyle w:val="lgoal"/>
              <w:tabs>
                <w:tab w:val="clear" w:pos="540"/>
                <w:tab w:val="left" w:pos="1980"/>
                <w:tab w:val="decimal" w:pos="9000"/>
              </w:tabs>
              <w:spacing w:after="120"/>
              <w:ind w:left="46" w:right="720"/>
              <w:rPr>
                <w:rFonts w:asciiTheme="minorHAnsi" w:hAnsiTheme="minorHAnsi" w:cstheme="minorHAnsi"/>
                <w:b/>
                <w:bCs/>
                <w:color w:val="FFFFFF" w:themeColor="background1"/>
                <w:sz w:val="24"/>
                <w:szCs w:val="24"/>
              </w:rPr>
            </w:pPr>
            <w:r w:rsidRPr="001F6AD1">
              <w:rPr>
                <w:rFonts w:asciiTheme="minorHAnsi" w:hAnsiTheme="minorHAnsi" w:cstheme="minorHAnsi"/>
                <w:b/>
                <w:bCs/>
                <w:color w:val="FFFFFF" w:themeColor="background1"/>
                <w:sz w:val="24"/>
                <w:szCs w:val="24"/>
              </w:rPr>
              <w:t>Describe the effects of technology on businesses.</w:t>
            </w:r>
          </w:p>
          <w:p w14:paraId="018FC77B" w14:textId="77777777" w:rsidR="007B3D12" w:rsidRPr="001F6AD1" w:rsidRDefault="007B3D12" w:rsidP="00090C60">
            <w:pPr>
              <w:pStyle w:val="ListParagraph"/>
              <w:autoSpaceDE w:val="0"/>
              <w:autoSpaceDN w:val="0"/>
              <w:adjustRightInd w:val="0"/>
              <w:ind w:left="72"/>
              <w:jc w:val="both"/>
              <w:rPr>
                <w:rFonts w:cstheme="minorHAnsi"/>
                <w:b/>
                <w:bCs/>
                <w:sz w:val="24"/>
                <w:szCs w:val="24"/>
              </w:rPr>
            </w:pPr>
          </w:p>
        </w:tc>
        <w:tc>
          <w:tcPr>
            <w:tcW w:w="7038" w:type="dxa"/>
            <w:gridSpan w:val="3"/>
            <w:shd w:val="clear" w:color="auto" w:fill="808080" w:themeFill="background1" w:themeFillShade="80"/>
          </w:tcPr>
          <w:p w14:paraId="03E472DC" w14:textId="77777777" w:rsidR="007B3D12" w:rsidRPr="001F6AD1" w:rsidRDefault="007B3D12" w:rsidP="00985CAA">
            <w:pPr>
              <w:rPr>
                <w:rFonts w:cstheme="minorHAnsi"/>
                <w:b/>
                <w:bCs/>
                <w:color w:val="FFFFFF" w:themeColor="background1"/>
                <w:sz w:val="24"/>
                <w:szCs w:val="21"/>
              </w:rPr>
            </w:pPr>
            <w:r w:rsidRPr="001F6AD1">
              <w:rPr>
                <w:rFonts w:cstheme="minorHAnsi"/>
                <w:b/>
                <w:bCs/>
                <w:color w:val="FFFFFF" w:themeColor="background1"/>
                <w:sz w:val="24"/>
                <w:szCs w:val="21"/>
              </w:rPr>
              <w:t>Key Terms:</w:t>
            </w:r>
          </w:p>
          <w:p w14:paraId="6E1705BC" w14:textId="77777777" w:rsidR="007B3D12" w:rsidRPr="00291040" w:rsidRDefault="007B3D12" w:rsidP="007B3D12">
            <w:pPr>
              <w:pStyle w:val="ListParagraph"/>
              <w:ind w:left="0" w:firstLine="342"/>
              <w:rPr>
                <w:rFonts w:cstheme="minorHAnsi"/>
                <w:bCs/>
                <w:color w:val="FFFFFF" w:themeColor="background1"/>
                <w:sz w:val="21"/>
                <w:szCs w:val="21"/>
              </w:rPr>
            </w:pPr>
            <w:r w:rsidRPr="00291040">
              <w:rPr>
                <w:rFonts w:cstheme="minorHAnsi"/>
                <w:bCs/>
                <w:color w:val="FFFFFF" w:themeColor="background1"/>
                <w:sz w:val="21"/>
                <w:szCs w:val="21"/>
              </w:rPr>
              <w:t>technology</w:t>
            </w:r>
          </w:p>
          <w:p w14:paraId="04440242" w14:textId="77777777" w:rsidR="007B3D12" w:rsidRPr="00291040" w:rsidRDefault="007B3D12" w:rsidP="007B3D12">
            <w:pPr>
              <w:pStyle w:val="ListParagraph"/>
              <w:ind w:left="0" w:firstLine="342"/>
              <w:rPr>
                <w:rFonts w:cstheme="minorHAnsi"/>
                <w:bCs/>
                <w:color w:val="FFFFFF" w:themeColor="background1"/>
                <w:sz w:val="21"/>
                <w:szCs w:val="21"/>
              </w:rPr>
            </w:pPr>
            <w:r w:rsidRPr="00291040">
              <w:rPr>
                <w:rFonts w:cstheme="minorHAnsi"/>
                <w:bCs/>
                <w:color w:val="FFFFFF" w:themeColor="background1"/>
                <w:sz w:val="21"/>
                <w:szCs w:val="21"/>
              </w:rPr>
              <w:t>productivity</w:t>
            </w:r>
          </w:p>
          <w:p w14:paraId="40174311" w14:textId="77777777" w:rsidR="007B3D12" w:rsidRPr="00291040" w:rsidRDefault="007B3D12" w:rsidP="007B3D12">
            <w:pPr>
              <w:pStyle w:val="ListParagraph"/>
              <w:ind w:left="0" w:firstLine="342"/>
              <w:rPr>
                <w:rFonts w:cstheme="minorHAnsi"/>
                <w:bCs/>
                <w:color w:val="FFFFFF" w:themeColor="background1"/>
                <w:sz w:val="21"/>
                <w:szCs w:val="21"/>
              </w:rPr>
            </w:pPr>
            <w:r w:rsidRPr="00291040">
              <w:rPr>
                <w:rFonts w:cstheme="minorHAnsi"/>
                <w:bCs/>
                <w:color w:val="FFFFFF" w:themeColor="background1"/>
                <w:sz w:val="21"/>
                <w:szCs w:val="21"/>
              </w:rPr>
              <w:t>e-commerce</w:t>
            </w:r>
          </w:p>
          <w:p w14:paraId="5774B9A4" w14:textId="77777777" w:rsidR="007B3D12" w:rsidRPr="00291040" w:rsidRDefault="007B3D12" w:rsidP="007B3D12">
            <w:pPr>
              <w:pStyle w:val="ListParagraph"/>
              <w:ind w:left="0" w:firstLine="342"/>
              <w:rPr>
                <w:rFonts w:cstheme="minorHAnsi"/>
                <w:bCs/>
                <w:color w:val="FFFFFF" w:themeColor="background1"/>
                <w:sz w:val="21"/>
                <w:szCs w:val="21"/>
              </w:rPr>
            </w:pPr>
            <w:r w:rsidRPr="00291040">
              <w:rPr>
                <w:rFonts w:cstheme="minorHAnsi"/>
                <w:bCs/>
                <w:color w:val="FFFFFF" w:themeColor="background1"/>
                <w:sz w:val="21"/>
                <w:szCs w:val="21"/>
              </w:rPr>
              <w:t>database</w:t>
            </w:r>
          </w:p>
          <w:p w14:paraId="3402B9F2" w14:textId="77777777" w:rsidR="007B3D12" w:rsidRPr="00291040" w:rsidRDefault="007B3D12" w:rsidP="007B3D12">
            <w:pPr>
              <w:pStyle w:val="ListParagraph"/>
              <w:ind w:left="0" w:firstLine="342"/>
              <w:rPr>
                <w:rFonts w:cstheme="minorHAnsi"/>
                <w:b/>
                <w:sz w:val="24"/>
                <w:szCs w:val="21"/>
              </w:rPr>
            </w:pPr>
            <w:r w:rsidRPr="00291040">
              <w:rPr>
                <w:rFonts w:cstheme="minorHAnsi"/>
                <w:bCs/>
                <w:color w:val="FFFFFF" w:themeColor="background1"/>
                <w:sz w:val="21"/>
                <w:szCs w:val="21"/>
              </w:rPr>
              <w:t>identity theft</w:t>
            </w:r>
          </w:p>
        </w:tc>
      </w:tr>
      <w:tr w:rsidR="002F1551" w:rsidRPr="00291040" w14:paraId="03DCE3F5" w14:textId="77777777" w:rsidTr="00FF1709">
        <w:trPr>
          <w:gridAfter w:val="3"/>
          <w:wAfter w:w="1586" w:type="dxa"/>
          <w:trHeight w:val="1690"/>
        </w:trPr>
        <w:tc>
          <w:tcPr>
            <w:tcW w:w="7037" w:type="dxa"/>
            <w:gridSpan w:val="3"/>
          </w:tcPr>
          <w:p w14:paraId="2501F38E" w14:textId="77777777" w:rsidR="004512FD" w:rsidRPr="00291040" w:rsidRDefault="004512FD"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Notes</w:t>
            </w:r>
          </w:p>
          <w:p w14:paraId="56E95F5C" w14:textId="5CD8FFB3" w:rsidR="00AD11A9" w:rsidRPr="001F6AD1" w:rsidRDefault="00CB2121" w:rsidP="00AD11A9">
            <w:pPr>
              <w:pStyle w:val="OutlineA"/>
              <w:ind w:hanging="547"/>
              <w:rPr>
                <w:rFonts w:asciiTheme="minorHAnsi" w:hAnsiTheme="minorHAnsi" w:cstheme="minorHAnsi"/>
                <w:sz w:val="22"/>
                <w:szCs w:val="22"/>
              </w:rPr>
            </w:pPr>
            <w:r>
              <w:rPr>
                <w:rFonts w:asciiTheme="minorHAnsi" w:hAnsiTheme="minorHAnsi" w:cstheme="minorHAnsi"/>
                <w:b w:val="0"/>
                <w:caps/>
                <w:sz w:val="22"/>
                <w:szCs w:val="22"/>
              </w:rPr>
              <w:t>C</w:t>
            </w:r>
            <w:r w:rsidR="00AD11A9" w:rsidRPr="001F6AD1">
              <w:rPr>
                <w:rFonts w:asciiTheme="minorHAnsi" w:hAnsiTheme="minorHAnsi" w:cstheme="minorHAnsi"/>
                <w:b w:val="0"/>
                <w:caps/>
                <w:sz w:val="22"/>
                <w:szCs w:val="22"/>
              </w:rPr>
              <w:t>.</w:t>
            </w:r>
            <w:r w:rsidR="00AD11A9" w:rsidRPr="001F6AD1">
              <w:rPr>
                <w:rFonts w:asciiTheme="minorHAnsi" w:hAnsiTheme="minorHAnsi" w:cstheme="minorHAnsi"/>
                <w:b w:val="0"/>
                <w:caps/>
                <w:sz w:val="22"/>
                <w:szCs w:val="22"/>
              </w:rPr>
              <w:tab/>
            </w:r>
            <w:r w:rsidR="00AD11A9" w:rsidRPr="001F6AD1">
              <w:rPr>
                <w:rFonts w:asciiTheme="minorHAnsi" w:hAnsiTheme="minorHAnsi" w:cstheme="minorHAnsi"/>
                <w:sz w:val="22"/>
                <w:szCs w:val="22"/>
              </w:rPr>
              <w:t>THE TECHNOLOGICAL ENVIRONMENT</w:t>
            </w:r>
          </w:p>
          <w:p w14:paraId="51FC1EEB" w14:textId="313E4A91" w:rsidR="00AD11A9" w:rsidRPr="001F6AD1" w:rsidRDefault="00AD11A9" w:rsidP="00AD11A9">
            <w:pPr>
              <w:pStyle w:val="Outline1"/>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t xml:space="preserve">Few </w:t>
            </w:r>
            <w:r w:rsidR="00BB57A7">
              <w:rPr>
                <w:rFonts w:asciiTheme="minorHAnsi" w:hAnsiTheme="minorHAnsi" w:cstheme="minorHAnsi"/>
                <w:sz w:val="22"/>
                <w:szCs w:val="22"/>
              </w:rPr>
              <w:t>technological</w:t>
            </w:r>
            <w:r w:rsidR="00BB57A7" w:rsidRPr="001F6AD1">
              <w:rPr>
                <w:rFonts w:asciiTheme="minorHAnsi" w:hAnsiTheme="minorHAnsi" w:cstheme="minorHAnsi"/>
                <w:sz w:val="22"/>
                <w:szCs w:val="22"/>
              </w:rPr>
              <w:t xml:space="preserve"> </w:t>
            </w:r>
            <w:r w:rsidRPr="001F6AD1">
              <w:rPr>
                <w:rFonts w:asciiTheme="minorHAnsi" w:hAnsiTheme="minorHAnsi" w:cstheme="minorHAnsi"/>
                <w:sz w:val="22"/>
                <w:szCs w:val="22"/>
              </w:rPr>
              <w:t xml:space="preserve">changes have had a more lasting impact on business than </w:t>
            </w:r>
            <w:r w:rsidRPr="001F6AD1">
              <w:rPr>
                <w:rFonts w:asciiTheme="minorHAnsi" w:hAnsiTheme="minorHAnsi" w:cstheme="minorHAnsi"/>
                <w:b/>
                <w:sz w:val="22"/>
                <w:szCs w:val="22"/>
              </w:rPr>
              <w:t xml:space="preserve">INFORMATION </w:t>
            </w:r>
            <w:r w:rsidRPr="00410BB3">
              <w:rPr>
                <w:rFonts w:asciiTheme="minorHAnsi" w:hAnsiTheme="minorHAnsi" w:cstheme="minorHAnsi"/>
                <w:b/>
                <w:sz w:val="22"/>
                <w:szCs w:val="22"/>
              </w:rPr>
              <w:t>TECHNOLOGY</w:t>
            </w:r>
            <w:r w:rsidR="00BB57A7" w:rsidRPr="00410BB3">
              <w:rPr>
                <w:rFonts w:asciiTheme="minorHAnsi" w:hAnsiTheme="minorHAnsi" w:cstheme="minorHAnsi"/>
                <w:b/>
                <w:sz w:val="22"/>
                <w:szCs w:val="22"/>
              </w:rPr>
              <w:t xml:space="preserve"> (IT)</w:t>
            </w:r>
            <w:r w:rsidRPr="00410BB3">
              <w:rPr>
                <w:rFonts w:asciiTheme="minorHAnsi" w:hAnsiTheme="minorHAnsi" w:cstheme="minorHAnsi"/>
                <w:b/>
                <w:sz w:val="22"/>
                <w:szCs w:val="22"/>
              </w:rPr>
              <w:t>.</w:t>
            </w:r>
          </w:p>
          <w:p w14:paraId="503AF6AF" w14:textId="77777777" w:rsidR="00AD11A9" w:rsidRPr="001F6AD1" w:rsidRDefault="00AD11A9" w:rsidP="00AD11A9">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t>Technological innovations have changed how people communicate with one another.</w:t>
            </w:r>
          </w:p>
          <w:p w14:paraId="01168533" w14:textId="77777777" w:rsidR="00AD11A9" w:rsidRPr="001F6AD1" w:rsidRDefault="00AD11A9" w:rsidP="00AD11A9">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3.</w:t>
            </w:r>
            <w:r w:rsidRPr="001F6AD1">
              <w:rPr>
                <w:rFonts w:asciiTheme="minorHAnsi" w:hAnsiTheme="minorHAnsi" w:cstheme="minorHAnsi"/>
                <w:sz w:val="22"/>
                <w:szCs w:val="22"/>
              </w:rPr>
              <w:tab/>
            </w:r>
            <w:r w:rsidRPr="001F6AD1">
              <w:rPr>
                <w:rFonts w:asciiTheme="minorHAnsi" w:hAnsiTheme="minorHAnsi" w:cstheme="minorHAnsi"/>
                <w:b/>
                <w:sz w:val="22"/>
                <w:szCs w:val="22"/>
              </w:rPr>
              <w:t>HOW TECHNOLOGY BENEFITS WORKERS AND YOU</w:t>
            </w:r>
          </w:p>
          <w:p w14:paraId="58009F09" w14:textId="2557BF13"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TECHNOLOGY</w:t>
            </w:r>
            <w:r w:rsidRPr="001F6AD1">
              <w:rPr>
                <w:rFonts w:asciiTheme="minorHAnsi" w:hAnsiTheme="minorHAnsi" w:cstheme="minorHAnsi"/>
                <w:sz w:val="22"/>
                <w:szCs w:val="22"/>
              </w:rPr>
              <w:t xml:space="preserve"> means everything from phones to computers, mobile devices, medical imaging machines, robots, the </w:t>
            </w:r>
            <w:r w:rsidR="008167AD" w:rsidRPr="003D2642">
              <w:rPr>
                <w:rFonts w:asciiTheme="minorHAnsi" w:hAnsiTheme="minorHAnsi" w:cstheme="minorHAnsi"/>
                <w:sz w:val="22"/>
                <w:szCs w:val="22"/>
              </w:rPr>
              <w:t>i</w:t>
            </w:r>
            <w:r w:rsidRPr="00C0060D">
              <w:rPr>
                <w:rFonts w:asciiTheme="minorHAnsi" w:hAnsiTheme="minorHAnsi" w:cstheme="minorHAnsi"/>
                <w:sz w:val="22"/>
                <w:szCs w:val="22"/>
              </w:rPr>
              <w:t>nternet,</w:t>
            </w:r>
            <w:r w:rsidRPr="001F6AD1">
              <w:rPr>
                <w:rFonts w:asciiTheme="minorHAnsi" w:hAnsiTheme="minorHAnsi" w:cstheme="minorHAnsi"/>
                <w:sz w:val="22"/>
                <w:szCs w:val="22"/>
              </w:rPr>
              <w:t xml:space="preserve"> social media, </w:t>
            </w:r>
            <w:r w:rsidR="007D5976">
              <w:rPr>
                <w:rFonts w:asciiTheme="minorHAnsi" w:hAnsiTheme="minorHAnsi" w:cstheme="minorHAnsi"/>
                <w:sz w:val="22"/>
                <w:szCs w:val="22"/>
              </w:rPr>
              <w:t xml:space="preserve">artificial intelligence, </w:t>
            </w:r>
            <w:r w:rsidRPr="001F6AD1">
              <w:rPr>
                <w:rFonts w:asciiTheme="minorHAnsi" w:hAnsiTheme="minorHAnsi" w:cstheme="minorHAnsi"/>
                <w:sz w:val="22"/>
                <w:szCs w:val="22"/>
              </w:rPr>
              <w:t>and various software programs and apps that make business processes more efficient and productive.</w:t>
            </w:r>
          </w:p>
          <w:p w14:paraId="2AE20E3D" w14:textId="77777777" w:rsidR="00AD11A9" w:rsidRPr="001F6AD1" w:rsidRDefault="00AD11A9" w:rsidP="00AD11A9">
            <w:pPr>
              <w:pStyle w:val="outx"/>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i.</w:t>
            </w:r>
            <w:r w:rsidRPr="001F6AD1">
              <w:rPr>
                <w:rFonts w:asciiTheme="minorHAnsi" w:hAnsiTheme="minorHAnsi" w:cstheme="minorHAnsi"/>
                <w:sz w:val="22"/>
                <w:szCs w:val="22"/>
              </w:rPr>
              <w:tab/>
            </w:r>
            <w:r w:rsidRPr="001F6AD1">
              <w:rPr>
                <w:rFonts w:asciiTheme="minorHAnsi" w:hAnsiTheme="minorHAnsi" w:cstheme="minorHAnsi"/>
                <w:b/>
                <w:caps/>
                <w:sz w:val="22"/>
                <w:szCs w:val="22"/>
              </w:rPr>
              <w:t>Effectiveness</w:t>
            </w:r>
            <w:r w:rsidRPr="001F6AD1">
              <w:rPr>
                <w:rFonts w:asciiTheme="minorHAnsi" w:hAnsiTheme="minorHAnsi" w:cstheme="minorHAnsi"/>
                <w:sz w:val="22"/>
                <w:szCs w:val="22"/>
              </w:rPr>
              <w:t xml:space="preserve"> means producing the desired result.</w:t>
            </w:r>
          </w:p>
          <w:p w14:paraId="3D4903AA" w14:textId="77777777" w:rsidR="00AD11A9" w:rsidRPr="001F6AD1" w:rsidRDefault="00AD11A9" w:rsidP="00AD11A9">
            <w:pPr>
              <w:pStyle w:val="outx"/>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ii.</w:t>
            </w:r>
            <w:r w:rsidRPr="001F6AD1">
              <w:rPr>
                <w:rFonts w:asciiTheme="minorHAnsi" w:hAnsiTheme="minorHAnsi" w:cstheme="minorHAnsi"/>
                <w:sz w:val="22"/>
                <w:szCs w:val="22"/>
              </w:rPr>
              <w:tab/>
            </w:r>
            <w:r w:rsidRPr="001F6AD1">
              <w:rPr>
                <w:rFonts w:asciiTheme="minorHAnsi" w:hAnsiTheme="minorHAnsi" w:cstheme="minorHAnsi"/>
                <w:b/>
                <w:caps/>
                <w:sz w:val="22"/>
                <w:szCs w:val="22"/>
              </w:rPr>
              <w:t>Efficiency</w:t>
            </w:r>
            <w:r w:rsidRPr="001F6AD1">
              <w:rPr>
                <w:rFonts w:asciiTheme="minorHAnsi" w:hAnsiTheme="minorHAnsi" w:cstheme="minorHAnsi"/>
                <w:sz w:val="22"/>
                <w:szCs w:val="22"/>
              </w:rPr>
              <w:t xml:space="preserve"> means producing goods and services using the least amount of resources.</w:t>
            </w:r>
          </w:p>
          <w:p w14:paraId="351E71DE"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PRODUCTIVITY</w:t>
            </w:r>
            <w:r w:rsidRPr="001F6AD1">
              <w:rPr>
                <w:rFonts w:asciiTheme="minorHAnsi" w:hAnsiTheme="minorHAnsi" w:cstheme="minorHAnsi"/>
                <w:sz w:val="22"/>
                <w:szCs w:val="22"/>
              </w:rPr>
              <w:t xml:space="preserve"> is the amount of output you generate given the amount of input (such as hours worked).</w:t>
            </w:r>
          </w:p>
          <w:p w14:paraId="4D3E5366" w14:textId="5C17250E"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BB57A7">
              <w:rPr>
                <w:rFonts w:asciiTheme="minorHAnsi" w:hAnsiTheme="minorHAnsi" w:cstheme="minorHAnsi"/>
                <w:sz w:val="22"/>
                <w:szCs w:val="22"/>
              </w:rPr>
              <w:t>c</w:t>
            </w:r>
            <w:r w:rsidRPr="001F6AD1">
              <w:rPr>
                <w:rFonts w:asciiTheme="minorHAnsi" w:hAnsiTheme="minorHAnsi" w:cstheme="minorHAnsi"/>
                <w:sz w:val="22"/>
                <w:szCs w:val="22"/>
              </w:rPr>
              <w:t>.</w:t>
            </w:r>
            <w:r w:rsidRPr="001F6AD1">
              <w:rPr>
                <w:rFonts w:asciiTheme="minorHAnsi" w:hAnsiTheme="minorHAnsi" w:cstheme="minorHAnsi"/>
                <w:sz w:val="22"/>
                <w:szCs w:val="22"/>
              </w:rPr>
              <w:tab/>
              <w:t>Farmers use technology to increase production and profit.</w:t>
            </w:r>
          </w:p>
          <w:p w14:paraId="6B123C68" w14:textId="77777777" w:rsidR="00AD11A9" w:rsidRPr="001F6AD1" w:rsidRDefault="00AD11A9" w:rsidP="00AD11A9">
            <w:pPr>
              <w:pStyle w:val="ListParagraph"/>
              <w:ind w:left="1620"/>
              <w:rPr>
                <w:rFonts w:cstheme="minorHAnsi"/>
                <w:b/>
              </w:rPr>
            </w:pPr>
            <w:r w:rsidRPr="001F6AD1">
              <w:rPr>
                <w:rFonts w:cstheme="minorHAnsi"/>
              </w:rPr>
              <w:t>4.</w:t>
            </w:r>
            <w:r w:rsidRPr="001F6AD1">
              <w:rPr>
                <w:rFonts w:cstheme="minorHAnsi"/>
              </w:rPr>
              <w:tab/>
            </w:r>
            <w:r w:rsidRPr="001F6AD1">
              <w:rPr>
                <w:rFonts w:cstheme="minorHAnsi"/>
                <w:b/>
              </w:rPr>
              <w:t>THE GROWTH OF E-COMMERCE</w:t>
            </w:r>
          </w:p>
          <w:p w14:paraId="35A43F25" w14:textId="77777777" w:rsidR="00AD11A9" w:rsidRPr="001F6AD1" w:rsidRDefault="00AD11A9" w:rsidP="00AD11A9">
            <w:pPr>
              <w:pStyle w:val="Outlinea0"/>
              <w:ind w:hanging="547"/>
              <w:rPr>
                <w:rFonts w:asciiTheme="minorHAnsi" w:hAnsiTheme="minorHAnsi" w:cstheme="minorHAnsi"/>
                <w:sz w:val="22"/>
                <w:szCs w:val="22"/>
              </w:rPr>
            </w:pPr>
            <w:r w:rsidRPr="001F6AD1">
              <w:rPr>
                <w:rFonts w:asciiTheme="minorHAnsi" w:hAnsiTheme="minorHAnsi" w:cstheme="minorHAnsi"/>
                <w:sz w:val="22"/>
                <w:szCs w:val="22"/>
              </w:rPr>
              <w:t>a.</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E-COMMERCE</w:t>
            </w:r>
            <w:r w:rsidRPr="001F6AD1">
              <w:rPr>
                <w:rFonts w:asciiTheme="minorHAnsi" w:hAnsiTheme="minorHAnsi" w:cstheme="minorHAnsi"/>
                <w:sz w:val="22"/>
                <w:szCs w:val="22"/>
              </w:rPr>
              <w:t xml:space="preserve"> is buying and selling of goods online.</w:t>
            </w:r>
          </w:p>
          <w:p w14:paraId="79172E80"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There are two types of e-commerce transactions: </w:t>
            </w:r>
          </w:p>
          <w:p w14:paraId="095FF052"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i.</w:t>
            </w:r>
            <w:r w:rsidRPr="001F6AD1">
              <w:rPr>
                <w:rFonts w:asciiTheme="minorHAnsi" w:hAnsiTheme="minorHAnsi" w:cstheme="minorHAnsi"/>
                <w:sz w:val="22"/>
                <w:szCs w:val="22"/>
              </w:rPr>
              <w:tab/>
            </w:r>
            <w:r w:rsidRPr="001F6AD1">
              <w:rPr>
                <w:rFonts w:asciiTheme="minorHAnsi" w:hAnsiTheme="minorHAnsi" w:cstheme="minorHAnsi"/>
                <w:b/>
                <w:sz w:val="22"/>
                <w:szCs w:val="22"/>
              </w:rPr>
              <w:t>BUSINESS-TO-CONSUMER (B2C)</w:t>
            </w:r>
            <w:r w:rsidRPr="001F6AD1">
              <w:rPr>
                <w:rFonts w:asciiTheme="minorHAnsi" w:hAnsiTheme="minorHAnsi" w:cstheme="minorHAnsi"/>
                <w:sz w:val="22"/>
                <w:szCs w:val="22"/>
              </w:rPr>
              <w:t xml:space="preserve"> </w:t>
            </w:r>
          </w:p>
          <w:p w14:paraId="40932B2B"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ii.</w:t>
            </w:r>
            <w:r w:rsidRPr="001F6AD1">
              <w:rPr>
                <w:rFonts w:asciiTheme="minorHAnsi" w:hAnsiTheme="minorHAnsi" w:cstheme="minorHAnsi"/>
                <w:b/>
                <w:sz w:val="22"/>
                <w:szCs w:val="22"/>
              </w:rPr>
              <w:tab/>
              <w:t>BUSINESS-TO-BUSINESS (B2B)</w:t>
            </w:r>
          </w:p>
          <w:p w14:paraId="68EBDEFE"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c.</w:t>
            </w:r>
            <w:r w:rsidRPr="001F6AD1">
              <w:rPr>
                <w:rFonts w:asciiTheme="minorHAnsi" w:hAnsiTheme="minorHAnsi" w:cstheme="minorHAnsi"/>
                <w:sz w:val="22"/>
                <w:szCs w:val="22"/>
              </w:rPr>
              <w:tab/>
            </w:r>
            <w:r w:rsidRPr="001F6AD1">
              <w:rPr>
                <w:rFonts w:asciiTheme="minorHAnsi" w:hAnsiTheme="minorHAnsi" w:cstheme="minorHAnsi"/>
                <w:b/>
                <w:sz w:val="22"/>
                <w:szCs w:val="22"/>
              </w:rPr>
              <w:t>B2B E-COMMERCE</w:t>
            </w:r>
            <w:r w:rsidRPr="003D2642">
              <w:rPr>
                <w:rFonts w:asciiTheme="minorHAnsi" w:hAnsiTheme="minorHAnsi" w:cstheme="minorHAnsi"/>
                <w:sz w:val="22"/>
                <w:szCs w:val="22"/>
              </w:rPr>
              <w:t xml:space="preserve"> </w:t>
            </w:r>
            <w:r w:rsidRPr="001F6AD1">
              <w:rPr>
                <w:rFonts w:asciiTheme="minorHAnsi" w:hAnsiTheme="minorHAnsi" w:cstheme="minorHAnsi"/>
                <w:sz w:val="22"/>
                <w:szCs w:val="22"/>
              </w:rPr>
              <w:t>consists of selling goods and services from one business to another.</w:t>
            </w:r>
          </w:p>
          <w:p w14:paraId="371D7840" w14:textId="77777777" w:rsidR="00AD11A9" w:rsidRPr="001F6AD1" w:rsidRDefault="00AD11A9" w:rsidP="00AD11A9">
            <w:pPr>
              <w:pStyle w:val="Outline1"/>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5.</w:t>
            </w:r>
            <w:r w:rsidRPr="001F6AD1">
              <w:rPr>
                <w:rFonts w:asciiTheme="minorHAnsi" w:hAnsiTheme="minorHAnsi" w:cstheme="minorHAnsi"/>
                <w:sz w:val="22"/>
                <w:szCs w:val="22"/>
              </w:rPr>
              <w:tab/>
            </w:r>
            <w:r w:rsidRPr="001F6AD1">
              <w:rPr>
                <w:rFonts w:asciiTheme="minorHAnsi" w:hAnsiTheme="minorHAnsi" w:cstheme="minorHAnsi"/>
                <w:b/>
                <w:sz w:val="22"/>
                <w:szCs w:val="22"/>
              </w:rPr>
              <w:t>USING TECHNOLOGY TO BE RESPONSIVE TO CUSTOMERS</w:t>
            </w:r>
          </w:p>
          <w:p w14:paraId="009B10E3"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The businesses that are most responsive to customer wants and needs will succeed.</w:t>
            </w:r>
          </w:p>
          <w:p w14:paraId="57E37B94" w14:textId="324A11D9"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Businesses can use technology </w:t>
            </w:r>
            <w:r w:rsidRPr="001F6AD1">
              <w:rPr>
                <w:rFonts w:asciiTheme="minorHAnsi" w:hAnsiTheme="minorHAnsi" w:cstheme="minorHAnsi"/>
                <w:i/>
                <w:sz w:val="22"/>
                <w:szCs w:val="22"/>
              </w:rPr>
              <w:t>(such as barcodes on products)</w:t>
            </w:r>
            <w:r w:rsidRPr="001F6AD1">
              <w:rPr>
                <w:rFonts w:asciiTheme="minorHAnsi" w:hAnsiTheme="minorHAnsi" w:cstheme="minorHAnsi"/>
                <w:sz w:val="22"/>
                <w:szCs w:val="22"/>
              </w:rPr>
              <w:t xml:space="preserve"> to become more responsive.</w:t>
            </w:r>
          </w:p>
          <w:p w14:paraId="4D08AF90" w14:textId="77777777"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c.</w:t>
            </w:r>
            <w:r w:rsidRPr="001F6AD1">
              <w:rPr>
                <w:rFonts w:asciiTheme="minorHAnsi" w:hAnsiTheme="minorHAnsi" w:cstheme="minorHAnsi"/>
                <w:sz w:val="22"/>
                <w:szCs w:val="22"/>
              </w:rPr>
              <w:tab/>
              <w:t xml:space="preserve">A </w:t>
            </w:r>
            <w:r w:rsidRPr="00FB5356">
              <w:rPr>
                <w:rFonts w:asciiTheme="minorHAnsi" w:hAnsiTheme="minorHAnsi" w:cstheme="minorHAnsi"/>
                <w:b/>
                <w:i/>
                <w:sz w:val="22"/>
                <w:szCs w:val="22"/>
                <w:u w:val="single"/>
              </w:rPr>
              <w:t>DATABASE</w:t>
            </w:r>
            <w:r w:rsidRPr="003D2642">
              <w:rPr>
                <w:rFonts w:asciiTheme="minorHAnsi" w:hAnsiTheme="minorHAnsi" w:cstheme="minorHAnsi"/>
                <w:sz w:val="22"/>
                <w:szCs w:val="22"/>
              </w:rPr>
              <w:t xml:space="preserve"> </w:t>
            </w:r>
            <w:r w:rsidRPr="001F6AD1">
              <w:rPr>
                <w:rFonts w:asciiTheme="minorHAnsi" w:hAnsiTheme="minorHAnsi" w:cstheme="minorHAnsi"/>
                <w:sz w:val="22"/>
                <w:szCs w:val="22"/>
              </w:rPr>
              <w:t>is</w:t>
            </w:r>
            <w:r w:rsidRPr="001F6AD1">
              <w:rPr>
                <w:rFonts w:asciiTheme="minorHAnsi" w:hAnsiTheme="minorHAnsi" w:cstheme="minorHAnsi"/>
                <w:b/>
                <w:sz w:val="22"/>
                <w:szCs w:val="22"/>
              </w:rPr>
              <w:t xml:space="preserve"> </w:t>
            </w:r>
            <w:r w:rsidRPr="001F6AD1">
              <w:rPr>
                <w:rFonts w:asciiTheme="minorHAnsi" w:hAnsiTheme="minorHAnsi" w:cstheme="minorHAnsi"/>
                <w:sz w:val="22"/>
                <w:szCs w:val="22"/>
              </w:rPr>
              <w:t xml:space="preserve">an electronic storage file for information; one use of </w:t>
            </w:r>
            <w:r w:rsidRPr="007C6060">
              <w:rPr>
                <w:rFonts w:asciiTheme="minorHAnsi" w:hAnsiTheme="minorHAnsi" w:cstheme="minorHAnsi"/>
                <w:sz w:val="22"/>
                <w:szCs w:val="22"/>
              </w:rPr>
              <w:t>databases</w:t>
            </w:r>
            <w:r w:rsidRPr="001F6AD1">
              <w:rPr>
                <w:rFonts w:asciiTheme="minorHAnsi" w:hAnsiTheme="minorHAnsi" w:cstheme="minorHAnsi"/>
                <w:sz w:val="22"/>
                <w:szCs w:val="22"/>
              </w:rPr>
              <w:t xml:space="preserve"> is to store vast amounts of information about consumers.</w:t>
            </w:r>
          </w:p>
          <w:p w14:paraId="61440199" w14:textId="3DBF75EA"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d.</w:t>
            </w:r>
            <w:r w:rsidRPr="001F6AD1">
              <w:rPr>
                <w:rFonts w:asciiTheme="minorHAnsi" w:hAnsiTheme="minorHAnsi" w:cstheme="minorHAnsi"/>
                <w:sz w:val="22"/>
                <w:szCs w:val="22"/>
              </w:rPr>
              <w:tab/>
            </w:r>
            <w:r w:rsidRPr="007C6060">
              <w:rPr>
                <w:rFonts w:asciiTheme="minorHAnsi" w:hAnsiTheme="minorHAnsi" w:cstheme="minorHAnsi"/>
                <w:sz w:val="22"/>
                <w:szCs w:val="22"/>
              </w:rPr>
              <w:t>Databases</w:t>
            </w:r>
            <w:r w:rsidRPr="001F6AD1">
              <w:rPr>
                <w:rFonts w:asciiTheme="minorHAnsi" w:hAnsiTheme="minorHAnsi" w:cstheme="minorHAnsi"/>
                <w:sz w:val="22"/>
                <w:szCs w:val="22"/>
              </w:rPr>
              <w:t xml:space="preserve"> also allow </w:t>
            </w:r>
            <w:r w:rsidR="007D5976">
              <w:rPr>
                <w:rFonts w:asciiTheme="minorHAnsi" w:hAnsiTheme="minorHAnsi" w:cstheme="minorHAnsi"/>
                <w:sz w:val="22"/>
                <w:szCs w:val="22"/>
              </w:rPr>
              <w:t>retailers</w:t>
            </w:r>
            <w:r w:rsidR="007D5976" w:rsidRPr="001F6AD1">
              <w:rPr>
                <w:rFonts w:asciiTheme="minorHAnsi" w:hAnsiTheme="minorHAnsi" w:cstheme="minorHAnsi"/>
                <w:sz w:val="22"/>
                <w:szCs w:val="22"/>
              </w:rPr>
              <w:t xml:space="preserve"> </w:t>
            </w:r>
            <w:r w:rsidRPr="001F6AD1">
              <w:rPr>
                <w:rFonts w:asciiTheme="minorHAnsi" w:hAnsiTheme="minorHAnsi" w:cstheme="minorHAnsi"/>
                <w:sz w:val="22"/>
                <w:szCs w:val="22"/>
              </w:rPr>
              <w:t>to carry fewer items and less inventory.</w:t>
            </w:r>
          </w:p>
          <w:p w14:paraId="08FE4611" w14:textId="5E9B726B" w:rsidR="00AD11A9" w:rsidRPr="001F6AD1" w:rsidRDefault="00AD11A9" w:rsidP="00AD11A9">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e.</w:t>
            </w:r>
            <w:r w:rsidRPr="001F6AD1">
              <w:rPr>
                <w:rFonts w:asciiTheme="minorHAnsi" w:hAnsiTheme="minorHAnsi" w:cstheme="minorHAnsi"/>
                <w:sz w:val="22"/>
                <w:szCs w:val="22"/>
              </w:rPr>
              <w:tab/>
              <w:t xml:space="preserve">However, gathering personal information about people has led to </w:t>
            </w:r>
            <w:r w:rsidRPr="001F6AD1">
              <w:rPr>
                <w:rFonts w:asciiTheme="minorHAnsi" w:hAnsiTheme="minorHAnsi" w:cstheme="minorHAnsi"/>
                <w:b/>
                <w:i/>
                <w:caps/>
                <w:sz w:val="22"/>
                <w:szCs w:val="22"/>
                <w:u w:val="single"/>
              </w:rPr>
              <w:t>identi</w:t>
            </w:r>
            <w:r w:rsidR="009F30D1">
              <w:rPr>
                <w:rFonts w:asciiTheme="minorHAnsi" w:hAnsiTheme="minorHAnsi" w:cstheme="minorHAnsi"/>
                <w:b/>
                <w:i/>
                <w:caps/>
                <w:sz w:val="22"/>
                <w:szCs w:val="22"/>
                <w:u w:val="single"/>
              </w:rPr>
              <w:t>t</w:t>
            </w:r>
            <w:r w:rsidRPr="001F6AD1">
              <w:rPr>
                <w:rFonts w:asciiTheme="minorHAnsi" w:hAnsiTheme="minorHAnsi" w:cstheme="minorHAnsi"/>
                <w:b/>
                <w:i/>
                <w:caps/>
                <w:sz w:val="22"/>
                <w:szCs w:val="22"/>
                <w:u w:val="single"/>
              </w:rPr>
              <w:t>y theft</w:t>
            </w:r>
            <w:r w:rsidRPr="001F6AD1">
              <w:rPr>
                <w:rFonts w:asciiTheme="minorHAnsi" w:hAnsiTheme="minorHAnsi" w:cstheme="minorHAnsi"/>
                <w:sz w:val="22"/>
                <w:szCs w:val="22"/>
              </w:rPr>
              <w:t>, obtaining individuals’ personal information, such as Social Security and credit card numbers, for illegal purposes.</w:t>
            </w:r>
          </w:p>
          <w:p w14:paraId="1DD2BAD7" w14:textId="77777777" w:rsidR="00AD11A9" w:rsidRPr="001F6AD1" w:rsidRDefault="00AD11A9" w:rsidP="00AD11A9">
            <w:pPr>
              <w:pStyle w:val="ListParagraph"/>
              <w:ind w:left="2700" w:hanging="540"/>
              <w:rPr>
                <w:rFonts w:cstheme="minorHAnsi"/>
              </w:rPr>
            </w:pPr>
            <w:r w:rsidRPr="001F6AD1">
              <w:rPr>
                <w:rFonts w:cstheme="minorHAnsi"/>
              </w:rPr>
              <w:t>f.        The Federal Trade Commission says that millions of Americans are victims of identity theft each year.</w:t>
            </w:r>
          </w:p>
          <w:p w14:paraId="1B07B072" w14:textId="77777777" w:rsidR="00CA23CB" w:rsidRDefault="00CA23CB" w:rsidP="00AD11A9">
            <w:pPr>
              <w:pStyle w:val="ListParagraph"/>
              <w:ind w:left="2700" w:hanging="540"/>
              <w:rPr>
                <w:rFonts w:cstheme="minorHAnsi"/>
              </w:rPr>
            </w:pPr>
          </w:p>
          <w:p w14:paraId="38569A94" w14:textId="77777777" w:rsidR="0061404F" w:rsidRPr="00291040" w:rsidRDefault="0061404F" w:rsidP="00AD11A9">
            <w:pPr>
              <w:pStyle w:val="ListParagraph"/>
              <w:ind w:left="2700" w:hanging="540"/>
              <w:rPr>
                <w:rFonts w:cstheme="minorHAnsi"/>
              </w:rPr>
            </w:pPr>
          </w:p>
        </w:tc>
        <w:tc>
          <w:tcPr>
            <w:tcW w:w="4319" w:type="dxa"/>
          </w:tcPr>
          <w:p w14:paraId="6D74FCC0" w14:textId="77777777" w:rsidR="004512FD" w:rsidRPr="00937DA0" w:rsidRDefault="00E65DA5" w:rsidP="00090C60">
            <w:pPr>
              <w:pStyle w:val="ListParagraph"/>
              <w:autoSpaceDE w:val="0"/>
              <w:autoSpaceDN w:val="0"/>
              <w:adjustRightInd w:val="0"/>
              <w:ind w:left="72"/>
              <w:jc w:val="both"/>
              <w:rPr>
                <w:rFonts w:cstheme="minorHAnsi"/>
                <w:b/>
                <w:bCs/>
                <w:sz w:val="24"/>
                <w:szCs w:val="21"/>
              </w:rPr>
            </w:pPr>
            <w:r w:rsidRPr="00937DA0">
              <w:rPr>
                <w:rFonts w:cstheme="minorHAnsi"/>
                <w:b/>
                <w:bCs/>
                <w:sz w:val="24"/>
                <w:szCs w:val="21"/>
              </w:rPr>
              <w:t>Classroom Activities</w:t>
            </w:r>
          </w:p>
          <w:p w14:paraId="5C48DCD6" w14:textId="670738A3" w:rsidR="001609D7" w:rsidRPr="00FF1709" w:rsidRDefault="001609D7">
            <w:pPr>
              <w:pStyle w:val="ListParagraph"/>
              <w:autoSpaceDE w:val="0"/>
              <w:autoSpaceDN w:val="0"/>
              <w:adjustRightInd w:val="0"/>
              <w:ind w:left="72"/>
              <w:rPr>
                <w:rFonts w:cstheme="minorHAnsi"/>
              </w:rPr>
            </w:pPr>
          </w:p>
          <w:p w14:paraId="3581D34D" w14:textId="77777777" w:rsidR="001609D7" w:rsidRPr="00FF1709" w:rsidRDefault="001609D7" w:rsidP="001609D7">
            <w:pPr>
              <w:pStyle w:val="LL-CTEREF"/>
              <w:keepLines/>
              <w:jc w:val="left"/>
              <w:rPr>
                <w:rFonts w:asciiTheme="minorHAnsi" w:hAnsiTheme="minorHAnsi" w:cstheme="minorHAnsi"/>
                <w:color w:val="auto"/>
              </w:rPr>
            </w:pPr>
          </w:p>
          <w:p w14:paraId="5753630E" w14:textId="77777777" w:rsidR="001609D7" w:rsidRPr="00FF1709" w:rsidRDefault="001609D7" w:rsidP="001609D7">
            <w:pPr>
              <w:pStyle w:val="LL-CTEREF"/>
              <w:keepLines/>
              <w:jc w:val="left"/>
              <w:rPr>
                <w:rFonts w:asciiTheme="minorHAnsi" w:hAnsiTheme="minorHAnsi" w:cstheme="minorHAnsi"/>
                <w:color w:val="auto"/>
              </w:rPr>
            </w:pPr>
          </w:p>
          <w:p w14:paraId="2961297F" w14:textId="53BA1CEC" w:rsidR="001609D7" w:rsidRPr="00FF1709" w:rsidRDefault="001609D7" w:rsidP="001609D7">
            <w:pPr>
              <w:pStyle w:val="LL-CTEREF"/>
              <w:keepLines/>
              <w:jc w:val="left"/>
              <w:rPr>
                <w:rFonts w:asciiTheme="minorHAnsi" w:hAnsiTheme="minorHAnsi" w:cstheme="minorHAnsi"/>
                <w:color w:val="auto"/>
              </w:rPr>
            </w:pPr>
          </w:p>
          <w:p w14:paraId="17F0DC42" w14:textId="77777777" w:rsidR="003F4ADD" w:rsidRPr="003E0889" w:rsidRDefault="003F4ADD" w:rsidP="00FF1709">
            <w:pPr>
              <w:pStyle w:val="LL-CTEREF"/>
              <w:keepLines/>
              <w:jc w:val="left"/>
              <w:rPr>
                <w:rFonts w:cstheme="minorHAnsi"/>
                <w:bCs/>
              </w:rPr>
            </w:pPr>
          </w:p>
          <w:p w14:paraId="42BF8AC3" w14:textId="77777777" w:rsidR="00533731" w:rsidRDefault="00533731" w:rsidP="00F44FE5">
            <w:pPr>
              <w:pStyle w:val="LL-CTEREF"/>
              <w:keepLines/>
              <w:jc w:val="left"/>
              <w:rPr>
                <w:rFonts w:asciiTheme="minorHAnsi" w:hAnsiTheme="minorHAnsi" w:cstheme="minorHAnsi"/>
                <w:color w:val="auto"/>
              </w:rPr>
            </w:pPr>
          </w:p>
          <w:p w14:paraId="5A1A224E" w14:textId="77777777" w:rsidR="00533731" w:rsidRDefault="00533731" w:rsidP="00F44FE5">
            <w:pPr>
              <w:pStyle w:val="LL-CTEREF"/>
              <w:keepLines/>
              <w:jc w:val="left"/>
              <w:rPr>
                <w:rFonts w:asciiTheme="minorHAnsi" w:hAnsiTheme="minorHAnsi" w:cstheme="minorHAnsi"/>
                <w:color w:val="auto"/>
              </w:rPr>
            </w:pPr>
          </w:p>
          <w:p w14:paraId="7FC4DC42" w14:textId="77777777" w:rsidR="00533731" w:rsidRDefault="00533731" w:rsidP="00F44FE5">
            <w:pPr>
              <w:pStyle w:val="LL-CTEREF"/>
              <w:keepLines/>
              <w:jc w:val="left"/>
              <w:rPr>
                <w:rFonts w:asciiTheme="minorHAnsi" w:hAnsiTheme="minorHAnsi" w:cstheme="minorHAnsi"/>
                <w:color w:val="auto"/>
              </w:rPr>
            </w:pPr>
          </w:p>
          <w:p w14:paraId="2198A4B9" w14:textId="77777777" w:rsidR="00533731" w:rsidRDefault="00533731" w:rsidP="00F44FE5">
            <w:pPr>
              <w:pStyle w:val="LL-CTEREF"/>
              <w:keepLines/>
              <w:jc w:val="left"/>
              <w:rPr>
                <w:rFonts w:asciiTheme="minorHAnsi" w:hAnsiTheme="minorHAnsi" w:cstheme="minorHAnsi"/>
                <w:color w:val="auto"/>
              </w:rPr>
            </w:pPr>
          </w:p>
          <w:p w14:paraId="688E56F1" w14:textId="77777777" w:rsidR="00533731" w:rsidRDefault="00533731" w:rsidP="00F44FE5">
            <w:pPr>
              <w:pStyle w:val="LL-CTEREF"/>
              <w:keepLines/>
              <w:jc w:val="left"/>
              <w:rPr>
                <w:rFonts w:asciiTheme="minorHAnsi" w:hAnsiTheme="minorHAnsi" w:cstheme="minorHAnsi"/>
                <w:color w:val="auto"/>
              </w:rPr>
            </w:pPr>
          </w:p>
          <w:p w14:paraId="188706BA" w14:textId="77777777" w:rsidR="00533731" w:rsidRDefault="00533731" w:rsidP="00F44FE5">
            <w:pPr>
              <w:pStyle w:val="LL-CTEREF"/>
              <w:keepLines/>
              <w:jc w:val="left"/>
              <w:rPr>
                <w:rFonts w:asciiTheme="minorHAnsi" w:hAnsiTheme="minorHAnsi" w:cstheme="minorHAnsi"/>
                <w:color w:val="auto"/>
              </w:rPr>
            </w:pPr>
          </w:p>
          <w:p w14:paraId="6AB67387" w14:textId="77777777" w:rsidR="00533731" w:rsidRDefault="00533731" w:rsidP="00F44FE5">
            <w:pPr>
              <w:pStyle w:val="LL-CTEREF"/>
              <w:keepLines/>
              <w:jc w:val="left"/>
              <w:rPr>
                <w:rFonts w:asciiTheme="minorHAnsi" w:hAnsiTheme="minorHAnsi" w:cstheme="minorHAnsi"/>
                <w:color w:val="auto"/>
              </w:rPr>
            </w:pPr>
          </w:p>
          <w:p w14:paraId="2CAD8C99" w14:textId="77777777" w:rsidR="00533731" w:rsidRDefault="00533731" w:rsidP="00F44FE5">
            <w:pPr>
              <w:pStyle w:val="LL-CTEREF"/>
              <w:keepLines/>
              <w:jc w:val="left"/>
              <w:rPr>
                <w:rFonts w:asciiTheme="minorHAnsi" w:hAnsiTheme="minorHAnsi" w:cstheme="minorHAnsi"/>
                <w:color w:val="auto"/>
              </w:rPr>
            </w:pPr>
          </w:p>
          <w:p w14:paraId="6B51656D" w14:textId="77777777" w:rsidR="00533731" w:rsidRDefault="00533731" w:rsidP="00F44FE5">
            <w:pPr>
              <w:pStyle w:val="LL-CTEREF"/>
              <w:keepLines/>
              <w:jc w:val="left"/>
              <w:rPr>
                <w:rFonts w:asciiTheme="minorHAnsi" w:hAnsiTheme="minorHAnsi" w:cstheme="minorHAnsi"/>
                <w:color w:val="auto"/>
              </w:rPr>
            </w:pPr>
          </w:p>
          <w:p w14:paraId="03C5856A" w14:textId="77777777" w:rsidR="00533731" w:rsidRDefault="00533731" w:rsidP="00F44FE5">
            <w:pPr>
              <w:pStyle w:val="LL-CTEREF"/>
              <w:keepLines/>
              <w:jc w:val="left"/>
              <w:rPr>
                <w:rFonts w:asciiTheme="minorHAnsi" w:hAnsiTheme="minorHAnsi" w:cstheme="minorHAnsi"/>
                <w:color w:val="auto"/>
              </w:rPr>
            </w:pPr>
          </w:p>
          <w:p w14:paraId="37B3FAD0" w14:textId="77777777" w:rsidR="00533731" w:rsidRDefault="00533731" w:rsidP="00F44FE5">
            <w:pPr>
              <w:pStyle w:val="LL-CTEREF"/>
              <w:keepLines/>
              <w:jc w:val="left"/>
              <w:rPr>
                <w:rFonts w:asciiTheme="minorHAnsi" w:hAnsiTheme="minorHAnsi" w:cstheme="minorHAnsi"/>
                <w:color w:val="auto"/>
              </w:rPr>
            </w:pPr>
          </w:p>
          <w:p w14:paraId="24C1FBB4" w14:textId="77777777" w:rsidR="00533731" w:rsidRDefault="00533731" w:rsidP="00F44FE5">
            <w:pPr>
              <w:pStyle w:val="LL-CTEREF"/>
              <w:keepLines/>
              <w:jc w:val="left"/>
              <w:rPr>
                <w:rFonts w:asciiTheme="minorHAnsi" w:hAnsiTheme="minorHAnsi" w:cstheme="minorHAnsi"/>
                <w:color w:val="auto"/>
              </w:rPr>
            </w:pPr>
          </w:p>
          <w:p w14:paraId="3790D939" w14:textId="77777777" w:rsidR="00533731" w:rsidRDefault="00533731" w:rsidP="00F44FE5">
            <w:pPr>
              <w:pStyle w:val="LL-CTEREF"/>
              <w:keepLines/>
              <w:jc w:val="left"/>
              <w:rPr>
                <w:rFonts w:asciiTheme="minorHAnsi" w:hAnsiTheme="minorHAnsi" w:cstheme="minorHAnsi"/>
                <w:color w:val="auto"/>
              </w:rPr>
            </w:pPr>
          </w:p>
          <w:p w14:paraId="12FCCC15" w14:textId="77777777" w:rsidR="00533731" w:rsidRDefault="00533731" w:rsidP="00F44FE5">
            <w:pPr>
              <w:pStyle w:val="LL-CTEREF"/>
              <w:keepLines/>
              <w:jc w:val="left"/>
              <w:rPr>
                <w:rFonts w:asciiTheme="minorHAnsi" w:hAnsiTheme="minorHAnsi" w:cstheme="minorHAnsi"/>
                <w:color w:val="auto"/>
              </w:rPr>
            </w:pPr>
          </w:p>
          <w:p w14:paraId="0B06A8A1" w14:textId="77777777" w:rsidR="00533731" w:rsidRDefault="00533731" w:rsidP="00F44FE5">
            <w:pPr>
              <w:pStyle w:val="LL-CTEREF"/>
              <w:keepLines/>
              <w:jc w:val="left"/>
              <w:rPr>
                <w:rFonts w:asciiTheme="minorHAnsi" w:hAnsiTheme="minorHAnsi" w:cstheme="minorHAnsi"/>
                <w:color w:val="auto"/>
              </w:rPr>
            </w:pPr>
          </w:p>
          <w:p w14:paraId="58320F65" w14:textId="77777777" w:rsidR="00533731" w:rsidRDefault="00533731" w:rsidP="00F44FE5">
            <w:pPr>
              <w:pStyle w:val="LL-CTEREF"/>
              <w:keepLines/>
              <w:jc w:val="left"/>
              <w:rPr>
                <w:rFonts w:asciiTheme="minorHAnsi" w:hAnsiTheme="minorHAnsi" w:cstheme="minorHAnsi"/>
                <w:color w:val="auto"/>
              </w:rPr>
            </w:pPr>
          </w:p>
          <w:p w14:paraId="01C3DE31" w14:textId="77777777" w:rsidR="00533731" w:rsidRDefault="00533731" w:rsidP="00F44FE5">
            <w:pPr>
              <w:pStyle w:val="LL-CTEREF"/>
              <w:keepLines/>
              <w:jc w:val="left"/>
              <w:rPr>
                <w:rFonts w:asciiTheme="minorHAnsi" w:hAnsiTheme="minorHAnsi" w:cstheme="minorHAnsi"/>
                <w:color w:val="auto"/>
              </w:rPr>
            </w:pPr>
          </w:p>
          <w:p w14:paraId="4BEE2EE1" w14:textId="77777777" w:rsidR="00533731" w:rsidRDefault="00533731" w:rsidP="00F44FE5">
            <w:pPr>
              <w:pStyle w:val="LL-CTEREF"/>
              <w:keepLines/>
              <w:jc w:val="left"/>
              <w:rPr>
                <w:rFonts w:asciiTheme="minorHAnsi" w:hAnsiTheme="minorHAnsi" w:cstheme="minorHAnsi"/>
                <w:color w:val="auto"/>
              </w:rPr>
            </w:pPr>
          </w:p>
          <w:p w14:paraId="0FBD5644" w14:textId="77777777" w:rsidR="00533731" w:rsidRDefault="00533731" w:rsidP="00F44FE5">
            <w:pPr>
              <w:pStyle w:val="LL-CTEREF"/>
              <w:keepLines/>
              <w:jc w:val="left"/>
              <w:rPr>
                <w:rFonts w:asciiTheme="minorHAnsi" w:hAnsiTheme="minorHAnsi" w:cstheme="minorHAnsi"/>
                <w:color w:val="auto"/>
              </w:rPr>
            </w:pPr>
          </w:p>
          <w:p w14:paraId="03E5FE20" w14:textId="77937D43" w:rsidR="00F44FE5" w:rsidRPr="00FF1709" w:rsidRDefault="00095526" w:rsidP="00F44FE5">
            <w:pPr>
              <w:pStyle w:val="LL-CTEREF"/>
              <w:keepLines/>
              <w:jc w:val="left"/>
              <w:rPr>
                <w:rFonts w:asciiTheme="minorHAnsi" w:hAnsiTheme="minorHAnsi" w:cstheme="minorHAnsi"/>
                <w:color w:val="auto"/>
              </w:rPr>
            </w:pPr>
            <w:r w:rsidRPr="00FF1709">
              <w:rPr>
                <w:rFonts w:asciiTheme="minorHAnsi" w:hAnsiTheme="minorHAnsi" w:cstheme="minorHAnsi"/>
                <w:color w:val="auto"/>
              </w:rPr>
              <w:t>B</w:t>
            </w:r>
            <w:r w:rsidR="00F44FE5" w:rsidRPr="00FF1709">
              <w:rPr>
                <w:rFonts w:asciiTheme="minorHAnsi" w:hAnsiTheme="minorHAnsi" w:cstheme="minorHAnsi"/>
                <w:color w:val="auto"/>
              </w:rPr>
              <w:t xml:space="preserve">onus </w:t>
            </w:r>
            <w:r w:rsidRPr="00FF1709">
              <w:rPr>
                <w:rFonts w:asciiTheme="minorHAnsi" w:hAnsiTheme="minorHAnsi" w:cstheme="minorHAnsi"/>
                <w:color w:val="auto"/>
              </w:rPr>
              <w:t>C</w:t>
            </w:r>
            <w:r w:rsidR="00F44FE5" w:rsidRPr="00FF1709">
              <w:rPr>
                <w:rFonts w:asciiTheme="minorHAnsi" w:hAnsiTheme="minorHAnsi" w:cstheme="minorHAnsi"/>
                <w:color w:val="auto"/>
              </w:rPr>
              <w:t>ase 1-1</w:t>
            </w:r>
          </w:p>
          <w:p w14:paraId="2952CF98" w14:textId="77777777" w:rsidR="00F44FE5" w:rsidRPr="00937DA0" w:rsidRDefault="00F44FE5" w:rsidP="00FF1709">
            <w:pPr>
              <w:pStyle w:val="ListParagraph"/>
              <w:spacing w:before="120" w:after="80"/>
              <w:ind w:left="0"/>
              <w:rPr>
                <w:rFonts w:cstheme="minorHAnsi"/>
                <w:b/>
              </w:rPr>
            </w:pPr>
            <w:r w:rsidRPr="00937DA0">
              <w:rPr>
                <w:rFonts w:cstheme="minorHAnsi"/>
                <w:b/>
              </w:rPr>
              <w:t>Networking Outside the Net</w:t>
            </w:r>
          </w:p>
          <w:p w14:paraId="30C9946B" w14:textId="0C8162BE" w:rsidR="00A575EC" w:rsidRPr="00FF1709" w:rsidRDefault="00F44FE5" w:rsidP="001609D7">
            <w:pPr>
              <w:autoSpaceDE w:val="0"/>
              <w:autoSpaceDN w:val="0"/>
              <w:adjustRightInd w:val="0"/>
              <w:rPr>
                <w:rFonts w:cstheme="minorHAnsi"/>
              </w:rPr>
            </w:pPr>
            <w:r w:rsidRPr="00FF1709">
              <w:rPr>
                <w:rFonts w:cstheme="minorHAnsi"/>
              </w:rPr>
              <w:t>Though a lot of business networking is now done through social media, it’s no replacement for real human interaction.</w:t>
            </w:r>
            <w:r w:rsidRPr="00937DA0">
              <w:rPr>
                <w:rFonts w:cstheme="minorHAnsi"/>
              </w:rPr>
              <w:t xml:space="preserve"> </w:t>
            </w:r>
            <w:r w:rsidRPr="00FF1709">
              <w:rPr>
                <w:rFonts w:cstheme="minorHAnsi"/>
              </w:rPr>
              <w:t>(See the complete case, discussion questions, and suggested answers beginning on page</w:t>
            </w:r>
            <w:r w:rsidR="001609D7" w:rsidRPr="00FF1709">
              <w:rPr>
                <w:rFonts w:cstheme="minorHAnsi"/>
              </w:rPr>
              <w:t xml:space="preserve"> </w:t>
            </w:r>
            <w:r w:rsidR="00533731">
              <w:rPr>
                <w:rFonts w:cstheme="minorHAnsi"/>
              </w:rPr>
              <w:t>3</w:t>
            </w:r>
            <w:r w:rsidR="00C260D0">
              <w:rPr>
                <w:rFonts w:cstheme="minorHAnsi"/>
              </w:rPr>
              <w:t>6</w:t>
            </w:r>
            <w:r w:rsidR="00533731" w:rsidRPr="00FF1709">
              <w:rPr>
                <w:rFonts w:cstheme="minorHAnsi"/>
              </w:rPr>
              <w:t xml:space="preserve"> </w:t>
            </w:r>
            <w:r w:rsidRPr="00FF1709">
              <w:rPr>
                <w:rFonts w:cstheme="minorHAnsi"/>
              </w:rPr>
              <w:t>of this manual.)</w:t>
            </w:r>
          </w:p>
          <w:p w14:paraId="178356A4" w14:textId="77777777" w:rsidR="001609D7" w:rsidRPr="00937DA0" w:rsidRDefault="001609D7" w:rsidP="00FF1709">
            <w:pPr>
              <w:autoSpaceDE w:val="0"/>
              <w:autoSpaceDN w:val="0"/>
              <w:adjustRightInd w:val="0"/>
              <w:rPr>
                <w:rFonts w:cstheme="minorHAnsi"/>
              </w:rPr>
            </w:pPr>
          </w:p>
          <w:p w14:paraId="065AA83D" w14:textId="77777777" w:rsidR="00E660E5" w:rsidRPr="00FF1709" w:rsidRDefault="00E660E5" w:rsidP="00E53AA0">
            <w:pPr>
              <w:pStyle w:val="LL-CTEREF"/>
              <w:keepLines/>
              <w:jc w:val="left"/>
              <w:rPr>
                <w:rFonts w:asciiTheme="minorHAnsi" w:hAnsiTheme="minorHAnsi" w:cstheme="minorHAnsi"/>
                <w:color w:val="auto"/>
              </w:rPr>
            </w:pPr>
          </w:p>
          <w:p w14:paraId="75172C28" w14:textId="77777777" w:rsidR="00E660E5" w:rsidRPr="00FF1709" w:rsidRDefault="00E660E5" w:rsidP="00E53AA0">
            <w:pPr>
              <w:pStyle w:val="LL-CTEREF"/>
              <w:keepLines/>
              <w:jc w:val="left"/>
              <w:rPr>
                <w:rFonts w:asciiTheme="minorHAnsi" w:hAnsiTheme="minorHAnsi" w:cstheme="minorHAnsi"/>
                <w:color w:val="auto"/>
              </w:rPr>
            </w:pPr>
          </w:p>
          <w:p w14:paraId="211A93ED" w14:textId="77777777" w:rsidR="00E660E5" w:rsidRPr="00FF1709" w:rsidRDefault="00E660E5" w:rsidP="00E53AA0">
            <w:pPr>
              <w:pStyle w:val="LL-CTEREF"/>
              <w:keepLines/>
              <w:jc w:val="left"/>
              <w:rPr>
                <w:rFonts w:asciiTheme="minorHAnsi" w:hAnsiTheme="minorHAnsi" w:cstheme="minorHAnsi"/>
                <w:color w:val="auto"/>
              </w:rPr>
            </w:pPr>
          </w:p>
          <w:p w14:paraId="6F770514" w14:textId="77777777" w:rsidR="00E660E5" w:rsidRPr="00FF1709" w:rsidRDefault="00E660E5" w:rsidP="00E53AA0">
            <w:pPr>
              <w:pStyle w:val="LL-CTEREF"/>
              <w:keepLines/>
              <w:jc w:val="left"/>
              <w:rPr>
                <w:rFonts w:asciiTheme="minorHAnsi" w:hAnsiTheme="minorHAnsi" w:cstheme="minorHAnsi"/>
                <w:color w:val="auto"/>
              </w:rPr>
            </w:pPr>
          </w:p>
          <w:p w14:paraId="6A742560" w14:textId="77777777" w:rsidR="00E660E5" w:rsidRPr="00FF1709" w:rsidRDefault="00E660E5" w:rsidP="00E53AA0">
            <w:pPr>
              <w:pStyle w:val="LL-CTEREF"/>
              <w:keepLines/>
              <w:jc w:val="left"/>
              <w:rPr>
                <w:rFonts w:asciiTheme="minorHAnsi" w:hAnsiTheme="minorHAnsi" w:cstheme="minorHAnsi"/>
                <w:color w:val="auto"/>
              </w:rPr>
            </w:pPr>
          </w:p>
          <w:p w14:paraId="71991311" w14:textId="77777777" w:rsidR="00E660E5" w:rsidRPr="00FF1709" w:rsidRDefault="00E660E5" w:rsidP="00E53AA0">
            <w:pPr>
              <w:pStyle w:val="LL-CTEREF"/>
              <w:keepLines/>
              <w:jc w:val="left"/>
              <w:rPr>
                <w:rFonts w:asciiTheme="minorHAnsi" w:hAnsiTheme="minorHAnsi" w:cstheme="minorHAnsi"/>
                <w:color w:val="auto"/>
              </w:rPr>
            </w:pPr>
          </w:p>
          <w:p w14:paraId="1FDA00C0" w14:textId="77777777" w:rsidR="00E660E5" w:rsidRPr="00FF1709" w:rsidRDefault="00E660E5" w:rsidP="00E53AA0">
            <w:pPr>
              <w:pStyle w:val="LL-CTEREF"/>
              <w:keepLines/>
              <w:jc w:val="left"/>
              <w:rPr>
                <w:rFonts w:asciiTheme="minorHAnsi" w:hAnsiTheme="minorHAnsi" w:cstheme="minorHAnsi"/>
                <w:color w:val="auto"/>
              </w:rPr>
            </w:pPr>
          </w:p>
          <w:p w14:paraId="15661653" w14:textId="77777777" w:rsidR="00E660E5" w:rsidRPr="00FF1709" w:rsidRDefault="00E660E5" w:rsidP="00E53AA0">
            <w:pPr>
              <w:pStyle w:val="LL-CTEREF"/>
              <w:keepLines/>
              <w:jc w:val="left"/>
              <w:rPr>
                <w:rFonts w:asciiTheme="minorHAnsi" w:hAnsiTheme="minorHAnsi" w:cstheme="minorHAnsi"/>
                <w:color w:val="auto"/>
              </w:rPr>
            </w:pPr>
          </w:p>
          <w:p w14:paraId="11541CFB" w14:textId="484E13F8" w:rsidR="00E53AA0" w:rsidRPr="00937DA0" w:rsidRDefault="00E53AA0" w:rsidP="00FF1709">
            <w:pPr>
              <w:autoSpaceDE w:val="0"/>
              <w:autoSpaceDN w:val="0"/>
              <w:adjustRightInd w:val="0"/>
              <w:rPr>
                <w:rFonts w:cstheme="minorHAnsi"/>
                <w:b/>
                <w:bCs/>
                <w:sz w:val="24"/>
                <w:szCs w:val="21"/>
              </w:rPr>
            </w:pPr>
          </w:p>
        </w:tc>
        <w:tc>
          <w:tcPr>
            <w:tcW w:w="2702" w:type="dxa"/>
          </w:tcPr>
          <w:p w14:paraId="62E87D68" w14:textId="0DC44A13" w:rsidR="004512FD" w:rsidRPr="00291040" w:rsidRDefault="00E65DA5" w:rsidP="00BB7C89">
            <w:pPr>
              <w:pStyle w:val="ListParagraph"/>
              <w:ind w:left="0"/>
              <w:rPr>
                <w:rFonts w:cstheme="minorHAnsi"/>
                <w:b/>
                <w:sz w:val="24"/>
                <w:szCs w:val="21"/>
              </w:rPr>
            </w:pPr>
            <w:r w:rsidRPr="00291040">
              <w:rPr>
                <w:rFonts w:cstheme="minorHAnsi"/>
                <w:b/>
                <w:sz w:val="24"/>
                <w:szCs w:val="21"/>
              </w:rPr>
              <w:t xml:space="preserve">PowerPoint </w:t>
            </w:r>
            <w:r w:rsidR="0080686C" w:rsidRPr="00291040">
              <w:rPr>
                <w:rFonts w:cstheme="minorHAnsi"/>
                <w:b/>
                <w:sz w:val="24"/>
                <w:szCs w:val="21"/>
              </w:rPr>
              <w:t>S</w:t>
            </w:r>
            <w:r w:rsidRPr="00291040">
              <w:rPr>
                <w:rFonts w:cstheme="minorHAnsi"/>
                <w:b/>
                <w:sz w:val="24"/>
                <w:szCs w:val="21"/>
              </w:rPr>
              <w:t>lides</w:t>
            </w:r>
          </w:p>
          <w:p w14:paraId="0C1FEFC7" w14:textId="77777777" w:rsidR="00BB7C89" w:rsidRPr="001F6AD1" w:rsidRDefault="00BB7C89" w:rsidP="00BB7C89">
            <w:pPr>
              <w:pStyle w:val="ListParagraph"/>
              <w:ind w:left="0"/>
              <w:rPr>
                <w:rFonts w:cstheme="minorHAnsi"/>
                <w:b/>
                <w:sz w:val="21"/>
                <w:szCs w:val="21"/>
              </w:rPr>
            </w:pPr>
          </w:p>
          <w:p w14:paraId="403E5579" w14:textId="5AB5CDC4" w:rsidR="00BB7C89" w:rsidRPr="001F6AD1" w:rsidRDefault="00BB7C89" w:rsidP="00BB7C89">
            <w:pPr>
              <w:pStyle w:val="ListParagraph"/>
              <w:ind w:left="0"/>
              <w:rPr>
                <w:rFonts w:cstheme="minorHAnsi"/>
                <w:sz w:val="21"/>
                <w:szCs w:val="21"/>
              </w:rPr>
            </w:pPr>
            <w:r w:rsidRPr="001F6AD1">
              <w:rPr>
                <w:rFonts w:cstheme="minorHAnsi"/>
                <w:sz w:val="21"/>
                <w:szCs w:val="21"/>
              </w:rPr>
              <w:t>PP</w:t>
            </w:r>
            <w:r w:rsidR="0080686C">
              <w:rPr>
                <w:rFonts w:cstheme="minorHAnsi"/>
                <w:sz w:val="21"/>
                <w:szCs w:val="21"/>
              </w:rPr>
              <w:t>T</w:t>
            </w:r>
            <w:r w:rsidRPr="001F6AD1">
              <w:rPr>
                <w:rFonts w:cstheme="minorHAnsi"/>
                <w:sz w:val="21"/>
                <w:szCs w:val="21"/>
              </w:rPr>
              <w:t xml:space="preserve"> </w:t>
            </w:r>
            <w:r w:rsidR="001F61A2">
              <w:rPr>
                <w:rFonts w:cstheme="minorHAnsi"/>
                <w:sz w:val="21"/>
                <w:szCs w:val="21"/>
              </w:rPr>
              <w:t>33</w:t>
            </w:r>
          </w:p>
          <w:p w14:paraId="3261D4EE" w14:textId="77777777" w:rsidR="00BB7C89" w:rsidRPr="001F6AD1" w:rsidRDefault="00BB7C89" w:rsidP="00BB7C89">
            <w:pPr>
              <w:pStyle w:val="ListParagraph"/>
              <w:ind w:left="0"/>
              <w:rPr>
                <w:rFonts w:cstheme="minorHAnsi"/>
                <w:sz w:val="21"/>
                <w:szCs w:val="21"/>
              </w:rPr>
            </w:pPr>
          </w:p>
          <w:p w14:paraId="6E327D5C" w14:textId="77777777" w:rsidR="00BB7C89" w:rsidRPr="001F6AD1" w:rsidRDefault="00BB7C89" w:rsidP="00BB7C89">
            <w:pPr>
              <w:pStyle w:val="ListParagraph"/>
              <w:ind w:left="0"/>
              <w:rPr>
                <w:rFonts w:cstheme="minorHAnsi"/>
                <w:sz w:val="21"/>
                <w:szCs w:val="21"/>
              </w:rPr>
            </w:pPr>
          </w:p>
          <w:p w14:paraId="22001687" w14:textId="77777777" w:rsidR="00BB7C89" w:rsidRPr="001F6AD1" w:rsidRDefault="00BB7C89" w:rsidP="00BB7C89">
            <w:pPr>
              <w:pStyle w:val="ListParagraph"/>
              <w:ind w:left="0"/>
              <w:rPr>
                <w:rFonts w:cstheme="minorHAnsi"/>
                <w:sz w:val="21"/>
                <w:szCs w:val="21"/>
              </w:rPr>
            </w:pPr>
          </w:p>
          <w:p w14:paraId="786D064A" w14:textId="77777777" w:rsidR="00BB7C89" w:rsidRPr="001F6AD1" w:rsidRDefault="00BB7C89" w:rsidP="00BB7C89">
            <w:pPr>
              <w:pStyle w:val="ListParagraph"/>
              <w:ind w:left="0"/>
              <w:rPr>
                <w:rFonts w:cstheme="minorHAnsi"/>
                <w:sz w:val="21"/>
                <w:szCs w:val="21"/>
              </w:rPr>
            </w:pPr>
          </w:p>
          <w:p w14:paraId="09974F81" w14:textId="77777777" w:rsidR="00BB7C89" w:rsidRPr="001F6AD1" w:rsidRDefault="00BB7C89" w:rsidP="00BB7C89">
            <w:pPr>
              <w:pStyle w:val="ListParagraph"/>
              <w:ind w:left="0"/>
              <w:rPr>
                <w:rFonts w:cstheme="minorHAnsi"/>
                <w:sz w:val="21"/>
                <w:szCs w:val="21"/>
              </w:rPr>
            </w:pPr>
          </w:p>
          <w:p w14:paraId="0CD1BCD7" w14:textId="77777777" w:rsidR="00BB7C89" w:rsidRPr="001F6AD1" w:rsidRDefault="00BB7C89" w:rsidP="00BB7C89">
            <w:pPr>
              <w:pStyle w:val="ListParagraph"/>
              <w:ind w:left="0"/>
              <w:rPr>
                <w:rFonts w:cstheme="minorHAnsi"/>
                <w:sz w:val="21"/>
                <w:szCs w:val="21"/>
              </w:rPr>
            </w:pPr>
          </w:p>
          <w:p w14:paraId="654647B0" w14:textId="77777777" w:rsidR="00BB7C89" w:rsidRPr="001F6AD1" w:rsidRDefault="00BB7C89" w:rsidP="00BB7C89">
            <w:pPr>
              <w:pStyle w:val="ListParagraph"/>
              <w:ind w:left="0"/>
              <w:rPr>
                <w:rFonts w:cstheme="minorHAnsi"/>
                <w:sz w:val="21"/>
                <w:szCs w:val="21"/>
              </w:rPr>
            </w:pPr>
          </w:p>
          <w:p w14:paraId="543924FF" w14:textId="77777777" w:rsidR="00BB7C89" w:rsidRPr="001F6AD1" w:rsidRDefault="00BB7C89" w:rsidP="00BB7C89">
            <w:pPr>
              <w:pStyle w:val="ListParagraph"/>
              <w:ind w:left="0"/>
              <w:rPr>
                <w:rFonts w:cstheme="minorHAnsi"/>
                <w:sz w:val="21"/>
                <w:szCs w:val="21"/>
              </w:rPr>
            </w:pPr>
          </w:p>
          <w:p w14:paraId="2F4D205B" w14:textId="77777777" w:rsidR="00BB7C89" w:rsidRPr="001F6AD1" w:rsidRDefault="00BB7C89" w:rsidP="00BB7C89">
            <w:pPr>
              <w:pStyle w:val="ListParagraph"/>
              <w:ind w:left="0"/>
              <w:rPr>
                <w:rFonts w:cstheme="minorHAnsi"/>
                <w:sz w:val="21"/>
                <w:szCs w:val="21"/>
              </w:rPr>
            </w:pPr>
          </w:p>
          <w:p w14:paraId="3CDF151B" w14:textId="77777777" w:rsidR="00BB7C89" w:rsidRPr="001F6AD1" w:rsidRDefault="00BB7C89" w:rsidP="00BB7C89">
            <w:pPr>
              <w:pStyle w:val="ListParagraph"/>
              <w:ind w:left="0"/>
              <w:rPr>
                <w:rFonts w:cstheme="minorHAnsi"/>
                <w:sz w:val="21"/>
                <w:szCs w:val="21"/>
              </w:rPr>
            </w:pPr>
          </w:p>
          <w:p w14:paraId="553982AD" w14:textId="77777777" w:rsidR="00BB7C89" w:rsidRPr="001F6AD1" w:rsidRDefault="00BB7C89" w:rsidP="00BB7C89">
            <w:pPr>
              <w:pStyle w:val="ListParagraph"/>
              <w:ind w:left="0"/>
              <w:rPr>
                <w:rFonts w:cstheme="minorHAnsi"/>
                <w:sz w:val="21"/>
                <w:szCs w:val="21"/>
              </w:rPr>
            </w:pPr>
          </w:p>
          <w:p w14:paraId="1A5706D5" w14:textId="77777777" w:rsidR="00BB7C89" w:rsidRPr="001F6AD1" w:rsidRDefault="00BB7C89" w:rsidP="00BB7C89">
            <w:pPr>
              <w:pStyle w:val="ListParagraph"/>
              <w:ind w:left="0"/>
              <w:rPr>
                <w:rFonts w:cstheme="minorHAnsi"/>
                <w:sz w:val="21"/>
                <w:szCs w:val="21"/>
              </w:rPr>
            </w:pPr>
          </w:p>
          <w:p w14:paraId="17ADE702" w14:textId="77777777" w:rsidR="00BB7C89" w:rsidRPr="001F6AD1" w:rsidRDefault="00BB7C89" w:rsidP="00BB7C89">
            <w:pPr>
              <w:pStyle w:val="ListParagraph"/>
              <w:ind w:left="0"/>
              <w:rPr>
                <w:rFonts w:cstheme="minorHAnsi"/>
                <w:sz w:val="21"/>
                <w:szCs w:val="21"/>
              </w:rPr>
            </w:pPr>
          </w:p>
          <w:p w14:paraId="0583F219" w14:textId="77777777" w:rsidR="00BB7C89" w:rsidRPr="001F6AD1" w:rsidRDefault="00BB7C89" w:rsidP="00BB7C89">
            <w:pPr>
              <w:pStyle w:val="ListParagraph"/>
              <w:ind w:left="0"/>
              <w:rPr>
                <w:rFonts w:cstheme="minorHAnsi"/>
                <w:sz w:val="21"/>
                <w:szCs w:val="21"/>
              </w:rPr>
            </w:pPr>
          </w:p>
          <w:p w14:paraId="31EB6FAA" w14:textId="77777777" w:rsidR="00BB7C89" w:rsidRPr="001F6AD1" w:rsidRDefault="00BB7C89" w:rsidP="00BB7C89">
            <w:pPr>
              <w:pStyle w:val="ListParagraph"/>
              <w:ind w:left="0"/>
              <w:rPr>
                <w:rFonts w:cstheme="minorHAnsi"/>
                <w:sz w:val="21"/>
                <w:szCs w:val="21"/>
              </w:rPr>
            </w:pPr>
          </w:p>
          <w:p w14:paraId="3027AAA5" w14:textId="77777777" w:rsidR="00BB7C89" w:rsidRPr="001F6AD1" w:rsidRDefault="00BB7C89" w:rsidP="00BB7C89">
            <w:pPr>
              <w:pStyle w:val="ListParagraph"/>
              <w:ind w:left="0"/>
              <w:rPr>
                <w:rFonts w:cstheme="minorHAnsi"/>
                <w:sz w:val="21"/>
                <w:szCs w:val="21"/>
              </w:rPr>
            </w:pPr>
          </w:p>
          <w:p w14:paraId="7CCA4644" w14:textId="77777777" w:rsidR="00BB7C89" w:rsidRPr="001F6AD1" w:rsidRDefault="00BB7C89" w:rsidP="00BB7C89">
            <w:pPr>
              <w:pStyle w:val="ListParagraph"/>
              <w:ind w:left="0"/>
              <w:rPr>
                <w:rFonts w:cstheme="minorHAnsi"/>
                <w:sz w:val="21"/>
                <w:szCs w:val="21"/>
              </w:rPr>
            </w:pPr>
          </w:p>
          <w:p w14:paraId="76F6A618" w14:textId="77777777" w:rsidR="00BB7C89" w:rsidRPr="001F6AD1" w:rsidRDefault="00BB7C89" w:rsidP="00BB7C89">
            <w:pPr>
              <w:pStyle w:val="ListParagraph"/>
              <w:ind w:left="0"/>
              <w:rPr>
                <w:rFonts w:cstheme="minorHAnsi"/>
                <w:sz w:val="21"/>
                <w:szCs w:val="21"/>
              </w:rPr>
            </w:pPr>
          </w:p>
          <w:p w14:paraId="6F4EEF9C" w14:textId="77777777" w:rsidR="00BB7C89" w:rsidRPr="001F6AD1" w:rsidRDefault="00BB7C89" w:rsidP="00BB7C89">
            <w:pPr>
              <w:pStyle w:val="ListParagraph"/>
              <w:ind w:left="0"/>
              <w:rPr>
                <w:rFonts w:cstheme="minorHAnsi"/>
                <w:sz w:val="21"/>
                <w:szCs w:val="21"/>
              </w:rPr>
            </w:pPr>
          </w:p>
          <w:p w14:paraId="424B2E7B" w14:textId="77777777" w:rsidR="00BB7C89" w:rsidRPr="001F6AD1" w:rsidRDefault="00BB7C89" w:rsidP="00BB7C89">
            <w:pPr>
              <w:pStyle w:val="ListParagraph"/>
              <w:ind w:left="0"/>
              <w:rPr>
                <w:rFonts w:cstheme="minorHAnsi"/>
                <w:sz w:val="21"/>
                <w:szCs w:val="21"/>
              </w:rPr>
            </w:pPr>
          </w:p>
          <w:p w14:paraId="5942F36F" w14:textId="77777777" w:rsidR="00BB7C89" w:rsidRPr="001F6AD1" w:rsidRDefault="00BB7C89" w:rsidP="00BB7C89">
            <w:pPr>
              <w:pStyle w:val="ListParagraph"/>
              <w:ind w:left="0"/>
              <w:rPr>
                <w:rFonts w:cstheme="minorHAnsi"/>
                <w:sz w:val="21"/>
                <w:szCs w:val="21"/>
              </w:rPr>
            </w:pPr>
          </w:p>
          <w:p w14:paraId="7881BF7D" w14:textId="77777777" w:rsidR="00BB7C89" w:rsidRPr="001F6AD1" w:rsidRDefault="00BB7C89" w:rsidP="00BB7C89">
            <w:pPr>
              <w:pStyle w:val="ListParagraph"/>
              <w:ind w:left="0"/>
              <w:rPr>
                <w:rFonts w:cstheme="minorHAnsi"/>
                <w:sz w:val="21"/>
                <w:szCs w:val="21"/>
              </w:rPr>
            </w:pPr>
          </w:p>
          <w:p w14:paraId="249C1A45" w14:textId="77777777" w:rsidR="00BB7C89" w:rsidRPr="001F6AD1" w:rsidRDefault="00BB7C89" w:rsidP="00BB7C89">
            <w:pPr>
              <w:pStyle w:val="ListParagraph"/>
              <w:ind w:left="0"/>
              <w:rPr>
                <w:rFonts w:cstheme="minorHAnsi"/>
                <w:sz w:val="21"/>
                <w:szCs w:val="21"/>
              </w:rPr>
            </w:pPr>
          </w:p>
          <w:p w14:paraId="13A88649" w14:textId="77777777" w:rsidR="00BB7C89" w:rsidRPr="001F6AD1" w:rsidRDefault="00BB7C89" w:rsidP="00BB7C89">
            <w:pPr>
              <w:pStyle w:val="ListParagraph"/>
              <w:ind w:left="0"/>
              <w:rPr>
                <w:rFonts w:cstheme="minorHAnsi"/>
                <w:sz w:val="21"/>
                <w:szCs w:val="21"/>
              </w:rPr>
            </w:pPr>
          </w:p>
          <w:p w14:paraId="4334615B" w14:textId="77777777" w:rsidR="00BB7C89" w:rsidRPr="001F6AD1" w:rsidRDefault="00BB7C89" w:rsidP="00BB7C89">
            <w:pPr>
              <w:pStyle w:val="ListParagraph"/>
              <w:ind w:left="0"/>
              <w:rPr>
                <w:rFonts w:cstheme="minorHAnsi"/>
                <w:sz w:val="21"/>
                <w:szCs w:val="21"/>
              </w:rPr>
            </w:pPr>
          </w:p>
          <w:p w14:paraId="4B87BACC" w14:textId="77777777" w:rsidR="00BB7C89" w:rsidRDefault="00BB7C89" w:rsidP="00BB7C89">
            <w:pPr>
              <w:pStyle w:val="ListParagraph"/>
              <w:ind w:left="0"/>
              <w:rPr>
                <w:rFonts w:cstheme="minorHAnsi"/>
                <w:sz w:val="21"/>
                <w:szCs w:val="21"/>
              </w:rPr>
            </w:pPr>
          </w:p>
          <w:p w14:paraId="3115FCAD" w14:textId="77777777" w:rsidR="001F6AD1" w:rsidRPr="001F6AD1" w:rsidRDefault="001F6AD1" w:rsidP="00BB7C89">
            <w:pPr>
              <w:pStyle w:val="ListParagraph"/>
              <w:ind w:left="0"/>
              <w:rPr>
                <w:rFonts w:cstheme="minorHAnsi"/>
                <w:sz w:val="21"/>
                <w:szCs w:val="21"/>
              </w:rPr>
            </w:pPr>
          </w:p>
          <w:p w14:paraId="338B4726" w14:textId="77777777" w:rsidR="00BB7C89" w:rsidRPr="001F6AD1" w:rsidRDefault="00BB7C89" w:rsidP="00BB7C89">
            <w:pPr>
              <w:pStyle w:val="ListParagraph"/>
              <w:ind w:left="0"/>
              <w:rPr>
                <w:rFonts w:cstheme="minorHAnsi"/>
                <w:sz w:val="21"/>
                <w:szCs w:val="21"/>
              </w:rPr>
            </w:pPr>
          </w:p>
          <w:p w14:paraId="01354F88" w14:textId="0BA3C1A1" w:rsidR="00BB7C89" w:rsidRPr="001F6AD1" w:rsidRDefault="00BB7C89" w:rsidP="00BB7C89">
            <w:pPr>
              <w:pStyle w:val="ListParagraph"/>
              <w:ind w:left="0"/>
              <w:rPr>
                <w:rFonts w:cstheme="minorHAnsi"/>
                <w:sz w:val="21"/>
                <w:szCs w:val="21"/>
              </w:rPr>
            </w:pPr>
            <w:r w:rsidRPr="001F6AD1">
              <w:rPr>
                <w:rFonts w:cstheme="minorHAnsi"/>
                <w:sz w:val="21"/>
                <w:szCs w:val="21"/>
              </w:rPr>
              <w:t>PP</w:t>
            </w:r>
            <w:r w:rsidR="0080686C">
              <w:rPr>
                <w:rFonts w:cstheme="minorHAnsi"/>
                <w:sz w:val="21"/>
                <w:szCs w:val="21"/>
              </w:rPr>
              <w:t>T</w:t>
            </w:r>
            <w:r w:rsidRPr="001F6AD1">
              <w:rPr>
                <w:rFonts w:cstheme="minorHAnsi"/>
                <w:sz w:val="21"/>
                <w:szCs w:val="21"/>
              </w:rPr>
              <w:t xml:space="preserve"> </w:t>
            </w:r>
            <w:r w:rsidR="00756B39" w:rsidRPr="001F6AD1">
              <w:rPr>
                <w:rFonts w:cstheme="minorHAnsi"/>
                <w:sz w:val="21"/>
                <w:szCs w:val="21"/>
              </w:rPr>
              <w:t>3</w:t>
            </w:r>
            <w:r w:rsidR="00756B39">
              <w:rPr>
                <w:rFonts w:cstheme="minorHAnsi"/>
                <w:sz w:val="21"/>
                <w:szCs w:val="21"/>
              </w:rPr>
              <w:t>5</w:t>
            </w:r>
          </w:p>
          <w:p w14:paraId="7538B5E5" w14:textId="77777777" w:rsidR="00BB7C89" w:rsidRPr="001F6AD1" w:rsidRDefault="00BB7C89" w:rsidP="00BB7C89">
            <w:pPr>
              <w:pStyle w:val="ListParagraph"/>
              <w:ind w:left="0"/>
              <w:rPr>
                <w:rFonts w:cstheme="minorHAnsi"/>
                <w:sz w:val="21"/>
                <w:szCs w:val="21"/>
              </w:rPr>
            </w:pPr>
          </w:p>
          <w:p w14:paraId="1BA719D1" w14:textId="77777777" w:rsidR="00BB7C89" w:rsidRPr="001F6AD1" w:rsidRDefault="00BB7C89" w:rsidP="00BB7C89">
            <w:pPr>
              <w:pStyle w:val="ListParagraph"/>
              <w:ind w:left="0"/>
              <w:rPr>
                <w:rFonts w:cstheme="minorHAnsi"/>
                <w:sz w:val="21"/>
                <w:szCs w:val="21"/>
              </w:rPr>
            </w:pPr>
          </w:p>
          <w:p w14:paraId="74961D19" w14:textId="77777777" w:rsidR="00BB7C89" w:rsidRPr="001F6AD1" w:rsidRDefault="00BB7C89" w:rsidP="00BB7C89">
            <w:pPr>
              <w:pStyle w:val="ListParagraph"/>
              <w:ind w:left="0"/>
              <w:rPr>
                <w:rFonts w:cstheme="minorHAnsi"/>
                <w:sz w:val="21"/>
                <w:szCs w:val="21"/>
              </w:rPr>
            </w:pPr>
          </w:p>
          <w:p w14:paraId="3DE72E6F" w14:textId="77777777" w:rsidR="00BB7C89" w:rsidRPr="001F6AD1" w:rsidRDefault="00BB7C89" w:rsidP="00BB7C89">
            <w:pPr>
              <w:pStyle w:val="ListParagraph"/>
              <w:ind w:left="0"/>
              <w:rPr>
                <w:rFonts w:cstheme="minorHAnsi"/>
                <w:sz w:val="21"/>
                <w:szCs w:val="21"/>
              </w:rPr>
            </w:pPr>
          </w:p>
          <w:p w14:paraId="2BA1E07A" w14:textId="77777777" w:rsidR="00BB7C89" w:rsidRPr="001F6AD1" w:rsidRDefault="00BB7C89" w:rsidP="00BB7C89">
            <w:pPr>
              <w:pStyle w:val="ListParagraph"/>
              <w:ind w:left="0"/>
              <w:rPr>
                <w:rFonts w:cstheme="minorHAnsi"/>
                <w:sz w:val="21"/>
                <w:szCs w:val="21"/>
              </w:rPr>
            </w:pPr>
          </w:p>
          <w:p w14:paraId="7C2D61C9" w14:textId="77777777" w:rsidR="00BB7C89" w:rsidRPr="001F6AD1" w:rsidRDefault="00BB7C89" w:rsidP="00BB7C89">
            <w:pPr>
              <w:pStyle w:val="ListParagraph"/>
              <w:ind w:left="0"/>
              <w:rPr>
                <w:rFonts w:cstheme="minorHAnsi"/>
                <w:sz w:val="21"/>
                <w:szCs w:val="21"/>
              </w:rPr>
            </w:pPr>
          </w:p>
          <w:p w14:paraId="740D686F" w14:textId="77777777" w:rsidR="00BB7C89" w:rsidRPr="001F6AD1" w:rsidRDefault="00BB7C89" w:rsidP="00BB7C89">
            <w:pPr>
              <w:pStyle w:val="ListParagraph"/>
              <w:ind w:left="0"/>
              <w:rPr>
                <w:rFonts w:cstheme="minorHAnsi"/>
                <w:sz w:val="21"/>
                <w:szCs w:val="21"/>
              </w:rPr>
            </w:pPr>
          </w:p>
          <w:p w14:paraId="416C5373" w14:textId="77777777" w:rsidR="00BB7C89" w:rsidRPr="001F6AD1" w:rsidRDefault="00BB7C89" w:rsidP="00BB7C89">
            <w:pPr>
              <w:pStyle w:val="ListParagraph"/>
              <w:ind w:left="0"/>
              <w:rPr>
                <w:rFonts w:cstheme="minorHAnsi"/>
                <w:sz w:val="21"/>
                <w:szCs w:val="21"/>
              </w:rPr>
            </w:pPr>
          </w:p>
          <w:p w14:paraId="73CA369F" w14:textId="77777777" w:rsidR="00BB7C89" w:rsidRPr="001F6AD1" w:rsidRDefault="00BB7C89" w:rsidP="00BB7C89">
            <w:pPr>
              <w:pStyle w:val="ListParagraph"/>
              <w:ind w:left="0"/>
              <w:rPr>
                <w:rFonts w:cstheme="minorHAnsi"/>
                <w:sz w:val="21"/>
                <w:szCs w:val="21"/>
              </w:rPr>
            </w:pPr>
          </w:p>
          <w:p w14:paraId="2F9E556B" w14:textId="77777777" w:rsidR="00BB7C89" w:rsidRPr="001F6AD1" w:rsidRDefault="00BB7C89" w:rsidP="00BB7C89">
            <w:pPr>
              <w:pStyle w:val="ListParagraph"/>
              <w:ind w:left="0"/>
              <w:rPr>
                <w:rFonts w:cstheme="minorHAnsi"/>
                <w:sz w:val="21"/>
                <w:szCs w:val="21"/>
              </w:rPr>
            </w:pPr>
          </w:p>
          <w:p w14:paraId="683FB3D3" w14:textId="77777777" w:rsidR="00BB7C89" w:rsidRPr="001F6AD1" w:rsidRDefault="00BB7C89" w:rsidP="00BB7C89">
            <w:pPr>
              <w:pStyle w:val="ListParagraph"/>
              <w:ind w:left="0"/>
              <w:rPr>
                <w:rFonts w:cstheme="minorHAnsi"/>
                <w:sz w:val="21"/>
                <w:szCs w:val="21"/>
              </w:rPr>
            </w:pPr>
          </w:p>
          <w:p w14:paraId="25F346D4" w14:textId="77777777" w:rsidR="001F61A2" w:rsidRDefault="001F61A2" w:rsidP="00BB7C89">
            <w:pPr>
              <w:pStyle w:val="ListParagraph"/>
              <w:ind w:left="0"/>
              <w:rPr>
                <w:rFonts w:cstheme="minorHAnsi"/>
                <w:sz w:val="21"/>
                <w:szCs w:val="21"/>
              </w:rPr>
            </w:pPr>
          </w:p>
          <w:p w14:paraId="35233D4F" w14:textId="77777777" w:rsidR="001F61A2" w:rsidRDefault="001F61A2" w:rsidP="00BB7C89">
            <w:pPr>
              <w:pStyle w:val="ListParagraph"/>
              <w:ind w:left="0"/>
              <w:rPr>
                <w:rFonts w:cstheme="minorHAnsi"/>
                <w:sz w:val="21"/>
                <w:szCs w:val="21"/>
              </w:rPr>
            </w:pPr>
          </w:p>
          <w:p w14:paraId="5A583E0D" w14:textId="77777777" w:rsidR="001F61A2" w:rsidRDefault="001F61A2" w:rsidP="00BB7C89">
            <w:pPr>
              <w:pStyle w:val="ListParagraph"/>
              <w:ind w:left="0"/>
              <w:rPr>
                <w:rFonts w:cstheme="minorHAnsi"/>
                <w:sz w:val="21"/>
                <w:szCs w:val="21"/>
              </w:rPr>
            </w:pPr>
          </w:p>
          <w:p w14:paraId="794ABAE9" w14:textId="77777777" w:rsidR="001F61A2" w:rsidRDefault="001F61A2" w:rsidP="00BB7C89">
            <w:pPr>
              <w:pStyle w:val="ListParagraph"/>
              <w:ind w:left="0"/>
              <w:rPr>
                <w:rFonts w:cstheme="minorHAnsi"/>
                <w:sz w:val="21"/>
                <w:szCs w:val="21"/>
              </w:rPr>
            </w:pPr>
          </w:p>
          <w:p w14:paraId="6EE28A34" w14:textId="244806C5" w:rsidR="00BB7C89" w:rsidRPr="00291040" w:rsidRDefault="00BB7C89" w:rsidP="00BB7C89">
            <w:pPr>
              <w:pStyle w:val="ListParagraph"/>
              <w:ind w:left="0"/>
              <w:rPr>
                <w:rFonts w:cstheme="minorHAnsi"/>
                <w:sz w:val="24"/>
                <w:szCs w:val="21"/>
              </w:rPr>
            </w:pPr>
            <w:r w:rsidRPr="001F6AD1">
              <w:rPr>
                <w:rFonts w:cstheme="minorHAnsi"/>
                <w:sz w:val="21"/>
                <w:szCs w:val="21"/>
              </w:rPr>
              <w:t>PP</w:t>
            </w:r>
            <w:r w:rsidR="0080686C">
              <w:rPr>
                <w:rFonts w:cstheme="minorHAnsi"/>
                <w:sz w:val="21"/>
                <w:szCs w:val="21"/>
              </w:rPr>
              <w:t>T</w:t>
            </w:r>
            <w:r w:rsidRPr="001F6AD1">
              <w:rPr>
                <w:rFonts w:cstheme="minorHAnsi"/>
                <w:sz w:val="21"/>
                <w:szCs w:val="21"/>
              </w:rPr>
              <w:t xml:space="preserve"> </w:t>
            </w:r>
            <w:r w:rsidR="00756B39">
              <w:rPr>
                <w:rFonts w:cstheme="minorHAnsi"/>
                <w:sz w:val="21"/>
                <w:szCs w:val="21"/>
              </w:rPr>
              <w:t>36</w:t>
            </w:r>
          </w:p>
        </w:tc>
      </w:tr>
      <w:tr w:rsidR="005B3FEF" w:rsidRPr="00291040" w14:paraId="7B045FB9" w14:textId="77777777" w:rsidTr="00FF1709">
        <w:trPr>
          <w:gridAfter w:val="3"/>
          <w:wAfter w:w="1586" w:type="dxa"/>
          <w:trHeight w:val="790"/>
        </w:trPr>
        <w:tc>
          <w:tcPr>
            <w:tcW w:w="1996" w:type="dxa"/>
            <w:tcBorders>
              <w:bottom w:val="single" w:sz="8" w:space="0" w:color="auto"/>
            </w:tcBorders>
            <w:shd w:val="clear" w:color="auto" w:fill="808080" w:themeFill="background1" w:themeFillShade="80"/>
          </w:tcPr>
          <w:p w14:paraId="4C21D33E" w14:textId="77777777" w:rsidR="007B3D12" w:rsidRPr="001F6AD1" w:rsidRDefault="007B3D12" w:rsidP="00985CAA">
            <w:pPr>
              <w:pStyle w:val="ListParagraph"/>
              <w:ind w:left="0"/>
              <w:rPr>
                <w:rFonts w:cstheme="minorHAnsi"/>
                <w:b/>
                <w:sz w:val="24"/>
                <w:szCs w:val="24"/>
              </w:rPr>
            </w:pPr>
            <w:r w:rsidRPr="001F6AD1">
              <w:rPr>
                <w:rFonts w:cstheme="minorHAnsi"/>
                <w:b/>
                <w:bCs/>
                <w:color w:val="FFFFFF" w:themeColor="background1"/>
                <w:sz w:val="24"/>
                <w:szCs w:val="24"/>
              </w:rPr>
              <w:t>LO 1-5</w:t>
            </w:r>
          </w:p>
        </w:tc>
        <w:tc>
          <w:tcPr>
            <w:tcW w:w="5024" w:type="dxa"/>
            <w:tcBorders>
              <w:bottom w:val="single" w:sz="8" w:space="0" w:color="auto"/>
            </w:tcBorders>
            <w:shd w:val="clear" w:color="auto" w:fill="808080" w:themeFill="background1" w:themeFillShade="80"/>
          </w:tcPr>
          <w:p w14:paraId="48B1D5ED" w14:textId="77777777" w:rsidR="007B3D12" w:rsidRPr="001F6AD1" w:rsidRDefault="00E07584" w:rsidP="00985CAA">
            <w:pPr>
              <w:pStyle w:val="lgoal"/>
              <w:tabs>
                <w:tab w:val="clear" w:pos="540"/>
                <w:tab w:val="left" w:pos="1980"/>
                <w:tab w:val="decimal" w:pos="9000"/>
              </w:tabs>
              <w:spacing w:after="120"/>
              <w:ind w:left="46" w:right="720"/>
              <w:rPr>
                <w:rFonts w:asciiTheme="minorHAnsi" w:hAnsiTheme="minorHAnsi" w:cstheme="minorHAnsi"/>
                <w:b/>
                <w:bCs/>
                <w:color w:val="FFFFFF" w:themeColor="background1"/>
                <w:sz w:val="24"/>
                <w:szCs w:val="24"/>
              </w:rPr>
            </w:pPr>
            <w:r w:rsidRPr="001F6AD1">
              <w:rPr>
                <w:rFonts w:asciiTheme="minorHAnsi" w:hAnsiTheme="minorHAnsi" w:cstheme="minorHAnsi"/>
                <w:b/>
                <w:bCs/>
                <w:color w:val="FFFFFF" w:themeColor="background1"/>
                <w:sz w:val="24"/>
                <w:szCs w:val="24"/>
              </w:rPr>
              <w:t>Demonstrate how businesses can meet and beat competition</w:t>
            </w:r>
            <w:r w:rsidR="007B3D12" w:rsidRPr="001F6AD1">
              <w:rPr>
                <w:rFonts w:asciiTheme="minorHAnsi" w:hAnsiTheme="minorHAnsi" w:cstheme="minorHAnsi"/>
                <w:b/>
                <w:bCs/>
                <w:color w:val="FFFFFF" w:themeColor="background1"/>
                <w:sz w:val="24"/>
                <w:szCs w:val="24"/>
              </w:rPr>
              <w:t>.</w:t>
            </w:r>
          </w:p>
          <w:p w14:paraId="6968CE38" w14:textId="77777777" w:rsidR="007B3D12" w:rsidRPr="001F6AD1" w:rsidRDefault="007B3D12" w:rsidP="00090C60">
            <w:pPr>
              <w:pStyle w:val="ListParagraph"/>
              <w:autoSpaceDE w:val="0"/>
              <w:autoSpaceDN w:val="0"/>
              <w:adjustRightInd w:val="0"/>
              <w:ind w:left="72"/>
              <w:jc w:val="both"/>
              <w:rPr>
                <w:rFonts w:cstheme="minorHAnsi"/>
                <w:b/>
                <w:bCs/>
                <w:sz w:val="24"/>
                <w:szCs w:val="24"/>
              </w:rPr>
            </w:pPr>
          </w:p>
        </w:tc>
        <w:tc>
          <w:tcPr>
            <w:tcW w:w="7038" w:type="dxa"/>
            <w:gridSpan w:val="3"/>
            <w:tcBorders>
              <w:bottom w:val="single" w:sz="8" w:space="0" w:color="auto"/>
            </w:tcBorders>
            <w:shd w:val="clear" w:color="auto" w:fill="808080" w:themeFill="background1" w:themeFillShade="80"/>
          </w:tcPr>
          <w:p w14:paraId="74BC3479" w14:textId="7A387FC4" w:rsidR="007B3D12" w:rsidRPr="001F6AD1" w:rsidRDefault="007B3D12" w:rsidP="00985CAA">
            <w:pPr>
              <w:rPr>
                <w:rFonts w:cstheme="minorHAnsi"/>
                <w:b/>
                <w:bCs/>
                <w:color w:val="FFFFFF" w:themeColor="background1"/>
                <w:sz w:val="24"/>
                <w:szCs w:val="21"/>
              </w:rPr>
            </w:pPr>
            <w:r w:rsidRPr="001F6AD1">
              <w:rPr>
                <w:rFonts w:cstheme="minorHAnsi"/>
                <w:b/>
                <w:bCs/>
                <w:color w:val="FFFFFF" w:themeColor="background1"/>
                <w:sz w:val="24"/>
                <w:szCs w:val="21"/>
              </w:rPr>
              <w:t>Key Term:</w:t>
            </w:r>
          </w:p>
          <w:p w14:paraId="73360901" w14:textId="77777777" w:rsidR="007B3D12" w:rsidRPr="00291040" w:rsidRDefault="00E07584" w:rsidP="00E07584">
            <w:pPr>
              <w:pStyle w:val="ListParagraph"/>
              <w:ind w:left="0" w:firstLine="432"/>
              <w:rPr>
                <w:rFonts w:cstheme="minorHAnsi"/>
                <w:b/>
                <w:sz w:val="24"/>
                <w:szCs w:val="21"/>
              </w:rPr>
            </w:pPr>
            <w:r w:rsidRPr="00291040">
              <w:rPr>
                <w:rFonts w:cstheme="minorHAnsi"/>
                <w:bCs/>
                <w:color w:val="FFFFFF" w:themeColor="background1"/>
                <w:sz w:val="21"/>
                <w:szCs w:val="21"/>
              </w:rPr>
              <w:t>empowerment</w:t>
            </w:r>
          </w:p>
        </w:tc>
      </w:tr>
      <w:tr w:rsidR="005B3FEF" w:rsidRPr="00291040" w14:paraId="333E7936" w14:textId="77777777" w:rsidTr="00FF1709">
        <w:trPr>
          <w:gridAfter w:val="1"/>
          <w:wAfter w:w="1534" w:type="dxa"/>
          <w:trHeight w:val="790"/>
        </w:trPr>
        <w:tc>
          <w:tcPr>
            <w:tcW w:w="7037" w:type="dxa"/>
            <w:gridSpan w:val="3"/>
            <w:shd w:val="clear" w:color="auto" w:fill="auto"/>
          </w:tcPr>
          <w:p w14:paraId="71D93FDA" w14:textId="648A77FD" w:rsidR="005B3FEF" w:rsidRPr="00291040" w:rsidRDefault="005B3FEF"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w:t>
            </w:r>
          </w:p>
          <w:p w14:paraId="367393F1" w14:textId="18B22BB7" w:rsidR="00F72C0E" w:rsidRPr="001F6AD1" w:rsidRDefault="00CB2121" w:rsidP="00F72C0E">
            <w:pPr>
              <w:pStyle w:val="OutlineA"/>
              <w:ind w:hanging="547"/>
              <w:rPr>
                <w:rFonts w:asciiTheme="minorHAnsi" w:hAnsiTheme="minorHAnsi" w:cstheme="minorHAnsi"/>
                <w:sz w:val="22"/>
                <w:szCs w:val="22"/>
              </w:rPr>
            </w:pPr>
            <w:r>
              <w:rPr>
                <w:rFonts w:asciiTheme="minorHAnsi" w:hAnsiTheme="minorHAnsi" w:cstheme="minorHAnsi"/>
                <w:b w:val="0"/>
                <w:sz w:val="22"/>
                <w:szCs w:val="22"/>
              </w:rPr>
              <w:t>D</w:t>
            </w:r>
            <w:r w:rsidR="00F72C0E" w:rsidRPr="001F6AD1">
              <w:rPr>
                <w:rFonts w:asciiTheme="minorHAnsi" w:hAnsiTheme="minorHAnsi" w:cstheme="minorHAnsi"/>
                <w:b w:val="0"/>
                <w:sz w:val="22"/>
                <w:szCs w:val="22"/>
              </w:rPr>
              <w:t>.</w:t>
            </w:r>
            <w:r w:rsidR="00F72C0E" w:rsidRPr="001F6AD1">
              <w:rPr>
                <w:rFonts w:asciiTheme="minorHAnsi" w:hAnsiTheme="minorHAnsi" w:cstheme="minorHAnsi"/>
                <w:sz w:val="22"/>
                <w:szCs w:val="22"/>
              </w:rPr>
              <w:tab/>
              <w:t>THE COMPETITIVE ENVIRONMENT</w:t>
            </w:r>
          </w:p>
          <w:p w14:paraId="0AFF673C" w14:textId="7C682F72" w:rsidR="00F72C0E" w:rsidRPr="001F6AD1" w:rsidRDefault="00F72C0E" w:rsidP="00F72C0E">
            <w:pPr>
              <w:pStyle w:val="Outline1"/>
              <w:spacing w:line="259"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t xml:space="preserve">Making quality products is not enough to stay competitive in world markets—now you have to offer </w:t>
            </w:r>
            <w:r w:rsidR="007D5976">
              <w:rPr>
                <w:rFonts w:asciiTheme="minorHAnsi" w:hAnsiTheme="minorHAnsi" w:cstheme="minorHAnsi"/>
                <w:sz w:val="22"/>
                <w:szCs w:val="22"/>
              </w:rPr>
              <w:t>high-</w:t>
            </w:r>
            <w:r w:rsidRPr="001F6AD1">
              <w:rPr>
                <w:rFonts w:asciiTheme="minorHAnsi" w:hAnsiTheme="minorHAnsi" w:cstheme="minorHAnsi"/>
                <w:sz w:val="22"/>
                <w:szCs w:val="22"/>
              </w:rPr>
              <w:t>quality products and outstanding service at competitive prices.</w:t>
            </w:r>
          </w:p>
          <w:p w14:paraId="032824BE" w14:textId="77777777" w:rsidR="00F72C0E" w:rsidRPr="001F6AD1" w:rsidRDefault="00F72C0E" w:rsidP="00F72C0E">
            <w:pPr>
              <w:pStyle w:val="Outline1"/>
              <w:spacing w:line="259" w:lineRule="auto"/>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r>
            <w:r w:rsidRPr="001F6AD1">
              <w:rPr>
                <w:rFonts w:asciiTheme="minorHAnsi" w:hAnsiTheme="minorHAnsi" w:cstheme="minorHAnsi"/>
                <w:b/>
                <w:sz w:val="22"/>
                <w:szCs w:val="22"/>
              </w:rPr>
              <w:t>COMPETING BY EXCEEDING CUSTOMER EXPECTATIONS</w:t>
            </w:r>
          </w:p>
          <w:p w14:paraId="36164C7D" w14:textId="77777777" w:rsidR="00F72C0E" w:rsidRPr="001F6AD1" w:rsidRDefault="00F72C0E" w:rsidP="00F72C0E">
            <w:pPr>
              <w:pStyle w:val="Outlinea0"/>
              <w:spacing w:line="259"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Customers today want good quality at low prices plus great service.</w:t>
            </w:r>
          </w:p>
          <w:p w14:paraId="10812B7C" w14:textId="2F2A136E" w:rsidR="00F72C0E" w:rsidRPr="001F6AD1" w:rsidRDefault="00F72C0E" w:rsidP="00F72C0E">
            <w:pPr>
              <w:pStyle w:val="Outlinea0"/>
              <w:spacing w:line="259"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Business </w:t>
            </w:r>
            <w:r w:rsidR="00CF4BD2">
              <w:rPr>
                <w:rFonts w:asciiTheme="minorHAnsi" w:hAnsiTheme="minorHAnsi" w:cstheme="minorHAnsi"/>
                <w:sz w:val="22"/>
                <w:szCs w:val="22"/>
              </w:rPr>
              <w:t>has become</w:t>
            </w:r>
            <w:r w:rsidR="00CF4BD2" w:rsidRPr="001F6AD1">
              <w:rPr>
                <w:rFonts w:asciiTheme="minorHAnsi" w:hAnsiTheme="minorHAnsi" w:cstheme="minorHAnsi"/>
                <w:sz w:val="22"/>
                <w:szCs w:val="22"/>
              </w:rPr>
              <w:t xml:space="preserve"> </w:t>
            </w:r>
            <w:r w:rsidRPr="001F6AD1">
              <w:rPr>
                <w:rFonts w:asciiTheme="minorHAnsi" w:hAnsiTheme="minorHAnsi" w:cstheme="minorHAnsi"/>
                <w:sz w:val="22"/>
                <w:szCs w:val="22"/>
              </w:rPr>
              <w:t xml:space="preserve">more </w:t>
            </w:r>
            <w:r w:rsidRPr="001F6AD1">
              <w:rPr>
                <w:rFonts w:asciiTheme="minorHAnsi" w:hAnsiTheme="minorHAnsi" w:cstheme="minorHAnsi"/>
                <w:b/>
                <w:sz w:val="22"/>
                <w:szCs w:val="22"/>
              </w:rPr>
              <w:t>CUSTOMER-DRIVEN</w:t>
            </w:r>
            <w:r w:rsidRPr="001F6AD1">
              <w:rPr>
                <w:rFonts w:asciiTheme="minorHAnsi" w:hAnsiTheme="minorHAnsi" w:cstheme="minorHAnsi"/>
                <w:sz w:val="22"/>
                <w:szCs w:val="22"/>
              </w:rPr>
              <w:t>—customers’ wants and needs come first.</w:t>
            </w:r>
          </w:p>
          <w:p w14:paraId="466DF6E2" w14:textId="77777777" w:rsidR="00F72C0E" w:rsidRPr="001F6AD1" w:rsidRDefault="00F72C0E" w:rsidP="00F72C0E">
            <w:pPr>
              <w:pStyle w:val="Outlinea0"/>
              <w:spacing w:line="259"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c.</w:t>
            </w:r>
            <w:r w:rsidRPr="001F6AD1">
              <w:rPr>
                <w:rFonts w:asciiTheme="minorHAnsi" w:hAnsiTheme="minorHAnsi" w:cstheme="minorHAnsi"/>
                <w:sz w:val="22"/>
                <w:szCs w:val="22"/>
              </w:rPr>
              <w:tab/>
              <w:t xml:space="preserve">Successful companies must </w:t>
            </w:r>
            <w:r w:rsidRPr="001F6AD1">
              <w:rPr>
                <w:rFonts w:asciiTheme="minorHAnsi" w:hAnsiTheme="minorHAnsi" w:cstheme="minorHAnsi"/>
                <w:b/>
                <w:sz w:val="22"/>
                <w:szCs w:val="22"/>
              </w:rPr>
              <w:t>LISTEN TO CUSTOMERS</w:t>
            </w:r>
            <w:r w:rsidRPr="001F6AD1">
              <w:rPr>
                <w:rFonts w:asciiTheme="minorHAnsi" w:hAnsiTheme="minorHAnsi" w:cstheme="minorHAnsi"/>
                <w:sz w:val="22"/>
                <w:szCs w:val="22"/>
              </w:rPr>
              <w:t xml:space="preserve"> to determine their wants and needs and then adjust their products, policies, and practices to meet these demands.</w:t>
            </w:r>
          </w:p>
          <w:p w14:paraId="03A516D8" w14:textId="77777777" w:rsidR="00F72C0E" w:rsidRPr="001F6AD1" w:rsidRDefault="00F72C0E" w:rsidP="00F72C0E">
            <w:pPr>
              <w:pStyle w:val="Outline1"/>
              <w:spacing w:line="259"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3.</w:t>
            </w:r>
            <w:r w:rsidRPr="001F6AD1">
              <w:rPr>
                <w:rFonts w:asciiTheme="minorHAnsi" w:hAnsiTheme="minorHAnsi" w:cstheme="minorHAnsi"/>
                <w:sz w:val="22"/>
                <w:szCs w:val="22"/>
              </w:rPr>
              <w:tab/>
            </w:r>
            <w:r w:rsidRPr="001F6AD1">
              <w:rPr>
                <w:rFonts w:asciiTheme="minorHAnsi" w:hAnsiTheme="minorHAnsi" w:cstheme="minorHAnsi"/>
                <w:b/>
                <w:sz w:val="22"/>
                <w:szCs w:val="22"/>
              </w:rPr>
              <w:t>COMPETING BY RESTRUCTURING AND EMPOWERMENT</w:t>
            </w:r>
            <w:r w:rsidRPr="001F6AD1">
              <w:rPr>
                <w:rFonts w:asciiTheme="minorHAnsi" w:hAnsiTheme="minorHAnsi" w:cstheme="minorHAnsi"/>
                <w:sz w:val="22"/>
                <w:szCs w:val="22"/>
              </w:rPr>
              <w:t xml:space="preserve"> </w:t>
            </w:r>
          </w:p>
          <w:p w14:paraId="6F6A0EAB" w14:textId="77777777" w:rsidR="00F72C0E" w:rsidRPr="001F6AD1" w:rsidRDefault="00F72C0E" w:rsidP="00F72C0E">
            <w:pPr>
              <w:pStyle w:val="Outlinea0"/>
              <w:spacing w:line="259" w:lineRule="auto"/>
              <w:rPr>
                <w:rFonts w:asciiTheme="minorHAnsi" w:hAnsiTheme="minorHAnsi" w:cstheme="minorHAnsi"/>
                <w:b/>
                <w:caps/>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 xml:space="preserve">To meet the needs of customers, firms must enable their frontline workers to </w:t>
            </w:r>
            <w:r w:rsidRPr="001F6AD1">
              <w:rPr>
                <w:rFonts w:asciiTheme="minorHAnsi" w:hAnsiTheme="minorHAnsi" w:cstheme="minorHAnsi"/>
                <w:b/>
                <w:caps/>
                <w:sz w:val="22"/>
                <w:szCs w:val="22"/>
              </w:rPr>
              <w:t>respond quickly to customer requests.</w:t>
            </w:r>
          </w:p>
          <w:p w14:paraId="52C1AAC9" w14:textId="77777777" w:rsidR="00F72C0E" w:rsidRPr="001F6AD1" w:rsidRDefault="00F72C0E" w:rsidP="00F72C0E">
            <w:pPr>
              <w:pStyle w:val="Outlinea0"/>
              <w:spacing w:line="259" w:lineRule="auto"/>
              <w:ind w:left="2700" w:hanging="270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EMPOWERMENT</w:t>
            </w:r>
            <w:r w:rsidRPr="001F6AD1">
              <w:rPr>
                <w:rFonts w:asciiTheme="minorHAnsi" w:hAnsiTheme="minorHAnsi" w:cstheme="minorHAnsi"/>
                <w:sz w:val="22"/>
                <w:szCs w:val="22"/>
              </w:rPr>
              <w:t xml:space="preserve"> is giving frontline workers the responsibility, authority, freedom, training, and equipment they need to respond quickly to customer requests.</w:t>
            </w:r>
          </w:p>
          <w:p w14:paraId="6AC1B3D0" w14:textId="77777777" w:rsidR="00F72C0E" w:rsidRPr="001F6AD1" w:rsidRDefault="00F72C0E" w:rsidP="00F72C0E">
            <w:pPr>
              <w:pStyle w:val="ListParagraph"/>
              <w:ind w:left="2700" w:hanging="540"/>
              <w:rPr>
                <w:rFonts w:cstheme="minorHAnsi"/>
              </w:rPr>
            </w:pPr>
            <w:r w:rsidRPr="001F6AD1">
              <w:rPr>
                <w:rFonts w:cstheme="minorHAnsi"/>
              </w:rPr>
              <w:t>c.</w:t>
            </w:r>
            <w:r w:rsidRPr="001F6AD1">
              <w:rPr>
                <w:rFonts w:cstheme="minorHAnsi"/>
              </w:rPr>
              <w:tab/>
              <w:t>It sometimes takes years to restructure an organization to empower numbers.</w:t>
            </w:r>
          </w:p>
          <w:p w14:paraId="241C27C1" w14:textId="77777777" w:rsidR="00D1070A" w:rsidRPr="00291040" w:rsidRDefault="00D1070A" w:rsidP="00F72C0E">
            <w:pPr>
              <w:pStyle w:val="ListParagraph"/>
              <w:ind w:left="2700" w:hanging="540"/>
              <w:rPr>
                <w:rFonts w:cstheme="minorHAnsi"/>
                <w:b/>
                <w:bCs/>
                <w:color w:val="FFFFFF" w:themeColor="background1"/>
                <w:sz w:val="21"/>
                <w:szCs w:val="21"/>
              </w:rPr>
            </w:pPr>
          </w:p>
        </w:tc>
        <w:tc>
          <w:tcPr>
            <w:tcW w:w="4319" w:type="dxa"/>
            <w:shd w:val="clear" w:color="auto" w:fill="auto"/>
          </w:tcPr>
          <w:p w14:paraId="1123B873" w14:textId="77777777" w:rsidR="005B3FEF" w:rsidRDefault="00E65DA5" w:rsidP="00BB7C89">
            <w:pPr>
              <w:pStyle w:val="lgoal"/>
              <w:tabs>
                <w:tab w:val="clear" w:pos="540"/>
                <w:tab w:val="left" w:pos="1980"/>
                <w:tab w:val="decimal" w:pos="9000"/>
              </w:tabs>
              <w:spacing w:after="120"/>
              <w:ind w:left="46" w:right="720"/>
              <w:rPr>
                <w:rFonts w:asciiTheme="minorHAnsi" w:hAnsiTheme="minorHAnsi" w:cstheme="minorHAnsi"/>
                <w:b/>
                <w:bCs/>
                <w:sz w:val="24"/>
              </w:rPr>
            </w:pPr>
            <w:r w:rsidRPr="00291040">
              <w:rPr>
                <w:rFonts w:asciiTheme="minorHAnsi" w:hAnsiTheme="minorHAnsi" w:cstheme="minorHAnsi"/>
                <w:b/>
                <w:bCs/>
                <w:sz w:val="24"/>
              </w:rPr>
              <w:t>Classroom Activities</w:t>
            </w:r>
          </w:p>
          <w:p w14:paraId="1014DFBC" w14:textId="77777777" w:rsidR="00533731" w:rsidRDefault="00533731" w:rsidP="00BB7C89">
            <w:pPr>
              <w:pStyle w:val="lgoal"/>
              <w:tabs>
                <w:tab w:val="clear" w:pos="540"/>
                <w:tab w:val="left" w:pos="1980"/>
                <w:tab w:val="decimal" w:pos="9000"/>
              </w:tabs>
              <w:spacing w:after="120"/>
              <w:ind w:left="46" w:right="720"/>
              <w:rPr>
                <w:rFonts w:asciiTheme="minorHAnsi" w:hAnsiTheme="minorHAnsi" w:cstheme="minorHAnsi"/>
                <w:b/>
                <w:bCs/>
                <w:sz w:val="24"/>
              </w:rPr>
            </w:pPr>
          </w:p>
          <w:p w14:paraId="1A75CA82" w14:textId="77777777" w:rsidR="00533731" w:rsidRDefault="00533731" w:rsidP="00BB7C89">
            <w:pPr>
              <w:pStyle w:val="lgoal"/>
              <w:tabs>
                <w:tab w:val="clear" w:pos="540"/>
                <w:tab w:val="left" w:pos="1980"/>
                <w:tab w:val="decimal" w:pos="9000"/>
              </w:tabs>
              <w:spacing w:after="120"/>
              <w:ind w:left="46" w:right="720"/>
              <w:rPr>
                <w:rFonts w:asciiTheme="minorHAnsi" w:hAnsiTheme="minorHAnsi" w:cstheme="minorHAnsi"/>
                <w:b/>
                <w:bCs/>
                <w:sz w:val="24"/>
              </w:rPr>
            </w:pPr>
          </w:p>
          <w:p w14:paraId="4C66CFA8" w14:textId="77777777" w:rsidR="00533731" w:rsidRDefault="00533731" w:rsidP="00BB7C89">
            <w:pPr>
              <w:pStyle w:val="lgoal"/>
              <w:tabs>
                <w:tab w:val="clear" w:pos="540"/>
                <w:tab w:val="left" w:pos="1980"/>
                <w:tab w:val="decimal" w:pos="9000"/>
              </w:tabs>
              <w:spacing w:after="120"/>
              <w:ind w:left="46" w:right="720"/>
              <w:rPr>
                <w:rFonts w:asciiTheme="minorHAnsi" w:hAnsiTheme="minorHAnsi" w:cstheme="minorHAnsi"/>
                <w:b/>
                <w:bCs/>
                <w:sz w:val="24"/>
              </w:rPr>
            </w:pPr>
          </w:p>
          <w:p w14:paraId="2EFB56F2" w14:textId="77777777" w:rsidR="00533731" w:rsidRDefault="00533731" w:rsidP="00BB7C89">
            <w:pPr>
              <w:pStyle w:val="lgoal"/>
              <w:tabs>
                <w:tab w:val="clear" w:pos="540"/>
                <w:tab w:val="left" w:pos="1980"/>
                <w:tab w:val="decimal" w:pos="9000"/>
              </w:tabs>
              <w:spacing w:after="120"/>
              <w:ind w:left="46" w:right="720"/>
              <w:rPr>
                <w:rFonts w:asciiTheme="minorHAnsi" w:hAnsiTheme="minorHAnsi" w:cstheme="minorHAnsi"/>
                <w:b/>
                <w:bCs/>
                <w:sz w:val="24"/>
              </w:rPr>
            </w:pPr>
          </w:p>
          <w:p w14:paraId="2D101CC9" w14:textId="1ACC052F" w:rsidR="00533731" w:rsidRPr="00FF1709" w:rsidRDefault="00B84DA9" w:rsidP="00533731">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533731"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533731" w:rsidRPr="00FF1709">
              <w:rPr>
                <w:rFonts w:asciiTheme="minorHAnsi" w:hAnsiTheme="minorHAnsi" w:cstheme="minorHAnsi"/>
                <w:color w:val="auto"/>
              </w:rPr>
              <w:t>nhancer 1-</w:t>
            </w:r>
            <w:r w:rsidR="00533731">
              <w:rPr>
                <w:rFonts w:asciiTheme="minorHAnsi" w:hAnsiTheme="minorHAnsi" w:cstheme="minorHAnsi"/>
                <w:color w:val="auto"/>
              </w:rPr>
              <w:t>5</w:t>
            </w:r>
          </w:p>
          <w:p w14:paraId="5E2D216A" w14:textId="77777777" w:rsidR="00533731" w:rsidRPr="002F11C6" w:rsidRDefault="00533731" w:rsidP="00533731">
            <w:pPr>
              <w:pStyle w:val="ListParagraph"/>
              <w:spacing w:before="120" w:after="80"/>
              <w:ind w:left="0"/>
              <w:contextualSpacing w:val="0"/>
              <w:rPr>
                <w:rFonts w:ascii="Calibri" w:hAnsi="Calibri" w:cs="Calibri"/>
                <w:b/>
              </w:rPr>
            </w:pPr>
            <w:r w:rsidRPr="002F11C6">
              <w:rPr>
                <w:rFonts w:ascii="Calibri" w:hAnsi="Calibri" w:cs="Calibri"/>
                <w:b/>
              </w:rPr>
              <w:t>How Target Uses Its Stores as E-Commerce Centers</w:t>
            </w:r>
          </w:p>
          <w:p w14:paraId="672DCDE2" w14:textId="64879B29" w:rsidR="00533731" w:rsidRPr="00291040" w:rsidRDefault="00533731" w:rsidP="002F11C6">
            <w:pPr>
              <w:pStyle w:val="lgoal"/>
              <w:tabs>
                <w:tab w:val="clear" w:pos="540"/>
                <w:tab w:val="left" w:pos="1980"/>
                <w:tab w:val="decimal" w:pos="9000"/>
              </w:tabs>
              <w:spacing w:after="120"/>
              <w:ind w:left="0" w:right="720"/>
              <w:rPr>
                <w:rFonts w:asciiTheme="minorHAnsi" w:hAnsiTheme="minorHAnsi" w:cstheme="minorHAnsi"/>
                <w:b/>
                <w:bCs/>
                <w:color w:val="FFFFFF" w:themeColor="background1"/>
              </w:rPr>
            </w:pPr>
            <w:r w:rsidRPr="002F11C6">
              <w:rPr>
                <w:rFonts w:ascii="Calibri" w:hAnsi="Calibri" w:cs="Calibri"/>
                <w:color w:val="000000"/>
              </w:rPr>
              <w:t>Target’s brick</w:t>
            </w:r>
            <w:r w:rsidR="007C3B3C">
              <w:rPr>
                <w:rFonts w:ascii="Calibri" w:hAnsi="Calibri" w:cs="Calibri"/>
                <w:color w:val="000000"/>
              </w:rPr>
              <w:t>-</w:t>
            </w:r>
            <w:r w:rsidRPr="002F11C6">
              <w:rPr>
                <w:rFonts w:ascii="Calibri" w:hAnsi="Calibri" w:cs="Calibri"/>
                <w:color w:val="000000"/>
              </w:rPr>
              <w:t>and</w:t>
            </w:r>
            <w:r w:rsidR="007C3B3C">
              <w:rPr>
                <w:rFonts w:ascii="Calibri" w:hAnsi="Calibri" w:cs="Calibri"/>
                <w:color w:val="000000"/>
              </w:rPr>
              <w:t>-</w:t>
            </w:r>
            <w:r w:rsidRPr="002F11C6">
              <w:rPr>
                <w:rFonts w:ascii="Calibri" w:hAnsi="Calibri" w:cs="Calibri"/>
                <w:color w:val="000000"/>
              </w:rPr>
              <w:t>mortar locations have become surprisingly valuable assets for the company’s e-commerce business, with more than 95</w:t>
            </w:r>
            <w:r w:rsidR="00903FA2">
              <w:rPr>
                <w:rFonts w:ascii="Calibri" w:hAnsi="Calibri" w:cs="Calibri"/>
                <w:color w:val="000000"/>
              </w:rPr>
              <w:t>%</w:t>
            </w:r>
            <w:r w:rsidRPr="002F11C6">
              <w:rPr>
                <w:rFonts w:ascii="Calibri" w:hAnsi="Calibri" w:cs="Calibri"/>
                <w:color w:val="000000"/>
              </w:rPr>
              <w:t xml:space="preserve"> of online orders originating from Target stores. </w:t>
            </w:r>
            <w:r w:rsidRPr="002F11C6">
              <w:rPr>
                <w:rFonts w:ascii="Calibri" w:hAnsi="Calibri" w:cs="Calibri"/>
              </w:rPr>
              <w:t>(See the complete lecture enhancer on page 2</w:t>
            </w:r>
            <w:r w:rsidR="00EF5A3D">
              <w:rPr>
                <w:rFonts w:ascii="Calibri" w:hAnsi="Calibri" w:cs="Calibri"/>
              </w:rPr>
              <w:t>8</w:t>
            </w:r>
            <w:r w:rsidRPr="002F11C6">
              <w:rPr>
                <w:rFonts w:ascii="Calibri" w:hAnsi="Calibri" w:cs="Calibri"/>
              </w:rPr>
              <w:t xml:space="preserve"> of this manual.)</w:t>
            </w:r>
          </w:p>
        </w:tc>
        <w:tc>
          <w:tcPr>
            <w:tcW w:w="2754" w:type="dxa"/>
            <w:gridSpan w:val="3"/>
            <w:shd w:val="clear" w:color="auto" w:fill="auto"/>
          </w:tcPr>
          <w:p w14:paraId="63404ED6" w14:textId="625E41FF" w:rsidR="005B3FEF" w:rsidRPr="00291040" w:rsidRDefault="00E65DA5" w:rsidP="00BB7C89">
            <w:pPr>
              <w:rPr>
                <w:rFonts w:cstheme="minorHAnsi"/>
                <w:b/>
                <w:sz w:val="24"/>
                <w:szCs w:val="21"/>
              </w:rPr>
            </w:pPr>
            <w:r w:rsidRPr="00291040">
              <w:rPr>
                <w:rFonts w:cstheme="minorHAnsi"/>
                <w:b/>
                <w:sz w:val="24"/>
                <w:szCs w:val="21"/>
              </w:rPr>
              <w:t xml:space="preserve">PowerPoint </w:t>
            </w:r>
            <w:r w:rsidR="00793CB3" w:rsidRPr="00291040">
              <w:rPr>
                <w:rFonts w:cstheme="minorHAnsi"/>
                <w:b/>
                <w:sz w:val="24"/>
                <w:szCs w:val="21"/>
              </w:rPr>
              <w:t>S</w:t>
            </w:r>
            <w:r w:rsidRPr="00291040">
              <w:rPr>
                <w:rFonts w:cstheme="minorHAnsi"/>
                <w:b/>
                <w:sz w:val="24"/>
                <w:szCs w:val="21"/>
              </w:rPr>
              <w:t>lides</w:t>
            </w:r>
          </w:p>
          <w:p w14:paraId="351D4B9F" w14:textId="77777777" w:rsidR="00BB7C89" w:rsidRPr="001F6AD1" w:rsidRDefault="00BB7C89" w:rsidP="00BB7C89">
            <w:pPr>
              <w:rPr>
                <w:rFonts w:cstheme="minorHAnsi"/>
                <w:b/>
                <w:sz w:val="21"/>
                <w:szCs w:val="21"/>
              </w:rPr>
            </w:pPr>
          </w:p>
          <w:p w14:paraId="3FEAF179" w14:textId="64A4D4FD" w:rsidR="00BB7C89" w:rsidRPr="00291040" w:rsidRDefault="00BB7C89" w:rsidP="00BB7C89">
            <w:pPr>
              <w:rPr>
                <w:rFonts w:cstheme="minorHAnsi"/>
                <w:bCs/>
                <w:color w:val="FFFFFF" w:themeColor="background1"/>
                <w:sz w:val="24"/>
                <w:szCs w:val="21"/>
              </w:rPr>
            </w:pPr>
            <w:r w:rsidRPr="001F6AD1">
              <w:rPr>
                <w:rFonts w:cstheme="minorHAnsi"/>
                <w:sz w:val="21"/>
                <w:szCs w:val="21"/>
              </w:rPr>
              <w:t>PP</w:t>
            </w:r>
            <w:r w:rsidR="00793CB3" w:rsidRPr="001F6AD1">
              <w:rPr>
                <w:rFonts w:cstheme="minorHAnsi"/>
                <w:sz w:val="21"/>
                <w:szCs w:val="21"/>
              </w:rPr>
              <w:t xml:space="preserve">T </w:t>
            </w:r>
            <w:r w:rsidR="00756B39">
              <w:rPr>
                <w:rFonts w:cstheme="minorHAnsi"/>
                <w:sz w:val="21"/>
                <w:szCs w:val="21"/>
              </w:rPr>
              <w:t>38</w:t>
            </w:r>
          </w:p>
        </w:tc>
      </w:tr>
      <w:tr w:rsidR="002F1551" w:rsidRPr="00291040" w14:paraId="2080543F" w14:textId="77777777" w:rsidTr="00FF1709">
        <w:trPr>
          <w:gridAfter w:val="3"/>
          <w:wAfter w:w="1586" w:type="dxa"/>
          <w:trHeight w:val="889"/>
        </w:trPr>
        <w:tc>
          <w:tcPr>
            <w:tcW w:w="1996" w:type="dxa"/>
            <w:shd w:val="clear" w:color="auto" w:fill="808080" w:themeFill="background1" w:themeFillShade="80"/>
          </w:tcPr>
          <w:p w14:paraId="7EBCE6AD" w14:textId="77777777" w:rsidR="007B3D12" w:rsidRPr="001F6AD1" w:rsidRDefault="007B3D12" w:rsidP="007B3D12">
            <w:pPr>
              <w:pStyle w:val="ListParagraph"/>
              <w:ind w:left="0"/>
              <w:rPr>
                <w:rFonts w:cstheme="minorHAnsi"/>
                <w:b/>
                <w:sz w:val="24"/>
                <w:szCs w:val="24"/>
              </w:rPr>
            </w:pPr>
            <w:r w:rsidRPr="001F6AD1">
              <w:rPr>
                <w:rFonts w:cstheme="minorHAnsi"/>
                <w:b/>
                <w:bCs/>
                <w:color w:val="FFFFFF" w:themeColor="background1"/>
                <w:sz w:val="24"/>
                <w:szCs w:val="24"/>
              </w:rPr>
              <w:t>LO 1-6</w:t>
            </w:r>
          </w:p>
        </w:tc>
        <w:tc>
          <w:tcPr>
            <w:tcW w:w="5024" w:type="dxa"/>
            <w:shd w:val="clear" w:color="auto" w:fill="808080" w:themeFill="background1" w:themeFillShade="80"/>
          </w:tcPr>
          <w:p w14:paraId="2FEA87CA" w14:textId="77777777" w:rsidR="007B3D12" w:rsidRPr="001F6AD1" w:rsidRDefault="007B3D12" w:rsidP="00985CAA">
            <w:pPr>
              <w:pStyle w:val="lgoal"/>
              <w:tabs>
                <w:tab w:val="clear" w:pos="540"/>
                <w:tab w:val="left" w:pos="1980"/>
                <w:tab w:val="decimal" w:pos="9000"/>
              </w:tabs>
              <w:spacing w:after="120"/>
              <w:ind w:left="46" w:right="720"/>
              <w:rPr>
                <w:rFonts w:asciiTheme="minorHAnsi" w:hAnsiTheme="minorHAnsi" w:cstheme="minorHAnsi"/>
                <w:b/>
                <w:bCs/>
                <w:color w:val="FFFFFF" w:themeColor="background1"/>
                <w:sz w:val="24"/>
                <w:szCs w:val="24"/>
              </w:rPr>
            </w:pPr>
            <w:r w:rsidRPr="001F6AD1">
              <w:rPr>
                <w:rFonts w:asciiTheme="minorHAnsi" w:hAnsiTheme="minorHAnsi" w:cstheme="minorHAnsi"/>
                <w:b/>
                <w:bCs/>
                <w:color w:val="FFFFFF" w:themeColor="background1"/>
                <w:sz w:val="24"/>
                <w:szCs w:val="24"/>
              </w:rPr>
              <w:t xml:space="preserve">Analyze the </w:t>
            </w:r>
            <w:r w:rsidR="002F1551" w:rsidRPr="001F6AD1">
              <w:rPr>
                <w:rFonts w:asciiTheme="minorHAnsi" w:hAnsiTheme="minorHAnsi" w:cstheme="minorHAnsi"/>
                <w:b/>
                <w:bCs/>
                <w:color w:val="FFFFFF" w:themeColor="background1"/>
                <w:sz w:val="24"/>
                <w:szCs w:val="24"/>
              </w:rPr>
              <w:t>social changes affecting</w:t>
            </w:r>
            <w:r w:rsidRPr="001F6AD1">
              <w:rPr>
                <w:rFonts w:asciiTheme="minorHAnsi" w:hAnsiTheme="minorHAnsi" w:cstheme="minorHAnsi"/>
                <w:b/>
                <w:bCs/>
                <w:color w:val="FFFFFF" w:themeColor="background1"/>
                <w:sz w:val="24"/>
                <w:szCs w:val="24"/>
              </w:rPr>
              <w:t xml:space="preserve"> businesses.</w:t>
            </w:r>
          </w:p>
          <w:p w14:paraId="53681D7C" w14:textId="77777777" w:rsidR="007B3D12" w:rsidRPr="001F6AD1" w:rsidRDefault="007B3D12" w:rsidP="00090C60">
            <w:pPr>
              <w:pStyle w:val="ListParagraph"/>
              <w:autoSpaceDE w:val="0"/>
              <w:autoSpaceDN w:val="0"/>
              <w:adjustRightInd w:val="0"/>
              <w:ind w:left="72"/>
              <w:jc w:val="both"/>
              <w:rPr>
                <w:rFonts w:cstheme="minorHAnsi"/>
                <w:b/>
                <w:bCs/>
                <w:sz w:val="24"/>
                <w:szCs w:val="24"/>
              </w:rPr>
            </w:pPr>
          </w:p>
        </w:tc>
        <w:tc>
          <w:tcPr>
            <w:tcW w:w="7038" w:type="dxa"/>
            <w:gridSpan w:val="3"/>
            <w:shd w:val="clear" w:color="auto" w:fill="808080" w:themeFill="background1" w:themeFillShade="80"/>
          </w:tcPr>
          <w:p w14:paraId="5C3FF45D" w14:textId="415858D3" w:rsidR="007B3D12" w:rsidRPr="001F6AD1" w:rsidRDefault="007B3D12" w:rsidP="00985CAA">
            <w:pPr>
              <w:rPr>
                <w:rFonts w:cstheme="minorHAnsi"/>
                <w:b/>
                <w:bCs/>
                <w:color w:val="FFFFFF" w:themeColor="background1"/>
                <w:sz w:val="24"/>
                <w:szCs w:val="21"/>
              </w:rPr>
            </w:pPr>
            <w:r w:rsidRPr="001F6AD1">
              <w:rPr>
                <w:rFonts w:cstheme="minorHAnsi"/>
                <w:b/>
                <w:bCs/>
                <w:color w:val="FFFFFF" w:themeColor="background1"/>
                <w:sz w:val="24"/>
                <w:szCs w:val="21"/>
              </w:rPr>
              <w:t>Key Term:</w:t>
            </w:r>
          </w:p>
          <w:p w14:paraId="1C8E7738" w14:textId="77777777" w:rsidR="007B3D12" w:rsidRPr="00291040" w:rsidRDefault="002F1551" w:rsidP="002F1551">
            <w:pPr>
              <w:pStyle w:val="ListParagraph"/>
              <w:ind w:left="0" w:firstLine="432"/>
              <w:rPr>
                <w:rFonts w:cstheme="minorHAnsi"/>
                <w:b/>
                <w:sz w:val="24"/>
                <w:szCs w:val="21"/>
              </w:rPr>
            </w:pPr>
            <w:r w:rsidRPr="00291040">
              <w:rPr>
                <w:rFonts w:cstheme="minorHAnsi"/>
                <w:bCs/>
                <w:color w:val="FFFFFF" w:themeColor="background1"/>
                <w:sz w:val="21"/>
                <w:szCs w:val="21"/>
              </w:rPr>
              <w:t>demography</w:t>
            </w:r>
          </w:p>
        </w:tc>
      </w:tr>
      <w:tr w:rsidR="002F1551" w:rsidRPr="00291040" w14:paraId="3C63EF8A" w14:textId="77777777" w:rsidTr="00FF1709">
        <w:trPr>
          <w:gridAfter w:val="3"/>
          <w:wAfter w:w="1586" w:type="dxa"/>
          <w:trHeight w:val="1195"/>
        </w:trPr>
        <w:tc>
          <w:tcPr>
            <w:tcW w:w="7037" w:type="dxa"/>
            <w:gridSpan w:val="3"/>
          </w:tcPr>
          <w:p w14:paraId="762CB180" w14:textId="755463D3" w:rsidR="004512FD" w:rsidRPr="00291040" w:rsidRDefault="004512FD"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w:t>
            </w:r>
          </w:p>
          <w:p w14:paraId="2BA279AE" w14:textId="4F9898BD" w:rsidR="00EF6A0F" w:rsidRPr="001F6AD1" w:rsidRDefault="00CB2121" w:rsidP="00FF1709">
            <w:pPr>
              <w:pStyle w:val="OutlineA"/>
              <w:ind w:hanging="457"/>
              <w:rPr>
                <w:rFonts w:asciiTheme="minorHAnsi" w:hAnsiTheme="minorHAnsi" w:cstheme="minorHAnsi"/>
                <w:sz w:val="22"/>
                <w:szCs w:val="22"/>
              </w:rPr>
            </w:pPr>
            <w:r>
              <w:rPr>
                <w:rFonts w:asciiTheme="minorHAnsi" w:hAnsiTheme="minorHAnsi" w:cstheme="minorHAnsi"/>
                <w:b w:val="0"/>
                <w:sz w:val="22"/>
                <w:szCs w:val="22"/>
              </w:rPr>
              <w:t>E</w:t>
            </w:r>
            <w:r w:rsidR="00EF6A0F" w:rsidRPr="001F6AD1">
              <w:rPr>
                <w:rFonts w:asciiTheme="minorHAnsi" w:hAnsiTheme="minorHAnsi" w:cstheme="minorHAnsi"/>
                <w:b w:val="0"/>
                <w:sz w:val="22"/>
                <w:szCs w:val="22"/>
              </w:rPr>
              <w:t>.</w:t>
            </w:r>
            <w:r w:rsidR="00EF6A0F" w:rsidRPr="001F6AD1">
              <w:rPr>
                <w:rFonts w:asciiTheme="minorHAnsi" w:hAnsiTheme="minorHAnsi" w:cstheme="minorHAnsi"/>
                <w:sz w:val="22"/>
                <w:szCs w:val="22"/>
              </w:rPr>
              <w:tab/>
              <w:t>THE SOCIAL ENVIRONMENT</w:t>
            </w:r>
          </w:p>
          <w:p w14:paraId="1322DD8F" w14:textId="77777777" w:rsidR="00EF6A0F" w:rsidRPr="001F6AD1" w:rsidRDefault="00EF6A0F" w:rsidP="00EF6A0F">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DEMOGRAPHY</w:t>
            </w:r>
            <w:r w:rsidRPr="001F6AD1">
              <w:rPr>
                <w:rFonts w:asciiTheme="minorHAnsi" w:hAnsiTheme="minorHAnsi" w:cstheme="minorHAnsi"/>
                <w:sz w:val="22"/>
                <w:szCs w:val="22"/>
              </w:rPr>
              <w:t xml:space="preserve"> is the statistical study of the human population in regard to its size, density, and other characteristics, such as age, race, gender, and income.</w:t>
            </w:r>
          </w:p>
          <w:p w14:paraId="3B9A6628" w14:textId="77777777" w:rsidR="00EF6A0F" w:rsidRPr="001F6AD1" w:rsidRDefault="00EF6A0F" w:rsidP="00EF6A0F">
            <w:pPr>
              <w:pStyle w:val="Outline1"/>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r>
            <w:r w:rsidRPr="001F6AD1">
              <w:rPr>
                <w:rFonts w:asciiTheme="minorHAnsi" w:hAnsiTheme="minorHAnsi" w:cstheme="minorHAnsi"/>
                <w:b/>
                <w:sz w:val="22"/>
                <w:szCs w:val="22"/>
              </w:rPr>
              <w:t>MANAGING DIVERSITY</w:t>
            </w:r>
          </w:p>
          <w:p w14:paraId="2D4DD0A4" w14:textId="4186994D" w:rsidR="00EF6A0F" w:rsidRPr="001F6AD1"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Today</w:t>
            </w:r>
            <w:r w:rsidR="00B20B77">
              <w:rPr>
                <w:rFonts w:asciiTheme="minorHAnsi" w:hAnsiTheme="minorHAnsi" w:cstheme="minorHAnsi"/>
                <w:sz w:val="22"/>
                <w:szCs w:val="22"/>
              </w:rPr>
              <w:t>,</w:t>
            </w:r>
            <w:r w:rsidRPr="001F6AD1">
              <w:rPr>
                <w:rFonts w:asciiTheme="minorHAnsi" w:hAnsiTheme="minorHAnsi" w:cstheme="minorHAnsi"/>
                <w:sz w:val="22"/>
                <w:szCs w:val="22"/>
              </w:rPr>
              <w:t xml:space="preserve"> diversity </w:t>
            </w:r>
            <w:r w:rsidR="007D5976">
              <w:rPr>
                <w:rFonts w:asciiTheme="minorHAnsi" w:hAnsiTheme="minorHAnsi" w:cstheme="minorHAnsi"/>
                <w:sz w:val="22"/>
                <w:szCs w:val="22"/>
              </w:rPr>
              <w:t>efforts encompass</w:t>
            </w:r>
            <w:r w:rsidR="007D5976" w:rsidRPr="001F6AD1">
              <w:rPr>
                <w:rFonts w:asciiTheme="minorHAnsi" w:hAnsiTheme="minorHAnsi" w:cstheme="minorHAnsi"/>
                <w:sz w:val="22"/>
                <w:szCs w:val="22"/>
              </w:rPr>
              <w:t xml:space="preserve"> </w:t>
            </w:r>
            <w:r w:rsidR="00533080">
              <w:rPr>
                <w:rFonts w:asciiTheme="minorHAnsi" w:hAnsiTheme="minorHAnsi" w:cstheme="minorHAnsi"/>
                <w:sz w:val="22"/>
                <w:szCs w:val="22"/>
              </w:rPr>
              <w:t>older people</w:t>
            </w:r>
            <w:r w:rsidRPr="001F6AD1">
              <w:rPr>
                <w:rFonts w:asciiTheme="minorHAnsi" w:hAnsiTheme="minorHAnsi" w:cstheme="minorHAnsi"/>
                <w:sz w:val="22"/>
                <w:szCs w:val="22"/>
              </w:rPr>
              <w:t xml:space="preserve">, </w:t>
            </w:r>
            <w:r w:rsidRPr="00FB5356">
              <w:rPr>
                <w:rFonts w:asciiTheme="minorHAnsi" w:hAnsiTheme="minorHAnsi" w:cstheme="minorHAnsi"/>
                <w:sz w:val="22"/>
                <w:szCs w:val="22"/>
              </w:rPr>
              <w:t>people with disabilities</w:t>
            </w:r>
            <w:r w:rsidRPr="001F6AD1">
              <w:rPr>
                <w:rFonts w:asciiTheme="minorHAnsi" w:hAnsiTheme="minorHAnsi" w:cstheme="minorHAnsi"/>
                <w:sz w:val="22"/>
                <w:szCs w:val="22"/>
              </w:rPr>
              <w:t xml:space="preserve">, </w:t>
            </w:r>
            <w:r w:rsidR="00CF4BD2">
              <w:rPr>
                <w:rFonts w:asciiTheme="minorHAnsi" w:hAnsiTheme="minorHAnsi" w:cstheme="minorHAnsi"/>
                <w:sz w:val="22"/>
                <w:szCs w:val="22"/>
              </w:rPr>
              <w:t xml:space="preserve">people with different sexual orientations, </w:t>
            </w:r>
            <w:r w:rsidRPr="001F6AD1">
              <w:rPr>
                <w:rFonts w:asciiTheme="minorHAnsi" w:hAnsiTheme="minorHAnsi" w:cstheme="minorHAnsi"/>
                <w:sz w:val="22"/>
                <w:szCs w:val="22"/>
              </w:rPr>
              <w:t xml:space="preserve">singles, </w:t>
            </w:r>
            <w:r w:rsidR="00CF4BD2">
              <w:rPr>
                <w:rFonts w:asciiTheme="minorHAnsi" w:hAnsiTheme="minorHAnsi" w:cstheme="minorHAnsi"/>
                <w:sz w:val="22"/>
                <w:szCs w:val="22"/>
              </w:rPr>
              <w:t>religious people</w:t>
            </w:r>
            <w:r w:rsidRPr="001F6AD1">
              <w:rPr>
                <w:rFonts w:asciiTheme="minorHAnsi" w:hAnsiTheme="minorHAnsi" w:cstheme="minorHAnsi"/>
                <w:sz w:val="22"/>
                <w:szCs w:val="22"/>
              </w:rPr>
              <w:t xml:space="preserve">, </w:t>
            </w:r>
            <w:r w:rsidR="00B20B77">
              <w:rPr>
                <w:rFonts w:asciiTheme="minorHAnsi" w:hAnsiTheme="minorHAnsi" w:cstheme="minorHAnsi"/>
                <w:sz w:val="22"/>
                <w:szCs w:val="22"/>
              </w:rPr>
              <w:t xml:space="preserve">atheists, </w:t>
            </w:r>
            <w:r w:rsidRPr="001F6AD1">
              <w:rPr>
                <w:rFonts w:asciiTheme="minorHAnsi" w:hAnsiTheme="minorHAnsi" w:cstheme="minorHAnsi"/>
                <w:sz w:val="22"/>
                <w:szCs w:val="22"/>
              </w:rPr>
              <w:t>and so on.</w:t>
            </w:r>
          </w:p>
          <w:p w14:paraId="1D4A01B1" w14:textId="556F3360" w:rsidR="00EF6A0F"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The number of legal and </w:t>
            </w:r>
            <w:r w:rsidR="009E7B47">
              <w:rPr>
                <w:rFonts w:asciiTheme="minorHAnsi" w:hAnsiTheme="minorHAnsi" w:cstheme="minorHAnsi"/>
                <w:sz w:val="22"/>
                <w:szCs w:val="22"/>
              </w:rPr>
              <w:t>undocumented</w:t>
            </w:r>
            <w:r w:rsidR="009E7B47" w:rsidRPr="001F6AD1">
              <w:rPr>
                <w:rFonts w:asciiTheme="minorHAnsi" w:hAnsiTheme="minorHAnsi" w:cstheme="minorHAnsi"/>
                <w:sz w:val="22"/>
                <w:szCs w:val="22"/>
              </w:rPr>
              <w:t xml:space="preserve"> </w:t>
            </w:r>
            <w:r w:rsidRPr="001F6AD1">
              <w:rPr>
                <w:rFonts w:asciiTheme="minorHAnsi" w:hAnsiTheme="minorHAnsi" w:cstheme="minorHAnsi"/>
                <w:b/>
                <w:caps/>
                <w:sz w:val="22"/>
                <w:szCs w:val="22"/>
              </w:rPr>
              <w:t>immigrants</w:t>
            </w:r>
            <w:r w:rsidRPr="001F6AD1">
              <w:rPr>
                <w:rFonts w:asciiTheme="minorHAnsi" w:hAnsiTheme="minorHAnsi" w:cstheme="minorHAnsi"/>
                <w:sz w:val="22"/>
                <w:szCs w:val="22"/>
              </w:rPr>
              <w:t xml:space="preserve"> has had a dramatic impact on cities and businesses.</w:t>
            </w:r>
          </w:p>
          <w:p w14:paraId="1773CE6B" w14:textId="4E7733C9" w:rsidR="00CF4BD2" w:rsidRPr="00FF1709" w:rsidRDefault="00CF4BD2" w:rsidP="00FF1709">
            <w:pPr>
              <w:pStyle w:val="Outlinea0"/>
              <w:tabs>
                <w:tab w:val="clear" w:pos="3240"/>
              </w:tabs>
              <w:ind w:left="2700" w:hanging="540"/>
              <w:rPr>
                <w:rFonts w:asciiTheme="minorHAnsi" w:hAnsiTheme="minorHAnsi" w:cstheme="minorHAnsi"/>
                <w:sz w:val="22"/>
                <w:szCs w:val="22"/>
              </w:rPr>
            </w:pPr>
            <w:r w:rsidRPr="00CF4BD2">
              <w:rPr>
                <w:rFonts w:asciiTheme="minorHAnsi" w:hAnsiTheme="minorHAnsi" w:cstheme="minorHAnsi"/>
                <w:sz w:val="22"/>
                <w:szCs w:val="22"/>
              </w:rPr>
              <w:t xml:space="preserve">c. </w:t>
            </w:r>
            <w:r>
              <w:rPr>
                <w:rFonts w:asciiTheme="minorHAnsi" w:hAnsiTheme="minorHAnsi" w:cstheme="minorHAnsi"/>
                <w:sz w:val="22"/>
                <w:szCs w:val="22"/>
              </w:rPr>
              <w:t xml:space="preserve">      </w:t>
            </w:r>
            <w:r w:rsidRPr="00FF1709">
              <w:rPr>
                <w:rFonts w:asciiTheme="minorHAnsi" w:hAnsiTheme="minorHAnsi" w:cstheme="minorHAnsi"/>
                <w:b/>
                <w:iCs/>
                <w:caps/>
                <w:sz w:val="22"/>
                <w:szCs w:val="22"/>
              </w:rPr>
              <w:t>Inclusion</w:t>
            </w:r>
            <w:r w:rsidRPr="00FF1709">
              <w:rPr>
                <w:rFonts w:asciiTheme="minorHAnsi" w:hAnsiTheme="minorHAnsi" w:cstheme="minorHAnsi"/>
                <w:i/>
                <w:iCs/>
                <w:sz w:val="22"/>
                <w:szCs w:val="22"/>
              </w:rPr>
              <w:t xml:space="preserve"> </w:t>
            </w:r>
            <w:r w:rsidRPr="00FF1709">
              <w:rPr>
                <w:rFonts w:asciiTheme="minorHAnsi" w:hAnsiTheme="minorHAnsi" w:cstheme="minorHAnsi"/>
                <w:sz w:val="22"/>
                <w:szCs w:val="22"/>
              </w:rPr>
              <w:t xml:space="preserve">is about having a voice that is heard. </w:t>
            </w:r>
          </w:p>
          <w:p w14:paraId="1E05C192" w14:textId="446F2C32" w:rsidR="00CF4BD2" w:rsidRPr="001F6AD1" w:rsidRDefault="00CF4BD2" w:rsidP="00FF1709">
            <w:pPr>
              <w:pStyle w:val="Outlinea0"/>
              <w:tabs>
                <w:tab w:val="clear" w:pos="2700"/>
              </w:tabs>
              <w:ind w:left="2700" w:hanging="540"/>
              <w:rPr>
                <w:rFonts w:asciiTheme="minorHAnsi" w:hAnsiTheme="minorHAnsi" w:cstheme="minorHAnsi"/>
                <w:sz w:val="22"/>
                <w:szCs w:val="22"/>
              </w:rPr>
            </w:pPr>
            <w:r w:rsidRPr="00CF4BD2">
              <w:rPr>
                <w:rFonts w:asciiTheme="minorHAnsi" w:hAnsiTheme="minorHAnsi" w:cstheme="minorHAnsi"/>
                <w:sz w:val="22"/>
                <w:szCs w:val="22"/>
              </w:rPr>
              <w:t xml:space="preserve">d. </w:t>
            </w:r>
            <w:r>
              <w:rPr>
                <w:rFonts w:asciiTheme="minorHAnsi" w:hAnsiTheme="minorHAnsi" w:cstheme="minorHAnsi"/>
                <w:sz w:val="22"/>
                <w:szCs w:val="22"/>
              </w:rPr>
              <w:t xml:space="preserve">     </w:t>
            </w:r>
            <w:r w:rsidRPr="00FF1709">
              <w:rPr>
                <w:rFonts w:asciiTheme="minorHAnsi" w:hAnsiTheme="minorHAnsi" w:cstheme="minorHAnsi"/>
                <w:b/>
                <w:iCs/>
                <w:caps/>
                <w:sz w:val="22"/>
                <w:szCs w:val="22"/>
              </w:rPr>
              <w:t>Belonging</w:t>
            </w:r>
            <w:r w:rsidRPr="00FF1709">
              <w:rPr>
                <w:rFonts w:asciiTheme="minorHAnsi" w:hAnsiTheme="minorHAnsi" w:cstheme="minorHAnsi"/>
                <w:i/>
                <w:iCs/>
                <w:sz w:val="22"/>
                <w:szCs w:val="22"/>
              </w:rPr>
              <w:t xml:space="preserve"> </w:t>
            </w:r>
            <w:r w:rsidRPr="00FF1709">
              <w:rPr>
                <w:rFonts w:asciiTheme="minorHAnsi" w:hAnsiTheme="minorHAnsi" w:cstheme="minorHAnsi"/>
                <w:sz w:val="22"/>
                <w:szCs w:val="22"/>
              </w:rPr>
              <w:t>is about feeling part of a community.</w:t>
            </w:r>
          </w:p>
          <w:p w14:paraId="3B2F9C2C" w14:textId="77777777" w:rsidR="00EF6A0F" w:rsidRPr="001F6AD1" w:rsidRDefault="00EF6A0F" w:rsidP="00EF6A0F">
            <w:pPr>
              <w:pStyle w:val="Outline1"/>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3.</w:t>
            </w:r>
            <w:r w:rsidRPr="001F6AD1">
              <w:rPr>
                <w:rFonts w:asciiTheme="minorHAnsi" w:hAnsiTheme="minorHAnsi" w:cstheme="minorHAnsi"/>
                <w:sz w:val="22"/>
                <w:szCs w:val="22"/>
              </w:rPr>
              <w:tab/>
            </w:r>
            <w:r w:rsidRPr="001F6AD1">
              <w:rPr>
                <w:rFonts w:asciiTheme="minorHAnsi" w:hAnsiTheme="minorHAnsi" w:cstheme="minorHAnsi"/>
                <w:b/>
                <w:sz w:val="22"/>
                <w:szCs w:val="22"/>
              </w:rPr>
              <w:t>THE INCREASE IN THE NUMBER OF OLDER CITIZENS</w:t>
            </w:r>
          </w:p>
          <w:p w14:paraId="2C8718A8" w14:textId="64E470B7" w:rsidR="00EF6A0F" w:rsidRPr="001F6AD1"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 xml:space="preserve">U.S. citizens aged </w:t>
            </w:r>
            <w:r w:rsidR="00CF4BD2">
              <w:rPr>
                <w:rFonts w:asciiTheme="minorHAnsi" w:hAnsiTheme="minorHAnsi" w:cstheme="minorHAnsi"/>
                <w:b/>
                <w:sz w:val="22"/>
                <w:szCs w:val="22"/>
              </w:rPr>
              <w:t>75 and older</w:t>
            </w:r>
            <w:r w:rsidRPr="001F6AD1">
              <w:rPr>
                <w:rFonts w:asciiTheme="minorHAnsi" w:hAnsiTheme="minorHAnsi" w:cstheme="minorHAnsi"/>
                <w:sz w:val="22"/>
                <w:szCs w:val="22"/>
              </w:rPr>
              <w:t xml:space="preserve"> are the </w:t>
            </w:r>
            <w:r w:rsidRPr="001F6AD1">
              <w:rPr>
                <w:rFonts w:asciiTheme="minorHAnsi" w:hAnsiTheme="minorHAnsi" w:cstheme="minorHAnsi"/>
                <w:b/>
                <w:sz w:val="22"/>
                <w:szCs w:val="22"/>
              </w:rPr>
              <w:t>RICHEST</w:t>
            </w:r>
            <w:r w:rsidRPr="001F6AD1">
              <w:rPr>
                <w:rFonts w:asciiTheme="minorHAnsi" w:hAnsiTheme="minorHAnsi" w:cstheme="minorHAnsi"/>
                <w:sz w:val="22"/>
                <w:szCs w:val="22"/>
              </w:rPr>
              <w:t xml:space="preserve"> demographic group in U.S. society.</w:t>
            </w:r>
          </w:p>
          <w:p w14:paraId="55C9A23F" w14:textId="38DE25C6" w:rsidR="00EF6A0F" w:rsidRPr="001F6AD1"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By 2030, over 20</w:t>
            </w:r>
            <w:r w:rsidRPr="00C0060D">
              <w:rPr>
                <w:rFonts w:asciiTheme="minorHAnsi" w:hAnsiTheme="minorHAnsi" w:cstheme="minorHAnsi"/>
                <w:sz w:val="22"/>
                <w:szCs w:val="22"/>
              </w:rPr>
              <w:t>%</w:t>
            </w:r>
            <w:r w:rsidRPr="001F6AD1">
              <w:rPr>
                <w:rFonts w:asciiTheme="minorHAnsi" w:hAnsiTheme="minorHAnsi" w:cstheme="minorHAnsi"/>
                <w:sz w:val="22"/>
                <w:szCs w:val="22"/>
              </w:rPr>
              <w:t xml:space="preserve"> of the population will be over 65</w:t>
            </w:r>
            <w:r w:rsidR="00FC07DA">
              <w:rPr>
                <w:rFonts w:asciiTheme="minorHAnsi" w:hAnsiTheme="minorHAnsi" w:cstheme="minorHAnsi"/>
                <w:sz w:val="22"/>
                <w:szCs w:val="22"/>
              </w:rPr>
              <w:t xml:space="preserve"> </w:t>
            </w:r>
            <w:r w:rsidRPr="001F6AD1">
              <w:rPr>
                <w:rFonts w:asciiTheme="minorHAnsi" w:hAnsiTheme="minorHAnsi" w:cstheme="minorHAnsi"/>
                <w:sz w:val="22"/>
                <w:szCs w:val="22"/>
              </w:rPr>
              <w:t>years</w:t>
            </w:r>
            <w:r w:rsidR="00FC07DA">
              <w:rPr>
                <w:rFonts w:asciiTheme="minorHAnsi" w:hAnsiTheme="minorHAnsi" w:cstheme="minorHAnsi"/>
                <w:sz w:val="22"/>
                <w:szCs w:val="22"/>
              </w:rPr>
              <w:t xml:space="preserve"> </w:t>
            </w:r>
            <w:r w:rsidRPr="001F6AD1">
              <w:rPr>
                <w:rFonts w:asciiTheme="minorHAnsi" w:hAnsiTheme="minorHAnsi" w:cstheme="minorHAnsi"/>
                <w:sz w:val="22"/>
                <w:szCs w:val="22"/>
              </w:rPr>
              <w:t>old.</w:t>
            </w:r>
          </w:p>
          <w:p w14:paraId="33623416" w14:textId="18B8E716" w:rsidR="00EF6A0F" w:rsidRPr="001F6AD1"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c.</w:t>
            </w:r>
            <w:r w:rsidRPr="001F6AD1">
              <w:rPr>
                <w:rFonts w:asciiTheme="minorHAnsi" w:hAnsiTheme="minorHAnsi" w:cstheme="minorHAnsi"/>
                <w:sz w:val="22"/>
                <w:szCs w:val="22"/>
              </w:rPr>
              <w:tab/>
            </w:r>
            <w:r w:rsidR="00CF4BD2">
              <w:rPr>
                <w:rFonts w:asciiTheme="minorHAnsi" w:hAnsiTheme="minorHAnsi" w:cstheme="minorHAnsi"/>
                <w:sz w:val="22"/>
                <w:szCs w:val="22"/>
              </w:rPr>
              <w:t>C</w:t>
            </w:r>
            <w:r w:rsidRPr="001F6AD1">
              <w:rPr>
                <w:rFonts w:asciiTheme="minorHAnsi" w:hAnsiTheme="minorHAnsi" w:cstheme="minorHAnsi"/>
                <w:sz w:val="22"/>
                <w:szCs w:val="22"/>
              </w:rPr>
              <w:t>areer opportunities of providing goods and services for older adults</w:t>
            </w:r>
            <w:r w:rsidR="00CF4BD2">
              <w:rPr>
                <w:rFonts w:asciiTheme="minorHAnsi" w:hAnsiTheme="minorHAnsi" w:cstheme="minorHAnsi"/>
                <w:sz w:val="22"/>
                <w:szCs w:val="22"/>
              </w:rPr>
              <w:t xml:space="preserve"> include medicine, nursing homes, home </w:t>
            </w:r>
            <w:r w:rsidR="00CF4BD2" w:rsidRPr="00C0060D">
              <w:rPr>
                <w:rFonts w:asciiTheme="minorHAnsi" w:hAnsiTheme="minorHAnsi" w:cstheme="minorHAnsi"/>
                <w:sz w:val="22"/>
                <w:szCs w:val="22"/>
              </w:rPr>
              <w:t>health care</w:t>
            </w:r>
            <w:r w:rsidR="00CF4BD2">
              <w:rPr>
                <w:rFonts w:asciiTheme="minorHAnsi" w:hAnsiTheme="minorHAnsi" w:cstheme="minorHAnsi"/>
                <w:sz w:val="22"/>
                <w:szCs w:val="22"/>
              </w:rPr>
              <w:t>, and more</w:t>
            </w:r>
            <w:r w:rsidRPr="001F6AD1">
              <w:rPr>
                <w:rFonts w:asciiTheme="minorHAnsi" w:hAnsiTheme="minorHAnsi" w:cstheme="minorHAnsi"/>
                <w:sz w:val="22"/>
                <w:szCs w:val="22"/>
              </w:rPr>
              <w:t>.</w:t>
            </w:r>
          </w:p>
          <w:p w14:paraId="59750ABB" w14:textId="63B3FE5B" w:rsidR="00EF6A0F" w:rsidRPr="001F6AD1" w:rsidRDefault="00EF6A0F" w:rsidP="00EF6A0F">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d.</w:t>
            </w:r>
            <w:r w:rsidRPr="001F6AD1">
              <w:rPr>
                <w:rFonts w:asciiTheme="minorHAnsi" w:hAnsiTheme="minorHAnsi" w:cstheme="minorHAnsi"/>
                <w:sz w:val="22"/>
                <w:szCs w:val="22"/>
              </w:rPr>
              <w:tab/>
              <w:t xml:space="preserve">Paying Social Security to </w:t>
            </w:r>
            <w:r w:rsidR="00533080">
              <w:rPr>
                <w:rFonts w:asciiTheme="minorHAnsi" w:hAnsiTheme="minorHAnsi" w:cstheme="minorHAnsi"/>
                <w:sz w:val="22"/>
                <w:szCs w:val="22"/>
              </w:rPr>
              <w:t>older people</w:t>
            </w:r>
            <w:r w:rsidRPr="001F6AD1">
              <w:rPr>
                <w:rFonts w:asciiTheme="minorHAnsi" w:hAnsiTheme="minorHAnsi" w:cstheme="minorHAnsi"/>
                <w:sz w:val="22"/>
                <w:szCs w:val="22"/>
              </w:rPr>
              <w:t xml:space="preserve"> will drain huge amounts of money from the economy.</w:t>
            </w:r>
          </w:p>
          <w:p w14:paraId="7A29807F" w14:textId="6097170A" w:rsidR="00EF6A0F" w:rsidRPr="001F6AD1" w:rsidRDefault="00EF6A0F" w:rsidP="00EF6A0F">
            <w:pPr>
              <w:pStyle w:val="Outlinea0"/>
              <w:rPr>
                <w:rFonts w:asciiTheme="minorHAnsi" w:hAnsiTheme="minorHAnsi" w:cstheme="minorHAnsi"/>
                <w:b/>
                <w:caps/>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e.</w:t>
            </w:r>
            <w:r w:rsidRPr="001F6AD1">
              <w:rPr>
                <w:rFonts w:asciiTheme="minorHAnsi" w:hAnsiTheme="minorHAnsi" w:cstheme="minorHAnsi"/>
                <w:sz w:val="22"/>
                <w:szCs w:val="22"/>
              </w:rPr>
              <w:tab/>
            </w:r>
            <w:r w:rsidR="00B20B77">
              <w:rPr>
                <w:rFonts w:asciiTheme="minorHAnsi" w:hAnsiTheme="minorHAnsi" w:cstheme="minorHAnsi"/>
                <w:sz w:val="22"/>
                <w:szCs w:val="22"/>
              </w:rPr>
              <w:t>Currently</w:t>
            </w:r>
            <w:r w:rsidR="00BE4425">
              <w:rPr>
                <w:rFonts w:asciiTheme="minorHAnsi" w:hAnsiTheme="minorHAnsi" w:cstheme="minorHAnsi"/>
                <w:sz w:val="22"/>
                <w:szCs w:val="22"/>
              </w:rPr>
              <w:t>,</w:t>
            </w:r>
            <w:r w:rsidRPr="001F6AD1">
              <w:rPr>
                <w:rFonts w:asciiTheme="minorHAnsi" w:hAnsiTheme="minorHAnsi" w:cstheme="minorHAnsi"/>
                <w:sz w:val="22"/>
                <w:szCs w:val="22"/>
              </w:rPr>
              <w:t xml:space="preserve"> </w:t>
            </w:r>
            <w:r w:rsidRPr="001F6AD1">
              <w:rPr>
                <w:rFonts w:asciiTheme="minorHAnsi" w:hAnsiTheme="minorHAnsi" w:cstheme="minorHAnsi"/>
                <w:b/>
                <w:caps/>
                <w:sz w:val="22"/>
                <w:szCs w:val="22"/>
              </w:rPr>
              <w:t xml:space="preserve">less money </w:t>
            </w:r>
            <w:r w:rsidR="00B20B77">
              <w:rPr>
                <w:rFonts w:asciiTheme="minorHAnsi" w:hAnsiTheme="minorHAnsi" w:cstheme="minorHAnsi"/>
                <w:b/>
                <w:caps/>
                <w:sz w:val="22"/>
                <w:szCs w:val="22"/>
              </w:rPr>
              <w:t xml:space="preserve">IS </w:t>
            </w:r>
            <w:r w:rsidRPr="001F6AD1">
              <w:rPr>
                <w:rFonts w:asciiTheme="minorHAnsi" w:hAnsiTheme="minorHAnsi" w:cstheme="minorHAnsi"/>
                <w:b/>
                <w:caps/>
                <w:sz w:val="22"/>
                <w:szCs w:val="22"/>
              </w:rPr>
              <w:t>coming into</w:t>
            </w:r>
            <w:r w:rsidRPr="001F6AD1">
              <w:rPr>
                <w:rFonts w:asciiTheme="minorHAnsi" w:hAnsiTheme="minorHAnsi" w:cstheme="minorHAnsi"/>
                <w:sz w:val="22"/>
                <w:szCs w:val="22"/>
              </w:rPr>
              <w:t xml:space="preserve"> the Social Security system than </w:t>
            </w:r>
            <w:r w:rsidRPr="001F6AD1">
              <w:rPr>
                <w:rFonts w:asciiTheme="minorHAnsi" w:hAnsiTheme="minorHAnsi" w:cstheme="minorHAnsi"/>
                <w:b/>
                <w:caps/>
                <w:sz w:val="22"/>
                <w:szCs w:val="22"/>
              </w:rPr>
              <w:t>going out.</w:t>
            </w:r>
          </w:p>
          <w:p w14:paraId="25337CCD" w14:textId="77777777" w:rsidR="00EF6A0F" w:rsidRPr="001F6AD1" w:rsidRDefault="00EF6A0F" w:rsidP="00EF6A0F">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4.</w:t>
            </w:r>
            <w:r w:rsidRPr="001F6AD1">
              <w:rPr>
                <w:rFonts w:asciiTheme="minorHAnsi" w:hAnsiTheme="minorHAnsi" w:cstheme="minorHAnsi"/>
                <w:sz w:val="22"/>
                <w:szCs w:val="22"/>
              </w:rPr>
              <w:tab/>
            </w:r>
            <w:r w:rsidRPr="001F6AD1">
              <w:rPr>
                <w:rFonts w:asciiTheme="minorHAnsi" w:hAnsiTheme="minorHAnsi" w:cstheme="minorHAnsi"/>
                <w:b/>
                <w:caps/>
                <w:sz w:val="22"/>
                <w:szCs w:val="22"/>
              </w:rPr>
              <w:t>The Increase in the Number of Single-Parent Families</w:t>
            </w:r>
          </w:p>
          <w:p w14:paraId="73AAB4BA" w14:textId="0B31CBAB" w:rsidR="00CF4BD2" w:rsidRDefault="00EF6A0F" w:rsidP="00FF1709">
            <w:pPr>
              <w:pStyle w:val="ListParagraph"/>
              <w:spacing w:after="80" w:line="264" w:lineRule="auto"/>
              <w:ind w:left="2700" w:hanging="547"/>
              <w:rPr>
                <w:rFonts w:cstheme="minorHAnsi"/>
              </w:rPr>
            </w:pPr>
            <w:r w:rsidRPr="001F6AD1">
              <w:rPr>
                <w:rFonts w:cstheme="minorHAnsi"/>
              </w:rPr>
              <w:t>a.</w:t>
            </w:r>
            <w:r w:rsidRPr="001F6AD1">
              <w:rPr>
                <w:rFonts w:cstheme="minorHAnsi"/>
              </w:rPr>
              <w:tab/>
            </w:r>
            <w:r w:rsidR="00CF4BD2">
              <w:rPr>
                <w:rFonts w:cstheme="minorHAnsi"/>
              </w:rPr>
              <w:t xml:space="preserve">One-third of children in the </w:t>
            </w:r>
            <w:r w:rsidR="007528CF" w:rsidRPr="007528CF">
              <w:rPr>
                <w:rFonts w:cstheme="minorHAnsi"/>
              </w:rPr>
              <w:t>United States</w:t>
            </w:r>
            <w:r w:rsidR="00CF4BD2">
              <w:rPr>
                <w:rFonts w:cstheme="minorHAnsi"/>
              </w:rPr>
              <w:t xml:space="preserve"> live with a single parent.</w:t>
            </w:r>
          </w:p>
          <w:p w14:paraId="43479745" w14:textId="69F490F1" w:rsidR="00EF6A0F" w:rsidRDefault="00CF4BD2" w:rsidP="00FF1709">
            <w:pPr>
              <w:pStyle w:val="ListParagraph"/>
              <w:spacing w:after="80" w:line="264" w:lineRule="auto"/>
              <w:ind w:left="2700" w:hanging="547"/>
              <w:rPr>
                <w:rFonts w:cstheme="minorHAnsi"/>
              </w:rPr>
            </w:pPr>
            <w:r w:rsidRPr="00FF1709">
              <w:rPr>
                <w:rFonts w:cstheme="minorHAnsi"/>
                <w:bCs/>
              </w:rPr>
              <w:t>b.</w:t>
            </w:r>
            <w:r>
              <w:rPr>
                <w:rFonts w:cstheme="minorHAnsi"/>
                <w:b/>
              </w:rPr>
              <w:t xml:space="preserve">       </w:t>
            </w:r>
            <w:r w:rsidR="00EF6A0F" w:rsidRPr="001F6AD1">
              <w:rPr>
                <w:rFonts w:cstheme="minorHAnsi"/>
                <w:b/>
              </w:rPr>
              <w:t>SINGLE PARENTS</w:t>
            </w:r>
            <w:r w:rsidR="00EF6A0F" w:rsidRPr="001F6AD1">
              <w:rPr>
                <w:rFonts w:cstheme="minorHAnsi"/>
              </w:rPr>
              <w:t xml:space="preserve"> have encouraged businesses to implement family-friendly programs such as </w:t>
            </w:r>
            <w:r w:rsidRPr="00FF1709">
              <w:rPr>
                <w:rFonts w:cstheme="minorHAnsi"/>
                <w:bCs/>
              </w:rPr>
              <w:t>family leave</w:t>
            </w:r>
            <w:r w:rsidR="00EF6A0F" w:rsidRPr="009B3EB0">
              <w:rPr>
                <w:rFonts w:cstheme="minorHAnsi"/>
                <w:bCs/>
              </w:rPr>
              <w:t xml:space="preserve"> and </w:t>
            </w:r>
            <w:r w:rsidRPr="00FF1709">
              <w:rPr>
                <w:rFonts w:cstheme="minorHAnsi"/>
                <w:bCs/>
              </w:rPr>
              <w:t>flextime</w:t>
            </w:r>
            <w:r w:rsidR="00EF6A0F" w:rsidRPr="001F6AD1">
              <w:rPr>
                <w:rFonts w:cstheme="minorHAnsi"/>
              </w:rPr>
              <w:t>.</w:t>
            </w:r>
          </w:p>
          <w:p w14:paraId="6A8AF33F" w14:textId="75070DFB" w:rsidR="00CF4BD2" w:rsidRDefault="00CF4BD2" w:rsidP="00FF1709">
            <w:pPr>
              <w:pStyle w:val="ListParagraph"/>
              <w:spacing w:after="80" w:line="264" w:lineRule="auto"/>
              <w:ind w:left="2160" w:hanging="547"/>
              <w:rPr>
                <w:rFonts w:cstheme="minorHAnsi"/>
                <w:b/>
                <w:bCs/>
              </w:rPr>
            </w:pPr>
            <w:r>
              <w:rPr>
                <w:rFonts w:cstheme="minorHAnsi"/>
              </w:rPr>
              <w:t xml:space="preserve">5.       </w:t>
            </w:r>
            <w:r w:rsidRPr="00FF1709">
              <w:rPr>
                <w:rFonts w:cstheme="minorHAnsi"/>
                <w:b/>
                <w:bCs/>
              </w:rPr>
              <w:t>THE RISE OF GEN Z’S ECONOMIC INFLUENCE</w:t>
            </w:r>
          </w:p>
          <w:p w14:paraId="2AB0515E" w14:textId="2A92C6AB" w:rsidR="00CF4BD2" w:rsidRPr="001F6AD1" w:rsidRDefault="00CF4BD2" w:rsidP="00FF1709">
            <w:pPr>
              <w:pStyle w:val="ListParagraph"/>
              <w:spacing w:after="80" w:line="264" w:lineRule="auto"/>
              <w:ind w:left="2700" w:hanging="547"/>
              <w:rPr>
                <w:rFonts w:cstheme="minorHAnsi"/>
              </w:rPr>
            </w:pPr>
            <w:r>
              <w:rPr>
                <w:rFonts w:cstheme="minorHAnsi"/>
              </w:rPr>
              <w:t xml:space="preserve">a.       </w:t>
            </w:r>
            <w:r w:rsidR="005D2054" w:rsidRPr="00FF1709">
              <w:rPr>
                <w:b/>
                <w:bCs/>
              </w:rPr>
              <w:t>Generation Z</w:t>
            </w:r>
            <w:r w:rsidR="005D2054">
              <w:t xml:space="preserve"> (those born </w:t>
            </w:r>
            <w:r w:rsidR="00B20B77">
              <w:t>between 1995 and 2009</w:t>
            </w:r>
            <w:r w:rsidR="005D2054">
              <w:t xml:space="preserve">) will soon be the largest group of consumers in the world, accounting for as much as </w:t>
            </w:r>
            <w:r w:rsidR="00B20B77">
              <w:t>$360</w:t>
            </w:r>
            <w:r w:rsidR="005D2054">
              <w:t xml:space="preserve"> billion in</w:t>
            </w:r>
            <w:r w:rsidR="00C00563">
              <w:t xml:space="preserve"> </w:t>
            </w:r>
            <w:r w:rsidR="005D2054">
              <w:t>spending power in the U</w:t>
            </w:r>
            <w:r w:rsidR="00315B5F">
              <w:t xml:space="preserve">nited </w:t>
            </w:r>
            <w:r w:rsidR="005D2054">
              <w:t>S</w:t>
            </w:r>
            <w:r w:rsidR="00315B5F">
              <w:t>tates</w:t>
            </w:r>
            <w:r w:rsidR="005D2054">
              <w:t>.</w:t>
            </w:r>
          </w:p>
          <w:p w14:paraId="2C8300E4" w14:textId="77777777" w:rsidR="00D1070A" w:rsidRPr="00291040" w:rsidRDefault="00D1070A" w:rsidP="004B6674">
            <w:pPr>
              <w:pStyle w:val="ListParagraph"/>
              <w:ind w:left="2700" w:hanging="540"/>
              <w:rPr>
                <w:rFonts w:cstheme="minorHAnsi"/>
                <w:b/>
                <w:sz w:val="24"/>
                <w:szCs w:val="21"/>
              </w:rPr>
            </w:pPr>
          </w:p>
        </w:tc>
        <w:tc>
          <w:tcPr>
            <w:tcW w:w="4319" w:type="dxa"/>
          </w:tcPr>
          <w:p w14:paraId="38C607F7" w14:textId="77777777" w:rsidR="004512FD" w:rsidRPr="00291040" w:rsidRDefault="00E65DA5" w:rsidP="00BB7C89">
            <w:pPr>
              <w:pStyle w:val="ListParagraph"/>
              <w:autoSpaceDE w:val="0"/>
              <w:autoSpaceDN w:val="0"/>
              <w:adjustRightInd w:val="0"/>
              <w:ind w:left="72"/>
              <w:jc w:val="both"/>
              <w:rPr>
                <w:rFonts w:cstheme="minorHAnsi"/>
                <w:b/>
                <w:bCs/>
                <w:sz w:val="24"/>
                <w:szCs w:val="21"/>
              </w:rPr>
            </w:pPr>
            <w:r w:rsidRPr="00291040">
              <w:rPr>
                <w:rFonts w:cstheme="minorHAnsi"/>
                <w:b/>
                <w:bCs/>
                <w:sz w:val="24"/>
                <w:szCs w:val="21"/>
              </w:rPr>
              <w:t>Classroom Activities</w:t>
            </w:r>
          </w:p>
        </w:tc>
        <w:tc>
          <w:tcPr>
            <w:tcW w:w="2702" w:type="dxa"/>
          </w:tcPr>
          <w:p w14:paraId="202C601B" w14:textId="7AACAEBA" w:rsidR="004512FD" w:rsidRPr="00291040" w:rsidRDefault="00E65DA5" w:rsidP="00BB7C89">
            <w:pPr>
              <w:pStyle w:val="ListParagraph"/>
              <w:ind w:left="0"/>
              <w:rPr>
                <w:rFonts w:cstheme="minorHAnsi"/>
                <w:b/>
                <w:sz w:val="24"/>
                <w:szCs w:val="21"/>
              </w:rPr>
            </w:pPr>
            <w:r w:rsidRPr="00291040">
              <w:rPr>
                <w:rFonts w:cstheme="minorHAnsi"/>
                <w:b/>
                <w:sz w:val="24"/>
                <w:szCs w:val="21"/>
              </w:rPr>
              <w:t xml:space="preserve">PowerPoint </w:t>
            </w:r>
            <w:r w:rsidR="003F640C" w:rsidRPr="00291040">
              <w:rPr>
                <w:rFonts w:cstheme="minorHAnsi"/>
                <w:b/>
                <w:sz w:val="24"/>
                <w:szCs w:val="21"/>
              </w:rPr>
              <w:t>S</w:t>
            </w:r>
            <w:r w:rsidRPr="00291040">
              <w:rPr>
                <w:rFonts w:cstheme="minorHAnsi"/>
                <w:b/>
                <w:sz w:val="24"/>
                <w:szCs w:val="21"/>
              </w:rPr>
              <w:t>lides</w:t>
            </w:r>
          </w:p>
          <w:p w14:paraId="616FA953" w14:textId="77777777" w:rsidR="00BB7C89" w:rsidRPr="001F6AD1" w:rsidRDefault="00BB7C89" w:rsidP="00BB7C89">
            <w:pPr>
              <w:pStyle w:val="ListParagraph"/>
              <w:ind w:left="0"/>
              <w:rPr>
                <w:rFonts w:cstheme="minorHAnsi"/>
                <w:b/>
                <w:sz w:val="21"/>
                <w:szCs w:val="21"/>
              </w:rPr>
            </w:pPr>
          </w:p>
          <w:p w14:paraId="54E00A89" w14:textId="2A30BE5D" w:rsidR="00BB7C89" w:rsidRDefault="00BB7C89" w:rsidP="00BB7C89">
            <w:pPr>
              <w:pStyle w:val="ListParagraph"/>
              <w:ind w:left="0"/>
              <w:rPr>
                <w:rFonts w:cstheme="minorHAnsi"/>
                <w:sz w:val="21"/>
                <w:szCs w:val="21"/>
              </w:rPr>
            </w:pPr>
            <w:r w:rsidRPr="001F6AD1">
              <w:rPr>
                <w:rFonts w:cstheme="minorHAnsi"/>
                <w:sz w:val="21"/>
                <w:szCs w:val="21"/>
              </w:rPr>
              <w:t>PP</w:t>
            </w:r>
            <w:r w:rsidR="003F640C" w:rsidRPr="001F6AD1">
              <w:rPr>
                <w:rFonts w:cstheme="minorHAnsi"/>
                <w:sz w:val="21"/>
                <w:szCs w:val="21"/>
              </w:rPr>
              <w:t>T</w:t>
            </w:r>
            <w:r w:rsidRPr="001F6AD1">
              <w:rPr>
                <w:rFonts w:cstheme="minorHAnsi"/>
                <w:sz w:val="21"/>
                <w:szCs w:val="21"/>
              </w:rPr>
              <w:t xml:space="preserve"> </w:t>
            </w:r>
            <w:r w:rsidR="00756B39">
              <w:rPr>
                <w:rFonts w:cstheme="minorHAnsi"/>
                <w:sz w:val="21"/>
                <w:szCs w:val="21"/>
              </w:rPr>
              <w:t>40</w:t>
            </w:r>
          </w:p>
          <w:p w14:paraId="686A1685" w14:textId="77777777" w:rsidR="00756B39" w:rsidRDefault="00756B39" w:rsidP="00BB7C89">
            <w:pPr>
              <w:pStyle w:val="ListParagraph"/>
              <w:ind w:left="0"/>
              <w:rPr>
                <w:rFonts w:cstheme="minorHAnsi"/>
                <w:sz w:val="21"/>
                <w:szCs w:val="21"/>
              </w:rPr>
            </w:pPr>
          </w:p>
          <w:p w14:paraId="3F7C2C23" w14:textId="77777777" w:rsidR="00756B39" w:rsidRDefault="00756B39" w:rsidP="00BB7C89">
            <w:pPr>
              <w:pStyle w:val="ListParagraph"/>
              <w:ind w:left="0"/>
              <w:rPr>
                <w:rFonts w:cstheme="minorHAnsi"/>
                <w:sz w:val="21"/>
                <w:szCs w:val="21"/>
              </w:rPr>
            </w:pPr>
          </w:p>
          <w:p w14:paraId="76C419D6" w14:textId="77777777" w:rsidR="00756B39" w:rsidRDefault="00756B39" w:rsidP="00BB7C89">
            <w:pPr>
              <w:pStyle w:val="ListParagraph"/>
              <w:ind w:left="0"/>
              <w:rPr>
                <w:rFonts w:cstheme="minorHAnsi"/>
                <w:sz w:val="21"/>
                <w:szCs w:val="21"/>
              </w:rPr>
            </w:pPr>
          </w:p>
          <w:p w14:paraId="56F35590" w14:textId="77777777" w:rsidR="00756B39" w:rsidRDefault="00756B39" w:rsidP="00BB7C89">
            <w:pPr>
              <w:pStyle w:val="ListParagraph"/>
              <w:ind w:left="0"/>
              <w:rPr>
                <w:rFonts w:cstheme="minorHAnsi"/>
                <w:sz w:val="21"/>
                <w:szCs w:val="21"/>
              </w:rPr>
            </w:pPr>
          </w:p>
          <w:p w14:paraId="68418224" w14:textId="77777777" w:rsidR="00756B39" w:rsidRDefault="00756B39" w:rsidP="00BB7C89">
            <w:pPr>
              <w:pStyle w:val="ListParagraph"/>
              <w:ind w:left="0"/>
              <w:rPr>
                <w:rFonts w:cstheme="minorHAnsi"/>
                <w:sz w:val="21"/>
                <w:szCs w:val="21"/>
              </w:rPr>
            </w:pPr>
          </w:p>
          <w:p w14:paraId="5EAF670C" w14:textId="77777777" w:rsidR="00756B39" w:rsidRDefault="00756B39" w:rsidP="00BB7C89">
            <w:pPr>
              <w:pStyle w:val="ListParagraph"/>
              <w:ind w:left="0"/>
              <w:rPr>
                <w:rFonts w:cstheme="minorHAnsi"/>
                <w:sz w:val="21"/>
                <w:szCs w:val="21"/>
              </w:rPr>
            </w:pPr>
          </w:p>
          <w:p w14:paraId="4E1528F2" w14:textId="77777777" w:rsidR="00756B39" w:rsidRDefault="00756B39" w:rsidP="00BB7C89">
            <w:pPr>
              <w:pStyle w:val="ListParagraph"/>
              <w:ind w:left="0"/>
              <w:rPr>
                <w:rFonts w:cstheme="minorHAnsi"/>
                <w:sz w:val="21"/>
                <w:szCs w:val="21"/>
              </w:rPr>
            </w:pPr>
          </w:p>
          <w:p w14:paraId="0C7F02C3" w14:textId="77777777" w:rsidR="00756B39" w:rsidRDefault="00756B39" w:rsidP="00BB7C89">
            <w:pPr>
              <w:pStyle w:val="ListParagraph"/>
              <w:ind w:left="0"/>
              <w:rPr>
                <w:rFonts w:cstheme="minorHAnsi"/>
                <w:sz w:val="21"/>
                <w:szCs w:val="21"/>
              </w:rPr>
            </w:pPr>
          </w:p>
          <w:p w14:paraId="448B633A" w14:textId="77777777" w:rsidR="00756B39" w:rsidRDefault="00756B39" w:rsidP="00BB7C89">
            <w:pPr>
              <w:pStyle w:val="ListParagraph"/>
              <w:ind w:left="0"/>
              <w:rPr>
                <w:rFonts w:cstheme="minorHAnsi"/>
                <w:sz w:val="21"/>
                <w:szCs w:val="21"/>
              </w:rPr>
            </w:pPr>
          </w:p>
          <w:p w14:paraId="3B9652DA" w14:textId="77777777" w:rsidR="00756B39" w:rsidRDefault="00756B39" w:rsidP="00BB7C89">
            <w:pPr>
              <w:pStyle w:val="ListParagraph"/>
              <w:ind w:left="0"/>
              <w:rPr>
                <w:rFonts w:cstheme="minorHAnsi"/>
                <w:sz w:val="21"/>
                <w:szCs w:val="21"/>
              </w:rPr>
            </w:pPr>
          </w:p>
          <w:p w14:paraId="2BB2774A" w14:textId="77777777" w:rsidR="00756B39" w:rsidRDefault="00756B39" w:rsidP="00BB7C89">
            <w:pPr>
              <w:pStyle w:val="ListParagraph"/>
              <w:ind w:left="0"/>
              <w:rPr>
                <w:rFonts w:cstheme="minorHAnsi"/>
                <w:sz w:val="21"/>
                <w:szCs w:val="21"/>
              </w:rPr>
            </w:pPr>
          </w:p>
          <w:p w14:paraId="5AB46708" w14:textId="77777777" w:rsidR="00756B39" w:rsidRDefault="00756B39" w:rsidP="00BB7C89">
            <w:pPr>
              <w:pStyle w:val="ListParagraph"/>
              <w:ind w:left="0"/>
              <w:rPr>
                <w:rFonts w:cstheme="minorHAnsi"/>
                <w:sz w:val="21"/>
                <w:szCs w:val="21"/>
              </w:rPr>
            </w:pPr>
          </w:p>
          <w:p w14:paraId="495382AD" w14:textId="77777777" w:rsidR="00756B39" w:rsidRDefault="00756B39" w:rsidP="00BB7C89">
            <w:pPr>
              <w:pStyle w:val="ListParagraph"/>
              <w:ind w:left="0"/>
              <w:rPr>
                <w:rFonts w:cstheme="minorHAnsi"/>
                <w:sz w:val="21"/>
                <w:szCs w:val="21"/>
              </w:rPr>
            </w:pPr>
          </w:p>
          <w:p w14:paraId="6EF30B37" w14:textId="77777777" w:rsidR="00756B39" w:rsidRDefault="00756B39" w:rsidP="00BB7C89">
            <w:pPr>
              <w:pStyle w:val="ListParagraph"/>
              <w:ind w:left="0"/>
              <w:rPr>
                <w:rFonts w:cstheme="minorHAnsi"/>
                <w:sz w:val="21"/>
                <w:szCs w:val="21"/>
              </w:rPr>
            </w:pPr>
          </w:p>
          <w:p w14:paraId="0A5FE29F" w14:textId="77777777" w:rsidR="00756B39" w:rsidRDefault="00756B39" w:rsidP="00BB7C89">
            <w:pPr>
              <w:pStyle w:val="ListParagraph"/>
              <w:ind w:left="0"/>
              <w:rPr>
                <w:rFonts w:cstheme="minorHAnsi"/>
                <w:sz w:val="21"/>
                <w:szCs w:val="21"/>
              </w:rPr>
            </w:pPr>
          </w:p>
          <w:p w14:paraId="594A6CC9" w14:textId="77777777" w:rsidR="00756B39" w:rsidRDefault="00756B39" w:rsidP="00BB7C89">
            <w:pPr>
              <w:pStyle w:val="ListParagraph"/>
              <w:ind w:left="0"/>
              <w:rPr>
                <w:rFonts w:cstheme="minorHAnsi"/>
                <w:sz w:val="21"/>
                <w:szCs w:val="21"/>
              </w:rPr>
            </w:pPr>
          </w:p>
          <w:p w14:paraId="5F86628B" w14:textId="77777777" w:rsidR="00756B39" w:rsidRDefault="00756B39" w:rsidP="00BB7C89">
            <w:pPr>
              <w:pStyle w:val="ListParagraph"/>
              <w:ind w:left="0"/>
              <w:rPr>
                <w:rFonts w:cstheme="minorHAnsi"/>
                <w:sz w:val="21"/>
                <w:szCs w:val="21"/>
              </w:rPr>
            </w:pPr>
          </w:p>
          <w:p w14:paraId="791BBCA4" w14:textId="77777777" w:rsidR="00756B39" w:rsidRDefault="00756B39" w:rsidP="00BB7C89">
            <w:pPr>
              <w:pStyle w:val="ListParagraph"/>
              <w:ind w:left="0"/>
              <w:rPr>
                <w:rFonts w:cstheme="minorHAnsi"/>
                <w:sz w:val="21"/>
                <w:szCs w:val="21"/>
              </w:rPr>
            </w:pPr>
          </w:p>
          <w:p w14:paraId="190C5EBC" w14:textId="77777777" w:rsidR="00756B39" w:rsidRDefault="00756B39" w:rsidP="00BB7C89">
            <w:pPr>
              <w:pStyle w:val="ListParagraph"/>
              <w:ind w:left="0"/>
              <w:rPr>
                <w:rFonts w:cstheme="minorHAnsi"/>
                <w:sz w:val="21"/>
                <w:szCs w:val="21"/>
              </w:rPr>
            </w:pPr>
          </w:p>
          <w:p w14:paraId="74EA4457" w14:textId="77777777" w:rsidR="00756B39" w:rsidRDefault="00756B39" w:rsidP="00BB7C89">
            <w:pPr>
              <w:pStyle w:val="ListParagraph"/>
              <w:ind w:left="0"/>
              <w:rPr>
                <w:rFonts w:cstheme="minorHAnsi"/>
                <w:sz w:val="21"/>
                <w:szCs w:val="21"/>
              </w:rPr>
            </w:pPr>
          </w:p>
          <w:p w14:paraId="67F145A1" w14:textId="4C6C1CDB" w:rsidR="00756B39" w:rsidRDefault="00756B39" w:rsidP="00BB7C89">
            <w:pPr>
              <w:pStyle w:val="ListParagraph"/>
              <w:ind w:left="0"/>
              <w:rPr>
                <w:rFonts w:cstheme="minorHAnsi"/>
                <w:sz w:val="21"/>
                <w:szCs w:val="21"/>
              </w:rPr>
            </w:pPr>
            <w:r>
              <w:rPr>
                <w:rFonts w:cstheme="minorHAnsi"/>
                <w:sz w:val="21"/>
                <w:szCs w:val="21"/>
              </w:rPr>
              <w:t>PP</w:t>
            </w:r>
            <w:r w:rsidR="003F640C">
              <w:rPr>
                <w:rFonts w:cstheme="minorHAnsi"/>
                <w:sz w:val="21"/>
                <w:szCs w:val="21"/>
              </w:rPr>
              <w:t>T</w:t>
            </w:r>
            <w:r>
              <w:rPr>
                <w:rFonts w:cstheme="minorHAnsi"/>
                <w:sz w:val="21"/>
                <w:szCs w:val="21"/>
              </w:rPr>
              <w:t xml:space="preserve"> </w:t>
            </w:r>
            <w:r w:rsidR="001F61A2">
              <w:rPr>
                <w:rFonts w:cstheme="minorHAnsi"/>
                <w:sz w:val="21"/>
                <w:szCs w:val="21"/>
              </w:rPr>
              <w:t>42</w:t>
            </w:r>
          </w:p>
          <w:p w14:paraId="3B114277" w14:textId="77777777" w:rsidR="00756B39" w:rsidRDefault="00756B39" w:rsidP="00BB7C89">
            <w:pPr>
              <w:pStyle w:val="ListParagraph"/>
              <w:ind w:left="0"/>
              <w:rPr>
                <w:rFonts w:cstheme="minorHAnsi"/>
                <w:sz w:val="21"/>
                <w:szCs w:val="21"/>
              </w:rPr>
            </w:pPr>
          </w:p>
          <w:p w14:paraId="60BD9A77" w14:textId="77777777" w:rsidR="00756B39" w:rsidRDefault="00756B39" w:rsidP="00BB7C89">
            <w:pPr>
              <w:pStyle w:val="ListParagraph"/>
              <w:ind w:left="0"/>
              <w:rPr>
                <w:rFonts w:cstheme="minorHAnsi"/>
                <w:sz w:val="21"/>
                <w:szCs w:val="21"/>
              </w:rPr>
            </w:pPr>
          </w:p>
          <w:p w14:paraId="5D035011" w14:textId="77777777" w:rsidR="00756B39" w:rsidRDefault="00756B39" w:rsidP="00BB7C89">
            <w:pPr>
              <w:pStyle w:val="ListParagraph"/>
              <w:ind w:left="0"/>
              <w:rPr>
                <w:rFonts w:cstheme="minorHAnsi"/>
                <w:sz w:val="21"/>
                <w:szCs w:val="21"/>
              </w:rPr>
            </w:pPr>
          </w:p>
          <w:p w14:paraId="636A7E00" w14:textId="77777777" w:rsidR="00756B39" w:rsidRDefault="00756B39" w:rsidP="00BB7C89">
            <w:pPr>
              <w:pStyle w:val="ListParagraph"/>
              <w:ind w:left="0"/>
              <w:rPr>
                <w:rFonts w:cstheme="minorHAnsi"/>
                <w:sz w:val="21"/>
                <w:szCs w:val="21"/>
              </w:rPr>
            </w:pPr>
          </w:p>
          <w:p w14:paraId="79DF8F9A" w14:textId="77777777" w:rsidR="00756B39" w:rsidRDefault="00756B39" w:rsidP="00BB7C89">
            <w:pPr>
              <w:pStyle w:val="ListParagraph"/>
              <w:ind w:left="0"/>
              <w:rPr>
                <w:rFonts w:cstheme="minorHAnsi"/>
                <w:sz w:val="21"/>
                <w:szCs w:val="21"/>
              </w:rPr>
            </w:pPr>
          </w:p>
          <w:p w14:paraId="3E2F2659" w14:textId="77777777" w:rsidR="00756B39" w:rsidRDefault="00756B39" w:rsidP="00BB7C89">
            <w:pPr>
              <w:pStyle w:val="ListParagraph"/>
              <w:ind w:left="0"/>
              <w:rPr>
                <w:rFonts w:cstheme="minorHAnsi"/>
                <w:sz w:val="21"/>
                <w:szCs w:val="21"/>
              </w:rPr>
            </w:pPr>
          </w:p>
          <w:p w14:paraId="526AD3EC" w14:textId="77777777" w:rsidR="00756B39" w:rsidRDefault="00756B39" w:rsidP="00BB7C89">
            <w:pPr>
              <w:pStyle w:val="ListParagraph"/>
              <w:ind w:left="0"/>
              <w:rPr>
                <w:rFonts w:cstheme="minorHAnsi"/>
                <w:sz w:val="21"/>
                <w:szCs w:val="21"/>
              </w:rPr>
            </w:pPr>
          </w:p>
          <w:p w14:paraId="27883BC5" w14:textId="77777777" w:rsidR="00756B39" w:rsidRDefault="00756B39" w:rsidP="00BB7C89">
            <w:pPr>
              <w:pStyle w:val="ListParagraph"/>
              <w:ind w:left="0"/>
              <w:rPr>
                <w:rFonts w:cstheme="minorHAnsi"/>
                <w:sz w:val="21"/>
                <w:szCs w:val="21"/>
              </w:rPr>
            </w:pPr>
          </w:p>
          <w:p w14:paraId="642EF3D3" w14:textId="77777777" w:rsidR="00756B39" w:rsidRDefault="00756B39" w:rsidP="00BB7C89">
            <w:pPr>
              <w:pStyle w:val="ListParagraph"/>
              <w:ind w:left="0"/>
              <w:rPr>
                <w:rFonts w:cstheme="minorHAnsi"/>
                <w:sz w:val="21"/>
                <w:szCs w:val="21"/>
              </w:rPr>
            </w:pPr>
          </w:p>
          <w:p w14:paraId="36A5508E" w14:textId="77777777" w:rsidR="00756B39" w:rsidRDefault="00756B39" w:rsidP="00BB7C89">
            <w:pPr>
              <w:pStyle w:val="ListParagraph"/>
              <w:ind w:left="0"/>
              <w:rPr>
                <w:rFonts w:cstheme="minorHAnsi"/>
                <w:sz w:val="21"/>
                <w:szCs w:val="21"/>
              </w:rPr>
            </w:pPr>
          </w:p>
          <w:p w14:paraId="287C1458" w14:textId="77777777" w:rsidR="00756B39" w:rsidRDefault="00756B39" w:rsidP="00BB7C89">
            <w:pPr>
              <w:pStyle w:val="ListParagraph"/>
              <w:ind w:left="0"/>
              <w:rPr>
                <w:rFonts w:cstheme="minorHAnsi"/>
                <w:sz w:val="21"/>
                <w:szCs w:val="21"/>
              </w:rPr>
            </w:pPr>
          </w:p>
          <w:p w14:paraId="1F0A6830" w14:textId="77777777" w:rsidR="00756B39" w:rsidRDefault="00756B39" w:rsidP="00BB7C89">
            <w:pPr>
              <w:pStyle w:val="ListParagraph"/>
              <w:ind w:left="0"/>
              <w:rPr>
                <w:rFonts w:cstheme="minorHAnsi"/>
                <w:sz w:val="21"/>
                <w:szCs w:val="21"/>
              </w:rPr>
            </w:pPr>
          </w:p>
          <w:p w14:paraId="0C439287" w14:textId="77777777" w:rsidR="00756B39" w:rsidRDefault="00756B39" w:rsidP="00BB7C89">
            <w:pPr>
              <w:pStyle w:val="ListParagraph"/>
              <w:ind w:left="0"/>
              <w:rPr>
                <w:rFonts w:cstheme="minorHAnsi"/>
                <w:sz w:val="21"/>
                <w:szCs w:val="21"/>
              </w:rPr>
            </w:pPr>
          </w:p>
          <w:p w14:paraId="4AA1DF3B" w14:textId="77777777" w:rsidR="00756B39" w:rsidRDefault="00756B39" w:rsidP="00BB7C89">
            <w:pPr>
              <w:pStyle w:val="ListParagraph"/>
              <w:ind w:left="0"/>
              <w:rPr>
                <w:rFonts w:cstheme="minorHAnsi"/>
                <w:sz w:val="21"/>
                <w:szCs w:val="21"/>
              </w:rPr>
            </w:pPr>
          </w:p>
          <w:p w14:paraId="25FF72D8" w14:textId="77777777" w:rsidR="00756B39" w:rsidRDefault="00756B39" w:rsidP="00BB7C89">
            <w:pPr>
              <w:pStyle w:val="ListParagraph"/>
              <w:ind w:left="0"/>
              <w:rPr>
                <w:rFonts w:cstheme="minorHAnsi"/>
                <w:sz w:val="21"/>
                <w:szCs w:val="21"/>
              </w:rPr>
            </w:pPr>
          </w:p>
          <w:p w14:paraId="2A431160" w14:textId="77777777" w:rsidR="00756B39" w:rsidRDefault="00756B39" w:rsidP="00BB7C89">
            <w:pPr>
              <w:pStyle w:val="ListParagraph"/>
              <w:ind w:left="0"/>
              <w:rPr>
                <w:rFonts w:cstheme="minorHAnsi"/>
                <w:sz w:val="21"/>
                <w:szCs w:val="21"/>
              </w:rPr>
            </w:pPr>
          </w:p>
          <w:p w14:paraId="111A5CF8" w14:textId="77777777" w:rsidR="00756B39" w:rsidRDefault="00756B39" w:rsidP="00BB7C89">
            <w:pPr>
              <w:pStyle w:val="ListParagraph"/>
              <w:ind w:left="0"/>
              <w:rPr>
                <w:rFonts w:cstheme="minorHAnsi"/>
                <w:sz w:val="21"/>
                <w:szCs w:val="21"/>
              </w:rPr>
            </w:pPr>
          </w:p>
          <w:p w14:paraId="6BA92C54" w14:textId="77777777" w:rsidR="00756B39" w:rsidRDefault="00756B39" w:rsidP="00BB7C89">
            <w:pPr>
              <w:pStyle w:val="ListParagraph"/>
              <w:ind w:left="0"/>
              <w:rPr>
                <w:rFonts w:cstheme="minorHAnsi"/>
                <w:sz w:val="21"/>
                <w:szCs w:val="21"/>
              </w:rPr>
            </w:pPr>
          </w:p>
          <w:p w14:paraId="7E5B4D5E" w14:textId="77777777" w:rsidR="00756B39" w:rsidRDefault="00756B39" w:rsidP="00BB7C89">
            <w:pPr>
              <w:pStyle w:val="ListParagraph"/>
              <w:ind w:left="0"/>
              <w:rPr>
                <w:rFonts w:cstheme="minorHAnsi"/>
                <w:sz w:val="21"/>
                <w:szCs w:val="21"/>
              </w:rPr>
            </w:pPr>
          </w:p>
          <w:p w14:paraId="0839B2D4" w14:textId="77777777" w:rsidR="00756B39" w:rsidRDefault="00756B39" w:rsidP="00BB7C89">
            <w:pPr>
              <w:pStyle w:val="ListParagraph"/>
              <w:ind w:left="0"/>
              <w:rPr>
                <w:rFonts w:cstheme="minorHAnsi"/>
                <w:sz w:val="21"/>
                <w:szCs w:val="21"/>
              </w:rPr>
            </w:pPr>
          </w:p>
          <w:p w14:paraId="729F8CFB" w14:textId="77777777" w:rsidR="00756B39" w:rsidRDefault="00756B39" w:rsidP="00BB7C89">
            <w:pPr>
              <w:pStyle w:val="ListParagraph"/>
              <w:ind w:left="0"/>
              <w:rPr>
                <w:rFonts w:cstheme="minorHAnsi"/>
                <w:sz w:val="21"/>
                <w:szCs w:val="21"/>
              </w:rPr>
            </w:pPr>
          </w:p>
          <w:p w14:paraId="3D92FAF5" w14:textId="77777777" w:rsidR="00756B39" w:rsidRDefault="00756B39" w:rsidP="00BB7C89">
            <w:pPr>
              <w:pStyle w:val="ListParagraph"/>
              <w:ind w:left="0"/>
              <w:rPr>
                <w:rFonts w:cstheme="minorHAnsi"/>
                <w:sz w:val="21"/>
                <w:szCs w:val="21"/>
              </w:rPr>
            </w:pPr>
          </w:p>
          <w:p w14:paraId="3630E50B" w14:textId="77777777" w:rsidR="00756B39" w:rsidRDefault="00756B39" w:rsidP="00BB7C89">
            <w:pPr>
              <w:pStyle w:val="ListParagraph"/>
              <w:ind w:left="0"/>
              <w:rPr>
                <w:rFonts w:cstheme="minorHAnsi"/>
                <w:sz w:val="21"/>
                <w:szCs w:val="21"/>
              </w:rPr>
            </w:pPr>
          </w:p>
          <w:p w14:paraId="12E8BFA6" w14:textId="77777777" w:rsidR="00756B39" w:rsidRDefault="00756B39" w:rsidP="00BB7C89">
            <w:pPr>
              <w:pStyle w:val="ListParagraph"/>
              <w:ind w:left="0"/>
              <w:rPr>
                <w:rFonts w:cstheme="minorHAnsi"/>
                <w:sz w:val="21"/>
                <w:szCs w:val="21"/>
              </w:rPr>
            </w:pPr>
          </w:p>
          <w:p w14:paraId="7F07F293" w14:textId="77777777" w:rsidR="002819B0" w:rsidRDefault="002819B0" w:rsidP="00BB7C89">
            <w:pPr>
              <w:pStyle w:val="ListParagraph"/>
              <w:ind w:left="0"/>
              <w:rPr>
                <w:rFonts w:cstheme="minorHAnsi"/>
                <w:sz w:val="21"/>
                <w:szCs w:val="21"/>
              </w:rPr>
            </w:pPr>
          </w:p>
          <w:p w14:paraId="13BFB3DD" w14:textId="13BA41BC" w:rsidR="00756B39" w:rsidRPr="00291040" w:rsidRDefault="00756B39" w:rsidP="00BB7C89">
            <w:pPr>
              <w:pStyle w:val="ListParagraph"/>
              <w:ind w:left="0"/>
              <w:rPr>
                <w:rFonts w:cstheme="minorHAnsi"/>
                <w:sz w:val="24"/>
                <w:szCs w:val="21"/>
              </w:rPr>
            </w:pPr>
            <w:r>
              <w:rPr>
                <w:rFonts w:cstheme="minorHAnsi"/>
                <w:sz w:val="21"/>
                <w:szCs w:val="21"/>
              </w:rPr>
              <w:t>PP</w:t>
            </w:r>
            <w:r w:rsidR="009E0218">
              <w:rPr>
                <w:rFonts w:cstheme="minorHAnsi"/>
                <w:sz w:val="21"/>
                <w:szCs w:val="21"/>
              </w:rPr>
              <w:t>T</w:t>
            </w:r>
            <w:r>
              <w:rPr>
                <w:rFonts w:cstheme="minorHAnsi"/>
                <w:sz w:val="21"/>
                <w:szCs w:val="21"/>
              </w:rPr>
              <w:t xml:space="preserve"> </w:t>
            </w:r>
            <w:r w:rsidR="001F61A2">
              <w:rPr>
                <w:rFonts w:cstheme="minorHAnsi"/>
                <w:sz w:val="21"/>
                <w:szCs w:val="21"/>
              </w:rPr>
              <w:t>46</w:t>
            </w:r>
          </w:p>
        </w:tc>
      </w:tr>
      <w:tr w:rsidR="002F1551" w:rsidRPr="00291040" w14:paraId="5D227B06" w14:textId="77777777" w:rsidTr="00FF1709">
        <w:trPr>
          <w:gridAfter w:val="3"/>
          <w:wAfter w:w="1586" w:type="dxa"/>
          <w:trHeight w:val="1141"/>
        </w:trPr>
        <w:tc>
          <w:tcPr>
            <w:tcW w:w="1996" w:type="dxa"/>
            <w:shd w:val="clear" w:color="auto" w:fill="808080" w:themeFill="background1" w:themeFillShade="80"/>
          </w:tcPr>
          <w:p w14:paraId="60E95B32" w14:textId="77777777" w:rsidR="007B3D12" w:rsidRPr="001F6AD1" w:rsidRDefault="007B3D12" w:rsidP="007B3D12">
            <w:pPr>
              <w:pStyle w:val="ListParagraph"/>
              <w:ind w:left="0"/>
              <w:rPr>
                <w:rFonts w:cstheme="minorHAnsi"/>
                <w:b/>
                <w:sz w:val="24"/>
                <w:szCs w:val="24"/>
              </w:rPr>
            </w:pPr>
            <w:r w:rsidRPr="001F6AD1">
              <w:rPr>
                <w:rFonts w:cstheme="minorHAnsi"/>
                <w:b/>
                <w:bCs/>
                <w:color w:val="FFFFFF" w:themeColor="background1"/>
                <w:sz w:val="24"/>
                <w:szCs w:val="24"/>
              </w:rPr>
              <w:t>LO 1-7</w:t>
            </w:r>
          </w:p>
        </w:tc>
        <w:tc>
          <w:tcPr>
            <w:tcW w:w="5024" w:type="dxa"/>
            <w:shd w:val="clear" w:color="auto" w:fill="808080" w:themeFill="background1" w:themeFillShade="80"/>
          </w:tcPr>
          <w:p w14:paraId="735C73BD" w14:textId="77777777" w:rsidR="007B3D12" w:rsidRPr="001F6AD1" w:rsidRDefault="002F1551" w:rsidP="00985CAA">
            <w:pPr>
              <w:pStyle w:val="lgoal"/>
              <w:tabs>
                <w:tab w:val="clear" w:pos="540"/>
                <w:tab w:val="left" w:pos="1980"/>
                <w:tab w:val="decimal" w:pos="9000"/>
              </w:tabs>
              <w:spacing w:after="120"/>
              <w:ind w:left="46" w:right="720"/>
              <w:rPr>
                <w:rFonts w:asciiTheme="minorHAnsi" w:hAnsiTheme="minorHAnsi" w:cstheme="minorHAnsi"/>
                <w:b/>
                <w:bCs/>
                <w:color w:val="FFFFFF" w:themeColor="background1"/>
                <w:sz w:val="24"/>
                <w:szCs w:val="24"/>
              </w:rPr>
            </w:pPr>
            <w:r w:rsidRPr="001F6AD1">
              <w:rPr>
                <w:rFonts w:asciiTheme="minorHAnsi" w:hAnsiTheme="minorHAnsi" w:cstheme="minorHAnsi"/>
                <w:b/>
                <w:bCs/>
                <w:color w:val="FFFFFF" w:themeColor="background1"/>
                <w:sz w:val="24"/>
                <w:szCs w:val="24"/>
              </w:rPr>
              <w:t>Identify what businesses must do to meet global challenges, including war and terrorism</w:t>
            </w:r>
            <w:r w:rsidR="007B3D12" w:rsidRPr="001F6AD1">
              <w:rPr>
                <w:rFonts w:asciiTheme="minorHAnsi" w:hAnsiTheme="minorHAnsi" w:cstheme="minorHAnsi"/>
                <w:b/>
                <w:bCs/>
                <w:color w:val="FFFFFF" w:themeColor="background1"/>
                <w:sz w:val="24"/>
                <w:szCs w:val="24"/>
              </w:rPr>
              <w:t>.</w:t>
            </w:r>
          </w:p>
          <w:p w14:paraId="3CD10D0D" w14:textId="77777777" w:rsidR="007B3D12" w:rsidRPr="001F6AD1" w:rsidRDefault="007B3D12" w:rsidP="00090C60">
            <w:pPr>
              <w:pStyle w:val="ListParagraph"/>
              <w:autoSpaceDE w:val="0"/>
              <w:autoSpaceDN w:val="0"/>
              <w:adjustRightInd w:val="0"/>
              <w:ind w:left="72"/>
              <w:jc w:val="both"/>
              <w:rPr>
                <w:rFonts w:cstheme="minorHAnsi"/>
                <w:b/>
                <w:bCs/>
                <w:sz w:val="24"/>
                <w:szCs w:val="24"/>
              </w:rPr>
            </w:pPr>
          </w:p>
        </w:tc>
        <w:tc>
          <w:tcPr>
            <w:tcW w:w="7038" w:type="dxa"/>
            <w:gridSpan w:val="3"/>
            <w:shd w:val="clear" w:color="auto" w:fill="808080" w:themeFill="background1" w:themeFillShade="80"/>
          </w:tcPr>
          <w:p w14:paraId="3AEE7B13" w14:textId="77777777" w:rsidR="007B3D12" w:rsidRPr="001F6AD1" w:rsidRDefault="007B3D12" w:rsidP="00985CAA">
            <w:pPr>
              <w:rPr>
                <w:rFonts w:cstheme="minorHAnsi"/>
                <w:b/>
                <w:bCs/>
                <w:color w:val="FFFFFF" w:themeColor="background1"/>
                <w:sz w:val="24"/>
                <w:szCs w:val="21"/>
              </w:rPr>
            </w:pPr>
            <w:r w:rsidRPr="001F6AD1">
              <w:rPr>
                <w:rFonts w:cstheme="minorHAnsi"/>
                <w:b/>
                <w:bCs/>
                <w:color w:val="FFFFFF" w:themeColor="background1"/>
                <w:sz w:val="24"/>
                <w:szCs w:val="21"/>
              </w:rPr>
              <w:t>Key Terms:</w:t>
            </w:r>
          </w:p>
          <w:p w14:paraId="69F44916" w14:textId="77777777" w:rsidR="007B3D12" w:rsidRPr="00291040" w:rsidRDefault="002F1551" w:rsidP="002F1551">
            <w:pPr>
              <w:pStyle w:val="ListParagraph"/>
              <w:ind w:left="0" w:firstLine="432"/>
              <w:rPr>
                <w:rFonts w:cstheme="minorHAnsi"/>
                <w:bCs/>
                <w:color w:val="FFFFFF" w:themeColor="background1"/>
                <w:sz w:val="21"/>
                <w:szCs w:val="21"/>
              </w:rPr>
            </w:pPr>
            <w:r w:rsidRPr="00291040">
              <w:rPr>
                <w:rFonts w:cstheme="minorHAnsi"/>
                <w:bCs/>
                <w:color w:val="FFFFFF" w:themeColor="background1"/>
                <w:sz w:val="21"/>
                <w:szCs w:val="21"/>
              </w:rPr>
              <w:t>climate change</w:t>
            </w:r>
          </w:p>
          <w:p w14:paraId="5BA4D23E" w14:textId="77777777" w:rsidR="002F1551" w:rsidRPr="00291040" w:rsidRDefault="002F1551" w:rsidP="002F1551">
            <w:pPr>
              <w:pStyle w:val="ListParagraph"/>
              <w:ind w:left="0" w:firstLine="432"/>
              <w:rPr>
                <w:rFonts w:cstheme="minorHAnsi"/>
                <w:b/>
                <w:sz w:val="24"/>
                <w:szCs w:val="21"/>
              </w:rPr>
            </w:pPr>
            <w:r w:rsidRPr="00291040">
              <w:rPr>
                <w:rFonts w:cstheme="minorHAnsi"/>
                <w:bCs/>
                <w:color w:val="FFFFFF" w:themeColor="background1"/>
                <w:sz w:val="21"/>
                <w:szCs w:val="21"/>
              </w:rPr>
              <w:t>greening</w:t>
            </w:r>
          </w:p>
        </w:tc>
      </w:tr>
      <w:tr w:rsidR="002F1551" w:rsidRPr="00291040" w14:paraId="4FEC98A8" w14:textId="77777777" w:rsidTr="00FF1709">
        <w:trPr>
          <w:gridAfter w:val="3"/>
          <w:wAfter w:w="1586" w:type="dxa"/>
          <w:trHeight w:val="790"/>
        </w:trPr>
        <w:tc>
          <w:tcPr>
            <w:tcW w:w="7037" w:type="dxa"/>
            <w:gridSpan w:val="3"/>
            <w:tcBorders>
              <w:bottom w:val="single" w:sz="8" w:space="0" w:color="auto"/>
            </w:tcBorders>
          </w:tcPr>
          <w:p w14:paraId="0ED6819B" w14:textId="77777777" w:rsidR="004512FD" w:rsidRPr="00291040" w:rsidRDefault="004512FD"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Notes</w:t>
            </w:r>
          </w:p>
          <w:p w14:paraId="5636C46A" w14:textId="72A1F971" w:rsidR="00B93DC0" w:rsidRPr="001F6AD1" w:rsidRDefault="00CB2121" w:rsidP="00B93DC0">
            <w:pPr>
              <w:pStyle w:val="OutlineA"/>
              <w:ind w:hanging="727"/>
              <w:rPr>
                <w:rFonts w:asciiTheme="minorHAnsi" w:hAnsiTheme="minorHAnsi" w:cstheme="minorHAnsi"/>
                <w:sz w:val="22"/>
                <w:szCs w:val="22"/>
              </w:rPr>
            </w:pPr>
            <w:r>
              <w:rPr>
                <w:rFonts w:asciiTheme="minorHAnsi" w:hAnsiTheme="minorHAnsi" w:cstheme="minorHAnsi"/>
                <w:b w:val="0"/>
                <w:sz w:val="22"/>
                <w:szCs w:val="22"/>
              </w:rPr>
              <w:t>F</w:t>
            </w:r>
            <w:r w:rsidR="00B93DC0" w:rsidRPr="001F6AD1">
              <w:rPr>
                <w:rFonts w:asciiTheme="minorHAnsi" w:hAnsiTheme="minorHAnsi" w:cstheme="minorHAnsi"/>
                <w:b w:val="0"/>
                <w:sz w:val="22"/>
                <w:szCs w:val="22"/>
              </w:rPr>
              <w:t>.</w:t>
            </w:r>
            <w:r w:rsidR="00B93DC0" w:rsidRPr="001F6AD1">
              <w:rPr>
                <w:rFonts w:asciiTheme="minorHAnsi" w:hAnsiTheme="minorHAnsi" w:cstheme="minorHAnsi"/>
                <w:sz w:val="22"/>
                <w:szCs w:val="22"/>
              </w:rPr>
              <w:t xml:space="preserve"> </w:t>
            </w:r>
            <w:r w:rsidR="00B93DC0" w:rsidRPr="001F6AD1">
              <w:rPr>
                <w:rFonts w:asciiTheme="minorHAnsi" w:hAnsiTheme="minorHAnsi" w:cstheme="minorHAnsi"/>
                <w:sz w:val="22"/>
                <w:szCs w:val="22"/>
              </w:rPr>
              <w:tab/>
              <w:t>THE GLOBAL ENVIRONMENT</w:t>
            </w:r>
          </w:p>
          <w:p w14:paraId="0E19FDB0" w14:textId="056AE7CB" w:rsidR="00B93DC0" w:rsidRPr="001F6AD1" w:rsidRDefault="00B93DC0" w:rsidP="00B93DC0">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t xml:space="preserve">Two important environmental changes in recent years have been the </w:t>
            </w:r>
            <w:r w:rsidRPr="001F6AD1">
              <w:rPr>
                <w:rFonts w:asciiTheme="minorHAnsi" w:hAnsiTheme="minorHAnsi" w:cstheme="minorHAnsi"/>
                <w:b/>
                <w:caps/>
                <w:sz w:val="22"/>
                <w:szCs w:val="22"/>
              </w:rPr>
              <w:t>growth of global competition</w:t>
            </w:r>
            <w:r w:rsidRPr="001F6AD1">
              <w:rPr>
                <w:rFonts w:asciiTheme="minorHAnsi" w:hAnsiTheme="minorHAnsi" w:cstheme="minorHAnsi"/>
                <w:sz w:val="22"/>
                <w:szCs w:val="22"/>
              </w:rPr>
              <w:t xml:space="preserve"> and the </w:t>
            </w:r>
            <w:r w:rsidR="00B20B77">
              <w:rPr>
                <w:rFonts w:asciiTheme="minorHAnsi" w:hAnsiTheme="minorHAnsi" w:cstheme="minorHAnsi"/>
                <w:b/>
                <w:caps/>
                <w:sz w:val="22"/>
                <w:szCs w:val="22"/>
              </w:rPr>
              <w:t>NEGOTIATION</w:t>
            </w:r>
            <w:r w:rsidR="00B20B77" w:rsidRPr="001F6AD1">
              <w:rPr>
                <w:rFonts w:asciiTheme="minorHAnsi" w:hAnsiTheme="minorHAnsi" w:cstheme="minorHAnsi"/>
                <w:b/>
                <w:caps/>
                <w:sz w:val="22"/>
                <w:szCs w:val="22"/>
              </w:rPr>
              <w:t xml:space="preserve"> </w:t>
            </w:r>
            <w:r w:rsidRPr="001F6AD1">
              <w:rPr>
                <w:rFonts w:asciiTheme="minorHAnsi" w:hAnsiTheme="minorHAnsi" w:cstheme="minorHAnsi"/>
                <w:b/>
                <w:caps/>
                <w:sz w:val="22"/>
                <w:szCs w:val="22"/>
              </w:rPr>
              <w:t>of free trade</w:t>
            </w:r>
            <w:r w:rsidR="00B20B77">
              <w:rPr>
                <w:rFonts w:asciiTheme="minorHAnsi" w:hAnsiTheme="minorHAnsi" w:cstheme="minorHAnsi"/>
                <w:b/>
                <w:caps/>
                <w:sz w:val="22"/>
                <w:szCs w:val="22"/>
              </w:rPr>
              <w:t xml:space="preserve"> AGREEMENTS</w:t>
            </w:r>
            <w:r w:rsidRPr="001F6AD1">
              <w:rPr>
                <w:rFonts w:asciiTheme="minorHAnsi" w:hAnsiTheme="minorHAnsi" w:cstheme="minorHAnsi"/>
                <w:sz w:val="22"/>
                <w:szCs w:val="22"/>
              </w:rPr>
              <w:t xml:space="preserve"> among nations.</w:t>
            </w:r>
          </w:p>
          <w:p w14:paraId="162600FD" w14:textId="4AEB5BB6" w:rsidR="00B93DC0" w:rsidRPr="001F6AD1" w:rsidRDefault="00B93DC0" w:rsidP="00B93DC0">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 xml:space="preserve">Improvements in </w:t>
            </w:r>
            <w:r w:rsidR="00C4272D">
              <w:rPr>
                <w:rFonts w:asciiTheme="minorHAnsi" w:hAnsiTheme="minorHAnsi" w:cstheme="minorHAnsi"/>
                <w:sz w:val="22"/>
                <w:szCs w:val="22"/>
              </w:rPr>
              <w:t>efficient distribution systems</w:t>
            </w:r>
            <w:r w:rsidR="00C4272D" w:rsidRPr="001F6AD1">
              <w:rPr>
                <w:rFonts w:asciiTheme="minorHAnsi" w:hAnsiTheme="minorHAnsi" w:cstheme="minorHAnsi"/>
                <w:sz w:val="22"/>
                <w:szCs w:val="22"/>
              </w:rPr>
              <w:t xml:space="preserve"> </w:t>
            </w:r>
            <w:r w:rsidRPr="001F6AD1">
              <w:rPr>
                <w:rFonts w:asciiTheme="minorHAnsi" w:hAnsiTheme="minorHAnsi" w:cstheme="minorHAnsi"/>
                <w:sz w:val="22"/>
                <w:szCs w:val="22"/>
              </w:rPr>
              <w:t xml:space="preserve">and </w:t>
            </w:r>
            <w:r w:rsidR="00C4272D">
              <w:rPr>
                <w:rFonts w:asciiTheme="minorHAnsi" w:hAnsiTheme="minorHAnsi" w:cstheme="minorHAnsi"/>
                <w:sz w:val="22"/>
                <w:szCs w:val="22"/>
              </w:rPr>
              <w:t xml:space="preserve">online </w:t>
            </w:r>
            <w:r w:rsidRPr="001F6AD1">
              <w:rPr>
                <w:rFonts w:asciiTheme="minorHAnsi" w:hAnsiTheme="minorHAnsi" w:cstheme="minorHAnsi"/>
                <w:sz w:val="22"/>
                <w:szCs w:val="22"/>
              </w:rPr>
              <w:t>communication</w:t>
            </w:r>
            <w:r w:rsidR="00C4272D">
              <w:rPr>
                <w:rFonts w:asciiTheme="minorHAnsi" w:hAnsiTheme="minorHAnsi" w:cstheme="minorHAnsi"/>
                <w:sz w:val="22"/>
                <w:szCs w:val="22"/>
              </w:rPr>
              <w:t xml:space="preserve"> systems</w:t>
            </w:r>
            <w:r w:rsidRPr="001F6AD1">
              <w:rPr>
                <w:rFonts w:asciiTheme="minorHAnsi" w:hAnsiTheme="minorHAnsi" w:cstheme="minorHAnsi"/>
                <w:sz w:val="22"/>
                <w:szCs w:val="22"/>
              </w:rPr>
              <w:t xml:space="preserve"> have led to more trade.</w:t>
            </w:r>
          </w:p>
          <w:p w14:paraId="4B00984A" w14:textId="77777777" w:rsidR="00B93DC0" w:rsidRPr="001F6AD1" w:rsidRDefault="00B93DC0" w:rsidP="00B93DC0">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World trade, </w:t>
            </w:r>
            <w:r w:rsidRPr="001F6AD1">
              <w:rPr>
                <w:rFonts w:asciiTheme="minorHAnsi" w:hAnsiTheme="minorHAnsi" w:cstheme="minorHAnsi"/>
                <w:b/>
                <w:caps/>
                <w:sz w:val="22"/>
                <w:szCs w:val="22"/>
              </w:rPr>
              <w:t>globalization</w:t>
            </w:r>
            <w:r w:rsidRPr="001F6AD1">
              <w:rPr>
                <w:rFonts w:asciiTheme="minorHAnsi" w:hAnsiTheme="minorHAnsi" w:cstheme="minorHAnsi"/>
                <w:sz w:val="22"/>
                <w:szCs w:val="22"/>
              </w:rPr>
              <w:t>, has significantly improved living standards around the world.</w:t>
            </w:r>
          </w:p>
          <w:p w14:paraId="70DF396E" w14:textId="77777777" w:rsidR="00B93DC0" w:rsidRPr="001F6AD1" w:rsidRDefault="00B93DC0" w:rsidP="00B93DC0">
            <w:pPr>
              <w:pStyle w:val="Outlinea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c.</w:t>
            </w:r>
            <w:r w:rsidRPr="001F6AD1">
              <w:rPr>
                <w:rFonts w:asciiTheme="minorHAnsi" w:hAnsiTheme="minorHAnsi" w:cstheme="minorHAnsi"/>
                <w:sz w:val="22"/>
                <w:szCs w:val="22"/>
              </w:rPr>
              <w:tab/>
              <w:t>World trade has both benefits and costs, as will be discussed in Chapter 3.</w:t>
            </w:r>
          </w:p>
          <w:p w14:paraId="3EAB160A" w14:textId="77777777" w:rsidR="00B93DC0" w:rsidRPr="001F6AD1" w:rsidRDefault="00B93DC0" w:rsidP="00B93DC0">
            <w:pPr>
              <w:pStyle w:val="Outlinea0"/>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r>
            <w:r w:rsidRPr="001F6AD1">
              <w:rPr>
                <w:rFonts w:asciiTheme="minorHAnsi" w:hAnsiTheme="minorHAnsi" w:cstheme="minorHAnsi"/>
                <w:b/>
                <w:sz w:val="22"/>
                <w:szCs w:val="22"/>
              </w:rPr>
              <w:t>WAR AND TERRORISM</w:t>
            </w:r>
          </w:p>
          <w:p w14:paraId="447958D2" w14:textId="714B1B9A" w:rsidR="00B93DC0" w:rsidRPr="001F6AD1" w:rsidRDefault="00B93DC0" w:rsidP="00B93DC0">
            <w:pPr>
              <w:pStyle w:val="Outline1"/>
              <w:ind w:left="2700" w:hanging="270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a.</w:t>
            </w:r>
            <w:r w:rsidRPr="001F6AD1">
              <w:rPr>
                <w:rFonts w:asciiTheme="minorHAnsi" w:hAnsiTheme="minorHAnsi" w:cstheme="minorHAnsi"/>
                <w:sz w:val="22"/>
                <w:szCs w:val="22"/>
              </w:rPr>
              <w:tab/>
              <w:t xml:space="preserve">Recent wars have </w:t>
            </w:r>
            <w:r w:rsidR="00B20B77">
              <w:rPr>
                <w:rFonts w:asciiTheme="minorHAnsi" w:hAnsiTheme="minorHAnsi" w:cstheme="minorHAnsi"/>
                <w:sz w:val="22"/>
                <w:szCs w:val="22"/>
              </w:rPr>
              <w:t>drained</w:t>
            </w:r>
            <w:r w:rsidR="00B20B77" w:rsidRPr="001F6AD1">
              <w:rPr>
                <w:rFonts w:asciiTheme="minorHAnsi" w:hAnsiTheme="minorHAnsi" w:cstheme="minorHAnsi"/>
                <w:sz w:val="22"/>
                <w:szCs w:val="22"/>
              </w:rPr>
              <w:t xml:space="preserve"> </w:t>
            </w:r>
            <w:r w:rsidRPr="001F6AD1">
              <w:rPr>
                <w:rFonts w:asciiTheme="minorHAnsi" w:hAnsiTheme="minorHAnsi" w:cstheme="minorHAnsi"/>
                <w:b/>
                <w:sz w:val="22"/>
                <w:szCs w:val="22"/>
              </w:rPr>
              <w:t>TRILLIONS</w:t>
            </w:r>
            <w:r w:rsidRPr="001F6AD1">
              <w:rPr>
                <w:rFonts w:asciiTheme="minorHAnsi" w:hAnsiTheme="minorHAnsi" w:cstheme="minorHAnsi"/>
                <w:sz w:val="22"/>
                <w:szCs w:val="22"/>
              </w:rPr>
              <w:t xml:space="preserve"> of dollars from the American economy. </w:t>
            </w:r>
          </w:p>
          <w:p w14:paraId="7E514C4C" w14:textId="696EE060" w:rsidR="00B93DC0" w:rsidRPr="001F6AD1" w:rsidRDefault="00B93DC0" w:rsidP="002F11C6">
            <w:pPr>
              <w:pStyle w:val="Outline1"/>
              <w:ind w:left="2707" w:hanging="2707"/>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b.</w:t>
            </w:r>
            <w:r w:rsidRPr="001F6AD1">
              <w:rPr>
                <w:rFonts w:asciiTheme="minorHAnsi" w:hAnsiTheme="minorHAnsi" w:cstheme="minorHAnsi"/>
                <w:sz w:val="22"/>
                <w:szCs w:val="22"/>
              </w:rPr>
              <w:tab/>
              <w:t xml:space="preserve">The threat of terrorism </w:t>
            </w:r>
            <w:r w:rsidR="00B20B77">
              <w:rPr>
                <w:rFonts w:asciiTheme="minorHAnsi" w:hAnsiTheme="minorHAnsi" w:cstheme="minorHAnsi"/>
                <w:sz w:val="22"/>
                <w:szCs w:val="22"/>
              </w:rPr>
              <w:t>leads the government to spend more on the military</w:t>
            </w:r>
            <w:r w:rsidRPr="001F6AD1">
              <w:rPr>
                <w:rFonts w:asciiTheme="minorHAnsi" w:hAnsiTheme="minorHAnsi" w:cstheme="minorHAnsi"/>
                <w:sz w:val="22"/>
                <w:szCs w:val="22"/>
              </w:rPr>
              <w:t>.</w:t>
            </w:r>
          </w:p>
          <w:p w14:paraId="0FE901EA" w14:textId="2195D883" w:rsidR="00B93DC0" w:rsidRPr="001F6AD1" w:rsidRDefault="00B93DC0" w:rsidP="002F11C6">
            <w:pPr>
              <w:pStyle w:val="ListParagraph"/>
              <w:spacing w:after="80" w:line="264" w:lineRule="auto"/>
              <w:ind w:left="2707" w:hanging="547"/>
              <w:contextualSpacing w:val="0"/>
              <w:rPr>
                <w:rFonts w:cstheme="minorHAnsi"/>
              </w:rPr>
            </w:pPr>
            <w:r w:rsidRPr="001F6AD1">
              <w:rPr>
                <w:rFonts w:cstheme="minorHAnsi"/>
              </w:rPr>
              <w:t>c.</w:t>
            </w:r>
            <w:r w:rsidRPr="001F6AD1">
              <w:rPr>
                <w:rFonts w:cstheme="minorHAnsi"/>
              </w:rPr>
              <w:tab/>
            </w:r>
            <w:r w:rsidR="00B20B77">
              <w:rPr>
                <w:rFonts w:cstheme="minorHAnsi"/>
              </w:rPr>
              <w:t>Increased unrest in the world creates uncertainty</w:t>
            </w:r>
            <w:r w:rsidR="00F5317B">
              <w:rPr>
                <w:rFonts w:cstheme="minorHAnsi"/>
              </w:rPr>
              <w:t xml:space="preserve"> which is the biggest risk in business</w:t>
            </w:r>
            <w:r w:rsidRPr="001F6AD1">
              <w:rPr>
                <w:rFonts w:cstheme="minorHAnsi"/>
              </w:rPr>
              <w:t>.</w:t>
            </w:r>
          </w:p>
          <w:p w14:paraId="78FB1CAF" w14:textId="422A321A" w:rsidR="00B93DC0" w:rsidRPr="001F6AD1" w:rsidRDefault="00C4272D" w:rsidP="00FF1709">
            <w:pPr>
              <w:pStyle w:val="Outline1"/>
              <w:tabs>
                <w:tab w:val="clear" w:pos="2700"/>
              </w:tabs>
              <w:ind w:left="2340" w:hanging="720"/>
              <w:rPr>
                <w:rFonts w:asciiTheme="minorHAnsi" w:hAnsiTheme="minorHAnsi" w:cstheme="minorHAnsi"/>
                <w:b/>
                <w:sz w:val="22"/>
                <w:szCs w:val="22"/>
              </w:rPr>
            </w:pPr>
            <w:r>
              <w:rPr>
                <w:rFonts w:asciiTheme="minorHAnsi" w:hAnsiTheme="minorHAnsi" w:cstheme="minorHAnsi"/>
                <w:sz w:val="22"/>
                <w:szCs w:val="22"/>
              </w:rPr>
              <w:t>3</w:t>
            </w:r>
            <w:r w:rsidR="00B93DC0" w:rsidRPr="001F6AD1">
              <w:rPr>
                <w:rFonts w:asciiTheme="minorHAnsi" w:hAnsiTheme="minorHAnsi" w:cstheme="minorHAnsi"/>
                <w:sz w:val="22"/>
                <w:szCs w:val="22"/>
              </w:rPr>
              <w:t>.</w:t>
            </w:r>
            <w:r w:rsidR="00B93DC0" w:rsidRPr="001F6AD1">
              <w:rPr>
                <w:rFonts w:asciiTheme="minorHAnsi" w:hAnsiTheme="minorHAnsi" w:cstheme="minorHAnsi"/>
                <w:sz w:val="22"/>
                <w:szCs w:val="22"/>
              </w:rPr>
              <w:tab/>
            </w:r>
            <w:r w:rsidR="00B93DC0" w:rsidRPr="001F6AD1">
              <w:rPr>
                <w:rFonts w:asciiTheme="minorHAnsi" w:hAnsiTheme="minorHAnsi" w:cstheme="minorHAnsi"/>
                <w:b/>
                <w:sz w:val="22"/>
                <w:szCs w:val="22"/>
              </w:rPr>
              <w:t>HOW GLOBAL CHANGES AFFECT YOU</w:t>
            </w:r>
          </w:p>
          <w:p w14:paraId="54886BFF" w14:textId="67D0F93E" w:rsidR="00B93DC0" w:rsidRPr="001F6AD1" w:rsidRDefault="00B93DC0" w:rsidP="00FF1709">
            <w:pPr>
              <w:pStyle w:val="Outline1"/>
              <w:tabs>
                <w:tab w:val="clear" w:pos="2160"/>
              </w:tabs>
              <w:ind w:left="2700" w:hanging="2700"/>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C4272D">
              <w:rPr>
                <w:rFonts w:asciiTheme="minorHAnsi" w:hAnsiTheme="minorHAnsi" w:cstheme="minorHAnsi"/>
                <w:sz w:val="22"/>
                <w:szCs w:val="22"/>
              </w:rPr>
              <w:t xml:space="preserve">           a</w:t>
            </w:r>
            <w:r w:rsidRPr="001F6AD1">
              <w:rPr>
                <w:rFonts w:asciiTheme="minorHAnsi" w:hAnsiTheme="minorHAnsi" w:cstheme="minorHAnsi"/>
                <w:sz w:val="22"/>
                <w:szCs w:val="22"/>
              </w:rPr>
              <w:t>.</w:t>
            </w:r>
            <w:r w:rsidRPr="001F6AD1">
              <w:rPr>
                <w:rFonts w:asciiTheme="minorHAnsi" w:hAnsiTheme="minorHAnsi" w:cstheme="minorHAnsi"/>
                <w:sz w:val="22"/>
                <w:szCs w:val="22"/>
              </w:rPr>
              <w:tab/>
              <w:t>Expanding global commerce will create many career opportunities for college graduates.</w:t>
            </w:r>
          </w:p>
          <w:p w14:paraId="10A3EA62" w14:textId="56F6ABA5" w:rsidR="00B93DC0" w:rsidRPr="001F6AD1" w:rsidRDefault="00B93DC0" w:rsidP="002F11C6">
            <w:pPr>
              <w:pStyle w:val="Outline1"/>
              <w:tabs>
                <w:tab w:val="clear" w:pos="2160"/>
              </w:tabs>
              <w:ind w:left="2707" w:hanging="2707"/>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C4272D">
              <w:rPr>
                <w:rFonts w:asciiTheme="minorHAnsi" w:hAnsiTheme="minorHAnsi" w:cstheme="minorHAnsi"/>
                <w:sz w:val="22"/>
                <w:szCs w:val="22"/>
              </w:rPr>
              <w:t xml:space="preserve">           b.</w:t>
            </w:r>
            <w:r w:rsidRPr="001F6AD1">
              <w:rPr>
                <w:rFonts w:asciiTheme="minorHAnsi" w:hAnsiTheme="minorHAnsi" w:cstheme="minorHAnsi"/>
                <w:sz w:val="22"/>
                <w:szCs w:val="22"/>
              </w:rPr>
              <w:tab/>
              <w:t>Students must prepare themselves to compete in changing global environments.</w:t>
            </w:r>
          </w:p>
          <w:p w14:paraId="7B6375C8" w14:textId="5023B6E7" w:rsidR="00B93DC0" w:rsidRPr="001F6AD1" w:rsidRDefault="00C4272D" w:rsidP="00FF1709">
            <w:pPr>
              <w:pStyle w:val="OutlineA"/>
              <w:ind w:hanging="7"/>
              <w:rPr>
                <w:rFonts w:asciiTheme="minorHAnsi" w:hAnsiTheme="minorHAnsi" w:cstheme="minorHAnsi"/>
                <w:sz w:val="22"/>
                <w:szCs w:val="22"/>
              </w:rPr>
            </w:pPr>
            <w:r>
              <w:rPr>
                <w:rFonts w:asciiTheme="minorHAnsi" w:hAnsiTheme="minorHAnsi" w:cstheme="minorHAnsi"/>
                <w:b w:val="0"/>
                <w:sz w:val="22"/>
                <w:szCs w:val="22"/>
              </w:rPr>
              <w:t>4</w:t>
            </w:r>
            <w:r w:rsidR="00B93DC0" w:rsidRPr="001F6AD1">
              <w:rPr>
                <w:rFonts w:asciiTheme="minorHAnsi" w:hAnsiTheme="minorHAnsi" w:cstheme="minorHAnsi"/>
                <w:b w:val="0"/>
                <w:sz w:val="22"/>
                <w:szCs w:val="22"/>
              </w:rPr>
              <w:t>.</w:t>
            </w:r>
            <w:r w:rsidR="00B93DC0" w:rsidRPr="001F6AD1">
              <w:rPr>
                <w:rFonts w:asciiTheme="minorHAnsi" w:hAnsiTheme="minorHAnsi" w:cstheme="minorHAnsi"/>
                <w:b w:val="0"/>
                <w:sz w:val="22"/>
                <w:szCs w:val="22"/>
              </w:rPr>
              <w:tab/>
            </w:r>
            <w:r w:rsidR="00B93DC0" w:rsidRPr="001F6AD1">
              <w:rPr>
                <w:rFonts w:asciiTheme="minorHAnsi" w:hAnsiTheme="minorHAnsi" w:cstheme="minorHAnsi"/>
                <w:caps/>
                <w:sz w:val="22"/>
                <w:szCs w:val="22"/>
              </w:rPr>
              <w:t>The Ecological Environment</w:t>
            </w:r>
          </w:p>
          <w:p w14:paraId="31AA8519" w14:textId="56FC6279" w:rsidR="00B93DC0" w:rsidRPr="001F6AD1" w:rsidRDefault="00B93DC0" w:rsidP="003D2642">
            <w:pPr>
              <w:pStyle w:val="Outline1"/>
              <w:tabs>
                <w:tab w:val="clear" w:pos="2160"/>
              </w:tabs>
              <w:spacing w:after="0" w:line="240"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C4272D">
              <w:rPr>
                <w:rFonts w:asciiTheme="minorHAnsi" w:hAnsiTheme="minorHAnsi" w:cstheme="minorHAnsi"/>
                <w:sz w:val="22"/>
                <w:szCs w:val="22"/>
              </w:rPr>
              <w:t xml:space="preserve">           a</w:t>
            </w:r>
            <w:r w:rsidRPr="001F6AD1">
              <w:rPr>
                <w:rFonts w:asciiTheme="minorHAnsi" w:hAnsiTheme="minorHAnsi" w:cstheme="minorHAnsi"/>
                <w:sz w:val="22"/>
                <w:szCs w:val="22"/>
              </w:rPr>
              <w:t>.</w:t>
            </w:r>
            <w:r w:rsidRPr="001F6AD1">
              <w:rPr>
                <w:rFonts w:asciiTheme="minorHAnsi" w:hAnsiTheme="minorHAnsi" w:cstheme="minorHAnsi"/>
                <w:sz w:val="22"/>
                <w:szCs w:val="22"/>
              </w:rPr>
              <w:tab/>
            </w:r>
            <w:r w:rsidRPr="001F6AD1">
              <w:rPr>
                <w:rFonts w:asciiTheme="minorHAnsi" w:hAnsiTheme="minorHAnsi" w:cstheme="minorHAnsi"/>
                <w:b/>
                <w:i/>
                <w:sz w:val="22"/>
                <w:szCs w:val="22"/>
                <w:u w:val="single"/>
              </w:rPr>
              <w:t>CLIMATE CHANGE</w:t>
            </w:r>
            <w:r w:rsidRPr="001F6AD1">
              <w:rPr>
                <w:rFonts w:asciiTheme="minorHAnsi" w:hAnsiTheme="minorHAnsi" w:cstheme="minorHAnsi"/>
                <w:sz w:val="22"/>
                <w:szCs w:val="22"/>
              </w:rPr>
              <w:t xml:space="preserve"> is the movement of the temperature of the planet up or down over time.</w:t>
            </w:r>
          </w:p>
          <w:p w14:paraId="75C0EB44" w14:textId="0EBC3124" w:rsidR="00B93DC0" w:rsidRPr="001F6AD1" w:rsidRDefault="00B93DC0" w:rsidP="00CE2E71">
            <w:pPr>
              <w:pStyle w:val="Outline1"/>
              <w:spacing w:after="0" w:line="240" w:lineRule="auto"/>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C4272D">
              <w:rPr>
                <w:rFonts w:asciiTheme="minorHAnsi" w:hAnsiTheme="minorHAnsi" w:cstheme="minorHAnsi"/>
                <w:sz w:val="22"/>
                <w:szCs w:val="22"/>
              </w:rPr>
              <w:t xml:space="preserve">           b</w:t>
            </w:r>
            <w:r w:rsidRPr="001F6AD1">
              <w:rPr>
                <w:rFonts w:asciiTheme="minorHAnsi" w:hAnsiTheme="minorHAnsi" w:cstheme="minorHAnsi"/>
                <w:sz w:val="22"/>
                <w:szCs w:val="22"/>
              </w:rPr>
              <w:t>.</w:t>
            </w:r>
            <w:r w:rsidRPr="001F6AD1">
              <w:rPr>
                <w:rFonts w:asciiTheme="minorHAnsi" w:hAnsiTheme="minorHAnsi" w:cstheme="minorHAnsi"/>
                <w:sz w:val="22"/>
                <w:szCs w:val="22"/>
              </w:rPr>
              <w:tab/>
            </w:r>
            <w:r w:rsidRPr="001F6AD1">
              <w:rPr>
                <w:rFonts w:asciiTheme="minorHAnsi" w:hAnsiTheme="minorHAnsi" w:cstheme="minorHAnsi"/>
                <w:b/>
                <w:i/>
                <w:caps/>
                <w:sz w:val="22"/>
                <w:szCs w:val="22"/>
                <w:u w:val="single"/>
              </w:rPr>
              <w:t>Greening</w:t>
            </w:r>
            <w:r w:rsidRPr="001F6AD1">
              <w:rPr>
                <w:rFonts w:asciiTheme="minorHAnsi" w:hAnsiTheme="minorHAnsi" w:cstheme="minorHAnsi"/>
                <w:sz w:val="22"/>
                <w:szCs w:val="22"/>
              </w:rPr>
              <w:t xml:space="preserve"> is saving energy and producing products that cause less harm to the environment.</w:t>
            </w:r>
          </w:p>
          <w:p w14:paraId="050E9215" w14:textId="77777777" w:rsidR="00D1070A" w:rsidRPr="00291040" w:rsidRDefault="00D1070A" w:rsidP="00B93DC0">
            <w:pPr>
              <w:pStyle w:val="Outline1"/>
              <w:rPr>
                <w:rFonts w:asciiTheme="minorHAnsi" w:hAnsiTheme="minorHAnsi" w:cstheme="minorHAnsi"/>
                <w:sz w:val="22"/>
                <w:szCs w:val="22"/>
              </w:rPr>
            </w:pPr>
          </w:p>
        </w:tc>
        <w:tc>
          <w:tcPr>
            <w:tcW w:w="4319" w:type="dxa"/>
            <w:tcBorders>
              <w:bottom w:val="single" w:sz="8" w:space="0" w:color="auto"/>
            </w:tcBorders>
          </w:tcPr>
          <w:p w14:paraId="737A3BA7" w14:textId="77777777" w:rsidR="004512FD" w:rsidRDefault="00E65DA5" w:rsidP="00BB7C89">
            <w:pPr>
              <w:pStyle w:val="ListParagraph"/>
              <w:autoSpaceDE w:val="0"/>
              <w:autoSpaceDN w:val="0"/>
              <w:adjustRightInd w:val="0"/>
              <w:ind w:left="72"/>
              <w:jc w:val="both"/>
              <w:rPr>
                <w:rFonts w:cstheme="minorHAnsi"/>
                <w:b/>
                <w:bCs/>
                <w:sz w:val="24"/>
                <w:szCs w:val="21"/>
              </w:rPr>
            </w:pPr>
            <w:r w:rsidRPr="00291040">
              <w:rPr>
                <w:rFonts w:cstheme="minorHAnsi"/>
                <w:b/>
                <w:bCs/>
                <w:sz w:val="24"/>
                <w:szCs w:val="21"/>
              </w:rPr>
              <w:t>Classroom Activities</w:t>
            </w:r>
          </w:p>
          <w:p w14:paraId="08C610A5" w14:textId="77777777" w:rsidR="00FF2DAE" w:rsidRDefault="00FF2DAE" w:rsidP="00BB7C89">
            <w:pPr>
              <w:pStyle w:val="ListParagraph"/>
              <w:autoSpaceDE w:val="0"/>
              <w:autoSpaceDN w:val="0"/>
              <w:adjustRightInd w:val="0"/>
              <w:ind w:left="72"/>
              <w:jc w:val="both"/>
              <w:rPr>
                <w:rFonts w:cstheme="minorHAnsi"/>
                <w:b/>
                <w:bCs/>
                <w:sz w:val="24"/>
                <w:szCs w:val="21"/>
              </w:rPr>
            </w:pPr>
          </w:p>
          <w:p w14:paraId="125E6D3F" w14:textId="77777777" w:rsidR="00FF2DAE" w:rsidRDefault="00FF2DAE" w:rsidP="00BB7C89">
            <w:pPr>
              <w:pStyle w:val="ListParagraph"/>
              <w:autoSpaceDE w:val="0"/>
              <w:autoSpaceDN w:val="0"/>
              <w:adjustRightInd w:val="0"/>
              <w:ind w:left="72"/>
              <w:jc w:val="both"/>
              <w:rPr>
                <w:rFonts w:cstheme="minorHAnsi"/>
                <w:b/>
                <w:bCs/>
                <w:sz w:val="24"/>
                <w:szCs w:val="21"/>
              </w:rPr>
            </w:pPr>
          </w:p>
          <w:p w14:paraId="315C877C" w14:textId="77777777" w:rsidR="00FF2DAE" w:rsidRDefault="00FF2DAE" w:rsidP="00BB7C89">
            <w:pPr>
              <w:pStyle w:val="ListParagraph"/>
              <w:autoSpaceDE w:val="0"/>
              <w:autoSpaceDN w:val="0"/>
              <w:adjustRightInd w:val="0"/>
              <w:ind w:left="72"/>
              <w:jc w:val="both"/>
              <w:rPr>
                <w:rFonts w:cstheme="minorHAnsi"/>
                <w:b/>
                <w:bCs/>
                <w:sz w:val="24"/>
                <w:szCs w:val="21"/>
              </w:rPr>
            </w:pPr>
          </w:p>
          <w:p w14:paraId="6778CB14" w14:textId="77777777" w:rsidR="00FF2DAE" w:rsidRDefault="00FF2DAE" w:rsidP="00BB7C89">
            <w:pPr>
              <w:pStyle w:val="ListParagraph"/>
              <w:autoSpaceDE w:val="0"/>
              <w:autoSpaceDN w:val="0"/>
              <w:adjustRightInd w:val="0"/>
              <w:ind w:left="72"/>
              <w:jc w:val="both"/>
              <w:rPr>
                <w:rFonts w:cstheme="minorHAnsi"/>
                <w:b/>
                <w:bCs/>
                <w:sz w:val="24"/>
                <w:szCs w:val="21"/>
              </w:rPr>
            </w:pPr>
          </w:p>
          <w:p w14:paraId="2DBE92F4" w14:textId="77777777" w:rsidR="00FF2DAE" w:rsidRDefault="00FF2DAE" w:rsidP="00BB7C89">
            <w:pPr>
              <w:pStyle w:val="ListParagraph"/>
              <w:autoSpaceDE w:val="0"/>
              <w:autoSpaceDN w:val="0"/>
              <w:adjustRightInd w:val="0"/>
              <w:ind w:left="72"/>
              <w:jc w:val="both"/>
              <w:rPr>
                <w:rFonts w:cstheme="minorHAnsi"/>
                <w:b/>
                <w:bCs/>
                <w:sz w:val="24"/>
                <w:szCs w:val="21"/>
              </w:rPr>
            </w:pPr>
          </w:p>
          <w:p w14:paraId="583CF244" w14:textId="77777777" w:rsidR="00FF2DAE" w:rsidRDefault="00FF2DAE" w:rsidP="00BB7C89">
            <w:pPr>
              <w:pStyle w:val="ListParagraph"/>
              <w:autoSpaceDE w:val="0"/>
              <w:autoSpaceDN w:val="0"/>
              <w:adjustRightInd w:val="0"/>
              <w:ind w:left="72"/>
              <w:jc w:val="both"/>
              <w:rPr>
                <w:rFonts w:cstheme="minorHAnsi"/>
                <w:b/>
                <w:bCs/>
                <w:sz w:val="24"/>
                <w:szCs w:val="21"/>
              </w:rPr>
            </w:pPr>
          </w:p>
          <w:p w14:paraId="33357906" w14:textId="77777777" w:rsidR="00FF2DAE" w:rsidRDefault="00FF2DAE" w:rsidP="00BB7C89">
            <w:pPr>
              <w:pStyle w:val="ListParagraph"/>
              <w:autoSpaceDE w:val="0"/>
              <w:autoSpaceDN w:val="0"/>
              <w:adjustRightInd w:val="0"/>
              <w:ind w:left="72"/>
              <w:jc w:val="both"/>
              <w:rPr>
                <w:rFonts w:cstheme="minorHAnsi"/>
                <w:b/>
                <w:bCs/>
                <w:sz w:val="24"/>
                <w:szCs w:val="21"/>
              </w:rPr>
            </w:pPr>
          </w:p>
          <w:p w14:paraId="6FC65385" w14:textId="77777777" w:rsidR="00FF2DAE" w:rsidRDefault="00FF2DAE" w:rsidP="00BB7C89">
            <w:pPr>
              <w:pStyle w:val="ListParagraph"/>
              <w:autoSpaceDE w:val="0"/>
              <w:autoSpaceDN w:val="0"/>
              <w:adjustRightInd w:val="0"/>
              <w:ind w:left="72"/>
              <w:jc w:val="both"/>
              <w:rPr>
                <w:rFonts w:cstheme="minorHAnsi"/>
                <w:b/>
                <w:bCs/>
                <w:sz w:val="24"/>
                <w:szCs w:val="21"/>
              </w:rPr>
            </w:pPr>
          </w:p>
          <w:p w14:paraId="73892B26" w14:textId="77777777" w:rsidR="00FF2DAE" w:rsidRDefault="00FF2DAE" w:rsidP="00BB7C89">
            <w:pPr>
              <w:pStyle w:val="ListParagraph"/>
              <w:autoSpaceDE w:val="0"/>
              <w:autoSpaceDN w:val="0"/>
              <w:adjustRightInd w:val="0"/>
              <w:ind w:left="72"/>
              <w:jc w:val="both"/>
              <w:rPr>
                <w:rFonts w:cstheme="minorHAnsi"/>
                <w:b/>
                <w:bCs/>
                <w:sz w:val="24"/>
                <w:szCs w:val="21"/>
              </w:rPr>
            </w:pPr>
          </w:p>
          <w:p w14:paraId="1B06E535" w14:textId="717BB83C" w:rsidR="00FF2DAE" w:rsidRPr="00FF1709" w:rsidRDefault="00FF2DAE" w:rsidP="00236B0C">
            <w:pPr>
              <w:pStyle w:val="ListParagraph"/>
              <w:autoSpaceDE w:val="0"/>
              <w:autoSpaceDN w:val="0"/>
              <w:adjustRightInd w:val="0"/>
              <w:spacing w:before="120"/>
              <w:ind w:left="0"/>
              <w:rPr>
                <w:rFonts w:cstheme="minorHAnsi"/>
              </w:rPr>
            </w:pPr>
          </w:p>
        </w:tc>
        <w:tc>
          <w:tcPr>
            <w:tcW w:w="2702" w:type="dxa"/>
            <w:tcBorders>
              <w:bottom w:val="single" w:sz="8" w:space="0" w:color="auto"/>
            </w:tcBorders>
          </w:tcPr>
          <w:p w14:paraId="7293D0DB" w14:textId="181E1A05" w:rsidR="004512FD" w:rsidRPr="00291040" w:rsidRDefault="00E65DA5" w:rsidP="00BB7C89">
            <w:pPr>
              <w:pStyle w:val="ListParagraph"/>
              <w:ind w:left="0"/>
              <w:rPr>
                <w:rFonts w:cstheme="minorHAnsi"/>
                <w:b/>
                <w:sz w:val="24"/>
                <w:szCs w:val="21"/>
              </w:rPr>
            </w:pPr>
            <w:r w:rsidRPr="00291040">
              <w:rPr>
                <w:rFonts w:cstheme="minorHAnsi"/>
                <w:b/>
                <w:sz w:val="24"/>
                <w:szCs w:val="21"/>
              </w:rPr>
              <w:t xml:space="preserve">PowerPoint </w:t>
            </w:r>
            <w:r w:rsidR="00BC128E" w:rsidRPr="00291040">
              <w:rPr>
                <w:rFonts w:cstheme="minorHAnsi"/>
                <w:b/>
                <w:sz w:val="24"/>
                <w:szCs w:val="21"/>
              </w:rPr>
              <w:t>S</w:t>
            </w:r>
            <w:r w:rsidRPr="00291040">
              <w:rPr>
                <w:rFonts w:cstheme="minorHAnsi"/>
                <w:b/>
                <w:sz w:val="24"/>
                <w:szCs w:val="21"/>
              </w:rPr>
              <w:t>lides</w:t>
            </w:r>
          </w:p>
          <w:p w14:paraId="2BC06103" w14:textId="77777777" w:rsidR="00BB7C89" w:rsidRPr="001F6AD1" w:rsidRDefault="00BB7C89" w:rsidP="00BB7C89">
            <w:pPr>
              <w:pStyle w:val="ListParagraph"/>
              <w:ind w:left="0"/>
              <w:rPr>
                <w:rFonts w:cstheme="minorHAnsi"/>
                <w:b/>
                <w:sz w:val="21"/>
                <w:szCs w:val="21"/>
              </w:rPr>
            </w:pPr>
          </w:p>
          <w:p w14:paraId="0E5688E2" w14:textId="23957A6D" w:rsidR="00BB7C89" w:rsidRPr="001F6AD1" w:rsidRDefault="00BB7C89" w:rsidP="00BB7C89">
            <w:pPr>
              <w:pStyle w:val="ListParagraph"/>
              <w:ind w:left="0"/>
              <w:rPr>
                <w:rFonts w:cstheme="minorHAnsi"/>
                <w:sz w:val="21"/>
                <w:szCs w:val="21"/>
              </w:rPr>
            </w:pPr>
            <w:r w:rsidRPr="001F6AD1">
              <w:rPr>
                <w:rFonts w:cstheme="minorHAnsi"/>
                <w:sz w:val="21"/>
                <w:szCs w:val="21"/>
              </w:rPr>
              <w:t>PP</w:t>
            </w:r>
            <w:r w:rsidR="00BC128E" w:rsidRPr="001F6AD1">
              <w:rPr>
                <w:rFonts w:cstheme="minorHAnsi"/>
                <w:sz w:val="21"/>
                <w:szCs w:val="21"/>
              </w:rPr>
              <w:t>T</w:t>
            </w:r>
            <w:r w:rsidRPr="001F6AD1">
              <w:rPr>
                <w:rFonts w:cstheme="minorHAnsi"/>
                <w:sz w:val="21"/>
                <w:szCs w:val="21"/>
              </w:rPr>
              <w:t xml:space="preserve"> </w:t>
            </w:r>
            <w:r w:rsidR="001F61A2">
              <w:rPr>
                <w:rFonts w:cstheme="minorHAnsi"/>
                <w:sz w:val="21"/>
                <w:szCs w:val="21"/>
              </w:rPr>
              <w:t>48</w:t>
            </w:r>
          </w:p>
          <w:p w14:paraId="28CE02F2" w14:textId="77777777" w:rsidR="00BB7C89" w:rsidRPr="001F6AD1" w:rsidRDefault="00BB7C89" w:rsidP="00BB7C89">
            <w:pPr>
              <w:pStyle w:val="ListParagraph"/>
              <w:ind w:left="0"/>
              <w:rPr>
                <w:rFonts w:cstheme="minorHAnsi"/>
                <w:sz w:val="21"/>
                <w:szCs w:val="21"/>
              </w:rPr>
            </w:pPr>
          </w:p>
          <w:p w14:paraId="0253C447" w14:textId="77777777" w:rsidR="00BB7C89" w:rsidRPr="001F6AD1" w:rsidRDefault="00BB7C89" w:rsidP="00BB7C89">
            <w:pPr>
              <w:pStyle w:val="ListParagraph"/>
              <w:ind w:left="0"/>
              <w:rPr>
                <w:rFonts w:cstheme="minorHAnsi"/>
                <w:sz w:val="21"/>
                <w:szCs w:val="21"/>
              </w:rPr>
            </w:pPr>
          </w:p>
          <w:p w14:paraId="629D7A68" w14:textId="77777777" w:rsidR="00BB7C89" w:rsidRPr="001F6AD1" w:rsidRDefault="00BB7C89" w:rsidP="00BB7C89">
            <w:pPr>
              <w:pStyle w:val="ListParagraph"/>
              <w:ind w:left="0"/>
              <w:rPr>
                <w:rFonts w:cstheme="minorHAnsi"/>
                <w:sz w:val="21"/>
                <w:szCs w:val="21"/>
              </w:rPr>
            </w:pPr>
          </w:p>
          <w:p w14:paraId="4E6DE4D7" w14:textId="77777777" w:rsidR="00BB7C89" w:rsidRPr="001F6AD1" w:rsidRDefault="00BB7C89" w:rsidP="00BB7C89">
            <w:pPr>
              <w:pStyle w:val="ListParagraph"/>
              <w:ind w:left="0"/>
              <w:rPr>
                <w:rFonts w:cstheme="minorHAnsi"/>
                <w:sz w:val="21"/>
                <w:szCs w:val="21"/>
              </w:rPr>
            </w:pPr>
          </w:p>
          <w:p w14:paraId="68F0DCA7" w14:textId="77777777" w:rsidR="00BB7C89" w:rsidRPr="001F6AD1" w:rsidRDefault="00BB7C89" w:rsidP="00BB7C89">
            <w:pPr>
              <w:pStyle w:val="ListParagraph"/>
              <w:ind w:left="0"/>
              <w:rPr>
                <w:rFonts w:cstheme="minorHAnsi"/>
                <w:sz w:val="21"/>
                <w:szCs w:val="21"/>
              </w:rPr>
            </w:pPr>
          </w:p>
          <w:p w14:paraId="7B4DD69E" w14:textId="77777777" w:rsidR="00BB7C89" w:rsidRPr="001F6AD1" w:rsidRDefault="00BB7C89" w:rsidP="00BB7C89">
            <w:pPr>
              <w:pStyle w:val="ListParagraph"/>
              <w:ind w:left="0"/>
              <w:rPr>
                <w:rFonts w:cstheme="minorHAnsi"/>
                <w:sz w:val="21"/>
                <w:szCs w:val="21"/>
              </w:rPr>
            </w:pPr>
          </w:p>
          <w:p w14:paraId="742F7770" w14:textId="77777777" w:rsidR="00BB7C89" w:rsidRPr="001F6AD1" w:rsidRDefault="00BB7C89" w:rsidP="00BB7C89">
            <w:pPr>
              <w:pStyle w:val="ListParagraph"/>
              <w:ind w:left="0"/>
              <w:rPr>
                <w:rFonts w:cstheme="minorHAnsi"/>
                <w:sz w:val="21"/>
                <w:szCs w:val="21"/>
              </w:rPr>
            </w:pPr>
          </w:p>
          <w:p w14:paraId="5C05F042" w14:textId="77777777" w:rsidR="00BB7C89" w:rsidRPr="001F6AD1" w:rsidRDefault="00BB7C89" w:rsidP="00BB7C89">
            <w:pPr>
              <w:pStyle w:val="ListParagraph"/>
              <w:ind w:left="0"/>
              <w:rPr>
                <w:rFonts w:cstheme="minorHAnsi"/>
                <w:sz w:val="21"/>
                <w:szCs w:val="21"/>
              </w:rPr>
            </w:pPr>
          </w:p>
          <w:p w14:paraId="6ADEF575" w14:textId="77777777" w:rsidR="00BB7C89" w:rsidRPr="001F6AD1" w:rsidRDefault="00BB7C89" w:rsidP="00BB7C89">
            <w:pPr>
              <w:pStyle w:val="ListParagraph"/>
              <w:ind w:left="0"/>
              <w:rPr>
                <w:rFonts w:cstheme="minorHAnsi"/>
                <w:sz w:val="21"/>
                <w:szCs w:val="21"/>
              </w:rPr>
            </w:pPr>
          </w:p>
          <w:p w14:paraId="067B6F69" w14:textId="77777777" w:rsidR="00BB7C89" w:rsidRPr="001F6AD1" w:rsidRDefault="00BB7C89" w:rsidP="00BB7C89">
            <w:pPr>
              <w:pStyle w:val="ListParagraph"/>
              <w:ind w:left="0"/>
              <w:rPr>
                <w:rFonts w:cstheme="minorHAnsi"/>
                <w:sz w:val="21"/>
                <w:szCs w:val="21"/>
              </w:rPr>
            </w:pPr>
          </w:p>
          <w:p w14:paraId="486DC3D2" w14:textId="77777777" w:rsidR="00BB7C89" w:rsidRPr="001F6AD1" w:rsidRDefault="00BB7C89" w:rsidP="00BB7C89">
            <w:pPr>
              <w:pStyle w:val="ListParagraph"/>
              <w:ind w:left="0"/>
              <w:rPr>
                <w:rFonts w:cstheme="minorHAnsi"/>
                <w:sz w:val="21"/>
                <w:szCs w:val="21"/>
              </w:rPr>
            </w:pPr>
          </w:p>
          <w:p w14:paraId="35FE1D5E" w14:textId="77777777" w:rsidR="00BB7C89" w:rsidRPr="001F6AD1" w:rsidRDefault="00BB7C89" w:rsidP="00BB7C89">
            <w:pPr>
              <w:pStyle w:val="ListParagraph"/>
              <w:ind w:left="0"/>
              <w:rPr>
                <w:rFonts w:cstheme="minorHAnsi"/>
                <w:sz w:val="21"/>
                <w:szCs w:val="21"/>
              </w:rPr>
            </w:pPr>
          </w:p>
          <w:p w14:paraId="70B95CF6" w14:textId="77777777" w:rsidR="00BB7C89" w:rsidRPr="001F6AD1" w:rsidRDefault="00BB7C89" w:rsidP="00BB7C89">
            <w:pPr>
              <w:pStyle w:val="ListParagraph"/>
              <w:ind w:left="0"/>
              <w:rPr>
                <w:rFonts w:cstheme="minorHAnsi"/>
                <w:sz w:val="21"/>
                <w:szCs w:val="21"/>
              </w:rPr>
            </w:pPr>
          </w:p>
          <w:p w14:paraId="123043F4" w14:textId="77777777" w:rsidR="00BB7C89" w:rsidRPr="001F6AD1" w:rsidRDefault="00BB7C89" w:rsidP="00BB7C89">
            <w:pPr>
              <w:pStyle w:val="ListParagraph"/>
              <w:ind w:left="0"/>
              <w:rPr>
                <w:rFonts w:cstheme="minorHAnsi"/>
                <w:sz w:val="21"/>
                <w:szCs w:val="21"/>
              </w:rPr>
            </w:pPr>
          </w:p>
          <w:p w14:paraId="60ABA169" w14:textId="77777777" w:rsidR="00BB7C89" w:rsidRPr="001F6AD1" w:rsidRDefault="00BB7C89" w:rsidP="00BB7C89">
            <w:pPr>
              <w:pStyle w:val="ListParagraph"/>
              <w:ind w:left="0"/>
              <w:rPr>
                <w:rFonts w:cstheme="minorHAnsi"/>
                <w:sz w:val="21"/>
                <w:szCs w:val="21"/>
              </w:rPr>
            </w:pPr>
          </w:p>
          <w:p w14:paraId="335C14B5" w14:textId="77777777" w:rsidR="00BB7C89" w:rsidRPr="001F6AD1" w:rsidRDefault="00BB7C89" w:rsidP="00BB7C89">
            <w:pPr>
              <w:pStyle w:val="ListParagraph"/>
              <w:ind w:left="0"/>
              <w:rPr>
                <w:rFonts w:cstheme="minorHAnsi"/>
                <w:sz w:val="21"/>
                <w:szCs w:val="21"/>
              </w:rPr>
            </w:pPr>
          </w:p>
          <w:p w14:paraId="6E933C3E" w14:textId="77777777" w:rsidR="00BB7C89" w:rsidRPr="001F6AD1" w:rsidRDefault="00BB7C89" w:rsidP="00BB7C89">
            <w:pPr>
              <w:pStyle w:val="ListParagraph"/>
              <w:ind w:left="0"/>
              <w:rPr>
                <w:rFonts w:cstheme="minorHAnsi"/>
                <w:sz w:val="21"/>
                <w:szCs w:val="21"/>
              </w:rPr>
            </w:pPr>
          </w:p>
          <w:p w14:paraId="217B0438" w14:textId="77777777" w:rsidR="00BB7C89" w:rsidRPr="001F6AD1" w:rsidRDefault="00BB7C89" w:rsidP="00BB7C89">
            <w:pPr>
              <w:pStyle w:val="ListParagraph"/>
              <w:ind w:left="0"/>
              <w:rPr>
                <w:rFonts w:cstheme="minorHAnsi"/>
                <w:sz w:val="21"/>
                <w:szCs w:val="21"/>
              </w:rPr>
            </w:pPr>
          </w:p>
          <w:p w14:paraId="075DAF30" w14:textId="77777777" w:rsidR="00BB7C89" w:rsidRPr="001F6AD1" w:rsidRDefault="00BB7C89" w:rsidP="00BB7C89">
            <w:pPr>
              <w:pStyle w:val="ListParagraph"/>
              <w:ind w:left="0"/>
              <w:rPr>
                <w:rFonts w:cstheme="minorHAnsi"/>
                <w:sz w:val="21"/>
                <w:szCs w:val="21"/>
              </w:rPr>
            </w:pPr>
          </w:p>
          <w:p w14:paraId="30168BEC" w14:textId="77777777" w:rsidR="00BB7C89" w:rsidRPr="001F6AD1" w:rsidRDefault="00BB7C89" w:rsidP="00BB7C89">
            <w:pPr>
              <w:pStyle w:val="ListParagraph"/>
              <w:ind w:left="0"/>
              <w:rPr>
                <w:rFonts w:cstheme="minorHAnsi"/>
                <w:sz w:val="21"/>
                <w:szCs w:val="21"/>
              </w:rPr>
            </w:pPr>
          </w:p>
          <w:p w14:paraId="6C029B26" w14:textId="77777777" w:rsidR="00BB7C89" w:rsidRPr="001F6AD1" w:rsidRDefault="00BB7C89" w:rsidP="00BB7C89">
            <w:pPr>
              <w:pStyle w:val="ListParagraph"/>
              <w:ind w:left="0"/>
              <w:rPr>
                <w:rFonts w:cstheme="minorHAnsi"/>
                <w:sz w:val="21"/>
                <w:szCs w:val="21"/>
              </w:rPr>
            </w:pPr>
          </w:p>
          <w:p w14:paraId="3B06E668" w14:textId="77777777" w:rsidR="00BB7C89" w:rsidRDefault="00BB7C89" w:rsidP="00BB7C89">
            <w:pPr>
              <w:pStyle w:val="ListParagraph"/>
              <w:ind w:left="0"/>
              <w:rPr>
                <w:rFonts w:cstheme="minorHAnsi"/>
                <w:sz w:val="21"/>
                <w:szCs w:val="21"/>
              </w:rPr>
            </w:pPr>
          </w:p>
          <w:p w14:paraId="12C20950" w14:textId="77777777" w:rsidR="001F6AD1" w:rsidRPr="001F6AD1" w:rsidRDefault="001F6AD1" w:rsidP="00BB7C89">
            <w:pPr>
              <w:pStyle w:val="ListParagraph"/>
              <w:ind w:left="0"/>
              <w:rPr>
                <w:rFonts w:cstheme="minorHAnsi"/>
                <w:sz w:val="21"/>
                <w:szCs w:val="21"/>
              </w:rPr>
            </w:pPr>
          </w:p>
          <w:p w14:paraId="2F174E11" w14:textId="77777777" w:rsidR="00756B39" w:rsidRDefault="00756B39" w:rsidP="00BB7C89">
            <w:pPr>
              <w:pStyle w:val="ListParagraph"/>
              <w:ind w:left="0"/>
              <w:rPr>
                <w:rFonts w:cstheme="minorHAnsi"/>
                <w:sz w:val="21"/>
                <w:szCs w:val="21"/>
              </w:rPr>
            </w:pPr>
          </w:p>
          <w:p w14:paraId="625BE717" w14:textId="77777777" w:rsidR="00756B39" w:rsidRDefault="00756B39" w:rsidP="00BB7C89">
            <w:pPr>
              <w:pStyle w:val="ListParagraph"/>
              <w:ind w:left="0"/>
              <w:rPr>
                <w:rFonts w:cstheme="minorHAnsi"/>
                <w:sz w:val="21"/>
                <w:szCs w:val="21"/>
              </w:rPr>
            </w:pPr>
          </w:p>
          <w:p w14:paraId="18B36824" w14:textId="77777777" w:rsidR="00756B39" w:rsidRDefault="00756B39" w:rsidP="00BB7C89">
            <w:pPr>
              <w:pStyle w:val="ListParagraph"/>
              <w:ind w:left="0"/>
              <w:rPr>
                <w:rFonts w:cstheme="minorHAnsi"/>
                <w:sz w:val="21"/>
                <w:szCs w:val="21"/>
              </w:rPr>
            </w:pPr>
          </w:p>
          <w:p w14:paraId="7AB852C3" w14:textId="77777777" w:rsidR="00756B39" w:rsidRDefault="00756B39" w:rsidP="00BB7C89">
            <w:pPr>
              <w:pStyle w:val="ListParagraph"/>
              <w:ind w:left="0"/>
              <w:rPr>
                <w:rFonts w:cstheme="minorHAnsi"/>
                <w:sz w:val="21"/>
                <w:szCs w:val="21"/>
              </w:rPr>
            </w:pPr>
          </w:p>
          <w:p w14:paraId="32F338BF" w14:textId="1F063E0A" w:rsidR="00BB7C89" w:rsidRDefault="00BB7C89" w:rsidP="00BB7C89">
            <w:pPr>
              <w:pStyle w:val="ListParagraph"/>
              <w:ind w:left="0"/>
              <w:rPr>
                <w:rFonts w:cstheme="minorHAnsi"/>
                <w:sz w:val="21"/>
                <w:szCs w:val="21"/>
              </w:rPr>
            </w:pPr>
            <w:r w:rsidRPr="001F6AD1">
              <w:rPr>
                <w:rFonts w:cstheme="minorHAnsi"/>
                <w:sz w:val="21"/>
                <w:szCs w:val="21"/>
              </w:rPr>
              <w:t>PP</w:t>
            </w:r>
            <w:r w:rsidR="00505ACB" w:rsidRPr="001F6AD1">
              <w:rPr>
                <w:rFonts w:cstheme="minorHAnsi"/>
                <w:sz w:val="21"/>
                <w:szCs w:val="21"/>
              </w:rPr>
              <w:t>T</w:t>
            </w:r>
            <w:r w:rsidRPr="001F6AD1">
              <w:rPr>
                <w:rFonts w:cstheme="minorHAnsi"/>
                <w:sz w:val="21"/>
                <w:szCs w:val="21"/>
              </w:rPr>
              <w:t xml:space="preserve"> </w:t>
            </w:r>
            <w:r w:rsidR="001F61A2">
              <w:rPr>
                <w:rFonts w:cstheme="minorHAnsi"/>
                <w:sz w:val="21"/>
                <w:szCs w:val="21"/>
              </w:rPr>
              <w:t>49</w:t>
            </w:r>
          </w:p>
          <w:p w14:paraId="1897EA2A" w14:textId="77777777" w:rsidR="00756B39" w:rsidRDefault="00756B39" w:rsidP="00BB7C89">
            <w:pPr>
              <w:pStyle w:val="ListParagraph"/>
              <w:ind w:left="0"/>
              <w:rPr>
                <w:rFonts w:cstheme="minorHAnsi"/>
                <w:sz w:val="21"/>
                <w:szCs w:val="21"/>
              </w:rPr>
            </w:pPr>
          </w:p>
          <w:p w14:paraId="3E715B6A" w14:textId="77777777" w:rsidR="00756B39" w:rsidRDefault="00756B39" w:rsidP="00BB7C89">
            <w:pPr>
              <w:pStyle w:val="ListParagraph"/>
              <w:ind w:left="0"/>
              <w:rPr>
                <w:rFonts w:cstheme="minorHAnsi"/>
                <w:sz w:val="21"/>
                <w:szCs w:val="21"/>
              </w:rPr>
            </w:pPr>
          </w:p>
          <w:p w14:paraId="583F4677" w14:textId="77777777" w:rsidR="00756B39" w:rsidRDefault="00756B39" w:rsidP="00BB7C89">
            <w:pPr>
              <w:pStyle w:val="ListParagraph"/>
              <w:ind w:left="0"/>
              <w:rPr>
                <w:rFonts w:cstheme="minorHAnsi"/>
                <w:sz w:val="21"/>
                <w:szCs w:val="21"/>
              </w:rPr>
            </w:pPr>
          </w:p>
          <w:p w14:paraId="42D807B1" w14:textId="77777777" w:rsidR="00756B39" w:rsidRDefault="00756B39" w:rsidP="00BB7C89">
            <w:pPr>
              <w:pStyle w:val="ListParagraph"/>
              <w:ind w:left="0"/>
              <w:rPr>
                <w:rFonts w:cstheme="minorHAnsi"/>
                <w:sz w:val="21"/>
                <w:szCs w:val="21"/>
              </w:rPr>
            </w:pPr>
          </w:p>
          <w:p w14:paraId="60D21CAD" w14:textId="77777777" w:rsidR="00756B39" w:rsidRDefault="00756B39" w:rsidP="00BB7C89">
            <w:pPr>
              <w:pStyle w:val="ListParagraph"/>
              <w:ind w:left="0"/>
              <w:rPr>
                <w:rFonts w:cstheme="minorHAnsi"/>
                <w:sz w:val="21"/>
                <w:szCs w:val="21"/>
              </w:rPr>
            </w:pPr>
          </w:p>
          <w:p w14:paraId="4DAC6D1E" w14:textId="77777777" w:rsidR="002819B0" w:rsidRDefault="002819B0" w:rsidP="00BB7C89">
            <w:pPr>
              <w:pStyle w:val="ListParagraph"/>
              <w:ind w:left="0"/>
              <w:rPr>
                <w:rFonts w:cstheme="minorHAnsi"/>
                <w:sz w:val="21"/>
                <w:szCs w:val="21"/>
              </w:rPr>
            </w:pPr>
          </w:p>
          <w:p w14:paraId="38EBFA42" w14:textId="47BF9315" w:rsidR="00756B39" w:rsidRPr="00291040" w:rsidRDefault="00756B39" w:rsidP="00BB7C89">
            <w:pPr>
              <w:pStyle w:val="ListParagraph"/>
              <w:ind w:left="0"/>
              <w:rPr>
                <w:rFonts w:cstheme="minorHAnsi"/>
                <w:sz w:val="24"/>
                <w:szCs w:val="21"/>
              </w:rPr>
            </w:pPr>
            <w:r>
              <w:rPr>
                <w:rFonts w:cstheme="minorHAnsi"/>
                <w:sz w:val="21"/>
                <w:szCs w:val="21"/>
              </w:rPr>
              <w:t>PP</w:t>
            </w:r>
            <w:r w:rsidR="00505ACB">
              <w:rPr>
                <w:rFonts w:cstheme="minorHAnsi"/>
                <w:sz w:val="21"/>
                <w:szCs w:val="21"/>
              </w:rPr>
              <w:t>T</w:t>
            </w:r>
            <w:r>
              <w:rPr>
                <w:rFonts w:cstheme="minorHAnsi"/>
                <w:sz w:val="21"/>
                <w:szCs w:val="21"/>
              </w:rPr>
              <w:t xml:space="preserve"> </w:t>
            </w:r>
            <w:r w:rsidR="001F61A2">
              <w:rPr>
                <w:rFonts w:cstheme="minorHAnsi"/>
                <w:sz w:val="21"/>
                <w:szCs w:val="21"/>
              </w:rPr>
              <w:t>50</w:t>
            </w:r>
          </w:p>
        </w:tc>
      </w:tr>
      <w:tr w:rsidR="002F1551" w:rsidRPr="00291040" w14:paraId="45312C32" w14:textId="77777777" w:rsidTr="00FF1709">
        <w:trPr>
          <w:gridAfter w:val="3"/>
          <w:wAfter w:w="1586" w:type="dxa"/>
          <w:trHeight w:val="1393"/>
        </w:trPr>
        <w:tc>
          <w:tcPr>
            <w:tcW w:w="1996" w:type="dxa"/>
            <w:shd w:val="clear" w:color="auto" w:fill="808080" w:themeFill="background1" w:themeFillShade="80"/>
          </w:tcPr>
          <w:p w14:paraId="42A94756" w14:textId="77777777" w:rsidR="007B3D12" w:rsidRPr="001F6AD1" w:rsidRDefault="007B3D12" w:rsidP="007B3D12">
            <w:pPr>
              <w:pStyle w:val="ListParagraph"/>
              <w:ind w:left="0"/>
              <w:rPr>
                <w:rFonts w:cstheme="minorHAnsi"/>
                <w:b/>
                <w:sz w:val="24"/>
                <w:szCs w:val="24"/>
              </w:rPr>
            </w:pPr>
            <w:r w:rsidRPr="001F6AD1">
              <w:rPr>
                <w:rFonts w:cstheme="minorHAnsi"/>
                <w:b/>
                <w:bCs/>
                <w:color w:val="FFFFFF" w:themeColor="background1"/>
                <w:sz w:val="24"/>
                <w:szCs w:val="24"/>
              </w:rPr>
              <w:t>LO 1-8</w:t>
            </w:r>
          </w:p>
        </w:tc>
        <w:tc>
          <w:tcPr>
            <w:tcW w:w="5024" w:type="dxa"/>
            <w:shd w:val="clear" w:color="auto" w:fill="808080" w:themeFill="background1" w:themeFillShade="80"/>
          </w:tcPr>
          <w:p w14:paraId="73229411" w14:textId="77777777" w:rsidR="007B3D12" w:rsidRPr="001F6AD1" w:rsidRDefault="002F1551" w:rsidP="00CA23CB">
            <w:pPr>
              <w:pStyle w:val="lgoal"/>
              <w:tabs>
                <w:tab w:val="clear" w:pos="540"/>
                <w:tab w:val="left" w:pos="1980"/>
                <w:tab w:val="decimal" w:pos="9000"/>
              </w:tabs>
              <w:spacing w:after="120"/>
              <w:ind w:left="46" w:right="720"/>
              <w:rPr>
                <w:rFonts w:cstheme="minorHAnsi"/>
                <w:b/>
                <w:bCs/>
                <w:sz w:val="24"/>
                <w:szCs w:val="24"/>
              </w:rPr>
            </w:pPr>
            <w:r w:rsidRPr="001F6AD1">
              <w:rPr>
                <w:rFonts w:asciiTheme="minorHAnsi" w:hAnsiTheme="minorHAnsi" w:cstheme="minorHAnsi"/>
                <w:b/>
                <w:bCs/>
                <w:color w:val="FFFFFF" w:themeColor="background1"/>
                <w:sz w:val="24"/>
                <w:szCs w:val="24"/>
              </w:rPr>
              <w:t>Review how past trends are being repeated in the present and what those trends mean for tomorrow’s college graduates</w:t>
            </w:r>
            <w:r w:rsidR="007B3D12" w:rsidRPr="001F6AD1">
              <w:rPr>
                <w:rFonts w:asciiTheme="minorHAnsi" w:hAnsiTheme="minorHAnsi" w:cstheme="minorHAnsi"/>
                <w:b/>
                <w:bCs/>
                <w:color w:val="FFFFFF" w:themeColor="background1"/>
                <w:sz w:val="24"/>
                <w:szCs w:val="24"/>
              </w:rPr>
              <w:t>.</w:t>
            </w:r>
          </w:p>
        </w:tc>
        <w:tc>
          <w:tcPr>
            <w:tcW w:w="7038" w:type="dxa"/>
            <w:gridSpan w:val="3"/>
            <w:shd w:val="clear" w:color="auto" w:fill="808080" w:themeFill="background1" w:themeFillShade="80"/>
          </w:tcPr>
          <w:p w14:paraId="10974A9D" w14:textId="64B5F00B" w:rsidR="007B3D12" w:rsidRPr="001F6AD1" w:rsidRDefault="007B3D12" w:rsidP="00985CAA">
            <w:pPr>
              <w:rPr>
                <w:rFonts w:cstheme="minorHAnsi"/>
                <w:b/>
                <w:bCs/>
                <w:color w:val="FFFFFF" w:themeColor="background1"/>
                <w:sz w:val="24"/>
                <w:szCs w:val="24"/>
              </w:rPr>
            </w:pPr>
            <w:r w:rsidRPr="001F6AD1">
              <w:rPr>
                <w:rFonts w:cstheme="minorHAnsi"/>
                <w:b/>
                <w:bCs/>
                <w:color w:val="FFFFFF" w:themeColor="background1"/>
                <w:sz w:val="24"/>
                <w:szCs w:val="24"/>
              </w:rPr>
              <w:t>Key Term:</w:t>
            </w:r>
          </w:p>
          <w:p w14:paraId="17161505" w14:textId="77777777" w:rsidR="007B3D12" w:rsidRPr="001F6AD1" w:rsidRDefault="007B3D12" w:rsidP="00090C60">
            <w:pPr>
              <w:pStyle w:val="ListParagraph"/>
              <w:ind w:left="0"/>
              <w:rPr>
                <w:rFonts w:cstheme="minorHAnsi"/>
                <w:b/>
                <w:sz w:val="21"/>
                <w:szCs w:val="21"/>
              </w:rPr>
            </w:pPr>
            <w:r w:rsidRPr="001F6AD1">
              <w:rPr>
                <w:rFonts w:cstheme="minorHAnsi"/>
                <w:bCs/>
                <w:color w:val="FFFFFF" w:themeColor="background1"/>
                <w:sz w:val="21"/>
                <w:szCs w:val="21"/>
              </w:rPr>
              <w:t>N/A</w:t>
            </w:r>
          </w:p>
        </w:tc>
      </w:tr>
      <w:tr w:rsidR="002F1551" w:rsidRPr="00291040" w14:paraId="05B0DEA2" w14:textId="77777777" w:rsidTr="00FF1709">
        <w:trPr>
          <w:gridAfter w:val="3"/>
          <w:wAfter w:w="1586" w:type="dxa"/>
          <w:trHeight w:val="2968"/>
        </w:trPr>
        <w:tc>
          <w:tcPr>
            <w:tcW w:w="7037" w:type="dxa"/>
            <w:gridSpan w:val="3"/>
          </w:tcPr>
          <w:p w14:paraId="0A7949AB" w14:textId="77777777" w:rsidR="007B3D12" w:rsidRPr="00291040" w:rsidRDefault="007B3D12" w:rsidP="00985CAA">
            <w:pPr>
              <w:pStyle w:val="ListParagraph"/>
              <w:ind w:left="0"/>
              <w:rPr>
                <w:rFonts w:cstheme="minorHAnsi"/>
                <w:b/>
                <w:color w:val="000000" w:themeColor="text1"/>
                <w:sz w:val="24"/>
                <w:szCs w:val="21"/>
              </w:rPr>
            </w:pPr>
            <w:r w:rsidRPr="00291040">
              <w:rPr>
                <w:rFonts w:cstheme="minorHAnsi"/>
                <w:b/>
                <w:color w:val="000000" w:themeColor="text1"/>
                <w:sz w:val="24"/>
                <w:szCs w:val="21"/>
              </w:rPr>
              <w:t>Lecture Notes</w:t>
            </w:r>
          </w:p>
          <w:p w14:paraId="6A0BCDE1" w14:textId="77777777" w:rsidR="00BB7C89" w:rsidRPr="001F6AD1" w:rsidRDefault="00BB7C89" w:rsidP="00985CAA">
            <w:pPr>
              <w:pStyle w:val="ListParagraph"/>
              <w:ind w:left="0"/>
              <w:rPr>
                <w:rFonts w:cstheme="minorHAnsi"/>
                <w:b/>
                <w:color w:val="000000" w:themeColor="text1"/>
              </w:rPr>
            </w:pPr>
          </w:p>
          <w:p w14:paraId="61E629BF" w14:textId="0544F261" w:rsidR="00591098" w:rsidRPr="001F6AD1" w:rsidRDefault="00591098" w:rsidP="00591098">
            <w:pPr>
              <w:pStyle w:val="OutlineI"/>
              <w:spacing w:after="120"/>
              <w:rPr>
                <w:rFonts w:asciiTheme="minorHAnsi" w:hAnsiTheme="minorHAnsi" w:cstheme="minorHAnsi"/>
                <w:sz w:val="22"/>
                <w:szCs w:val="22"/>
              </w:rPr>
            </w:pPr>
            <w:r w:rsidRPr="001F6AD1">
              <w:rPr>
                <w:rFonts w:asciiTheme="minorHAnsi" w:hAnsiTheme="minorHAnsi" w:cstheme="minorHAnsi"/>
                <w:sz w:val="22"/>
                <w:szCs w:val="22"/>
              </w:rPr>
              <w:t>IV.</w:t>
            </w:r>
            <w:r w:rsidRPr="001F6AD1">
              <w:rPr>
                <w:rFonts w:asciiTheme="minorHAnsi" w:hAnsiTheme="minorHAnsi" w:cstheme="minorHAnsi"/>
                <w:sz w:val="22"/>
                <w:szCs w:val="22"/>
              </w:rPr>
              <w:tab/>
            </w:r>
            <w:r w:rsidR="00FF2578">
              <w:rPr>
                <w:rFonts w:asciiTheme="minorHAnsi" w:hAnsiTheme="minorHAnsi" w:cstheme="minorHAnsi"/>
                <w:sz w:val="22"/>
                <w:szCs w:val="22"/>
              </w:rPr>
              <w:t xml:space="preserve">     </w:t>
            </w:r>
            <w:r w:rsidRPr="001F6AD1">
              <w:rPr>
                <w:rFonts w:asciiTheme="minorHAnsi" w:hAnsiTheme="minorHAnsi" w:cstheme="minorHAnsi"/>
                <w:sz w:val="22"/>
                <w:szCs w:val="22"/>
              </w:rPr>
              <w:t>THE EVOLUTION OF U.S. BUSINESS</w:t>
            </w:r>
          </w:p>
          <w:p w14:paraId="55DC6BA3" w14:textId="77777777" w:rsidR="00591098" w:rsidRPr="001F6AD1" w:rsidRDefault="00591098" w:rsidP="00591098">
            <w:pPr>
              <w:pStyle w:val="OutlineA"/>
              <w:rPr>
                <w:rFonts w:asciiTheme="minorHAnsi" w:hAnsiTheme="minorHAnsi" w:cstheme="minorHAnsi"/>
                <w:b w:val="0"/>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b w:val="0"/>
                <w:sz w:val="22"/>
                <w:szCs w:val="22"/>
              </w:rPr>
              <w:t>A.</w:t>
            </w:r>
            <w:r w:rsidRPr="001F6AD1">
              <w:rPr>
                <w:rFonts w:asciiTheme="minorHAnsi" w:hAnsiTheme="minorHAnsi" w:cstheme="minorHAnsi"/>
                <w:sz w:val="22"/>
                <w:szCs w:val="22"/>
              </w:rPr>
              <w:tab/>
            </w:r>
            <w:r w:rsidRPr="001F6AD1">
              <w:rPr>
                <w:rFonts w:asciiTheme="minorHAnsi" w:hAnsiTheme="minorHAnsi" w:cstheme="minorHAnsi"/>
                <w:b w:val="0"/>
                <w:sz w:val="22"/>
                <w:szCs w:val="22"/>
              </w:rPr>
              <w:t>American businesses have become so productive that fewer workers are needed in the industrial sector to produce goods.</w:t>
            </w:r>
          </w:p>
          <w:p w14:paraId="041A3199" w14:textId="77777777" w:rsidR="00591098" w:rsidRPr="001F6AD1" w:rsidRDefault="00591098" w:rsidP="00591098">
            <w:pPr>
              <w:pStyle w:val="OutlineA"/>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b w:val="0"/>
                <w:sz w:val="22"/>
                <w:szCs w:val="22"/>
              </w:rPr>
              <w:t>B.</w:t>
            </w:r>
            <w:r w:rsidRPr="001F6AD1">
              <w:rPr>
                <w:rFonts w:asciiTheme="minorHAnsi" w:hAnsiTheme="minorHAnsi" w:cstheme="minorHAnsi"/>
                <w:sz w:val="22"/>
                <w:szCs w:val="22"/>
              </w:rPr>
              <w:tab/>
              <w:t>PROGRESS IN THE AGRICULTURAL AND MANUFACTURING INDUSTRIES</w:t>
            </w:r>
          </w:p>
          <w:p w14:paraId="7BED64D7" w14:textId="77777777"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t xml:space="preserve">The use of </w:t>
            </w:r>
            <w:r w:rsidRPr="001F6AD1">
              <w:rPr>
                <w:rFonts w:asciiTheme="minorHAnsi" w:hAnsiTheme="minorHAnsi" w:cstheme="minorHAnsi"/>
                <w:b/>
                <w:sz w:val="22"/>
                <w:szCs w:val="22"/>
              </w:rPr>
              <w:t xml:space="preserve">TECHNOLOGY </w:t>
            </w:r>
            <w:r w:rsidRPr="001F6AD1">
              <w:rPr>
                <w:rFonts w:asciiTheme="minorHAnsi" w:hAnsiTheme="minorHAnsi" w:cstheme="minorHAnsi"/>
                <w:sz w:val="22"/>
                <w:szCs w:val="22"/>
              </w:rPr>
              <w:t xml:space="preserve">made the agricultural industry so </w:t>
            </w:r>
            <w:r w:rsidRPr="001F6AD1">
              <w:rPr>
                <w:rFonts w:asciiTheme="minorHAnsi" w:hAnsiTheme="minorHAnsi" w:cstheme="minorHAnsi"/>
                <w:b/>
                <w:sz w:val="22"/>
                <w:szCs w:val="22"/>
              </w:rPr>
              <w:t>PRODUCTIVE</w:t>
            </w:r>
            <w:r w:rsidRPr="001F6AD1">
              <w:rPr>
                <w:rFonts w:asciiTheme="minorHAnsi" w:hAnsiTheme="minorHAnsi" w:cstheme="minorHAnsi"/>
                <w:sz w:val="22"/>
                <w:szCs w:val="22"/>
              </w:rPr>
              <w:t xml:space="preserve"> that the number of farmers dropped from about a third of the population to less than 1</w:t>
            </w:r>
            <w:r w:rsidRPr="00C0060D">
              <w:rPr>
                <w:rFonts w:asciiTheme="minorHAnsi" w:hAnsiTheme="minorHAnsi" w:cstheme="minorHAnsi"/>
                <w:sz w:val="22"/>
                <w:szCs w:val="22"/>
              </w:rPr>
              <w:t>%</w:t>
            </w:r>
            <w:r w:rsidRPr="001F6AD1">
              <w:rPr>
                <w:rFonts w:asciiTheme="minorHAnsi" w:hAnsiTheme="minorHAnsi" w:cstheme="minorHAnsi"/>
                <w:sz w:val="22"/>
                <w:szCs w:val="22"/>
              </w:rPr>
              <w:t>.</w:t>
            </w:r>
          </w:p>
          <w:p w14:paraId="5D427707" w14:textId="32C6B827" w:rsidR="00591098" w:rsidRPr="001F6AD1" w:rsidRDefault="00591098" w:rsidP="00591098">
            <w:pPr>
              <w:pStyle w:val="Outline1"/>
              <w:rPr>
                <w:rFonts w:asciiTheme="minorHAnsi" w:hAnsiTheme="minorHAnsi" w:cstheme="minorHAnsi"/>
                <w:b/>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r>
            <w:r w:rsidRPr="001F6AD1">
              <w:rPr>
                <w:rFonts w:asciiTheme="minorHAnsi" w:hAnsiTheme="minorHAnsi" w:cstheme="minorHAnsi"/>
                <w:b/>
                <w:sz w:val="22"/>
                <w:szCs w:val="22"/>
              </w:rPr>
              <w:t>AGRICULTURE</w:t>
            </w:r>
            <w:r w:rsidRPr="001F6AD1">
              <w:rPr>
                <w:rFonts w:asciiTheme="minorHAnsi" w:hAnsiTheme="minorHAnsi" w:cstheme="minorHAnsi"/>
                <w:sz w:val="22"/>
                <w:szCs w:val="22"/>
              </w:rPr>
              <w:t xml:space="preserve"> is still a major industry in the </w:t>
            </w:r>
            <w:r w:rsidR="008E3E1F" w:rsidRPr="008E3E1F">
              <w:rPr>
                <w:rFonts w:asciiTheme="minorHAnsi" w:hAnsiTheme="minorHAnsi" w:cstheme="minorHAnsi"/>
                <w:sz w:val="22"/>
                <w:szCs w:val="22"/>
              </w:rPr>
              <w:t>United States</w:t>
            </w:r>
            <w:r w:rsidRPr="001F6AD1">
              <w:rPr>
                <w:rFonts w:asciiTheme="minorHAnsi" w:hAnsiTheme="minorHAnsi" w:cstheme="minorHAnsi"/>
                <w:sz w:val="22"/>
                <w:szCs w:val="22"/>
              </w:rPr>
              <w:t>, but fewer and larger farms have replaced millions of small farms</w:t>
            </w:r>
            <w:r w:rsidRPr="001F6AD1">
              <w:rPr>
                <w:rFonts w:asciiTheme="minorHAnsi" w:hAnsiTheme="minorHAnsi" w:cstheme="minorHAnsi"/>
                <w:b/>
                <w:sz w:val="22"/>
                <w:szCs w:val="22"/>
              </w:rPr>
              <w:t>.</w:t>
            </w:r>
          </w:p>
          <w:p w14:paraId="59DD292C" w14:textId="69CB3AF1"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3.</w:t>
            </w:r>
            <w:r w:rsidRPr="001F6AD1">
              <w:rPr>
                <w:rFonts w:asciiTheme="minorHAnsi" w:hAnsiTheme="minorHAnsi" w:cstheme="minorHAnsi"/>
                <w:sz w:val="22"/>
                <w:szCs w:val="22"/>
              </w:rPr>
              <w:tab/>
              <w:t xml:space="preserve">Many farmers lost their jobs </w:t>
            </w:r>
            <w:r w:rsidR="00F15E5B">
              <w:rPr>
                <w:rFonts w:asciiTheme="minorHAnsi" w:hAnsiTheme="minorHAnsi" w:cstheme="minorHAnsi"/>
                <w:sz w:val="22"/>
                <w:szCs w:val="22"/>
              </w:rPr>
              <w:t>in the 19</w:t>
            </w:r>
            <w:r w:rsidR="00F15E5B" w:rsidRPr="003D2642">
              <w:rPr>
                <w:rFonts w:asciiTheme="minorHAnsi" w:hAnsiTheme="minorHAnsi" w:cstheme="minorHAnsi"/>
                <w:sz w:val="22"/>
                <w:szCs w:val="22"/>
              </w:rPr>
              <w:t>th</w:t>
            </w:r>
            <w:r w:rsidR="00F15E5B">
              <w:rPr>
                <w:rFonts w:asciiTheme="minorHAnsi" w:hAnsiTheme="minorHAnsi" w:cstheme="minorHAnsi"/>
                <w:sz w:val="22"/>
                <w:szCs w:val="22"/>
              </w:rPr>
              <w:t xml:space="preserve"> and 20</w:t>
            </w:r>
            <w:r w:rsidR="00F15E5B" w:rsidRPr="003D2642">
              <w:rPr>
                <w:rFonts w:asciiTheme="minorHAnsi" w:hAnsiTheme="minorHAnsi" w:cstheme="minorHAnsi"/>
                <w:sz w:val="22"/>
                <w:szCs w:val="22"/>
              </w:rPr>
              <w:t>th</w:t>
            </w:r>
            <w:r w:rsidR="00F15E5B">
              <w:rPr>
                <w:rFonts w:asciiTheme="minorHAnsi" w:hAnsiTheme="minorHAnsi" w:cstheme="minorHAnsi"/>
                <w:sz w:val="22"/>
                <w:szCs w:val="22"/>
              </w:rPr>
              <w:t xml:space="preserve"> centuries </w:t>
            </w:r>
            <w:r w:rsidRPr="001F6AD1">
              <w:rPr>
                <w:rFonts w:asciiTheme="minorHAnsi" w:hAnsiTheme="minorHAnsi" w:cstheme="minorHAnsi"/>
                <w:sz w:val="22"/>
                <w:szCs w:val="22"/>
              </w:rPr>
              <w:t>and went to work in factories.</w:t>
            </w:r>
          </w:p>
          <w:p w14:paraId="148170D4" w14:textId="77777777"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4.</w:t>
            </w:r>
            <w:r w:rsidRPr="001F6AD1">
              <w:rPr>
                <w:rFonts w:asciiTheme="minorHAnsi" w:hAnsiTheme="minorHAnsi" w:cstheme="minorHAnsi"/>
                <w:sz w:val="22"/>
                <w:szCs w:val="22"/>
              </w:rPr>
              <w:tab/>
              <w:t xml:space="preserve">Now </w:t>
            </w:r>
            <w:r w:rsidRPr="001F6AD1">
              <w:rPr>
                <w:rFonts w:asciiTheme="minorHAnsi" w:hAnsiTheme="minorHAnsi" w:cstheme="minorHAnsi"/>
                <w:b/>
                <w:sz w:val="22"/>
                <w:szCs w:val="22"/>
              </w:rPr>
              <w:t>TECHNOLOGY</w:t>
            </w:r>
            <w:r w:rsidRPr="001F6AD1">
              <w:rPr>
                <w:rFonts w:asciiTheme="minorHAnsi" w:hAnsiTheme="minorHAnsi" w:cstheme="minorHAnsi"/>
                <w:sz w:val="22"/>
                <w:szCs w:val="22"/>
              </w:rPr>
              <w:t xml:space="preserve"> is making manufacturing more productive and workers again losing their jobs.</w:t>
            </w:r>
          </w:p>
          <w:p w14:paraId="44D22173" w14:textId="575BD333" w:rsidR="00591098" w:rsidRPr="001F6AD1" w:rsidRDefault="00591098" w:rsidP="00591098">
            <w:pPr>
              <w:pStyle w:val="OutlineA"/>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b w:val="0"/>
                <w:sz w:val="22"/>
                <w:szCs w:val="22"/>
              </w:rPr>
              <w:t>C.</w:t>
            </w:r>
            <w:r w:rsidRPr="001F6AD1">
              <w:rPr>
                <w:rFonts w:asciiTheme="minorHAnsi" w:hAnsiTheme="minorHAnsi" w:cstheme="minorHAnsi"/>
                <w:sz w:val="22"/>
                <w:szCs w:val="22"/>
              </w:rPr>
              <w:tab/>
              <w:t>PROGRESS IN SERVICE INDUSTRIES</w:t>
            </w:r>
          </w:p>
          <w:p w14:paraId="4C5A079A" w14:textId="0C938810"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1.</w:t>
            </w:r>
            <w:r w:rsidRPr="001F6AD1">
              <w:rPr>
                <w:rFonts w:asciiTheme="minorHAnsi" w:hAnsiTheme="minorHAnsi" w:cstheme="minorHAnsi"/>
                <w:sz w:val="22"/>
                <w:szCs w:val="22"/>
              </w:rPr>
              <w:tab/>
              <w:t>The fastest</w:t>
            </w:r>
            <w:r w:rsidR="00AF3895">
              <w:rPr>
                <w:rFonts w:asciiTheme="minorHAnsi" w:hAnsiTheme="minorHAnsi" w:cstheme="minorHAnsi"/>
                <w:sz w:val="22"/>
                <w:szCs w:val="22"/>
              </w:rPr>
              <w:t>-</w:t>
            </w:r>
            <w:r w:rsidRPr="001F6AD1">
              <w:rPr>
                <w:rFonts w:asciiTheme="minorHAnsi" w:hAnsiTheme="minorHAnsi" w:cstheme="minorHAnsi"/>
                <w:sz w:val="22"/>
                <w:szCs w:val="22"/>
              </w:rPr>
              <w:t>growing firms provide services in areas like law, health, telecommunications, entertainment, and finance.</w:t>
            </w:r>
          </w:p>
          <w:p w14:paraId="34E27C15" w14:textId="12D783C4"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t>2.</w:t>
            </w:r>
            <w:r w:rsidRPr="001F6AD1">
              <w:rPr>
                <w:rFonts w:asciiTheme="minorHAnsi" w:hAnsiTheme="minorHAnsi" w:cstheme="minorHAnsi"/>
                <w:sz w:val="22"/>
                <w:szCs w:val="22"/>
              </w:rPr>
              <w:tab/>
            </w:r>
            <w:r w:rsidRPr="001F6AD1">
              <w:rPr>
                <w:rFonts w:asciiTheme="minorHAnsi" w:hAnsiTheme="minorHAnsi" w:cstheme="minorHAnsi"/>
                <w:b/>
                <w:caps/>
                <w:sz w:val="22"/>
                <w:szCs w:val="22"/>
              </w:rPr>
              <w:t>Services</w:t>
            </w:r>
            <w:r w:rsidRPr="001F6AD1">
              <w:rPr>
                <w:rFonts w:asciiTheme="minorHAnsi" w:hAnsiTheme="minorHAnsi" w:cstheme="minorHAnsi"/>
                <w:sz w:val="22"/>
                <w:szCs w:val="22"/>
              </w:rPr>
              <w:t xml:space="preserve"> </w:t>
            </w:r>
            <w:r w:rsidR="00F5317B">
              <w:rPr>
                <w:rFonts w:asciiTheme="minorHAnsi" w:hAnsiTheme="minorHAnsi" w:cstheme="minorHAnsi"/>
                <w:sz w:val="22"/>
                <w:szCs w:val="22"/>
              </w:rPr>
              <w:t>employ about 78</w:t>
            </w:r>
            <w:r w:rsidR="00F5317B" w:rsidRPr="00C0060D">
              <w:rPr>
                <w:rFonts w:asciiTheme="minorHAnsi" w:hAnsiTheme="minorHAnsi" w:cstheme="minorHAnsi"/>
                <w:sz w:val="22"/>
                <w:szCs w:val="22"/>
              </w:rPr>
              <w:t>%</w:t>
            </w:r>
            <w:r w:rsidR="00F5317B">
              <w:rPr>
                <w:rFonts w:asciiTheme="minorHAnsi" w:hAnsiTheme="minorHAnsi" w:cstheme="minorHAnsi"/>
                <w:sz w:val="22"/>
                <w:szCs w:val="22"/>
              </w:rPr>
              <w:t xml:space="preserve"> of workers in the </w:t>
            </w:r>
            <w:r w:rsidR="00A70AC3" w:rsidRPr="00A70AC3">
              <w:rPr>
                <w:rFonts w:asciiTheme="minorHAnsi" w:hAnsiTheme="minorHAnsi" w:cstheme="minorHAnsi"/>
                <w:sz w:val="22"/>
                <w:szCs w:val="22"/>
              </w:rPr>
              <w:t>United States</w:t>
            </w:r>
            <w:r w:rsidR="00D968D7">
              <w:rPr>
                <w:rFonts w:asciiTheme="minorHAnsi" w:hAnsiTheme="minorHAnsi" w:cstheme="minorHAnsi"/>
                <w:sz w:val="22"/>
                <w:szCs w:val="22"/>
              </w:rPr>
              <w:t>.</w:t>
            </w:r>
          </w:p>
          <w:p w14:paraId="0DE2FAE2" w14:textId="28C955F3" w:rsidR="00591098" w:rsidRPr="001F6AD1" w:rsidRDefault="00591098" w:rsidP="00591098">
            <w:pPr>
              <w:pStyle w:val="Outline1"/>
              <w:rPr>
                <w:rFonts w:asciiTheme="minorHAnsi" w:hAnsiTheme="minorHAnsi" w:cstheme="minorHAnsi"/>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r>
            <w:r w:rsidRPr="001F6AD1">
              <w:rPr>
                <w:rFonts w:asciiTheme="minorHAnsi" w:hAnsiTheme="minorHAnsi" w:cstheme="minorHAnsi"/>
                <w:sz w:val="22"/>
                <w:szCs w:val="22"/>
              </w:rPr>
              <w:tab/>
            </w:r>
            <w:r w:rsidR="001D3502">
              <w:rPr>
                <w:rFonts w:asciiTheme="minorHAnsi" w:hAnsiTheme="minorHAnsi" w:cstheme="minorHAnsi"/>
                <w:sz w:val="22"/>
                <w:szCs w:val="22"/>
              </w:rPr>
              <w:t>3</w:t>
            </w:r>
            <w:r w:rsidRPr="001F6AD1">
              <w:rPr>
                <w:rFonts w:asciiTheme="minorHAnsi" w:hAnsiTheme="minorHAnsi" w:cstheme="minorHAnsi"/>
                <w:sz w:val="22"/>
                <w:szCs w:val="22"/>
              </w:rPr>
              <w:t>.</w:t>
            </w:r>
            <w:r w:rsidRPr="001F6AD1">
              <w:rPr>
                <w:rFonts w:asciiTheme="minorHAnsi" w:hAnsiTheme="minorHAnsi" w:cstheme="minorHAnsi"/>
                <w:sz w:val="22"/>
                <w:szCs w:val="22"/>
              </w:rPr>
              <w:tab/>
              <w:t>There are more high-paying jobs in the service sector than in the goods-producing sector.</w:t>
            </w:r>
          </w:p>
          <w:p w14:paraId="79A571C7" w14:textId="1A25B53D" w:rsidR="001D3502" w:rsidRDefault="00591098" w:rsidP="00591098">
            <w:pPr>
              <w:pStyle w:val="Outline1"/>
              <w:rPr>
                <w:rFonts w:asciiTheme="minorHAnsi" w:hAnsiTheme="minorHAnsi" w:cstheme="minorHAnsi"/>
                <w:b/>
                <w:bCs/>
                <w:sz w:val="22"/>
                <w:szCs w:val="22"/>
              </w:rPr>
            </w:pPr>
            <w:r w:rsidRPr="001F6AD1">
              <w:rPr>
                <w:rFonts w:asciiTheme="minorHAnsi" w:hAnsiTheme="minorHAnsi" w:cstheme="minorHAnsi"/>
                <w:sz w:val="22"/>
                <w:szCs w:val="22"/>
              </w:rPr>
              <w:tab/>
            </w:r>
            <w:r w:rsidRPr="001F6AD1">
              <w:rPr>
                <w:rFonts w:asciiTheme="minorHAnsi" w:hAnsiTheme="minorHAnsi" w:cstheme="minorHAnsi"/>
                <w:sz w:val="22"/>
                <w:szCs w:val="22"/>
              </w:rPr>
              <w:tab/>
              <w:t>D.</w:t>
            </w:r>
            <w:r w:rsidRPr="001F6AD1">
              <w:rPr>
                <w:rFonts w:asciiTheme="minorHAnsi" w:hAnsiTheme="minorHAnsi" w:cstheme="minorHAnsi"/>
                <w:sz w:val="22"/>
                <w:szCs w:val="22"/>
              </w:rPr>
              <w:tab/>
            </w:r>
            <w:r w:rsidR="001D3502" w:rsidRPr="00FF1709">
              <w:rPr>
                <w:rFonts w:asciiTheme="minorHAnsi" w:hAnsiTheme="minorHAnsi" w:cstheme="minorHAnsi"/>
                <w:b/>
                <w:bCs/>
                <w:sz w:val="22"/>
                <w:szCs w:val="22"/>
              </w:rPr>
              <w:t>PROGRESS IN THE INFORMATION AGE</w:t>
            </w:r>
          </w:p>
          <w:p w14:paraId="33A6B0EA" w14:textId="65FE13B5" w:rsidR="001D3502" w:rsidRDefault="001D3502" w:rsidP="00591098">
            <w:pPr>
              <w:pStyle w:val="Outline1"/>
              <w:rPr>
                <w:rFonts w:asciiTheme="minorHAnsi" w:hAnsiTheme="minorHAnsi" w:cstheme="minorHAnsi"/>
                <w:sz w:val="22"/>
                <w:szCs w:val="22"/>
              </w:rPr>
            </w:pPr>
            <w:r>
              <w:rPr>
                <w:rFonts w:asciiTheme="minorHAnsi" w:hAnsiTheme="minorHAnsi" w:cstheme="minorHAnsi"/>
                <w:sz w:val="22"/>
                <w:szCs w:val="22"/>
              </w:rPr>
              <w:t xml:space="preserve">                                1</w:t>
            </w:r>
            <w:r w:rsidRPr="001D3502">
              <w:rPr>
                <w:rFonts w:asciiTheme="minorHAnsi" w:hAnsiTheme="minorHAnsi" w:cstheme="minorHAnsi"/>
                <w:sz w:val="22"/>
                <w:szCs w:val="22"/>
              </w:rPr>
              <w:t xml:space="preserve">.     </w:t>
            </w:r>
            <w:r>
              <w:rPr>
                <w:rFonts w:asciiTheme="minorHAnsi" w:hAnsiTheme="minorHAnsi" w:cstheme="minorHAnsi"/>
                <w:sz w:val="22"/>
                <w:szCs w:val="22"/>
              </w:rPr>
              <w:t xml:space="preserve"> </w:t>
            </w:r>
            <w:r w:rsidRPr="001D3502">
              <w:rPr>
                <w:rFonts w:asciiTheme="minorHAnsi" w:hAnsiTheme="minorHAnsi" w:cstheme="minorHAnsi"/>
                <w:sz w:val="22"/>
                <w:szCs w:val="22"/>
              </w:rPr>
              <w:t xml:space="preserve">  </w:t>
            </w:r>
            <w:r w:rsidRPr="00FF1709">
              <w:rPr>
                <w:rFonts w:asciiTheme="minorHAnsi" w:hAnsiTheme="minorHAnsi" w:cstheme="minorHAnsi"/>
                <w:sz w:val="22"/>
                <w:szCs w:val="22"/>
              </w:rPr>
              <w:t>In the Information Age, a significant portion of a</w:t>
            </w:r>
            <w:r>
              <w:rPr>
                <w:rFonts w:asciiTheme="minorHAnsi" w:hAnsiTheme="minorHAnsi" w:cstheme="minorHAnsi"/>
                <w:sz w:val="22"/>
                <w:szCs w:val="22"/>
              </w:rPr>
              <w:t xml:space="preserve"> </w:t>
            </w:r>
            <w:r w:rsidRPr="00FF1709">
              <w:rPr>
                <w:rFonts w:asciiTheme="minorHAnsi" w:hAnsiTheme="minorHAnsi" w:cstheme="minorHAnsi"/>
                <w:sz w:val="22"/>
                <w:szCs w:val="22"/>
              </w:rPr>
              <w:t>company's value is based on its intellectual capital.</w:t>
            </w:r>
          </w:p>
          <w:p w14:paraId="3F25DA51" w14:textId="23A22DFA" w:rsidR="001D3502" w:rsidRDefault="001D3502" w:rsidP="003D2642">
            <w:pPr>
              <w:pStyle w:val="Outline1"/>
              <w:tabs>
                <w:tab w:val="clear" w:pos="2160"/>
              </w:tabs>
              <w:spacing w:after="0" w:line="240" w:lineRule="auto"/>
              <w:ind w:firstLine="0"/>
              <w:rPr>
                <w:rFonts w:asciiTheme="minorHAnsi" w:hAnsiTheme="minorHAnsi" w:cstheme="minorHAnsi"/>
                <w:sz w:val="22"/>
                <w:szCs w:val="22"/>
              </w:rPr>
            </w:pPr>
            <w:r>
              <w:rPr>
                <w:rFonts w:asciiTheme="minorHAnsi" w:hAnsiTheme="minorHAnsi" w:cstheme="minorHAnsi"/>
                <w:sz w:val="22"/>
                <w:szCs w:val="22"/>
              </w:rPr>
              <w:t xml:space="preserve">a.      </w:t>
            </w:r>
            <w:r w:rsidRPr="00FF1709">
              <w:rPr>
                <w:rFonts w:asciiTheme="minorHAnsi" w:hAnsiTheme="minorHAnsi" w:cstheme="minorHAnsi"/>
                <w:b/>
                <w:caps/>
                <w:sz w:val="22"/>
                <w:szCs w:val="22"/>
              </w:rPr>
              <w:t>Intellectual capital</w:t>
            </w:r>
            <w:r w:rsidRPr="001D3502">
              <w:rPr>
                <w:rFonts w:asciiTheme="minorHAnsi" w:hAnsiTheme="minorHAnsi" w:cstheme="minorHAnsi"/>
                <w:sz w:val="22"/>
                <w:szCs w:val="22"/>
              </w:rPr>
              <w:t xml:space="preserve"> </w:t>
            </w:r>
            <w:r w:rsidRPr="00FF1709">
              <w:rPr>
                <w:rFonts w:asciiTheme="minorHAnsi" w:hAnsiTheme="minorHAnsi" w:cstheme="minorHAnsi"/>
                <w:sz w:val="22"/>
                <w:szCs w:val="22"/>
              </w:rPr>
              <w:t>includes employee knowledge and skills that can be used to create new products, attract new customers, and increase profits.</w:t>
            </w:r>
          </w:p>
          <w:p w14:paraId="297BE32C" w14:textId="14ED0201" w:rsidR="001D3502" w:rsidRPr="001D3502" w:rsidRDefault="001D3502" w:rsidP="00FF1709">
            <w:pPr>
              <w:pStyle w:val="Outline1"/>
              <w:tabs>
                <w:tab w:val="clear" w:pos="2160"/>
              </w:tabs>
              <w:ind w:firstLine="0"/>
              <w:rPr>
                <w:rFonts w:asciiTheme="minorHAnsi" w:hAnsiTheme="minorHAnsi" w:cstheme="minorHAnsi"/>
                <w:sz w:val="22"/>
                <w:szCs w:val="22"/>
              </w:rPr>
            </w:pPr>
            <w:r>
              <w:rPr>
                <w:rFonts w:asciiTheme="minorHAnsi" w:hAnsiTheme="minorHAnsi" w:cstheme="minorHAnsi"/>
                <w:sz w:val="22"/>
                <w:szCs w:val="22"/>
              </w:rPr>
              <w:t>b.     Intellectual expertise encourages innovation.</w:t>
            </w:r>
          </w:p>
          <w:p w14:paraId="57BF6885" w14:textId="39B43FEF" w:rsidR="00591098" w:rsidRPr="001F6AD1" w:rsidRDefault="001D3502" w:rsidP="00FF1709">
            <w:pPr>
              <w:pStyle w:val="Outline1"/>
              <w:ind w:hanging="1080"/>
              <w:rPr>
                <w:rFonts w:asciiTheme="minorHAnsi" w:hAnsiTheme="minorHAnsi" w:cstheme="minorHAnsi"/>
                <w:b/>
                <w:sz w:val="22"/>
                <w:szCs w:val="22"/>
              </w:rPr>
            </w:pPr>
            <w:r>
              <w:rPr>
                <w:rFonts w:asciiTheme="minorHAnsi" w:hAnsiTheme="minorHAnsi" w:cstheme="minorHAnsi"/>
                <w:b/>
                <w:sz w:val="22"/>
                <w:szCs w:val="22"/>
              </w:rPr>
              <w:t xml:space="preserve">E.         </w:t>
            </w:r>
            <w:r w:rsidR="00591098" w:rsidRPr="001F6AD1">
              <w:rPr>
                <w:rFonts w:asciiTheme="minorHAnsi" w:hAnsiTheme="minorHAnsi" w:cstheme="minorHAnsi"/>
                <w:b/>
                <w:sz w:val="22"/>
                <w:szCs w:val="22"/>
              </w:rPr>
              <w:t>YOUR FUTURE IN BUSINESS</w:t>
            </w:r>
          </w:p>
          <w:p w14:paraId="6F5E7ADF" w14:textId="1FC7A0B0" w:rsidR="00591098" w:rsidRPr="00291040" w:rsidRDefault="00591098" w:rsidP="00591098">
            <w:pPr>
              <w:pStyle w:val="ListParagraph"/>
              <w:ind w:left="2160" w:hanging="540"/>
              <w:rPr>
                <w:rFonts w:cstheme="minorHAnsi"/>
                <w:b/>
                <w:sz w:val="24"/>
                <w:szCs w:val="21"/>
              </w:rPr>
            </w:pPr>
          </w:p>
        </w:tc>
        <w:tc>
          <w:tcPr>
            <w:tcW w:w="4319" w:type="dxa"/>
          </w:tcPr>
          <w:p w14:paraId="169CACE2" w14:textId="77777777" w:rsidR="007B3D12" w:rsidRPr="00291040" w:rsidRDefault="00E65DA5" w:rsidP="00090C60">
            <w:pPr>
              <w:pStyle w:val="ListParagraph"/>
              <w:autoSpaceDE w:val="0"/>
              <w:autoSpaceDN w:val="0"/>
              <w:adjustRightInd w:val="0"/>
              <w:ind w:left="72"/>
              <w:jc w:val="both"/>
              <w:rPr>
                <w:rFonts w:cstheme="minorHAnsi"/>
                <w:b/>
                <w:bCs/>
                <w:sz w:val="24"/>
                <w:szCs w:val="21"/>
              </w:rPr>
            </w:pPr>
            <w:r w:rsidRPr="00291040">
              <w:rPr>
                <w:rFonts w:cstheme="minorHAnsi"/>
                <w:b/>
                <w:bCs/>
                <w:sz w:val="24"/>
                <w:szCs w:val="21"/>
              </w:rPr>
              <w:t>Classroom Activities</w:t>
            </w:r>
          </w:p>
          <w:p w14:paraId="13A114EC" w14:textId="77777777" w:rsidR="004D5218" w:rsidRPr="001F6AD1" w:rsidRDefault="004D5218" w:rsidP="00090C60">
            <w:pPr>
              <w:pStyle w:val="ListParagraph"/>
              <w:autoSpaceDE w:val="0"/>
              <w:autoSpaceDN w:val="0"/>
              <w:adjustRightInd w:val="0"/>
              <w:ind w:left="72"/>
              <w:jc w:val="both"/>
              <w:rPr>
                <w:rFonts w:cstheme="minorHAnsi"/>
                <w:b/>
                <w:bCs/>
              </w:rPr>
            </w:pPr>
          </w:p>
          <w:p w14:paraId="24880E37" w14:textId="075069DE" w:rsidR="001609D7" w:rsidRDefault="001609D7" w:rsidP="002520AD">
            <w:pPr>
              <w:pStyle w:val="ListParagraph"/>
              <w:autoSpaceDE w:val="0"/>
              <w:autoSpaceDN w:val="0"/>
              <w:adjustRightInd w:val="0"/>
              <w:ind w:left="72"/>
              <w:jc w:val="both"/>
              <w:rPr>
                <w:rFonts w:cstheme="minorHAnsi"/>
                <w:color w:val="000000"/>
              </w:rPr>
            </w:pPr>
          </w:p>
          <w:p w14:paraId="20ABC50C" w14:textId="77777777" w:rsidR="001609D7" w:rsidRDefault="001609D7" w:rsidP="002520AD">
            <w:pPr>
              <w:pStyle w:val="ListParagraph"/>
              <w:autoSpaceDE w:val="0"/>
              <w:autoSpaceDN w:val="0"/>
              <w:adjustRightInd w:val="0"/>
              <w:ind w:left="72"/>
              <w:jc w:val="both"/>
              <w:rPr>
                <w:rFonts w:cstheme="minorHAnsi"/>
                <w:color w:val="000000"/>
              </w:rPr>
            </w:pPr>
          </w:p>
          <w:p w14:paraId="0DAA1917" w14:textId="77777777" w:rsidR="001609D7" w:rsidRDefault="001609D7" w:rsidP="002520AD">
            <w:pPr>
              <w:pStyle w:val="ListParagraph"/>
              <w:autoSpaceDE w:val="0"/>
              <w:autoSpaceDN w:val="0"/>
              <w:adjustRightInd w:val="0"/>
              <w:ind w:left="72"/>
              <w:jc w:val="both"/>
              <w:rPr>
                <w:rFonts w:cstheme="minorHAnsi"/>
                <w:color w:val="000000"/>
              </w:rPr>
            </w:pPr>
          </w:p>
          <w:p w14:paraId="4EA9EB19" w14:textId="77777777" w:rsidR="001609D7" w:rsidRDefault="001609D7" w:rsidP="002520AD">
            <w:pPr>
              <w:pStyle w:val="ListParagraph"/>
              <w:autoSpaceDE w:val="0"/>
              <w:autoSpaceDN w:val="0"/>
              <w:adjustRightInd w:val="0"/>
              <w:ind w:left="72"/>
              <w:jc w:val="both"/>
              <w:rPr>
                <w:rFonts w:cstheme="minorHAnsi"/>
                <w:color w:val="000000"/>
              </w:rPr>
            </w:pPr>
          </w:p>
          <w:p w14:paraId="7267E220" w14:textId="77777777" w:rsidR="001609D7" w:rsidRDefault="001609D7" w:rsidP="002520AD">
            <w:pPr>
              <w:pStyle w:val="ListParagraph"/>
              <w:autoSpaceDE w:val="0"/>
              <w:autoSpaceDN w:val="0"/>
              <w:adjustRightInd w:val="0"/>
              <w:ind w:left="72"/>
              <w:jc w:val="both"/>
              <w:rPr>
                <w:rFonts w:cstheme="minorHAnsi"/>
                <w:color w:val="000000"/>
              </w:rPr>
            </w:pPr>
          </w:p>
          <w:p w14:paraId="38D68043" w14:textId="77777777" w:rsidR="001609D7" w:rsidRDefault="001609D7" w:rsidP="002520AD">
            <w:pPr>
              <w:pStyle w:val="ListParagraph"/>
              <w:autoSpaceDE w:val="0"/>
              <w:autoSpaceDN w:val="0"/>
              <w:adjustRightInd w:val="0"/>
              <w:ind w:left="72"/>
              <w:jc w:val="both"/>
              <w:rPr>
                <w:rFonts w:cstheme="minorHAnsi"/>
                <w:color w:val="000000"/>
              </w:rPr>
            </w:pPr>
          </w:p>
          <w:p w14:paraId="54CDEE64" w14:textId="77777777" w:rsidR="001609D7" w:rsidRDefault="001609D7" w:rsidP="002520AD">
            <w:pPr>
              <w:pStyle w:val="ListParagraph"/>
              <w:autoSpaceDE w:val="0"/>
              <w:autoSpaceDN w:val="0"/>
              <w:adjustRightInd w:val="0"/>
              <w:ind w:left="72"/>
              <w:jc w:val="both"/>
              <w:rPr>
                <w:rFonts w:cstheme="minorHAnsi"/>
                <w:color w:val="000000"/>
              </w:rPr>
            </w:pPr>
          </w:p>
          <w:p w14:paraId="482E6A36" w14:textId="77777777" w:rsidR="001609D7" w:rsidRDefault="001609D7" w:rsidP="002520AD">
            <w:pPr>
              <w:pStyle w:val="ListParagraph"/>
              <w:autoSpaceDE w:val="0"/>
              <w:autoSpaceDN w:val="0"/>
              <w:adjustRightInd w:val="0"/>
              <w:ind w:left="72"/>
              <w:jc w:val="both"/>
              <w:rPr>
                <w:rFonts w:cstheme="minorHAnsi"/>
                <w:color w:val="000000"/>
              </w:rPr>
            </w:pPr>
          </w:p>
          <w:p w14:paraId="16F6415D" w14:textId="77777777" w:rsidR="001609D7" w:rsidRDefault="001609D7" w:rsidP="002520AD">
            <w:pPr>
              <w:pStyle w:val="ListParagraph"/>
              <w:autoSpaceDE w:val="0"/>
              <w:autoSpaceDN w:val="0"/>
              <w:adjustRightInd w:val="0"/>
              <w:ind w:left="72"/>
              <w:jc w:val="both"/>
              <w:rPr>
                <w:rFonts w:cstheme="minorHAnsi"/>
                <w:color w:val="000000"/>
              </w:rPr>
            </w:pPr>
          </w:p>
          <w:p w14:paraId="3F87F6C4" w14:textId="77777777" w:rsidR="001609D7" w:rsidRDefault="001609D7" w:rsidP="002520AD">
            <w:pPr>
              <w:pStyle w:val="ListParagraph"/>
              <w:autoSpaceDE w:val="0"/>
              <w:autoSpaceDN w:val="0"/>
              <w:adjustRightInd w:val="0"/>
              <w:ind w:left="72"/>
              <w:jc w:val="both"/>
              <w:rPr>
                <w:rFonts w:cstheme="minorHAnsi"/>
                <w:color w:val="000000"/>
              </w:rPr>
            </w:pPr>
          </w:p>
          <w:p w14:paraId="0A841DB2" w14:textId="77777777" w:rsidR="001609D7" w:rsidRDefault="001609D7" w:rsidP="002520AD">
            <w:pPr>
              <w:pStyle w:val="ListParagraph"/>
              <w:autoSpaceDE w:val="0"/>
              <w:autoSpaceDN w:val="0"/>
              <w:adjustRightInd w:val="0"/>
              <w:ind w:left="72"/>
              <w:jc w:val="both"/>
              <w:rPr>
                <w:rFonts w:cstheme="minorHAnsi"/>
                <w:color w:val="000000"/>
              </w:rPr>
            </w:pPr>
          </w:p>
          <w:p w14:paraId="3F2B5718" w14:textId="77777777" w:rsidR="001609D7" w:rsidRDefault="001609D7" w:rsidP="002520AD">
            <w:pPr>
              <w:pStyle w:val="ListParagraph"/>
              <w:autoSpaceDE w:val="0"/>
              <w:autoSpaceDN w:val="0"/>
              <w:adjustRightInd w:val="0"/>
              <w:ind w:left="72"/>
              <w:jc w:val="both"/>
              <w:rPr>
                <w:rFonts w:cstheme="minorHAnsi"/>
                <w:color w:val="000000"/>
              </w:rPr>
            </w:pPr>
          </w:p>
          <w:p w14:paraId="62FC309A" w14:textId="77777777" w:rsidR="001609D7" w:rsidRDefault="001609D7" w:rsidP="002520AD">
            <w:pPr>
              <w:pStyle w:val="ListParagraph"/>
              <w:autoSpaceDE w:val="0"/>
              <w:autoSpaceDN w:val="0"/>
              <w:adjustRightInd w:val="0"/>
              <w:ind w:left="72"/>
              <w:jc w:val="both"/>
              <w:rPr>
                <w:rFonts w:cstheme="minorHAnsi"/>
                <w:color w:val="000000"/>
              </w:rPr>
            </w:pPr>
          </w:p>
          <w:p w14:paraId="05BAA3F8" w14:textId="77777777" w:rsidR="001609D7" w:rsidRDefault="001609D7" w:rsidP="002520AD">
            <w:pPr>
              <w:pStyle w:val="ListParagraph"/>
              <w:autoSpaceDE w:val="0"/>
              <w:autoSpaceDN w:val="0"/>
              <w:adjustRightInd w:val="0"/>
              <w:ind w:left="72"/>
              <w:jc w:val="both"/>
              <w:rPr>
                <w:rFonts w:cstheme="minorHAnsi"/>
                <w:color w:val="000000"/>
              </w:rPr>
            </w:pPr>
          </w:p>
          <w:p w14:paraId="499E7A55" w14:textId="77777777" w:rsidR="001609D7" w:rsidRDefault="001609D7" w:rsidP="002520AD">
            <w:pPr>
              <w:pStyle w:val="ListParagraph"/>
              <w:autoSpaceDE w:val="0"/>
              <w:autoSpaceDN w:val="0"/>
              <w:adjustRightInd w:val="0"/>
              <w:ind w:left="72"/>
              <w:jc w:val="both"/>
              <w:rPr>
                <w:rFonts w:cstheme="minorHAnsi"/>
                <w:color w:val="000000"/>
              </w:rPr>
            </w:pPr>
          </w:p>
          <w:p w14:paraId="1331ECC7" w14:textId="77777777" w:rsidR="001609D7" w:rsidRDefault="001609D7" w:rsidP="002520AD">
            <w:pPr>
              <w:pStyle w:val="ListParagraph"/>
              <w:autoSpaceDE w:val="0"/>
              <w:autoSpaceDN w:val="0"/>
              <w:adjustRightInd w:val="0"/>
              <w:ind w:left="72"/>
              <w:jc w:val="both"/>
              <w:rPr>
                <w:rFonts w:cstheme="minorHAnsi"/>
                <w:color w:val="000000"/>
              </w:rPr>
            </w:pPr>
          </w:p>
          <w:p w14:paraId="4BF3E6CA" w14:textId="77777777" w:rsidR="001609D7" w:rsidRDefault="001609D7" w:rsidP="002520AD">
            <w:pPr>
              <w:pStyle w:val="ListParagraph"/>
              <w:autoSpaceDE w:val="0"/>
              <w:autoSpaceDN w:val="0"/>
              <w:adjustRightInd w:val="0"/>
              <w:ind w:left="72"/>
              <w:jc w:val="both"/>
              <w:rPr>
                <w:rFonts w:cstheme="minorHAnsi"/>
                <w:color w:val="000000"/>
              </w:rPr>
            </w:pPr>
          </w:p>
          <w:p w14:paraId="2C9EC147" w14:textId="77777777" w:rsidR="001609D7" w:rsidRDefault="001609D7" w:rsidP="002520AD">
            <w:pPr>
              <w:pStyle w:val="ListParagraph"/>
              <w:autoSpaceDE w:val="0"/>
              <w:autoSpaceDN w:val="0"/>
              <w:adjustRightInd w:val="0"/>
              <w:ind w:left="72"/>
              <w:jc w:val="both"/>
              <w:rPr>
                <w:rFonts w:cstheme="minorHAnsi"/>
                <w:color w:val="000000"/>
              </w:rPr>
            </w:pPr>
          </w:p>
          <w:p w14:paraId="2AA0530F" w14:textId="77777777" w:rsidR="001609D7" w:rsidRDefault="001609D7" w:rsidP="002520AD">
            <w:pPr>
              <w:pStyle w:val="ListParagraph"/>
              <w:autoSpaceDE w:val="0"/>
              <w:autoSpaceDN w:val="0"/>
              <w:adjustRightInd w:val="0"/>
              <w:ind w:left="72"/>
              <w:jc w:val="both"/>
              <w:rPr>
                <w:rFonts w:cstheme="minorHAnsi"/>
                <w:color w:val="000000"/>
              </w:rPr>
            </w:pPr>
          </w:p>
          <w:p w14:paraId="6FE52361" w14:textId="77777777" w:rsidR="001609D7" w:rsidRDefault="001609D7" w:rsidP="002520AD">
            <w:pPr>
              <w:pStyle w:val="ListParagraph"/>
              <w:autoSpaceDE w:val="0"/>
              <w:autoSpaceDN w:val="0"/>
              <w:adjustRightInd w:val="0"/>
              <w:ind w:left="72"/>
              <w:jc w:val="both"/>
              <w:rPr>
                <w:rFonts w:cstheme="minorHAnsi"/>
                <w:color w:val="000000"/>
              </w:rPr>
            </w:pPr>
          </w:p>
          <w:p w14:paraId="2B6DD53C" w14:textId="77777777" w:rsidR="001609D7" w:rsidRDefault="001609D7" w:rsidP="002520AD">
            <w:pPr>
              <w:pStyle w:val="ListParagraph"/>
              <w:autoSpaceDE w:val="0"/>
              <w:autoSpaceDN w:val="0"/>
              <w:adjustRightInd w:val="0"/>
              <w:ind w:left="72"/>
              <w:jc w:val="both"/>
              <w:rPr>
                <w:rFonts w:cstheme="minorHAnsi"/>
                <w:color w:val="000000"/>
              </w:rPr>
            </w:pPr>
          </w:p>
          <w:p w14:paraId="458DAFA9" w14:textId="77777777" w:rsidR="001609D7" w:rsidRDefault="001609D7" w:rsidP="002520AD">
            <w:pPr>
              <w:pStyle w:val="ListParagraph"/>
              <w:autoSpaceDE w:val="0"/>
              <w:autoSpaceDN w:val="0"/>
              <w:adjustRightInd w:val="0"/>
              <w:ind w:left="72"/>
              <w:jc w:val="both"/>
              <w:rPr>
                <w:rFonts w:cstheme="minorHAnsi"/>
                <w:color w:val="000000"/>
              </w:rPr>
            </w:pPr>
          </w:p>
          <w:p w14:paraId="6AEB25C4" w14:textId="77777777" w:rsidR="001609D7" w:rsidRDefault="001609D7" w:rsidP="002520AD">
            <w:pPr>
              <w:pStyle w:val="ListParagraph"/>
              <w:autoSpaceDE w:val="0"/>
              <w:autoSpaceDN w:val="0"/>
              <w:adjustRightInd w:val="0"/>
              <w:ind w:left="72"/>
              <w:jc w:val="both"/>
              <w:rPr>
                <w:rFonts w:cstheme="minorHAnsi"/>
                <w:color w:val="000000"/>
              </w:rPr>
            </w:pPr>
          </w:p>
          <w:p w14:paraId="6B275BFA" w14:textId="77777777" w:rsidR="001609D7" w:rsidRDefault="001609D7" w:rsidP="002520AD">
            <w:pPr>
              <w:pStyle w:val="ListParagraph"/>
              <w:autoSpaceDE w:val="0"/>
              <w:autoSpaceDN w:val="0"/>
              <w:adjustRightInd w:val="0"/>
              <w:ind w:left="72"/>
              <w:jc w:val="both"/>
              <w:rPr>
                <w:rFonts w:cstheme="minorHAnsi"/>
                <w:color w:val="000000"/>
              </w:rPr>
            </w:pPr>
          </w:p>
          <w:p w14:paraId="0DAF96B0" w14:textId="77777777" w:rsidR="001609D7" w:rsidRDefault="001609D7" w:rsidP="002520AD">
            <w:pPr>
              <w:pStyle w:val="ListParagraph"/>
              <w:autoSpaceDE w:val="0"/>
              <w:autoSpaceDN w:val="0"/>
              <w:adjustRightInd w:val="0"/>
              <w:ind w:left="72"/>
              <w:jc w:val="both"/>
              <w:rPr>
                <w:rFonts w:cstheme="minorHAnsi"/>
                <w:color w:val="000000"/>
              </w:rPr>
            </w:pPr>
          </w:p>
          <w:p w14:paraId="10EEF358" w14:textId="77777777" w:rsidR="001609D7" w:rsidRDefault="001609D7" w:rsidP="002520AD">
            <w:pPr>
              <w:pStyle w:val="ListParagraph"/>
              <w:autoSpaceDE w:val="0"/>
              <w:autoSpaceDN w:val="0"/>
              <w:adjustRightInd w:val="0"/>
              <w:ind w:left="72"/>
              <w:jc w:val="both"/>
              <w:rPr>
                <w:rFonts w:cstheme="minorHAnsi"/>
                <w:color w:val="000000"/>
              </w:rPr>
            </w:pPr>
          </w:p>
          <w:p w14:paraId="5012685E" w14:textId="77777777" w:rsidR="001609D7" w:rsidRDefault="001609D7" w:rsidP="002520AD">
            <w:pPr>
              <w:pStyle w:val="ListParagraph"/>
              <w:autoSpaceDE w:val="0"/>
              <w:autoSpaceDN w:val="0"/>
              <w:adjustRightInd w:val="0"/>
              <w:ind w:left="72"/>
              <w:jc w:val="both"/>
              <w:rPr>
                <w:rFonts w:cstheme="minorHAnsi"/>
                <w:color w:val="000000"/>
              </w:rPr>
            </w:pPr>
          </w:p>
          <w:p w14:paraId="7F9A6320" w14:textId="77777777" w:rsidR="001609D7" w:rsidRDefault="001609D7" w:rsidP="002520AD">
            <w:pPr>
              <w:pStyle w:val="ListParagraph"/>
              <w:autoSpaceDE w:val="0"/>
              <w:autoSpaceDN w:val="0"/>
              <w:adjustRightInd w:val="0"/>
              <w:ind w:left="72"/>
              <w:jc w:val="both"/>
              <w:rPr>
                <w:rFonts w:cstheme="minorHAnsi"/>
                <w:color w:val="000000"/>
              </w:rPr>
            </w:pPr>
          </w:p>
          <w:p w14:paraId="19AFF7D2" w14:textId="77777777" w:rsidR="001609D7" w:rsidRDefault="001609D7" w:rsidP="002520AD">
            <w:pPr>
              <w:pStyle w:val="ListParagraph"/>
              <w:autoSpaceDE w:val="0"/>
              <w:autoSpaceDN w:val="0"/>
              <w:adjustRightInd w:val="0"/>
              <w:ind w:left="72"/>
              <w:jc w:val="both"/>
              <w:rPr>
                <w:rFonts w:cstheme="minorHAnsi"/>
                <w:color w:val="000000"/>
              </w:rPr>
            </w:pPr>
          </w:p>
          <w:p w14:paraId="67595741" w14:textId="77777777" w:rsidR="001609D7" w:rsidRDefault="001609D7" w:rsidP="001609D7">
            <w:pPr>
              <w:pStyle w:val="LL-CTEREF"/>
              <w:keepLines/>
              <w:jc w:val="left"/>
              <w:rPr>
                <w:rFonts w:asciiTheme="minorHAnsi" w:hAnsiTheme="minorHAnsi" w:cstheme="minorHAnsi"/>
              </w:rPr>
            </w:pPr>
          </w:p>
          <w:p w14:paraId="5544C273" w14:textId="77777777" w:rsidR="001609D7" w:rsidRDefault="001609D7" w:rsidP="001609D7">
            <w:pPr>
              <w:pStyle w:val="LL-CTEREF"/>
              <w:keepLines/>
              <w:jc w:val="left"/>
              <w:rPr>
                <w:rFonts w:asciiTheme="minorHAnsi" w:hAnsiTheme="minorHAnsi" w:cstheme="minorHAnsi"/>
              </w:rPr>
            </w:pPr>
          </w:p>
          <w:p w14:paraId="7F20C7AF" w14:textId="15CF30FB" w:rsidR="001609D7" w:rsidRPr="00FF1709" w:rsidRDefault="00456BD4" w:rsidP="001609D7">
            <w:pPr>
              <w:pStyle w:val="LL-CTEREF"/>
              <w:keepLines/>
              <w:jc w:val="left"/>
              <w:rPr>
                <w:rFonts w:asciiTheme="minorHAnsi" w:hAnsiTheme="minorHAnsi" w:cstheme="minorHAnsi"/>
                <w:color w:val="auto"/>
              </w:rPr>
            </w:pPr>
            <w:r w:rsidRPr="00FF1709">
              <w:rPr>
                <w:rFonts w:asciiTheme="minorHAnsi" w:hAnsiTheme="minorHAnsi" w:cstheme="minorHAnsi"/>
                <w:color w:val="auto"/>
              </w:rPr>
              <w:t>L</w:t>
            </w:r>
            <w:r w:rsidR="001609D7" w:rsidRPr="00FF1709">
              <w:rPr>
                <w:rFonts w:asciiTheme="minorHAnsi" w:hAnsiTheme="minorHAnsi" w:cstheme="minorHAnsi"/>
                <w:color w:val="auto"/>
              </w:rPr>
              <w:t xml:space="preserve">ecture </w:t>
            </w:r>
            <w:r w:rsidRPr="00FF1709">
              <w:rPr>
                <w:rFonts w:asciiTheme="minorHAnsi" w:hAnsiTheme="minorHAnsi" w:cstheme="minorHAnsi"/>
                <w:color w:val="auto"/>
              </w:rPr>
              <w:t>E</w:t>
            </w:r>
            <w:r w:rsidR="001609D7" w:rsidRPr="00FF1709">
              <w:rPr>
                <w:rFonts w:asciiTheme="minorHAnsi" w:hAnsiTheme="minorHAnsi" w:cstheme="minorHAnsi"/>
                <w:color w:val="auto"/>
              </w:rPr>
              <w:t>nhancer 1-</w:t>
            </w:r>
            <w:r w:rsidR="00236B0C">
              <w:rPr>
                <w:rFonts w:asciiTheme="minorHAnsi" w:hAnsiTheme="minorHAnsi" w:cstheme="minorHAnsi"/>
                <w:color w:val="auto"/>
              </w:rPr>
              <w:t>6</w:t>
            </w:r>
          </w:p>
          <w:p w14:paraId="2799715F" w14:textId="1FCA97AE" w:rsidR="001609D7" w:rsidRPr="00BC6B6D" w:rsidRDefault="001609D7" w:rsidP="00FF1709">
            <w:pPr>
              <w:spacing w:before="120" w:after="80"/>
              <w:rPr>
                <w:rFonts w:cstheme="minorHAnsi"/>
                <w:b/>
              </w:rPr>
            </w:pPr>
            <w:r w:rsidRPr="00BC6B6D">
              <w:rPr>
                <w:rFonts w:cstheme="minorHAnsi"/>
                <w:b/>
              </w:rPr>
              <w:t>Non</w:t>
            </w:r>
            <w:r w:rsidR="00FB0002" w:rsidRPr="00BC6B6D">
              <w:rPr>
                <w:rFonts w:cstheme="minorHAnsi"/>
                <w:b/>
              </w:rPr>
              <w:t xml:space="preserve">traditional </w:t>
            </w:r>
            <w:r w:rsidRPr="00BC6B6D">
              <w:rPr>
                <w:rFonts w:cstheme="minorHAnsi"/>
                <w:b/>
              </w:rPr>
              <w:t xml:space="preserve">Students Become </w:t>
            </w:r>
            <w:r w:rsidR="00236B0C">
              <w:rPr>
                <w:rFonts w:cstheme="minorHAnsi"/>
                <w:b/>
              </w:rPr>
              <w:t>More Common</w:t>
            </w:r>
          </w:p>
          <w:p w14:paraId="6F20D35C" w14:textId="3A29A91B" w:rsidR="001609D7" w:rsidRPr="001609D7" w:rsidRDefault="00664AFC" w:rsidP="00FF1709">
            <w:pPr>
              <w:pStyle w:val="ListParagraph"/>
              <w:ind w:left="0"/>
              <w:rPr>
                <w:rFonts w:cstheme="minorHAnsi"/>
              </w:rPr>
            </w:pPr>
            <w:r>
              <w:rPr>
                <w:rFonts w:cstheme="minorHAnsi"/>
                <w:color w:val="000000"/>
              </w:rPr>
              <w:t>M</w:t>
            </w:r>
            <w:r w:rsidR="001609D7" w:rsidRPr="00BC6B6D">
              <w:rPr>
                <w:rFonts w:cstheme="minorHAnsi"/>
                <w:color w:val="000000"/>
              </w:rPr>
              <w:t>ore students are turning toward community colleges</w:t>
            </w:r>
            <w:r w:rsidR="000D1380">
              <w:rPr>
                <w:rFonts w:cstheme="minorHAnsi"/>
                <w:color w:val="000000"/>
              </w:rPr>
              <w:t>,</w:t>
            </w:r>
            <w:r w:rsidR="001609D7" w:rsidRPr="00BC6B6D">
              <w:rPr>
                <w:rFonts w:cstheme="minorHAnsi"/>
                <w:color w:val="000000"/>
              </w:rPr>
              <w:t xml:space="preserve"> and they’re not always who you’d expect.</w:t>
            </w:r>
            <w:r w:rsidR="001609D7" w:rsidRPr="00BC6B6D">
              <w:rPr>
                <w:rFonts w:cstheme="minorHAnsi"/>
              </w:rPr>
              <w:t xml:space="preserve"> (See the complete lecture enhancer on page </w:t>
            </w:r>
            <w:r w:rsidR="00533731">
              <w:rPr>
                <w:rFonts w:cstheme="minorHAnsi"/>
              </w:rPr>
              <w:t>2</w:t>
            </w:r>
            <w:r w:rsidR="0003498A">
              <w:rPr>
                <w:rFonts w:cstheme="minorHAnsi"/>
              </w:rPr>
              <w:t>9</w:t>
            </w:r>
            <w:r w:rsidR="00533731" w:rsidRPr="00BC6B6D">
              <w:rPr>
                <w:rFonts w:cstheme="minorHAnsi"/>
              </w:rPr>
              <w:t xml:space="preserve"> </w:t>
            </w:r>
            <w:r w:rsidR="001609D7" w:rsidRPr="00BC6B6D">
              <w:rPr>
                <w:rFonts w:cstheme="minorHAnsi"/>
              </w:rPr>
              <w:t>of this manual.)</w:t>
            </w:r>
          </w:p>
        </w:tc>
        <w:tc>
          <w:tcPr>
            <w:tcW w:w="2702" w:type="dxa"/>
          </w:tcPr>
          <w:p w14:paraId="595962B0" w14:textId="3CB55E41" w:rsidR="007B3D12" w:rsidRPr="00291040" w:rsidRDefault="00E65DA5" w:rsidP="00BB7C89">
            <w:pPr>
              <w:pStyle w:val="ListParagraph"/>
              <w:ind w:left="0"/>
              <w:rPr>
                <w:rFonts w:cstheme="minorHAnsi"/>
                <w:b/>
                <w:sz w:val="24"/>
                <w:szCs w:val="21"/>
              </w:rPr>
            </w:pPr>
            <w:r w:rsidRPr="00291040">
              <w:rPr>
                <w:rFonts w:cstheme="minorHAnsi"/>
                <w:b/>
                <w:sz w:val="24"/>
                <w:szCs w:val="21"/>
              </w:rPr>
              <w:t xml:space="preserve">PowerPoint </w:t>
            </w:r>
            <w:r w:rsidR="00B46F59" w:rsidRPr="00291040">
              <w:rPr>
                <w:rFonts w:cstheme="minorHAnsi"/>
                <w:b/>
                <w:sz w:val="24"/>
                <w:szCs w:val="21"/>
              </w:rPr>
              <w:t>S</w:t>
            </w:r>
            <w:r w:rsidRPr="00291040">
              <w:rPr>
                <w:rFonts w:cstheme="minorHAnsi"/>
                <w:b/>
                <w:sz w:val="24"/>
                <w:szCs w:val="21"/>
              </w:rPr>
              <w:t>lides</w:t>
            </w:r>
          </w:p>
          <w:p w14:paraId="552BD3ED" w14:textId="77777777" w:rsidR="00BB7C89" w:rsidRPr="001F6AD1" w:rsidRDefault="00BB7C89" w:rsidP="00BB7C89">
            <w:pPr>
              <w:pStyle w:val="ListParagraph"/>
              <w:ind w:left="0"/>
              <w:rPr>
                <w:rFonts w:cstheme="minorHAnsi"/>
                <w:b/>
                <w:sz w:val="21"/>
                <w:szCs w:val="21"/>
              </w:rPr>
            </w:pPr>
          </w:p>
          <w:p w14:paraId="0D6E0AB6" w14:textId="00338C30" w:rsidR="00BB7C89" w:rsidRPr="001F6AD1" w:rsidRDefault="00BB7C89" w:rsidP="00BB7C89">
            <w:pPr>
              <w:pStyle w:val="ListParagraph"/>
              <w:ind w:left="0"/>
              <w:rPr>
                <w:rFonts w:cstheme="minorHAnsi"/>
                <w:sz w:val="21"/>
                <w:szCs w:val="21"/>
              </w:rPr>
            </w:pPr>
            <w:r w:rsidRPr="001F6AD1">
              <w:rPr>
                <w:rFonts w:cstheme="minorHAnsi"/>
                <w:sz w:val="21"/>
                <w:szCs w:val="21"/>
              </w:rPr>
              <w:t>PP</w:t>
            </w:r>
            <w:r w:rsidR="00B46F59" w:rsidRPr="001F6AD1">
              <w:rPr>
                <w:rFonts w:cstheme="minorHAnsi"/>
                <w:sz w:val="21"/>
                <w:szCs w:val="21"/>
              </w:rPr>
              <w:t>T</w:t>
            </w:r>
            <w:r w:rsidRPr="001F6AD1">
              <w:rPr>
                <w:rFonts w:cstheme="minorHAnsi"/>
                <w:sz w:val="21"/>
                <w:szCs w:val="21"/>
              </w:rPr>
              <w:t xml:space="preserve"> </w:t>
            </w:r>
            <w:r w:rsidR="001F61A2">
              <w:rPr>
                <w:rFonts w:cstheme="minorHAnsi"/>
                <w:sz w:val="21"/>
                <w:szCs w:val="21"/>
              </w:rPr>
              <w:t>53</w:t>
            </w:r>
          </w:p>
          <w:p w14:paraId="519D92E7" w14:textId="77777777" w:rsidR="00BB7C89" w:rsidRPr="001F6AD1" w:rsidRDefault="00BB7C89" w:rsidP="00BB7C89">
            <w:pPr>
              <w:pStyle w:val="ListParagraph"/>
              <w:ind w:left="0"/>
              <w:rPr>
                <w:rFonts w:cstheme="minorHAnsi"/>
                <w:sz w:val="21"/>
                <w:szCs w:val="21"/>
              </w:rPr>
            </w:pPr>
          </w:p>
          <w:p w14:paraId="251976E5" w14:textId="77777777" w:rsidR="00BB7C89" w:rsidRPr="001F6AD1" w:rsidRDefault="00BB7C89" w:rsidP="00BB7C89">
            <w:pPr>
              <w:pStyle w:val="ListParagraph"/>
              <w:ind w:left="0"/>
              <w:rPr>
                <w:rFonts w:cstheme="minorHAnsi"/>
                <w:sz w:val="21"/>
                <w:szCs w:val="21"/>
              </w:rPr>
            </w:pPr>
          </w:p>
          <w:p w14:paraId="5CF2F3E6" w14:textId="77777777" w:rsidR="00BB7C89" w:rsidRPr="001F6AD1" w:rsidRDefault="00BB7C89" w:rsidP="00BB7C89">
            <w:pPr>
              <w:pStyle w:val="ListParagraph"/>
              <w:ind w:left="0"/>
              <w:rPr>
                <w:rFonts w:cstheme="minorHAnsi"/>
                <w:sz w:val="21"/>
                <w:szCs w:val="21"/>
              </w:rPr>
            </w:pPr>
          </w:p>
          <w:p w14:paraId="6F83AE0C" w14:textId="77777777" w:rsidR="00BB7C89" w:rsidRPr="001F6AD1" w:rsidRDefault="00BB7C89" w:rsidP="00BB7C89">
            <w:pPr>
              <w:pStyle w:val="ListParagraph"/>
              <w:ind w:left="0"/>
              <w:rPr>
                <w:rFonts w:cstheme="minorHAnsi"/>
                <w:sz w:val="21"/>
                <w:szCs w:val="21"/>
              </w:rPr>
            </w:pPr>
          </w:p>
          <w:p w14:paraId="29B8E6FD" w14:textId="77777777" w:rsidR="00BB7C89" w:rsidRPr="001F6AD1" w:rsidRDefault="00BB7C89" w:rsidP="00BB7C89">
            <w:pPr>
              <w:pStyle w:val="ListParagraph"/>
              <w:ind w:left="0"/>
              <w:rPr>
                <w:rFonts w:cstheme="minorHAnsi"/>
                <w:sz w:val="21"/>
                <w:szCs w:val="21"/>
              </w:rPr>
            </w:pPr>
          </w:p>
          <w:p w14:paraId="35824FA7" w14:textId="77777777" w:rsidR="00BB7C89" w:rsidRPr="001F6AD1" w:rsidRDefault="00BB7C89" w:rsidP="00BB7C89">
            <w:pPr>
              <w:pStyle w:val="ListParagraph"/>
              <w:ind w:left="0"/>
              <w:rPr>
                <w:rFonts w:cstheme="minorHAnsi"/>
                <w:sz w:val="21"/>
                <w:szCs w:val="21"/>
              </w:rPr>
            </w:pPr>
          </w:p>
          <w:p w14:paraId="6336880B" w14:textId="77777777" w:rsidR="00BB7C89" w:rsidRPr="001F6AD1" w:rsidRDefault="00BB7C89" w:rsidP="00BB7C89">
            <w:pPr>
              <w:pStyle w:val="ListParagraph"/>
              <w:ind w:left="0"/>
              <w:rPr>
                <w:rFonts w:cstheme="minorHAnsi"/>
                <w:sz w:val="21"/>
                <w:szCs w:val="21"/>
              </w:rPr>
            </w:pPr>
          </w:p>
          <w:p w14:paraId="3E0DE7B0" w14:textId="77777777" w:rsidR="00BB7C89" w:rsidRPr="001F6AD1" w:rsidRDefault="00BB7C89" w:rsidP="00BB7C89">
            <w:pPr>
              <w:pStyle w:val="ListParagraph"/>
              <w:ind w:left="0"/>
              <w:rPr>
                <w:rFonts w:cstheme="minorHAnsi"/>
                <w:sz w:val="21"/>
                <w:szCs w:val="21"/>
              </w:rPr>
            </w:pPr>
          </w:p>
          <w:p w14:paraId="367E0EAC" w14:textId="77777777" w:rsidR="00BB7C89" w:rsidRPr="001F6AD1" w:rsidRDefault="00BB7C89" w:rsidP="00BB7C89">
            <w:pPr>
              <w:pStyle w:val="ListParagraph"/>
              <w:ind w:left="0"/>
              <w:rPr>
                <w:rFonts w:cstheme="minorHAnsi"/>
                <w:sz w:val="21"/>
                <w:szCs w:val="21"/>
              </w:rPr>
            </w:pPr>
          </w:p>
          <w:p w14:paraId="1D05BE1E" w14:textId="77777777" w:rsidR="00BB7C89" w:rsidRPr="001F6AD1" w:rsidRDefault="00BB7C89" w:rsidP="00BB7C89">
            <w:pPr>
              <w:pStyle w:val="ListParagraph"/>
              <w:ind w:left="0"/>
              <w:rPr>
                <w:rFonts w:cstheme="minorHAnsi"/>
                <w:sz w:val="21"/>
                <w:szCs w:val="21"/>
              </w:rPr>
            </w:pPr>
          </w:p>
          <w:p w14:paraId="005B5261" w14:textId="77777777" w:rsidR="00BB7C89" w:rsidRPr="001F6AD1" w:rsidRDefault="00BB7C89" w:rsidP="00BB7C89">
            <w:pPr>
              <w:pStyle w:val="ListParagraph"/>
              <w:ind w:left="0"/>
              <w:rPr>
                <w:rFonts w:cstheme="minorHAnsi"/>
                <w:sz w:val="21"/>
                <w:szCs w:val="21"/>
              </w:rPr>
            </w:pPr>
          </w:p>
          <w:p w14:paraId="4A73FFAC" w14:textId="77777777" w:rsidR="00BB7C89" w:rsidRPr="001F6AD1" w:rsidRDefault="00BB7C89" w:rsidP="00BB7C89">
            <w:pPr>
              <w:pStyle w:val="ListParagraph"/>
              <w:ind w:left="0"/>
              <w:rPr>
                <w:rFonts w:cstheme="minorHAnsi"/>
                <w:sz w:val="21"/>
                <w:szCs w:val="21"/>
              </w:rPr>
            </w:pPr>
          </w:p>
          <w:p w14:paraId="5F24384F" w14:textId="77777777" w:rsidR="00BB7C89" w:rsidRPr="001F6AD1" w:rsidRDefault="00BB7C89" w:rsidP="00BB7C89">
            <w:pPr>
              <w:pStyle w:val="ListParagraph"/>
              <w:ind w:left="0"/>
              <w:rPr>
                <w:rFonts w:cstheme="minorHAnsi"/>
                <w:sz w:val="21"/>
                <w:szCs w:val="21"/>
              </w:rPr>
            </w:pPr>
          </w:p>
          <w:p w14:paraId="0B911A3A" w14:textId="77777777" w:rsidR="00BB7C89" w:rsidRPr="001F6AD1" w:rsidRDefault="00BB7C89" w:rsidP="00BB7C89">
            <w:pPr>
              <w:pStyle w:val="ListParagraph"/>
              <w:ind w:left="0"/>
              <w:rPr>
                <w:rFonts w:cstheme="minorHAnsi"/>
                <w:sz w:val="21"/>
                <w:szCs w:val="21"/>
              </w:rPr>
            </w:pPr>
          </w:p>
          <w:p w14:paraId="58A7C948" w14:textId="77777777" w:rsidR="00BB7C89" w:rsidRPr="001F6AD1" w:rsidRDefault="00BB7C89" w:rsidP="00BB7C89">
            <w:pPr>
              <w:pStyle w:val="ListParagraph"/>
              <w:ind w:left="0"/>
              <w:rPr>
                <w:rFonts w:cstheme="minorHAnsi"/>
                <w:sz w:val="21"/>
                <w:szCs w:val="21"/>
              </w:rPr>
            </w:pPr>
          </w:p>
          <w:p w14:paraId="37E1C16C" w14:textId="77777777" w:rsidR="00BB7C89" w:rsidRPr="001F6AD1" w:rsidRDefault="00BB7C89" w:rsidP="00BB7C89">
            <w:pPr>
              <w:pStyle w:val="ListParagraph"/>
              <w:ind w:left="0"/>
              <w:rPr>
                <w:rFonts w:cstheme="minorHAnsi"/>
                <w:sz w:val="21"/>
                <w:szCs w:val="21"/>
              </w:rPr>
            </w:pPr>
          </w:p>
          <w:p w14:paraId="6AC62625" w14:textId="77777777" w:rsidR="00BB7C89" w:rsidRPr="001F6AD1" w:rsidRDefault="00BB7C89" w:rsidP="00BB7C89">
            <w:pPr>
              <w:pStyle w:val="ListParagraph"/>
              <w:ind w:left="0"/>
              <w:rPr>
                <w:rFonts w:cstheme="minorHAnsi"/>
                <w:sz w:val="21"/>
                <w:szCs w:val="21"/>
              </w:rPr>
            </w:pPr>
          </w:p>
          <w:p w14:paraId="4EB25872" w14:textId="77777777" w:rsidR="00BB7C89" w:rsidRPr="001F6AD1" w:rsidRDefault="00BB7C89" w:rsidP="00BB7C89">
            <w:pPr>
              <w:pStyle w:val="ListParagraph"/>
              <w:ind w:left="0"/>
              <w:rPr>
                <w:rFonts w:cstheme="minorHAnsi"/>
                <w:sz w:val="21"/>
                <w:szCs w:val="21"/>
              </w:rPr>
            </w:pPr>
          </w:p>
          <w:p w14:paraId="2AF7E2C2" w14:textId="77777777" w:rsidR="00BB7C89" w:rsidRDefault="00BB7C89" w:rsidP="00BB7C89">
            <w:pPr>
              <w:pStyle w:val="ListParagraph"/>
              <w:ind w:left="0"/>
              <w:rPr>
                <w:rFonts w:cstheme="minorHAnsi"/>
                <w:sz w:val="21"/>
                <w:szCs w:val="21"/>
              </w:rPr>
            </w:pPr>
          </w:p>
          <w:p w14:paraId="02C3020C" w14:textId="77777777" w:rsidR="001F6AD1" w:rsidRPr="001F6AD1" w:rsidRDefault="001F6AD1" w:rsidP="00BB7C89">
            <w:pPr>
              <w:pStyle w:val="ListParagraph"/>
              <w:ind w:left="0"/>
              <w:rPr>
                <w:rFonts w:cstheme="minorHAnsi"/>
                <w:sz w:val="21"/>
                <w:szCs w:val="21"/>
              </w:rPr>
            </w:pPr>
          </w:p>
          <w:p w14:paraId="0E324A79" w14:textId="77777777" w:rsidR="00BB7C89" w:rsidRPr="001F6AD1" w:rsidRDefault="00BB7C89" w:rsidP="00BB7C89">
            <w:pPr>
              <w:pStyle w:val="ListParagraph"/>
              <w:ind w:left="0"/>
              <w:rPr>
                <w:rFonts w:cstheme="minorHAnsi"/>
                <w:sz w:val="21"/>
                <w:szCs w:val="21"/>
              </w:rPr>
            </w:pPr>
          </w:p>
          <w:p w14:paraId="66DED563" w14:textId="77777777" w:rsidR="001F61A2" w:rsidRDefault="001F61A2" w:rsidP="00BB7C89">
            <w:pPr>
              <w:pStyle w:val="ListParagraph"/>
              <w:ind w:left="0"/>
              <w:rPr>
                <w:rFonts w:cstheme="minorHAnsi"/>
                <w:sz w:val="21"/>
                <w:szCs w:val="21"/>
              </w:rPr>
            </w:pPr>
          </w:p>
          <w:p w14:paraId="488F0547" w14:textId="77777777" w:rsidR="001F61A2" w:rsidRDefault="001F61A2" w:rsidP="00BB7C89">
            <w:pPr>
              <w:pStyle w:val="ListParagraph"/>
              <w:ind w:left="0"/>
              <w:rPr>
                <w:rFonts w:cstheme="minorHAnsi"/>
                <w:sz w:val="21"/>
                <w:szCs w:val="21"/>
              </w:rPr>
            </w:pPr>
          </w:p>
          <w:p w14:paraId="45008551" w14:textId="4DFB35DC" w:rsidR="00BB7C89" w:rsidRDefault="00BB7C89" w:rsidP="00BB7C89">
            <w:pPr>
              <w:pStyle w:val="ListParagraph"/>
              <w:ind w:left="0"/>
              <w:rPr>
                <w:rFonts w:cstheme="minorHAnsi"/>
                <w:sz w:val="21"/>
                <w:szCs w:val="21"/>
              </w:rPr>
            </w:pPr>
            <w:r w:rsidRPr="001F6AD1">
              <w:rPr>
                <w:rFonts w:cstheme="minorHAnsi"/>
                <w:sz w:val="21"/>
                <w:szCs w:val="21"/>
              </w:rPr>
              <w:t>PP</w:t>
            </w:r>
            <w:r w:rsidR="00C80EFB" w:rsidRPr="001F6AD1">
              <w:rPr>
                <w:rFonts w:cstheme="minorHAnsi"/>
                <w:sz w:val="21"/>
                <w:szCs w:val="21"/>
              </w:rPr>
              <w:t>T</w:t>
            </w:r>
            <w:r w:rsidRPr="001F6AD1">
              <w:rPr>
                <w:rFonts w:cstheme="minorHAnsi"/>
                <w:sz w:val="21"/>
                <w:szCs w:val="21"/>
              </w:rPr>
              <w:t xml:space="preserve"> </w:t>
            </w:r>
            <w:r w:rsidR="001F61A2">
              <w:rPr>
                <w:rFonts w:cstheme="minorHAnsi"/>
                <w:sz w:val="21"/>
                <w:szCs w:val="21"/>
              </w:rPr>
              <w:t>55</w:t>
            </w:r>
          </w:p>
          <w:p w14:paraId="6B31C40D" w14:textId="77777777" w:rsidR="00756B39" w:rsidRDefault="00756B39" w:rsidP="00BB7C89">
            <w:pPr>
              <w:pStyle w:val="ListParagraph"/>
              <w:ind w:left="0"/>
              <w:rPr>
                <w:rFonts w:cstheme="minorHAnsi"/>
                <w:sz w:val="21"/>
                <w:szCs w:val="21"/>
              </w:rPr>
            </w:pPr>
          </w:p>
          <w:p w14:paraId="2206FAF2" w14:textId="77777777" w:rsidR="00756B39" w:rsidRDefault="00756B39" w:rsidP="00BB7C89">
            <w:pPr>
              <w:pStyle w:val="ListParagraph"/>
              <w:ind w:left="0"/>
              <w:rPr>
                <w:rFonts w:cstheme="minorHAnsi"/>
                <w:sz w:val="21"/>
                <w:szCs w:val="21"/>
              </w:rPr>
            </w:pPr>
          </w:p>
          <w:p w14:paraId="5314BDA4" w14:textId="77777777" w:rsidR="00756B39" w:rsidRDefault="00756B39" w:rsidP="00BB7C89">
            <w:pPr>
              <w:pStyle w:val="ListParagraph"/>
              <w:ind w:left="0"/>
              <w:rPr>
                <w:rFonts w:cstheme="minorHAnsi"/>
                <w:sz w:val="21"/>
                <w:szCs w:val="21"/>
              </w:rPr>
            </w:pPr>
          </w:p>
          <w:p w14:paraId="15415C8B" w14:textId="77777777" w:rsidR="00756B39" w:rsidRDefault="00756B39" w:rsidP="00BB7C89">
            <w:pPr>
              <w:pStyle w:val="ListParagraph"/>
              <w:ind w:left="0"/>
              <w:rPr>
                <w:rFonts w:cstheme="minorHAnsi"/>
                <w:sz w:val="21"/>
                <w:szCs w:val="21"/>
              </w:rPr>
            </w:pPr>
          </w:p>
          <w:p w14:paraId="5CA870AC" w14:textId="77777777" w:rsidR="00756B39" w:rsidRDefault="00756B39" w:rsidP="00BB7C89">
            <w:pPr>
              <w:pStyle w:val="ListParagraph"/>
              <w:ind w:left="0"/>
              <w:rPr>
                <w:rFonts w:cstheme="minorHAnsi"/>
                <w:sz w:val="21"/>
                <w:szCs w:val="21"/>
              </w:rPr>
            </w:pPr>
          </w:p>
          <w:p w14:paraId="2452837A" w14:textId="77777777" w:rsidR="00756B39" w:rsidRDefault="00756B39" w:rsidP="00BB7C89">
            <w:pPr>
              <w:pStyle w:val="ListParagraph"/>
              <w:ind w:left="0"/>
              <w:rPr>
                <w:rFonts w:cstheme="minorHAnsi"/>
                <w:sz w:val="21"/>
                <w:szCs w:val="21"/>
              </w:rPr>
            </w:pPr>
          </w:p>
          <w:p w14:paraId="413473DC" w14:textId="02F0777D" w:rsidR="00756B39" w:rsidRDefault="00756B39" w:rsidP="00BB7C89">
            <w:pPr>
              <w:pStyle w:val="ListParagraph"/>
              <w:ind w:left="0"/>
              <w:rPr>
                <w:rFonts w:cstheme="minorHAnsi"/>
                <w:sz w:val="21"/>
                <w:szCs w:val="21"/>
              </w:rPr>
            </w:pPr>
            <w:r>
              <w:rPr>
                <w:rFonts w:cstheme="minorHAnsi"/>
                <w:sz w:val="21"/>
                <w:szCs w:val="21"/>
              </w:rPr>
              <w:t>PP</w:t>
            </w:r>
            <w:r w:rsidR="00C80EFB">
              <w:rPr>
                <w:rFonts w:cstheme="minorHAnsi"/>
                <w:sz w:val="21"/>
                <w:szCs w:val="21"/>
              </w:rPr>
              <w:t>T</w:t>
            </w:r>
            <w:r>
              <w:rPr>
                <w:rFonts w:cstheme="minorHAnsi"/>
                <w:sz w:val="21"/>
                <w:szCs w:val="21"/>
              </w:rPr>
              <w:t xml:space="preserve"> </w:t>
            </w:r>
            <w:r w:rsidR="001F61A2">
              <w:rPr>
                <w:rFonts w:cstheme="minorHAnsi"/>
                <w:sz w:val="21"/>
                <w:szCs w:val="21"/>
              </w:rPr>
              <w:t>56</w:t>
            </w:r>
          </w:p>
          <w:p w14:paraId="16AC9BBA" w14:textId="77777777" w:rsidR="00CD7D76" w:rsidRDefault="00CD7D76" w:rsidP="00BB7C89">
            <w:pPr>
              <w:pStyle w:val="ListParagraph"/>
              <w:ind w:left="0"/>
              <w:rPr>
                <w:rFonts w:cstheme="minorHAnsi"/>
                <w:sz w:val="21"/>
                <w:szCs w:val="21"/>
              </w:rPr>
            </w:pPr>
          </w:p>
          <w:p w14:paraId="5747CA81" w14:textId="77777777" w:rsidR="00CD7D76" w:rsidRDefault="00CD7D76" w:rsidP="00BB7C89">
            <w:pPr>
              <w:pStyle w:val="ListParagraph"/>
              <w:ind w:left="0"/>
              <w:rPr>
                <w:rFonts w:cstheme="minorHAnsi"/>
                <w:sz w:val="21"/>
                <w:szCs w:val="21"/>
              </w:rPr>
            </w:pPr>
          </w:p>
          <w:p w14:paraId="370195EE" w14:textId="77777777" w:rsidR="00CD7D76" w:rsidRDefault="00CD7D76" w:rsidP="00BB7C89">
            <w:pPr>
              <w:pStyle w:val="ListParagraph"/>
              <w:ind w:left="0"/>
              <w:rPr>
                <w:rFonts w:cstheme="minorHAnsi"/>
                <w:sz w:val="21"/>
                <w:szCs w:val="21"/>
              </w:rPr>
            </w:pPr>
          </w:p>
          <w:p w14:paraId="2DF6A57A" w14:textId="77777777" w:rsidR="00CD7D76" w:rsidRDefault="00CD7D76" w:rsidP="00BB7C89">
            <w:pPr>
              <w:pStyle w:val="ListParagraph"/>
              <w:ind w:left="0"/>
              <w:rPr>
                <w:rFonts w:cstheme="minorHAnsi"/>
                <w:sz w:val="21"/>
                <w:szCs w:val="21"/>
              </w:rPr>
            </w:pPr>
          </w:p>
          <w:p w14:paraId="52FFF1B3" w14:textId="77777777" w:rsidR="00CD7D76" w:rsidRDefault="00CD7D76" w:rsidP="00BB7C89">
            <w:pPr>
              <w:pStyle w:val="ListParagraph"/>
              <w:ind w:left="0"/>
              <w:rPr>
                <w:rFonts w:cstheme="minorHAnsi"/>
                <w:sz w:val="21"/>
                <w:szCs w:val="21"/>
              </w:rPr>
            </w:pPr>
          </w:p>
          <w:p w14:paraId="3877590D" w14:textId="77777777" w:rsidR="00CD7D76" w:rsidRDefault="00CD7D76" w:rsidP="00BB7C89">
            <w:pPr>
              <w:pStyle w:val="ListParagraph"/>
              <w:ind w:left="0"/>
              <w:rPr>
                <w:rFonts w:cstheme="minorHAnsi"/>
                <w:sz w:val="21"/>
                <w:szCs w:val="21"/>
              </w:rPr>
            </w:pPr>
          </w:p>
          <w:p w14:paraId="5B857FF5" w14:textId="77777777" w:rsidR="00CD7D76" w:rsidRDefault="00CD7D76" w:rsidP="00BB7C89">
            <w:pPr>
              <w:pStyle w:val="ListParagraph"/>
              <w:ind w:left="0"/>
              <w:rPr>
                <w:rFonts w:cstheme="minorHAnsi"/>
                <w:sz w:val="21"/>
                <w:szCs w:val="21"/>
              </w:rPr>
            </w:pPr>
          </w:p>
          <w:p w14:paraId="725E756B" w14:textId="77777777" w:rsidR="00CD7D76" w:rsidRDefault="00CD7D76" w:rsidP="00BB7C89">
            <w:pPr>
              <w:pStyle w:val="ListParagraph"/>
              <w:ind w:left="0"/>
              <w:rPr>
                <w:rFonts w:cstheme="minorHAnsi"/>
                <w:sz w:val="21"/>
                <w:szCs w:val="21"/>
              </w:rPr>
            </w:pPr>
          </w:p>
          <w:p w14:paraId="6B5E57FF" w14:textId="77777777" w:rsidR="00CD7D76" w:rsidRDefault="00CD7D76" w:rsidP="00BB7C89">
            <w:pPr>
              <w:pStyle w:val="ListParagraph"/>
              <w:ind w:left="0"/>
              <w:rPr>
                <w:rFonts w:cstheme="minorHAnsi"/>
                <w:sz w:val="21"/>
                <w:szCs w:val="21"/>
              </w:rPr>
            </w:pPr>
          </w:p>
          <w:p w14:paraId="53008CE3" w14:textId="4239BCBF" w:rsidR="00CD7D76" w:rsidRDefault="00CD7D76" w:rsidP="00BB7C89">
            <w:pPr>
              <w:pStyle w:val="ListParagraph"/>
              <w:ind w:left="0"/>
              <w:rPr>
                <w:rFonts w:cstheme="minorHAnsi"/>
                <w:sz w:val="21"/>
                <w:szCs w:val="21"/>
              </w:rPr>
            </w:pPr>
            <w:r>
              <w:rPr>
                <w:rFonts w:cstheme="minorHAnsi"/>
                <w:sz w:val="21"/>
                <w:szCs w:val="21"/>
              </w:rPr>
              <w:t>PP</w:t>
            </w:r>
            <w:r w:rsidR="00C80EFB">
              <w:rPr>
                <w:rFonts w:cstheme="minorHAnsi"/>
                <w:sz w:val="21"/>
                <w:szCs w:val="21"/>
              </w:rPr>
              <w:t>T</w:t>
            </w:r>
            <w:r>
              <w:rPr>
                <w:rFonts w:cstheme="minorHAnsi"/>
                <w:sz w:val="21"/>
                <w:szCs w:val="21"/>
              </w:rPr>
              <w:t xml:space="preserve"> </w:t>
            </w:r>
            <w:r w:rsidR="001F61A2">
              <w:rPr>
                <w:rFonts w:cstheme="minorHAnsi"/>
                <w:sz w:val="21"/>
                <w:szCs w:val="21"/>
              </w:rPr>
              <w:t>57</w:t>
            </w:r>
          </w:p>
          <w:p w14:paraId="2C30D51F" w14:textId="4406CF98" w:rsidR="00201EE2" w:rsidRDefault="00201EE2" w:rsidP="00BB7C89">
            <w:pPr>
              <w:pStyle w:val="ListParagraph"/>
              <w:ind w:left="0"/>
              <w:rPr>
                <w:rFonts w:cstheme="minorHAnsi"/>
                <w:sz w:val="21"/>
                <w:szCs w:val="21"/>
              </w:rPr>
            </w:pPr>
          </w:p>
          <w:p w14:paraId="3A5FBBB5" w14:textId="41C7E1DE" w:rsidR="00201EE2" w:rsidRPr="00291040" w:rsidRDefault="00201EE2" w:rsidP="00BB7C89">
            <w:pPr>
              <w:pStyle w:val="ListParagraph"/>
              <w:ind w:left="0"/>
              <w:rPr>
                <w:rFonts w:cstheme="minorHAnsi"/>
                <w:sz w:val="24"/>
                <w:szCs w:val="21"/>
              </w:rPr>
            </w:pPr>
          </w:p>
        </w:tc>
      </w:tr>
    </w:tbl>
    <w:p w14:paraId="185C19A9" w14:textId="77777777" w:rsidR="00FF2578" w:rsidRDefault="00FF2578">
      <w:r>
        <w:br w:type="page"/>
      </w:r>
    </w:p>
    <w:tbl>
      <w:tblPr>
        <w:tblStyle w:val="TableGrid"/>
        <w:tblW w:w="14058" w:type="dxa"/>
        <w:tblInd w:w="-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037"/>
        <w:gridCol w:w="4319"/>
        <w:gridCol w:w="2702"/>
      </w:tblGrid>
      <w:tr w:rsidR="002F1551" w:rsidRPr="00291040" w14:paraId="71D42540" w14:textId="77777777" w:rsidTr="00FF1709">
        <w:trPr>
          <w:trHeight w:val="2968"/>
        </w:trPr>
        <w:tc>
          <w:tcPr>
            <w:tcW w:w="7037" w:type="dxa"/>
            <w:tcBorders>
              <w:bottom w:val="single" w:sz="8" w:space="0" w:color="auto"/>
            </w:tcBorders>
          </w:tcPr>
          <w:p w14:paraId="6D599217" w14:textId="4113316E" w:rsidR="007B3D12" w:rsidRPr="00291040" w:rsidRDefault="007B3D12" w:rsidP="003D2642">
            <w:pPr>
              <w:pStyle w:val="ListParagraph"/>
              <w:ind w:left="0"/>
              <w:jc w:val="both"/>
              <w:rPr>
                <w:rFonts w:cstheme="minorHAnsi"/>
                <w:b/>
                <w:sz w:val="24"/>
                <w:szCs w:val="21"/>
              </w:rPr>
            </w:pPr>
            <w:r w:rsidRPr="00291040">
              <w:rPr>
                <w:rFonts w:cstheme="minorHAnsi"/>
                <w:b/>
                <w:sz w:val="24"/>
                <w:szCs w:val="21"/>
              </w:rPr>
              <w:t>Figures:</w:t>
            </w:r>
          </w:p>
          <w:p w14:paraId="204660C3" w14:textId="2BC8FBA7" w:rsidR="002F1551" w:rsidRPr="00291040" w:rsidRDefault="002F1551" w:rsidP="00985CAA">
            <w:pPr>
              <w:pStyle w:val="ListParagraph"/>
              <w:ind w:left="0"/>
              <w:rPr>
                <w:rFonts w:cstheme="minorHAnsi"/>
                <w:b/>
                <w:sz w:val="24"/>
                <w:szCs w:val="21"/>
              </w:rPr>
            </w:pPr>
            <w:r w:rsidRPr="00291040">
              <w:rPr>
                <w:rFonts w:cstheme="minorHAnsi"/>
                <w:b/>
                <w:noProof/>
                <w:sz w:val="24"/>
                <w:szCs w:val="21"/>
                <w:lang w:val="en-IN" w:eastAsia="en-IN"/>
              </w:rPr>
              <w:drawing>
                <wp:inline distT="0" distB="0" distL="0" distR="0" wp14:anchorId="23C2E049" wp14:editId="759396CE">
                  <wp:extent cx="2305050" cy="32015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1.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2672" cy="3281588"/>
                          </a:xfrm>
                          <a:prstGeom prst="rect">
                            <a:avLst/>
                          </a:prstGeom>
                        </pic:spPr>
                      </pic:pic>
                    </a:graphicData>
                  </a:graphic>
                </wp:inline>
              </w:drawing>
            </w:r>
          </w:p>
        </w:tc>
        <w:tc>
          <w:tcPr>
            <w:tcW w:w="4319" w:type="dxa"/>
            <w:tcBorders>
              <w:bottom w:val="single" w:sz="8" w:space="0" w:color="auto"/>
            </w:tcBorders>
          </w:tcPr>
          <w:p w14:paraId="46FADB9A" w14:textId="77777777" w:rsidR="002F1551" w:rsidRPr="001F6AD1" w:rsidRDefault="002F1551" w:rsidP="002F1551">
            <w:pPr>
              <w:pStyle w:val="ListParagraph"/>
              <w:autoSpaceDE w:val="0"/>
              <w:autoSpaceDN w:val="0"/>
              <w:adjustRightInd w:val="0"/>
              <w:ind w:left="72"/>
              <w:jc w:val="both"/>
              <w:rPr>
                <w:rFonts w:eastAsia="ProximaNova-Extrabld" w:cstheme="minorHAnsi"/>
                <w:color w:val="0070C0"/>
              </w:rPr>
            </w:pPr>
          </w:p>
          <w:p w14:paraId="20C776B8" w14:textId="6B4941CE" w:rsidR="002F1551" w:rsidRPr="003D2642" w:rsidRDefault="002F1551" w:rsidP="002F1551">
            <w:pPr>
              <w:autoSpaceDE w:val="0"/>
              <w:autoSpaceDN w:val="0"/>
              <w:adjustRightInd w:val="0"/>
              <w:jc w:val="both"/>
              <w:rPr>
                <w:rFonts w:eastAsia="ProximaNova-Extrabld" w:cstheme="minorHAnsi"/>
                <w:b/>
                <w:bCs/>
                <w:color w:val="0070C0"/>
              </w:rPr>
            </w:pPr>
            <w:r w:rsidRPr="003D2642">
              <w:rPr>
                <w:rFonts w:eastAsia="ProximaNova-Extrabld" w:cstheme="minorHAnsi"/>
                <w:b/>
                <w:bCs/>
                <w:color w:val="0070C0"/>
              </w:rPr>
              <w:t>FIGURE 1.4</w:t>
            </w:r>
          </w:p>
          <w:p w14:paraId="1F22272B" w14:textId="77777777" w:rsidR="007B3D12" w:rsidRPr="003D2642" w:rsidRDefault="002F1551" w:rsidP="003D2642">
            <w:pPr>
              <w:autoSpaceDE w:val="0"/>
              <w:autoSpaceDN w:val="0"/>
              <w:adjustRightInd w:val="0"/>
              <w:rPr>
                <w:rFonts w:eastAsia="ProximaNova-Extrabld" w:cstheme="minorHAnsi"/>
                <w:b/>
                <w:color w:val="0070C0"/>
              </w:rPr>
            </w:pPr>
            <w:r w:rsidRPr="003D2642">
              <w:rPr>
                <w:rFonts w:eastAsia="ProximaNova-Extrabld" w:cstheme="minorHAnsi"/>
                <w:b/>
                <w:color w:val="0070C0"/>
              </w:rPr>
              <w:t>WHAT IS THE SERVICE SECTOR?</w:t>
            </w:r>
          </w:p>
          <w:p w14:paraId="7C456A8B" w14:textId="77777777" w:rsidR="002F1551" w:rsidRPr="00291040" w:rsidRDefault="002F1551" w:rsidP="002F1551">
            <w:pPr>
              <w:pStyle w:val="ListParagraph"/>
              <w:autoSpaceDE w:val="0"/>
              <w:autoSpaceDN w:val="0"/>
              <w:adjustRightInd w:val="0"/>
              <w:ind w:left="72"/>
              <w:rPr>
                <w:rFonts w:cstheme="minorHAnsi"/>
                <w:bCs/>
                <w:sz w:val="24"/>
                <w:szCs w:val="21"/>
              </w:rPr>
            </w:pPr>
            <w:r w:rsidRPr="001F6AD1">
              <w:rPr>
                <w:rFonts w:cstheme="minorHAnsi"/>
                <w:bCs/>
              </w:rPr>
              <w:t>There’s much talk about the service sector, but few discussions actually list what it includes. This figure shows several examples of businesses in the service sector.</w:t>
            </w:r>
          </w:p>
        </w:tc>
        <w:tc>
          <w:tcPr>
            <w:tcW w:w="2702" w:type="dxa"/>
            <w:tcBorders>
              <w:bottom w:val="single" w:sz="8" w:space="0" w:color="auto"/>
            </w:tcBorders>
          </w:tcPr>
          <w:p w14:paraId="0E15531B" w14:textId="77777777" w:rsidR="007B3D12" w:rsidRPr="001F6AD1" w:rsidRDefault="007B3D12" w:rsidP="00090C60">
            <w:pPr>
              <w:pStyle w:val="ListParagraph"/>
              <w:ind w:left="0"/>
              <w:rPr>
                <w:rFonts w:cstheme="minorHAnsi"/>
                <w:b/>
                <w:sz w:val="21"/>
                <w:szCs w:val="21"/>
              </w:rPr>
            </w:pPr>
          </w:p>
          <w:p w14:paraId="6321E8FB" w14:textId="77777777" w:rsidR="00D05F6D" w:rsidRPr="001F6AD1" w:rsidRDefault="00D05F6D" w:rsidP="00090C60">
            <w:pPr>
              <w:pStyle w:val="ListParagraph"/>
              <w:ind w:left="0"/>
              <w:rPr>
                <w:rFonts w:cstheme="minorHAnsi"/>
                <w:b/>
                <w:sz w:val="21"/>
                <w:szCs w:val="21"/>
              </w:rPr>
            </w:pPr>
          </w:p>
          <w:p w14:paraId="26F3CB8A" w14:textId="77777777" w:rsidR="00D05F6D" w:rsidRPr="00291040" w:rsidRDefault="00D05F6D" w:rsidP="00090C60">
            <w:pPr>
              <w:pStyle w:val="ListParagraph"/>
              <w:ind w:left="0"/>
              <w:rPr>
                <w:rFonts w:cstheme="minorHAnsi"/>
                <w:b/>
                <w:sz w:val="24"/>
                <w:szCs w:val="21"/>
              </w:rPr>
            </w:pPr>
          </w:p>
        </w:tc>
      </w:tr>
    </w:tbl>
    <w:p w14:paraId="72A60A53" w14:textId="77777777" w:rsidR="00E06B45" w:rsidRPr="00291040" w:rsidRDefault="00E06B45" w:rsidP="000C1715">
      <w:pPr>
        <w:rPr>
          <w:rFonts w:eastAsia="Times New Roman" w:cstheme="minorHAnsi"/>
          <w:b/>
          <w:bCs/>
          <w:i/>
          <w:caps/>
          <w:color w:val="F79646" w:themeColor="accent6"/>
          <w:spacing w:val="60"/>
          <w:sz w:val="21"/>
          <w:szCs w:val="21"/>
          <w:lang w:eastAsia="ja-JP"/>
        </w:rPr>
      </w:pPr>
      <w:bookmarkStart w:id="1" w:name="_Connect_Instructor’s_Manual"/>
      <w:bookmarkStart w:id="2" w:name="_Connect_Instructor’s_Manual_1"/>
      <w:bookmarkStart w:id="3" w:name="_Interactive_Assignment_1-1:_1"/>
      <w:bookmarkStart w:id="4" w:name="_Video_Case_Guide"/>
      <w:bookmarkStart w:id="5" w:name="_Video_Case_Guide_1"/>
      <w:bookmarkEnd w:id="1"/>
      <w:bookmarkEnd w:id="2"/>
      <w:bookmarkEnd w:id="3"/>
      <w:bookmarkEnd w:id="4"/>
      <w:bookmarkEnd w:id="5"/>
    </w:p>
    <w:p w14:paraId="66E6F894" w14:textId="77777777" w:rsidR="00432D78" w:rsidRPr="00291040" w:rsidRDefault="00432D78">
      <w:pPr>
        <w:rPr>
          <w:rFonts w:eastAsia="Times New Roman" w:cstheme="minorHAnsi"/>
          <w:b/>
          <w:bCs/>
          <w:caps/>
          <w:color w:val="F79646" w:themeColor="accent6"/>
          <w:spacing w:val="60"/>
          <w:sz w:val="24"/>
          <w:szCs w:val="21"/>
          <w:lang w:eastAsia="ja-JP"/>
        </w:rPr>
      </w:pPr>
      <w:r w:rsidRPr="00291040">
        <w:rPr>
          <w:rFonts w:cstheme="minorHAnsi"/>
        </w:rPr>
        <w:br w:type="page"/>
      </w:r>
    </w:p>
    <w:p w14:paraId="45DB2B4B" w14:textId="77777777" w:rsidR="005F2654" w:rsidRPr="00291040" w:rsidRDefault="005F2654" w:rsidP="005F2654">
      <w:pPr>
        <w:pStyle w:val="ALLCAPSHDG1"/>
        <w:ind w:right="90"/>
        <w:rPr>
          <w:rFonts w:cstheme="minorHAnsi"/>
          <w:color w:val="FF0000"/>
          <w:sz w:val="28"/>
          <w:szCs w:val="24"/>
        </w:rPr>
      </w:pPr>
      <w:r w:rsidRPr="00291040">
        <w:rPr>
          <w:rFonts w:cstheme="minorHAnsi"/>
          <w:color w:val="FF0000"/>
          <w:sz w:val="28"/>
        </w:rPr>
        <w:t>Lecture enhancers</w:t>
      </w:r>
    </w:p>
    <w:p w14:paraId="0418BACF" w14:textId="6B165D56" w:rsidR="00DB03BE" w:rsidRPr="00291040" w:rsidRDefault="003D212C" w:rsidP="00DB03BE">
      <w:pPr>
        <w:pStyle w:val="sectionheading1"/>
        <w:keepLines/>
        <w:rPr>
          <w:rFonts w:asciiTheme="minorHAnsi" w:hAnsiTheme="minorHAnsi" w:cstheme="minorHAnsi"/>
        </w:rPr>
      </w:pPr>
      <w:r w:rsidRPr="00291040">
        <w:rPr>
          <w:rFonts w:asciiTheme="minorHAnsi" w:hAnsiTheme="minorHAnsi" w:cstheme="minorHAnsi"/>
        </w:rPr>
        <w:t>L</w:t>
      </w:r>
      <w:r w:rsidR="00DB03BE" w:rsidRPr="00291040">
        <w:rPr>
          <w:rFonts w:asciiTheme="minorHAnsi" w:hAnsiTheme="minorHAnsi" w:cstheme="minorHAnsi"/>
        </w:rPr>
        <w:t xml:space="preserve">ecture </w:t>
      </w:r>
      <w:r w:rsidRPr="00291040">
        <w:rPr>
          <w:rFonts w:asciiTheme="minorHAnsi" w:hAnsiTheme="minorHAnsi" w:cstheme="minorHAnsi"/>
        </w:rPr>
        <w:t>E</w:t>
      </w:r>
      <w:r w:rsidR="00DB03BE" w:rsidRPr="00291040">
        <w:rPr>
          <w:rFonts w:asciiTheme="minorHAnsi" w:hAnsiTheme="minorHAnsi" w:cstheme="minorHAnsi"/>
        </w:rPr>
        <w:t xml:space="preserve">nhancer </w:t>
      </w:r>
      <w:r w:rsidR="00DB03BE" w:rsidRPr="005D55E1">
        <w:rPr>
          <w:rFonts w:asciiTheme="minorHAnsi" w:hAnsiTheme="minorHAnsi" w:cstheme="minorHAnsi"/>
        </w:rPr>
        <w:t>1</w:t>
      </w:r>
      <w:r w:rsidR="00DB03BE" w:rsidRPr="00291040">
        <w:rPr>
          <w:rFonts w:asciiTheme="minorHAnsi" w:hAnsiTheme="minorHAnsi" w:cstheme="minorHAnsi"/>
        </w:rPr>
        <w:t>-1</w:t>
      </w:r>
      <w:bookmarkStart w:id="6" w:name="LectureLink1"/>
      <w:bookmarkEnd w:id="6"/>
    </w:p>
    <w:p w14:paraId="43C35384" w14:textId="77777777" w:rsidR="00DB03BE" w:rsidRPr="00291040" w:rsidRDefault="00DB03BE" w:rsidP="001F6AD1">
      <w:pPr>
        <w:keepLines/>
        <w:spacing w:after="120"/>
        <w:outlineLvl w:val="0"/>
        <w:rPr>
          <w:rFonts w:cstheme="minorHAnsi"/>
          <w:b/>
          <w:caps/>
          <w:color w:val="000000"/>
          <w:sz w:val="28"/>
          <w:szCs w:val="28"/>
        </w:rPr>
      </w:pPr>
      <w:r w:rsidRPr="00291040">
        <w:rPr>
          <w:rFonts w:cstheme="minorHAnsi"/>
          <w:b/>
          <w:caps/>
          <w:color w:val="000000"/>
          <w:sz w:val="28"/>
          <w:szCs w:val="28"/>
        </w:rPr>
        <w:t>The World’s Richest People</w:t>
      </w:r>
    </w:p>
    <w:p w14:paraId="3767D143" w14:textId="77777777" w:rsidR="001F6AD1" w:rsidRPr="001F6AD1" w:rsidRDefault="001F6AD1" w:rsidP="001F6AD1">
      <w:pPr>
        <w:keepLines/>
        <w:spacing w:after="0"/>
        <w:rPr>
          <w:rFonts w:cstheme="minorHAnsi"/>
          <w:color w:val="000000"/>
          <w:sz w:val="24"/>
          <w:szCs w:val="24"/>
        </w:rPr>
      </w:pPr>
    </w:p>
    <w:p w14:paraId="24D3B6CE" w14:textId="333E39F7" w:rsidR="00DB03BE" w:rsidRDefault="00F713C8" w:rsidP="001F6AD1">
      <w:pPr>
        <w:keepLines/>
        <w:spacing w:after="0"/>
        <w:rPr>
          <w:rFonts w:cstheme="minorHAnsi"/>
          <w:color w:val="000000"/>
          <w:sz w:val="24"/>
          <w:szCs w:val="24"/>
        </w:rPr>
      </w:pPr>
      <w:r w:rsidRPr="001F6AD1">
        <w:rPr>
          <w:rFonts w:cstheme="minorHAnsi"/>
          <w:color w:val="000000"/>
          <w:sz w:val="24"/>
          <w:szCs w:val="24"/>
        </w:rPr>
        <w:t xml:space="preserve">According to </w:t>
      </w:r>
      <w:r w:rsidRPr="002F11C6">
        <w:rPr>
          <w:i/>
          <w:iCs/>
        </w:rPr>
        <w:t>Forbes</w:t>
      </w:r>
      <w:r>
        <w:rPr>
          <w:rFonts w:cstheme="minorHAnsi"/>
          <w:color w:val="000000"/>
          <w:sz w:val="24"/>
          <w:szCs w:val="24"/>
        </w:rPr>
        <w:t>, a</w:t>
      </w:r>
      <w:r w:rsidR="00723C2B">
        <w:rPr>
          <w:rFonts w:cstheme="minorHAnsi"/>
          <w:color w:val="000000"/>
          <w:sz w:val="24"/>
          <w:szCs w:val="24"/>
        </w:rPr>
        <w:t xml:space="preserve">s of </w:t>
      </w:r>
      <w:r w:rsidR="00666C07">
        <w:rPr>
          <w:rFonts w:cstheme="minorHAnsi"/>
          <w:color w:val="000000"/>
          <w:sz w:val="24"/>
          <w:szCs w:val="24"/>
        </w:rPr>
        <w:t>2024</w:t>
      </w:r>
      <w:r w:rsidR="00DB03BE" w:rsidRPr="001F6AD1">
        <w:rPr>
          <w:rFonts w:cstheme="minorHAnsi"/>
          <w:color w:val="000000"/>
          <w:sz w:val="24"/>
          <w:szCs w:val="24"/>
        </w:rPr>
        <w:t xml:space="preserve">, there were </w:t>
      </w:r>
      <w:r w:rsidR="005638B4">
        <w:rPr>
          <w:rFonts w:cstheme="minorHAnsi"/>
          <w:color w:val="000000"/>
          <w:sz w:val="24"/>
          <w:szCs w:val="24"/>
        </w:rPr>
        <w:t>2,</w:t>
      </w:r>
      <w:r>
        <w:rPr>
          <w:rFonts w:cstheme="minorHAnsi"/>
          <w:color w:val="000000"/>
          <w:sz w:val="24"/>
          <w:szCs w:val="24"/>
        </w:rPr>
        <w:t>640</w:t>
      </w:r>
      <w:r w:rsidR="00DB03BE" w:rsidRPr="001F6AD1">
        <w:rPr>
          <w:rFonts w:cstheme="minorHAnsi"/>
          <w:color w:val="000000"/>
          <w:sz w:val="24"/>
          <w:szCs w:val="24"/>
        </w:rPr>
        <w:t xml:space="preserve"> billionaires </w:t>
      </w:r>
      <w:r w:rsidR="00B47641" w:rsidRPr="001F6AD1">
        <w:rPr>
          <w:rFonts w:cstheme="minorHAnsi"/>
          <w:color w:val="000000"/>
          <w:sz w:val="24"/>
          <w:szCs w:val="24"/>
        </w:rPr>
        <w:t>worldwide</w:t>
      </w:r>
      <w:r w:rsidR="00DB03BE" w:rsidRPr="001F6AD1">
        <w:rPr>
          <w:rFonts w:cstheme="minorHAnsi"/>
          <w:color w:val="000000"/>
          <w:sz w:val="24"/>
          <w:szCs w:val="24"/>
        </w:rPr>
        <w:t xml:space="preserve">. </w:t>
      </w:r>
      <w:r w:rsidR="00666C07">
        <w:rPr>
          <w:rFonts w:cstheme="minorHAnsi"/>
          <w:color w:val="000000"/>
          <w:sz w:val="24"/>
          <w:szCs w:val="24"/>
        </w:rPr>
        <w:t xml:space="preserve">The youngest billionaire was 19 years old, and the oldest was </w:t>
      </w:r>
      <w:r>
        <w:rPr>
          <w:rFonts w:cstheme="minorHAnsi"/>
          <w:color w:val="000000"/>
          <w:sz w:val="24"/>
          <w:szCs w:val="24"/>
        </w:rPr>
        <w:t>102. Their</w:t>
      </w:r>
      <w:r w:rsidR="00DB03BE" w:rsidRPr="001F6AD1">
        <w:rPr>
          <w:rFonts w:cstheme="minorHAnsi"/>
          <w:color w:val="000000"/>
          <w:sz w:val="24"/>
          <w:szCs w:val="24"/>
        </w:rPr>
        <w:t xml:space="preserve"> combined worth was $</w:t>
      </w:r>
      <w:r>
        <w:rPr>
          <w:rFonts w:cstheme="minorHAnsi"/>
          <w:color w:val="000000"/>
          <w:sz w:val="24"/>
          <w:szCs w:val="24"/>
        </w:rPr>
        <w:t>12.2</w:t>
      </w:r>
      <w:r w:rsidR="00DB03BE" w:rsidRPr="001F6AD1">
        <w:rPr>
          <w:rFonts w:cstheme="minorHAnsi"/>
          <w:color w:val="000000"/>
          <w:sz w:val="24"/>
          <w:szCs w:val="24"/>
        </w:rPr>
        <w:t xml:space="preserve"> trillion.</w:t>
      </w:r>
    </w:p>
    <w:p w14:paraId="56C813A0" w14:textId="77777777" w:rsidR="00CB2121" w:rsidRPr="001F6AD1" w:rsidRDefault="00CB2121" w:rsidP="001F6AD1">
      <w:pPr>
        <w:keepLines/>
        <w:spacing w:after="0"/>
        <w:rPr>
          <w:rFonts w:cstheme="minorHAnsi"/>
          <w:color w:val="000000"/>
          <w:sz w:val="24"/>
          <w:szCs w:val="24"/>
          <w:vertAlign w:val="superscript"/>
        </w:rPr>
      </w:pPr>
    </w:p>
    <w:p w14:paraId="6918D0E7" w14:textId="6DB2A027" w:rsidR="00DB03BE" w:rsidRPr="001F6AD1" w:rsidRDefault="00DB03BE" w:rsidP="001F6AD1">
      <w:pPr>
        <w:keepLines/>
        <w:tabs>
          <w:tab w:val="left" w:pos="1080"/>
          <w:tab w:val="left" w:pos="4140"/>
          <w:tab w:val="left" w:pos="5580"/>
          <w:tab w:val="left" w:pos="6120"/>
          <w:tab w:val="left" w:pos="7380"/>
          <w:tab w:val="left" w:pos="9720"/>
        </w:tabs>
        <w:spacing w:after="0" w:line="240" w:lineRule="auto"/>
        <w:ind w:left="360"/>
        <w:rPr>
          <w:rFonts w:cstheme="minorHAnsi"/>
          <w:b/>
          <w:sz w:val="24"/>
          <w:szCs w:val="24"/>
        </w:rPr>
      </w:pPr>
      <w:r w:rsidRPr="001F6AD1">
        <w:rPr>
          <w:rFonts w:cstheme="minorHAnsi"/>
          <w:b/>
          <w:sz w:val="24"/>
          <w:szCs w:val="24"/>
        </w:rPr>
        <w:t xml:space="preserve">Rank </w:t>
      </w:r>
      <w:r w:rsidRPr="001F6AD1">
        <w:rPr>
          <w:rFonts w:cstheme="minorHAnsi"/>
          <w:b/>
          <w:sz w:val="24"/>
          <w:szCs w:val="24"/>
        </w:rPr>
        <w:tab/>
        <w:t>Name</w:t>
      </w:r>
      <w:r w:rsidRPr="001F6AD1">
        <w:rPr>
          <w:rFonts w:cstheme="minorHAnsi"/>
          <w:b/>
          <w:sz w:val="24"/>
          <w:szCs w:val="24"/>
        </w:rPr>
        <w:tab/>
      </w:r>
      <w:r w:rsidR="00191489">
        <w:rPr>
          <w:rFonts w:cstheme="minorHAnsi"/>
          <w:b/>
          <w:sz w:val="24"/>
          <w:szCs w:val="24"/>
        </w:rPr>
        <w:tab/>
      </w:r>
      <w:r w:rsidRPr="001F6AD1">
        <w:rPr>
          <w:rFonts w:cstheme="minorHAnsi"/>
          <w:b/>
          <w:sz w:val="24"/>
          <w:szCs w:val="24"/>
        </w:rPr>
        <w:t>Country of</w:t>
      </w:r>
      <w:r w:rsidRPr="001F6AD1">
        <w:rPr>
          <w:rFonts w:cstheme="minorHAnsi"/>
          <w:b/>
          <w:sz w:val="24"/>
          <w:szCs w:val="24"/>
        </w:rPr>
        <w:tab/>
      </w:r>
      <w:r w:rsidRPr="001F6AD1">
        <w:rPr>
          <w:rFonts w:cstheme="minorHAnsi"/>
          <w:b/>
          <w:sz w:val="24"/>
          <w:szCs w:val="24"/>
        </w:rPr>
        <w:tab/>
        <w:t xml:space="preserve">   Worth </w:t>
      </w:r>
    </w:p>
    <w:p w14:paraId="78132679" w14:textId="78B6DF31" w:rsidR="00DB03BE" w:rsidRPr="001F6AD1" w:rsidRDefault="00DB03BE" w:rsidP="001F6AD1">
      <w:pPr>
        <w:keepLines/>
        <w:tabs>
          <w:tab w:val="left" w:pos="1080"/>
          <w:tab w:val="left" w:pos="4140"/>
          <w:tab w:val="left" w:pos="5580"/>
          <w:tab w:val="left" w:pos="6120"/>
          <w:tab w:val="left" w:pos="7380"/>
          <w:tab w:val="left" w:pos="9720"/>
        </w:tabs>
        <w:spacing w:after="0" w:line="240" w:lineRule="auto"/>
        <w:ind w:left="360"/>
        <w:rPr>
          <w:rFonts w:cstheme="minorHAnsi"/>
          <w:b/>
          <w:sz w:val="24"/>
          <w:szCs w:val="24"/>
        </w:rPr>
      </w:pPr>
      <w:r w:rsidRPr="001F6AD1">
        <w:rPr>
          <w:rFonts w:cstheme="minorHAnsi"/>
          <w:b/>
          <w:sz w:val="24"/>
          <w:szCs w:val="24"/>
        </w:rPr>
        <w:tab/>
      </w:r>
      <w:r w:rsidRPr="001F6AD1">
        <w:rPr>
          <w:rFonts w:cstheme="minorHAnsi"/>
          <w:b/>
          <w:sz w:val="24"/>
          <w:szCs w:val="24"/>
        </w:rPr>
        <w:tab/>
      </w:r>
      <w:r w:rsidR="00191489">
        <w:rPr>
          <w:rFonts w:cstheme="minorHAnsi"/>
          <w:b/>
          <w:sz w:val="24"/>
          <w:szCs w:val="24"/>
        </w:rPr>
        <w:tab/>
      </w:r>
      <w:r w:rsidRPr="001F6AD1">
        <w:rPr>
          <w:rFonts w:cstheme="minorHAnsi"/>
          <w:b/>
          <w:sz w:val="24"/>
          <w:szCs w:val="24"/>
        </w:rPr>
        <w:t>Citizenship</w:t>
      </w:r>
      <w:r w:rsidRPr="001F6AD1">
        <w:rPr>
          <w:rFonts w:cstheme="minorHAnsi"/>
          <w:b/>
          <w:sz w:val="24"/>
          <w:szCs w:val="24"/>
        </w:rPr>
        <w:tab/>
      </w:r>
      <w:r w:rsidRPr="001F6AD1">
        <w:rPr>
          <w:rFonts w:cstheme="minorHAnsi"/>
          <w:b/>
          <w:sz w:val="24"/>
          <w:szCs w:val="24"/>
        </w:rPr>
        <w:tab/>
        <w:t>($ billions)</w:t>
      </w:r>
    </w:p>
    <w:p w14:paraId="7DAFA9AB" w14:textId="1A9D51B7" w:rsidR="005638B4" w:rsidRDefault="00DB03BE" w:rsidP="001F6AD1">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sidRPr="001F6AD1">
        <w:rPr>
          <w:rFonts w:cstheme="minorHAnsi"/>
          <w:sz w:val="24"/>
          <w:szCs w:val="24"/>
        </w:rPr>
        <w:t xml:space="preserve">1 </w:t>
      </w:r>
      <w:r w:rsidRPr="001F6AD1">
        <w:rPr>
          <w:rFonts w:cstheme="minorHAnsi"/>
          <w:sz w:val="24"/>
          <w:szCs w:val="24"/>
        </w:rPr>
        <w:tab/>
      </w:r>
      <w:r w:rsidR="00666C07">
        <w:rPr>
          <w:rFonts w:cstheme="minorHAnsi"/>
          <w:sz w:val="24"/>
          <w:szCs w:val="24"/>
        </w:rPr>
        <w:t>Elon Musk</w:t>
      </w:r>
      <w:r w:rsidR="005638B4" w:rsidRPr="001F6AD1">
        <w:rPr>
          <w:rFonts w:cstheme="minorHAnsi"/>
          <w:sz w:val="24"/>
          <w:szCs w:val="24"/>
        </w:rPr>
        <w:t xml:space="preserve"> </w:t>
      </w:r>
      <w:r w:rsidR="005638B4">
        <w:rPr>
          <w:rFonts w:cstheme="minorHAnsi"/>
          <w:sz w:val="24"/>
          <w:szCs w:val="24"/>
        </w:rPr>
        <w:tab/>
      </w:r>
      <w:r w:rsidR="00191489">
        <w:rPr>
          <w:rFonts w:cstheme="minorHAnsi"/>
          <w:sz w:val="24"/>
          <w:szCs w:val="24"/>
        </w:rPr>
        <w:tab/>
      </w:r>
      <w:r w:rsidR="005638B4">
        <w:rPr>
          <w:rFonts w:cstheme="minorHAnsi"/>
          <w:sz w:val="24"/>
          <w:szCs w:val="24"/>
        </w:rPr>
        <w:t>United States</w:t>
      </w:r>
      <w:r w:rsidR="005638B4">
        <w:rPr>
          <w:rFonts w:cstheme="minorHAnsi"/>
          <w:sz w:val="24"/>
          <w:szCs w:val="24"/>
        </w:rPr>
        <w:tab/>
      </w:r>
      <w:r w:rsidR="005638B4">
        <w:rPr>
          <w:rFonts w:cstheme="minorHAnsi"/>
          <w:sz w:val="24"/>
          <w:szCs w:val="24"/>
        </w:rPr>
        <w:tab/>
        <w:t>$</w:t>
      </w:r>
      <w:r w:rsidR="00666C07">
        <w:rPr>
          <w:rFonts w:cstheme="minorHAnsi"/>
          <w:sz w:val="24"/>
          <w:szCs w:val="24"/>
        </w:rPr>
        <w:t xml:space="preserve">233.4 </w:t>
      </w:r>
    </w:p>
    <w:p w14:paraId="03C419D9" w14:textId="20A45FE7" w:rsidR="00CB2121" w:rsidRDefault="00666C07" w:rsidP="001F6AD1">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2</w:t>
      </w:r>
      <w:r w:rsidR="00CB2121" w:rsidRPr="001F6AD1">
        <w:rPr>
          <w:rFonts w:cstheme="minorHAnsi"/>
          <w:sz w:val="24"/>
          <w:szCs w:val="24"/>
        </w:rPr>
        <w:t xml:space="preserve"> </w:t>
      </w:r>
      <w:r w:rsidR="00DB03BE" w:rsidRPr="001F6AD1">
        <w:rPr>
          <w:rFonts w:cstheme="minorHAnsi"/>
          <w:sz w:val="24"/>
          <w:szCs w:val="24"/>
        </w:rPr>
        <w:tab/>
      </w:r>
      <w:r w:rsidR="00CB2121">
        <w:rPr>
          <w:rFonts w:cstheme="minorHAnsi"/>
          <w:sz w:val="24"/>
          <w:szCs w:val="24"/>
        </w:rPr>
        <w:t>Bernard Arnault &amp; Family</w:t>
      </w:r>
      <w:r w:rsidR="00CB2121">
        <w:rPr>
          <w:rFonts w:cstheme="minorHAnsi"/>
          <w:sz w:val="24"/>
          <w:szCs w:val="24"/>
        </w:rPr>
        <w:tab/>
      </w:r>
      <w:r w:rsidR="00191489">
        <w:rPr>
          <w:rFonts w:cstheme="minorHAnsi"/>
          <w:sz w:val="24"/>
          <w:szCs w:val="24"/>
        </w:rPr>
        <w:tab/>
      </w:r>
      <w:r w:rsidR="00CB2121">
        <w:rPr>
          <w:rFonts w:cstheme="minorHAnsi"/>
          <w:sz w:val="24"/>
          <w:szCs w:val="24"/>
        </w:rPr>
        <w:t>France</w:t>
      </w:r>
      <w:r w:rsidR="00CB2121">
        <w:rPr>
          <w:rFonts w:cstheme="minorHAnsi"/>
          <w:sz w:val="24"/>
          <w:szCs w:val="24"/>
        </w:rPr>
        <w:tab/>
      </w:r>
      <w:r w:rsidR="00CB2121">
        <w:rPr>
          <w:rFonts w:cstheme="minorHAnsi"/>
          <w:sz w:val="24"/>
          <w:szCs w:val="24"/>
        </w:rPr>
        <w:tab/>
      </w:r>
      <w:r w:rsidR="00191489">
        <w:rPr>
          <w:rFonts w:cstheme="minorHAnsi"/>
          <w:sz w:val="24"/>
          <w:szCs w:val="24"/>
        </w:rPr>
        <w:tab/>
      </w:r>
      <w:r w:rsidR="00CB2121">
        <w:rPr>
          <w:rFonts w:cstheme="minorHAnsi"/>
          <w:sz w:val="24"/>
          <w:szCs w:val="24"/>
        </w:rPr>
        <w:t>$</w:t>
      </w:r>
      <w:r>
        <w:rPr>
          <w:rFonts w:cstheme="minorHAnsi"/>
          <w:sz w:val="24"/>
          <w:szCs w:val="24"/>
        </w:rPr>
        <w:t>183.7</w:t>
      </w:r>
    </w:p>
    <w:p w14:paraId="05B1CBD8" w14:textId="68375316" w:rsidR="00DB03BE"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3</w:t>
      </w:r>
      <w:r w:rsidR="00CB2121">
        <w:rPr>
          <w:rFonts w:cstheme="minorHAnsi"/>
          <w:sz w:val="24"/>
          <w:szCs w:val="24"/>
        </w:rPr>
        <w:tab/>
      </w:r>
      <w:r>
        <w:rPr>
          <w:rFonts w:cstheme="minorHAnsi"/>
          <w:sz w:val="24"/>
          <w:szCs w:val="24"/>
        </w:rPr>
        <w:t>Jeff Bezos</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$179.7</w:t>
      </w:r>
    </w:p>
    <w:p w14:paraId="223C0298" w14:textId="2D7B5B5E"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4</w:t>
      </w:r>
      <w:r>
        <w:rPr>
          <w:rFonts w:cstheme="minorHAnsi"/>
          <w:sz w:val="24"/>
          <w:szCs w:val="24"/>
        </w:rPr>
        <w:tab/>
        <w:t>Larry Ellison</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$144.0</w:t>
      </w:r>
    </w:p>
    <w:p w14:paraId="6ACD262C" w14:textId="706CFFF5"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5</w:t>
      </w:r>
      <w:r>
        <w:rPr>
          <w:rFonts w:cstheme="minorHAnsi"/>
          <w:sz w:val="24"/>
          <w:szCs w:val="24"/>
        </w:rPr>
        <w:tab/>
        <w:t>Mark Zuckerberg</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$139.8</w:t>
      </w:r>
    </w:p>
    <w:p w14:paraId="40A834B1" w14:textId="611A7D70"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6</w:t>
      </w:r>
      <w:r>
        <w:rPr>
          <w:rFonts w:cstheme="minorHAnsi"/>
          <w:sz w:val="24"/>
          <w:szCs w:val="24"/>
        </w:rPr>
        <w:tab/>
        <w:t>Warren Buffet</w:t>
      </w:r>
      <w:r w:rsidR="00BE32B4">
        <w:rPr>
          <w:rFonts w:cstheme="minorHAnsi"/>
          <w:sz w:val="24"/>
          <w:szCs w:val="24"/>
        </w:rPr>
        <w:t>t</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$125.0</w:t>
      </w:r>
    </w:p>
    <w:p w14:paraId="1AF99875" w14:textId="60EDD10C"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7</w:t>
      </w:r>
      <w:r>
        <w:rPr>
          <w:rFonts w:cstheme="minorHAnsi"/>
          <w:sz w:val="24"/>
          <w:szCs w:val="24"/>
        </w:rPr>
        <w:tab/>
        <w:t>Larry Page</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$124.8</w:t>
      </w:r>
    </w:p>
    <w:p w14:paraId="1A164730" w14:textId="1E799FF0"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8</w:t>
      </w:r>
      <w:r>
        <w:rPr>
          <w:rFonts w:cstheme="minorHAnsi"/>
          <w:sz w:val="24"/>
          <w:szCs w:val="24"/>
        </w:rPr>
        <w:tab/>
        <w:t>Bill Gates</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$122.1</w:t>
      </w:r>
    </w:p>
    <w:p w14:paraId="58AD4604" w14:textId="3AF98737"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9</w:t>
      </w:r>
      <w:r>
        <w:rPr>
          <w:rFonts w:cstheme="minorHAnsi"/>
          <w:sz w:val="24"/>
          <w:szCs w:val="24"/>
        </w:rPr>
        <w:tab/>
        <w:t>Sergey Brin</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$119.6</w:t>
      </w:r>
    </w:p>
    <w:p w14:paraId="2FB6292F" w14:textId="11C51855"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10</w:t>
      </w:r>
      <w:r>
        <w:rPr>
          <w:rFonts w:cstheme="minorHAnsi"/>
          <w:sz w:val="24"/>
          <w:szCs w:val="24"/>
        </w:rPr>
        <w:tab/>
        <w:t>Steve Ballmer</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$118.8</w:t>
      </w:r>
    </w:p>
    <w:p w14:paraId="10179E5D" w14:textId="3421D900"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11</w:t>
      </w:r>
      <w:r>
        <w:rPr>
          <w:rFonts w:cstheme="minorHAnsi"/>
          <w:sz w:val="24"/>
          <w:szCs w:val="24"/>
        </w:rPr>
        <w:tab/>
        <w:t>Mukesh Ambani</w:t>
      </w:r>
      <w:r>
        <w:rPr>
          <w:rFonts w:cstheme="minorHAnsi"/>
          <w:sz w:val="24"/>
          <w:szCs w:val="24"/>
        </w:rPr>
        <w:tab/>
      </w:r>
      <w:r w:rsidR="00191489">
        <w:rPr>
          <w:rFonts w:cstheme="minorHAnsi"/>
          <w:sz w:val="24"/>
          <w:szCs w:val="24"/>
        </w:rPr>
        <w:tab/>
      </w:r>
      <w:r>
        <w:rPr>
          <w:rFonts w:cstheme="minorHAnsi"/>
          <w:sz w:val="24"/>
          <w:szCs w:val="24"/>
        </w:rPr>
        <w:t>India</w:t>
      </w:r>
      <w:r>
        <w:rPr>
          <w:rFonts w:cstheme="minorHAnsi"/>
          <w:sz w:val="24"/>
          <w:szCs w:val="24"/>
        </w:rPr>
        <w:tab/>
      </w:r>
      <w:r>
        <w:rPr>
          <w:rFonts w:cstheme="minorHAnsi"/>
          <w:sz w:val="24"/>
          <w:szCs w:val="24"/>
        </w:rPr>
        <w:tab/>
      </w:r>
      <w:r w:rsidR="00191489">
        <w:rPr>
          <w:rFonts w:cstheme="minorHAnsi"/>
          <w:sz w:val="24"/>
          <w:szCs w:val="24"/>
        </w:rPr>
        <w:tab/>
      </w:r>
      <w:r>
        <w:rPr>
          <w:rFonts w:cstheme="minorHAnsi"/>
          <w:sz w:val="24"/>
          <w:szCs w:val="24"/>
        </w:rPr>
        <w:t>$103.6</w:t>
      </w:r>
    </w:p>
    <w:p w14:paraId="59639761" w14:textId="118EAF71"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12</w:t>
      </w:r>
      <w:r>
        <w:rPr>
          <w:rFonts w:cstheme="minorHAnsi"/>
          <w:sz w:val="24"/>
          <w:szCs w:val="24"/>
        </w:rPr>
        <w:tab/>
        <w:t>Carlos Slim Helu &amp; Family</w:t>
      </w:r>
      <w:r>
        <w:rPr>
          <w:rFonts w:cstheme="minorHAnsi"/>
          <w:sz w:val="24"/>
          <w:szCs w:val="24"/>
        </w:rPr>
        <w:tab/>
      </w:r>
      <w:r w:rsidR="00191489">
        <w:rPr>
          <w:rFonts w:cstheme="minorHAnsi"/>
          <w:sz w:val="24"/>
          <w:szCs w:val="24"/>
        </w:rPr>
        <w:tab/>
      </w:r>
      <w:r>
        <w:rPr>
          <w:rFonts w:cstheme="minorHAnsi"/>
          <w:sz w:val="24"/>
          <w:szCs w:val="24"/>
        </w:rPr>
        <w:t>Mexico</w:t>
      </w:r>
      <w:r>
        <w:rPr>
          <w:rFonts w:cstheme="minorHAnsi"/>
          <w:sz w:val="24"/>
          <w:szCs w:val="24"/>
        </w:rPr>
        <w:tab/>
      </w:r>
      <w:r>
        <w:rPr>
          <w:rFonts w:cstheme="minorHAnsi"/>
          <w:sz w:val="24"/>
          <w:szCs w:val="24"/>
        </w:rPr>
        <w:tab/>
      </w:r>
      <w:r w:rsidR="00191489">
        <w:rPr>
          <w:rFonts w:cstheme="minorHAnsi"/>
          <w:sz w:val="24"/>
          <w:szCs w:val="24"/>
        </w:rPr>
        <w:tab/>
      </w:r>
      <w:r>
        <w:rPr>
          <w:rFonts w:cstheme="minorHAnsi"/>
          <w:sz w:val="24"/>
          <w:szCs w:val="24"/>
        </w:rPr>
        <w:t>$100.0</w:t>
      </w:r>
    </w:p>
    <w:p w14:paraId="13D0C4C7" w14:textId="29ED3EBF"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13</w:t>
      </w:r>
      <w:r>
        <w:rPr>
          <w:rFonts w:cstheme="minorHAnsi"/>
          <w:sz w:val="24"/>
          <w:szCs w:val="24"/>
        </w:rPr>
        <w:tab/>
        <w:t>Amancio Ortega</w:t>
      </w:r>
      <w:r>
        <w:rPr>
          <w:rFonts w:cstheme="minorHAnsi"/>
          <w:sz w:val="24"/>
          <w:szCs w:val="24"/>
        </w:rPr>
        <w:tab/>
      </w:r>
      <w:r w:rsidR="00191489">
        <w:rPr>
          <w:rFonts w:cstheme="minorHAnsi"/>
          <w:sz w:val="24"/>
          <w:szCs w:val="24"/>
        </w:rPr>
        <w:tab/>
      </w:r>
      <w:r>
        <w:rPr>
          <w:rFonts w:cstheme="minorHAnsi"/>
          <w:sz w:val="24"/>
          <w:szCs w:val="24"/>
        </w:rPr>
        <w:t>Spain</w:t>
      </w:r>
      <w:r>
        <w:rPr>
          <w:rFonts w:cstheme="minorHAnsi"/>
          <w:sz w:val="24"/>
          <w:szCs w:val="24"/>
        </w:rPr>
        <w:tab/>
      </w:r>
      <w:r>
        <w:rPr>
          <w:rFonts w:cstheme="minorHAnsi"/>
          <w:sz w:val="24"/>
          <w:szCs w:val="24"/>
        </w:rPr>
        <w:tab/>
      </w:r>
      <w:r w:rsidR="00191489">
        <w:rPr>
          <w:rFonts w:cstheme="minorHAnsi"/>
          <w:sz w:val="24"/>
          <w:szCs w:val="24"/>
        </w:rPr>
        <w:tab/>
      </w:r>
      <w:r>
        <w:rPr>
          <w:rFonts w:cstheme="minorHAnsi"/>
          <w:sz w:val="24"/>
          <w:szCs w:val="24"/>
        </w:rPr>
        <w:t>$98.9</w:t>
      </w:r>
    </w:p>
    <w:p w14:paraId="19D333DC" w14:textId="4692727C" w:rsidR="00666C07" w:rsidRDefault="00666C07" w:rsidP="00666C07">
      <w:pPr>
        <w:keepLines/>
        <w:tabs>
          <w:tab w:val="left" w:pos="900"/>
          <w:tab w:val="left" w:pos="1440"/>
          <w:tab w:val="left" w:pos="4140"/>
          <w:tab w:val="left" w:pos="5760"/>
          <w:tab w:val="left" w:pos="6480"/>
          <w:tab w:val="left" w:pos="7380"/>
          <w:tab w:val="left" w:pos="9720"/>
        </w:tabs>
        <w:spacing w:after="0"/>
        <w:ind w:left="360"/>
        <w:rPr>
          <w:rFonts w:cstheme="minorHAnsi"/>
          <w:sz w:val="24"/>
          <w:szCs w:val="24"/>
        </w:rPr>
      </w:pPr>
      <w:r>
        <w:rPr>
          <w:rFonts w:cstheme="minorHAnsi"/>
          <w:sz w:val="24"/>
          <w:szCs w:val="24"/>
        </w:rPr>
        <w:t>14</w:t>
      </w:r>
      <w:r>
        <w:rPr>
          <w:rFonts w:cstheme="minorHAnsi"/>
          <w:sz w:val="24"/>
          <w:szCs w:val="24"/>
        </w:rPr>
        <w:tab/>
        <w:t>Michael Bloomberg</w:t>
      </w:r>
      <w:r>
        <w:rPr>
          <w:rFonts w:cstheme="minorHAnsi"/>
          <w:sz w:val="24"/>
          <w:szCs w:val="24"/>
        </w:rPr>
        <w:tab/>
      </w:r>
      <w:r w:rsidR="00191489">
        <w:rPr>
          <w:rFonts w:cstheme="minorHAnsi"/>
          <w:sz w:val="24"/>
          <w:szCs w:val="24"/>
        </w:rPr>
        <w:tab/>
      </w:r>
      <w:r>
        <w:rPr>
          <w:rFonts w:cstheme="minorHAnsi"/>
          <w:sz w:val="24"/>
          <w:szCs w:val="24"/>
        </w:rPr>
        <w:t>United States</w:t>
      </w:r>
      <w:r>
        <w:rPr>
          <w:rFonts w:cstheme="minorHAnsi"/>
          <w:sz w:val="24"/>
          <w:szCs w:val="24"/>
        </w:rPr>
        <w:tab/>
      </w:r>
      <w:r>
        <w:rPr>
          <w:rFonts w:cstheme="minorHAnsi"/>
          <w:sz w:val="24"/>
          <w:szCs w:val="24"/>
        </w:rPr>
        <w:tab/>
        <w:t>$96.3</w:t>
      </w:r>
    </w:p>
    <w:p w14:paraId="771F1893" w14:textId="0D8CDDD0" w:rsidR="00E660E5" w:rsidRDefault="00666C07" w:rsidP="00F713C8">
      <w:pPr>
        <w:keepLines/>
        <w:tabs>
          <w:tab w:val="left" w:pos="900"/>
          <w:tab w:val="left" w:pos="1440"/>
          <w:tab w:val="left" w:pos="4140"/>
          <w:tab w:val="left" w:pos="5760"/>
          <w:tab w:val="left" w:pos="6480"/>
          <w:tab w:val="left" w:pos="7380"/>
          <w:tab w:val="left" w:pos="9720"/>
        </w:tabs>
        <w:spacing w:after="0"/>
        <w:ind w:left="360"/>
        <w:rPr>
          <w:rFonts w:cstheme="minorHAnsi"/>
        </w:rPr>
      </w:pPr>
      <w:r>
        <w:rPr>
          <w:rFonts w:cstheme="minorHAnsi"/>
          <w:sz w:val="24"/>
          <w:szCs w:val="24"/>
        </w:rPr>
        <w:t>15</w:t>
      </w:r>
      <w:r>
        <w:rPr>
          <w:rFonts w:cstheme="minorHAnsi"/>
          <w:sz w:val="24"/>
          <w:szCs w:val="24"/>
        </w:rPr>
        <w:tab/>
        <w:t xml:space="preserve">Francoise Bettencourt Meyers &amp; Family     </w:t>
      </w:r>
      <w:r w:rsidR="00191489">
        <w:rPr>
          <w:rFonts w:cstheme="minorHAnsi"/>
          <w:sz w:val="24"/>
          <w:szCs w:val="24"/>
        </w:rPr>
        <w:tab/>
      </w:r>
      <w:r>
        <w:rPr>
          <w:rFonts w:cstheme="minorHAnsi"/>
          <w:sz w:val="24"/>
          <w:szCs w:val="24"/>
        </w:rPr>
        <w:t>France</w:t>
      </w:r>
      <w:r>
        <w:rPr>
          <w:rFonts w:cstheme="minorHAnsi"/>
          <w:sz w:val="24"/>
          <w:szCs w:val="24"/>
        </w:rPr>
        <w:tab/>
      </w:r>
      <w:r>
        <w:rPr>
          <w:rFonts w:cstheme="minorHAnsi"/>
          <w:sz w:val="24"/>
          <w:szCs w:val="24"/>
        </w:rPr>
        <w:tab/>
      </w:r>
      <w:r w:rsidR="00191489">
        <w:rPr>
          <w:rFonts w:cstheme="minorHAnsi"/>
          <w:sz w:val="24"/>
          <w:szCs w:val="24"/>
        </w:rPr>
        <w:tab/>
      </w:r>
      <w:r>
        <w:rPr>
          <w:rFonts w:cstheme="minorHAnsi"/>
          <w:sz w:val="24"/>
          <w:szCs w:val="24"/>
        </w:rPr>
        <w:t>$94.4</w:t>
      </w:r>
    </w:p>
    <w:p w14:paraId="57EB71EA" w14:textId="77777777" w:rsidR="00E660E5" w:rsidRDefault="00E660E5">
      <w:pPr>
        <w:rPr>
          <w:rFonts w:eastAsia="Times New Roman" w:cstheme="minorHAnsi"/>
          <w:b/>
          <w:color w:val="000000"/>
          <w:sz w:val="30"/>
          <w:szCs w:val="30"/>
        </w:rPr>
      </w:pPr>
      <w:r>
        <w:rPr>
          <w:rFonts w:cstheme="minorHAnsi"/>
        </w:rPr>
        <w:br w:type="page"/>
      </w:r>
    </w:p>
    <w:p w14:paraId="7BD18061" w14:textId="45187B31" w:rsidR="005620DE" w:rsidRPr="0016541A" w:rsidRDefault="00627477" w:rsidP="005620DE">
      <w:pPr>
        <w:rPr>
          <w:rFonts w:cstheme="minorHAnsi"/>
        </w:rPr>
      </w:pPr>
      <w:r w:rsidRPr="00FF1709">
        <w:rPr>
          <w:rFonts w:cstheme="minorHAnsi"/>
          <w:b/>
          <w:bCs/>
          <w:sz w:val="30"/>
          <w:szCs w:val="30"/>
        </w:rPr>
        <w:t>L</w:t>
      </w:r>
      <w:r w:rsidR="005620DE" w:rsidRPr="00FF1709">
        <w:rPr>
          <w:rFonts w:cstheme="minorHAnsi"/>
          <w:b/>
          <w:bCs/>
          <w:sz w:val="30"/>
          <w:szCs w:val="30"/>
        </w:rPr>
        <w:t xml:space="preserve">ecture </w:t>
      </w:r>
      <w:r w:rsidRPr="00FF1709">
        <w:rPr>
          <w:rFonts w:cstheme="minorHAnsi"/>
          <w:b/>
          <w:bCs/>
          <w:sz w:val="30"/>
          <w:szCs w:val="30"/>
        </w:rPr>
        <w:t>E</w:t>
      </w:r>
      <w:r w:rsidR="005620DE" w:rsidRPr="00FF1709">
        <w:rPr>
          <w:rFonts w:cstheme="minorHAnsi"/>
          <w:b/>
          <w:bCs/>
          <w:sz w:val="30"/>
          <w:szCs w:val="30"/>
        </w:rPr>
        <w:t>nhancer 1-2</w:t>
      </w:r>
    </w:p>
    <w:p w14:paraId="188421DD" w14:textId="5A780CE6" w:rsidR="00652793" w:rsidRPr="00753876" w:rsidRDefault="00243ABA" w:rsidP="00652793">
      <w:pPr>
        <w:shd w:val="clear" w:color="auto" w:fill="FFFFFF"/>
        <w:spacing w:after="120" w:line="240" w:lineRule="auto"/>
        <w:outlineLvl w:val="1"/>
        <w:rPr>
          <w:rFonts w:eastAsia="Times New Roman" w:cstheme="minorHAnsi"/>
          <w:b/>
          <w:bCs/>
          <w:sz w:val="28"/>
          <w:szCs w:val="28"/>
        </w:rPr>
      </w:pPr>
      <w:r w:rsidRPr="00753876">
        <w:rPr>
          <w:rFonts w:eastAsia="Times New Roman" w:cstheme="minorHAnsi"/>
          <w:b/>
          <w:bCs/>
          <w:sz w:val="28"/>
          <w:szCs w:val="28"/>
        </w:rPr>
        <w:t>WEEKEND RAINFALLS SPELLED DISASTER FOR APPLE ORCHARDS</w:t>
      </w:r>
    </w:p>
    <w:p w14:paraId="36511996" w14:textId="7A9268FD" w:rsidR="00652793" w:rsidRPr="00652793" w:rsidRDefault="00652793" w:rsidP="00652793">
      <w:pPr>
        <w:shd w:val="clear" w:color="auto" w:fill="FFFFFF"/>
        <w:spacing w:after="120" w:line="240" w:lineRule="auto"/>
        <w:rPr>
          <w:rFonts w:eastAsia="Times New Roman" w:cstheme="minorHAnsi"/>
          <w:color w:val="000000"/>
          <w:sz w:val="24"/>
          <w:szCs w:val="24"/>
        </w:rPr>
      </w:pPr>
      <w:r w:rsidRPr="00652793">
        <w:rPr>
          <w:rFonts w:eastAsia="Times New Roman" w:cstheme="minorHAnsi"/>
          <w:color w:val="000000"/>
          <w:sz w:val="24"/>
          <w:szCs w:val="24"/>
        </w:rPr>
        <w:t>While</w:t>
      </w:r>
      <w:r w:rsidR="00372699">
        <w:rPr>
          <w:rFonts w:eastAsia="Times New Roman" w:cstheme="minorHAnsi"/>
          <w:color w:val="000000"/>
          <w:sz w:val="24"/>
          <w:szCs w:val="24"/>
        </w:rPr>
        <w:t xml:space="preserve"> </w:t>
      </w:r>
      <w:r w:rsidRPr="00652793">
        <w:rPr>
          <w:rFonts w:eastAsia="Times New Roman" w:cstheme="minorHAnsi"/>
          <w:sz w:val="24"/>
          <w:szCs w:val="24"/>
        </w:rPr>
        <w:t>luxury picnic planners kept a close watch on forecasts</w:t>
      </w:r>
      <w:r w:rsidR="00372699">
        <w:rPr>
          <w:rFonts w:eastAsia="Times New Roman" w:cstheme="minorHAnsi"/>
          <w:sz w:val="24"/>
          <w:szCs w:val="24"/>
        </w:rPr>
        <w:t xml:space="preserve"> </w:t>
      </w:r>
      <w:r w:rsidRPr="00652793">
        <w:rPr>
          <w:rFonts w:eastAsia="Times New Roman" w:cstheme="minorHAnsi"/>
          <w:sz w:val="24"/>
          <w:szCs w:val="24"/>
        </w:rPr>
        <w:t>to avoid rainouts, harsh conditions in Europe</w:t>
      </w:r>
      <w:r w:rsidR="00372699">
        <w:rPr>
          <w:rFonts w:eastAsia="Times New Roman" w:cstheme="minorHAnsi"/>
          <w:sz w:val="24"/>
          <w:szCs w:val="24"/>
        </w:rPr>
        <w:t xml:space="preserve"> </w:t>
      </w:r>
      <w:r w:rsidRPr="00652793">
        <w:rPr>
          <w:rFonts w:eastAsia="Times New Roman" w:cstheme="minorHAnsi"/>
          <w:sz w:val="24"/>
          <w:szCs w:val="24"/>
        </w:rPr>
        <w:t xml:space="preserve">devastated the harvests of olive oil producers in 2023, </w:t>
      </w:r>
      <w:r w:rsidRPr="00652793">
        <w:rPr>
          <w:rFonts w:eastAsia="Times New Roman" w:cstheme="minorHAnsi"/>
          <w:color w:val="000000"/>
          <w:sz w:val="24"/>
          <w:szCs w:val="24"/>
        </w:rPr>
        <w:t xml:space="preserve">leading to price increases. Of course, event planning and commercial agriculture aren’t the only industries affected by bad weather. In fact, </w:t>
      </w:r>
      <w:r w:rsidR="00FC07DA">
        <w:rPr>
          <w:rFonts w:eastAsia="Times New Roman" w:cstheme="minorHAnsi"/>
          <w:color w:val="000000"/>
          <w:sz w:val="24"/>
          <w:szCs w:val="24"/>
        </w:rPr>
        <w:t>A</w:t>
      </w:r>
      <w:r w:rsidR="00191489">
        <w:rPr>
          <w:rFonts w:eastAsia="Times New Roman" w:cstheme="minorHAnsi"/>
          <w:color w:val="000000"/>
          <w:sz w:val="24"/>
          <w:szCs w:val="24"/>
        </w:rPr>
        <w:t>utumn 2023</w:t>
      </w:r>
      <w:r w:rsidRPr="00652793">
        <w:rPr>
          <w:rFonts w:eastAsia="Times New Roman" w:cstheme="minorHAnsi"/>
          <w:color w:val="000000"/>
          <w:sz w:val="24"/>
          <w:szCs w:val="24"/>
        </w:rPr>
        <w:t xml:space="preserve"> was disastrous for one of the season’s most wholesome enterprises: </w:t>
      </w:r>
      <w:r w:rsidRPr="00C0060D">
        <w:rPr>
          <w:rFonts w:eastAsia="Times New Roman" w:cstheme="minorHAnsi"/>
          <w:color w:val="000000"/>
          <w:sz w:val="24"/>
          <w:szCs w:val="24"/>
        </w:rPr>
        <w:t>apple picking</w:t>
      </w:r>
      <w:r w:rsidRPr="00652793">
        <w:rPr>
          <w:rFonts w:eastAsia="Times New Roman" w:cstheme="minorHAnsi"/>
          <w:color w:val="000000"/>
          <w:sz w:val="24"/>
          <w:szCs w:val="24"/>
        </w:rPr>
        <w:t xml:space="preserve"> farms.</w:t>
      </w:r>
    </w:p>
    <w:p w14:paraId="604F5C11" w14:textId="5DD2A48D" w:rsidR="00652793" w:rsidRPr="00652793" w:rsidRDefault="00652793" w:rsidP="00652793">
      <w:pPr>
        <w:shd w:val="clear" w:color="auto" w:fill="FFFFFF"/>
        <w:spacing w:after="120" w:line="240" w:lineRule="auto"/>
        <w:rPr>
          <w:rFonts w:eastAsia="Times New Roman" w:cstheme="minorHAnsi"/>
          <w:color w:val="000000"/>
          <w:sz w:val="24"/>
          <w:szCs w:val="24"/>
        </w:rPr>
      </w:pPr>
      <w:r w:rsidRPr="00652793">
        <w:rPr>
          <w:rFonts w:eastAsia="Times New Roman" w:cstheme="minorHAnsi"/>
          <w:color w:val="000000"/>
          <w:sz w:val="24"/>
          <w:szCs w:val="24"/>
        </w:rPr>
        <w:t xml:space="preserve">In upstate New York, for example, this apple-picking epicenter enjoyed warm temperatures </w:t>
      </w:r>
      <w:r w:rsidR="00A45C27">
        <w:rPr>
          <w:rFonts w:eastAsia="Times New Roman" w:cstheme="minorHAnsi"/>
          <w:color w:val="000000"/>
          <w:sz w:val="24"/>
          <w:szCs w:val="24"/>
        </w:rPr>
        <w:t>1</w:t>
      </w:r>
      <w:r w:rsidR="00A45C27" w:rsidRPr="00652793">
        <w:rPr>
          <w:rFonts w:eastAsia="Times New Roman" w:cstheme="minorHAnsi"/>
          <w:color w:val="000000"/>
          <w:sz w:val="24"/>
          <w:szCs w:val="24"/>
        </w:rPr>
        <w:t xml:space="preserve"> </w:t>
      </w:r>
      <w:r w:rsidRPr="00652793">
        <w:rPr>
          <w:rFonts w:eastAsia="Times New Roman" w:cstheme="minorHAnsi"/>
          <w:color w:val="000000"/>
          <w:sz w:val="24"/>
          <w:szCs w:val="24"/>
        </w:rPr>
        <w:t>week only to be inundated with rain the following week. At the 175</w:t>
      </w:r>
      <w:r w:rsidR="00191489">
        <w:rPr>
          <w:rFonts w:eastAsia="Times New Roman" w:cstheme="minorHAnsi"/>
          <w:color w:val="000000"/>
          <w:sz w:val="24"/>
          <w:szCs w:val="24"/>
        </w:rPr>
        <w:t>-</w:t>
      </w:r>
      <w:r w:rsidRPr="00652793">
        <w:rPr>
          <w:rFonts w:eastAsia="Times New Roman" w:cstheme="minorHAnsi"/>
          <w:color w:val="000000"/>
          <w:sz w:val="24"/>
          <w:szCs w:val="24"/>
        </w:rPr>
        <w:t xml:space="preserve">acre farm Barton Orchards, owner Peter Barton invested millions of dollars </w:t>
      </w:r>
      <w:r w:rsidRPr="00A96FD8">
        <w:rPr>
          <w:rFonts w:eastAsia="Times New Roman" w:cstheme="minorHAnsi"/>
          <w:color w:val="000000"/>
          <w:sz w:val="24"/>
          <w:szCs w:val="24"/>
        </w:rPr>
        <w:t>into</w:t>
      </w:r>
      <w:r w:rsidRPr="00652793">
        <w:rPr>
          <w:rFonts w:eastAsia="Times New Roman" w:cstheme="minorHAnsi"/>
          <w:color w:val="000000"/>
          <w:sz w:val="24"/>
          <w:szCs w:val="24"/>
        </w:rPr>
        <w:t xml:space="preserve"> the business since converting his family’s land into a pick-your-own venture in the 1990s. On a busy fall weekend, his property host</w:t>
      </w:r>
      <w:r>
        <w:rPr>
          <w:rFonts w:eastAsia="Times New Roman" w:cstheme="minorHAnsi"/>
          <w:color w:val="000000"/>
          <w:sz w:val="24"/>
          <w:szCs w:val="24"/>
        </w:rPr>
        <w:t>ed</w:t>
      </w:r>
      <w:r w:rsidRPr="00652793">
        <w:rPr>
          <w:rFonts w:eastAsia="Times New Roman" w:cstheme="minorHAnsi"/>
          <w:color w:val="000000"/>
          <w:sz w:val="24"/>
          <w:szCs w:val="24"/>
        </w:rPr>
        <w:t xml:space="preserve"> as many as 10,000 visitors who fill</w:t>
      </w:r>
      <w:r>
        <w:rPr>
          <w:rFonts w:eastAsia="Times New Roman" w:cstheme="minorHAnsi"/>
          <w:color w:val="000000"/>
          <w:sz w:val="24"/>
          <w:szCs w:val="24"/>
        </w:rPr>
        <w:t>ed</w:t>
      </w:r>
      <w:r w:rsidRPr="00652793">
        <w:rPr>
          <w:rFonts w:eastAsia="Times New Roman" w:cstheme="minorHAnsi"/>
          <w:color w:val="000000"/>
          <w:sz w:val="24"/>
          <w:szCs w:val="24"/>
        </w:rPr>
        <w:t xml:space="preserve"> their bags full of Galas and Granny Smiths, or perhaps wander</w:t>
      </w:r>
      <w:r>
        <w:rPr>
          <w:rFonts w:eastAsia="Times New Roman" w:cstheme="minorHAnsi"/>
          <w:color w:val="000000"/>
          <w:sz w:val="24"/>
          <w:szCs w:val="24"/>
        </w:rPr>
        <w:t>ed</w:t>
      </w:r>
      <w:r w:rsidRPr="00652793">
        <w:rPr>
          <w:rFonts w:eastAsia="Times New Roman" w:cstheme="minorHAnsi"/>
          <w:color w:val="000000"/>
          <w:sz w:val="24"/>
          <w:szCs w:val="24"/>
        </w:rPr>
        <w:t xml:space="preserve"> through the corn maze or watch</w:t>
      </w:r>
      <w:r>
        <w:rPr>
          <w:rFonts w:eastAsia="Times New Roman" w:cstheme="minorHAnsi"/>
          <w:color w:val="000000"/>
          <w:sz w:val="24"/>
          <w:szCs w:val="24"/>
        </w:rPr>
        <w:t>ed</w:t>
      </w:r>
      <w:r w:rsidRPr="00652793">
        <w:rPr>
          <w:rFonts w:eastAsia="Times New Roman" w:cstheme="minorHAnsi"/>
          <w:color w:val="000000"/>
          <w:sz w:val="24"/>
          <w:szCs w:val="24"/>
        </w:rPr>
        <w:t xml:space="preserve"> the pig races. That wasn’t the case in 2023, however, as the farm dealt with rain for more than eight weekends straight. “It’s absolutely, absolutely unheard-of,” said Barton.</w:t>
      </w:r>
    </w:p>
    <w:p w14:paraId="7865CA37" w14:textId="0AA1B02E" w:rsidR="005620DE" w:rsidRPr="00652793" w:rsidRDefault="00652793" w:rsidP="00652793">
      <w:pPr>
        <w:spacing w:after="120" w:line="240" w:lineRule="auto"/>
        <w:rPr>
          <w:rFonts w:eastAsia="Times New Roman" w:cstheme="minorHAnsi"/>
          <w:b/>
          <w:color w:val="000000"/>
          <w:sz w:val="24"/>
          <w:szCs w:val="24"/>
        </w:rPr>
      </w:pPr>
      <w:r w:rsidRPr="00652793">
        <w:rPr>
          <w:rFonts w:eastAsia="Times New Roman" w:cstheme="minorHAnsi"/>
          <w:color w:val="000000"/>
          <w:sz w:val="24"/>
          <w:szCs w:val="24"/>
        </w:rPr>
        <w:t>According to recent meteorological data, the Hudson Valley Region experienced rainfall at rates that were 33</w:t>
      </w:r>
      <w:r w:rsidR="006E080A">
        <w:rPr>
          <w:rFonts w:eastAsia="Times New Roman" w:cstheme="minorHAnsi"/>
          <w:color w:val="000000"/>
          <w:sz w:val="24"/>
          <w:szCs w:val="24"/>
        </w:rPr>
        <w:t>%</w:t>
      </w:r>
      <w:r w:rsidRPr="00652793">
        <w:rPr>
          <w:rFonts w:eastAsia="Times New Roman" w:cstheme="minorHAnsi"/>
          <w:color w:val="000000"/>
          <w:sz w:val="24"/>
          <w:szCs w:val="24"/>
        </w:rPr>
        <w:t xml:space="preserve"> above </w:t>
      </w:r>
      <w:r w:rsidRPr="00E5746D">
        <w:rPr>
          <w:rFonts w:eastAsia="Times New Roman" w:cstheme="minorHAnsi"/>
          <w:color w:val="000000"/>
          <w:sz w:val="24"/>
          <w:szCs w:val="24"/>
        </w:rPr>
        <w:t>normal</w:t>
      </w:r>
      <w:r w:rsidRPr="00652793">
        <w:rPr>
          <w:rFonts w:eastAsia="Times New Roman" w:cstheme="minorHAnsi"/>
          <w:color w:val="000000"/>
          <w:sz w:val="24"/>
          <w:szCs w:val="24"/>
        </w:rPr>
        <w:t>. Still, these numbers don’t tell the full story, which is that the rainy days disproportionately fell on weekends. Although apple orchards stay open rain or shine, customers overwhelmingly prefer to go picking when it’s nice outside. Barton estimated that poorly timed precipitation caused his company’s sales to fall by as much as 30</w:t>
      </w:r>
      <w:r w:rsidR="00647841">
        <w:rPr>
          <w:rFonts w:eastAsia="Times New Roman" w:cstheme="minorHAnsi"/>
          <w:color w:val="000000"/>
          <w:sz w:val="24"/>
          <w:szCs w:val="24"/>
        </w:rPr>
        <w:t>%</w:t>
      </w:r>
      <w:r w:rsidRPr="00652793">
        <w:rPr>
          <w:rFonts w:eastAsia="Times New Roman" w:cstheme="minorHAnsi"/>
          <w:color w:val="000000"/>
          <w:sz w:val="24"/>
          <w:szCs w:val="24"/>
        </w:rPr>
        <w:t xml:space="preserve"> in 2023. As a result, he and other farmers had so much fruit left on their trees that they planned to stay open well into November rather than closing down at the end of October like usual. “Picking apples is an amazing family event, and we’re still on the low-end, cost-wise, for entertainment,” Barton said. “We have a business that’s almost recession-proof. Unfortunately, it’s not weatherproof.”</w:t>
      </w:r>
      <w:r w:rsidR="005620DE" w:rsidRPr="00652793">
        <w:rPr>
          <w:rFonts w:cstheme="minorHAnsi"/>
          <w:sz w:val="24"/>
          <w:szCs w:val="24"/>
        </w:rPr>
        <w:br w:type="page"/>
      </w:r>
    </w:p>
    <w:p w14:paraId="7EFEAAC5" w14:textId="05186000" w:rsidR="00E660E5" w:rsidRPr="00291040" w:rsidRDefault="00B10F82" w:rsidP="00E660E5">
      <w:pPr>
        <w:pStyle w:val="sectionheading1"/>
        <w:keepLines/>
        <w:rPr>
          <w:rFonts w:asciiTheme="minorHAnsi" w:hAnsiTheme="minorHAnsi" w:cstheme="minorHAnsi"/>
        </w:rPr>
      </w:pPr>
      <w:r w:rsidRPr="00291040">
        <w:rPr>
          <w:rFonts w:asciiTheme="minorHAnsi" w:hAnsiTheme="minorHAnsi" w:cstheme="minorHAnsi"/>
        </w:rPr>
        <w:t>L</w:t>
      </w:r>
      <w:r w:rsidR="00E660E5" w:rsidRPr="00291040">
        <w:rPr>
          <w:rFonts w:asciiTheme="minorHAnsi" w:hAnsiTheme="minorHAnsi" w:cstheme="minorHAnsi"/>
        </w:rPr>
        <w:t xml:space="preserve">ecture </w:t>
      </w:r>
      <w:r w:rsidRPr="00291040">
        <w:rPr>
          <w:rFonts w:asciiTheme="minorHAnsi" w:hAnsiTheme="minorHAnsi" w:cstheme="minorHAnsi"/>
        </w:rPr>
        <w:t>E</w:t>
      </w:r>
      <w:r w:rsidR="00E660E5" w:rsidRPr="00291040">
        <w:rPr>
          <w:rFonts w:asciiTheme="minorHAnsi" w:hAnsiTheme="minorHAnsi" w:cstheme="minorHAnsi"/>
        </w:rPr>
        <w:t>nhancer 1</w:t>
      </w:r>
      <w:r w:rsidR="00E660E5">
        <w:rPr>
          <w:rFonts w:asciiTheme="minorHAnsi" w:hAnsiTheme="minorHAnsi" w:cstheme="minorHAnsi"/>
        </w:rPr>
        <w:t>-</w:t>
      </w:r>
      <w:r w:rsidR="005620DE">
        <w:rPr>
          <w:rFonts w:asciiTheme="minorHAnsi" w:hAnsiTheme="minorHAnsi" w:cstheme="minorHAnsi"/>
        </w:rPr>
        <w:t>3</w:t>
      </w:r>
    </w:p>
    <w:p w14:paraId="5A7F4EEA" w14:textId="69C116FC" w:rsidR="00E660E5" w:rsidRPr="00FF1709" w:rsidRDefault="00E660E5" w:rsidP="00FF1709">
      <w:pPr>
        <w:pStyle w:val="sectionheading1"/>
        <w:keepLines/>
        <w:spacing w:before="120"/>
        <w:rPr>
          <w:rFonts w:asciiTheme="minorHAnsi" w:hAnsiTheme="minorHAnsi" w:cstheme="minorHAnsi"/>
          <w:color w:val="auto"/>
          <w:sz w:val="28"/>
          <w:szCs w:val="28"/>
          <w:shd w:val="clear" w:color="auto" w:fill="FFFFFF"/>
        </w:rPr>
      </w:pPr>
      <w:r w:rsidRPr="00FF1709">
        <w:rPr>
          <w:rFonts w:asciiTheme="minorHAnsi" w:hAnsiTheme="minorHAnsi" w:cstheme="minorHAnsi"/>
          <w:color w:val="auto"/>
          <w:sz w:val="28"/>
          <w:szCs w:val="28"/>
          <w:shd w:val="clear" w:color="auto" w:fill="FFFFFF"/>
        </w:rPr>
        <w:t>V</w:t>
      </w:r>
      <w:r w:rsidR="00E43D80" w:rsidRPr="00FF1709">
        <w:rPr>
          <w:rFonts w:asciiTheme="minorHAnsi" w:hAnsiTheme="minorHAnsi" w:cstheme="minorHAnsi"/>
          <w:color w:val="auto"/>
          <w:sz w:val="28"/>
          <w:szCs w:val="28"/>
          <w:shd w:val="clear" w:color="auto" w:fill="FFFFFF"/>
        </w:rPr>
        <w:t xml:space="preserve">IRTUAL RESTAURANTS RELY ON RISING DEMAND FOR DELIVERY </w:t>
      </w:r>
    </w:p>
    <w:p w14:paraId="552EF2C1" w14:textId="60077DBB" w:rsidR="00E660E5" w:rsidRPr="00CB3413" w:rsidRDefault="00E660E5" w:rsidP="00FF1709">
      <w:pPr>
        <w:shd w:val="clear" w:color="auto" w:fill="FFFFFF"/>
        <w:spacing w:after="120" w:line="240" w:lineRule="auto"/>
        <w:rPr>
          <w:rFonts w:eastAsia="Times New Roman" w:cstheme="minorHAnsi"/>
          <w:color w:val="000000"/>
          <w:sz w:val="24"/>
          <w:szCs w:val="24"/>
        </w:rPr>
      </w:pPr>
      <w:r w:rsidRPr="00CB3413">
        <w:rPr>
          <w:rFonts w:eastAsia="Times New Roman" w:cstheme="minorHAnsi"/>
          <w:color w:val="000000"/>
          <w:sz w:val="24"/>
          <w:szCs w:val="24"/>
        </w:rPr>
        <w:t xml:space="preserve">In 2017 Ricky Lopez opened a Top Round franchise in San Francisco’s Mission District. With all sorts of well-established competition in the area already, the chef and entrepreneur says that his roast beef business lost tens of thousands of dollars in its first </w:t>
      </w:r>
      <w:r w:rsidR="00617B28">
        <w:rPr>
          <w:rFonts w:eastAsia="Times New Roman" w:cstheme="minorHAnsi"/>
          <w:color w:val="000000"/>
          <w:sz w:val="24"/>
          <w:szCs w:val="24"/>
        </w:rPr>
        <w:t>8</w:t>
      </w:r>
      <w:r w:rsidR="00617B28" w:rsidRPr="00CB3413">
        <w:rPr>
          <w:rFonts w:eastAsia="Times New Roman" w:cstheme="minorHAnsi"/>
          <w:color w:val="000000"/>
          <w:sz w:val="24"/>
          <w:szCs w:val="24"/>
        </w:rPr>
        <w:t xml:space="preserve"> </w:t>
      </w:r>
      <w:r w:rsidRPr="00CB3413">
        <w:rPr>
          <w:rFonts w:eastAsia="Times New Roman" w:cstheme="minorHAnsi"/>
          <w:color w:val="000000"/>
          <w:sz w:val="24"/>
          <w:szCs w:val="24"/>
        </w:rPr>
        <w:t>months. Then a representative from Uber Eats informed Lopez that his area had a high demand for burgers and ice cream that was going unmet. To take advantage of this opportunity, the food delivery company suggested that Lopez open a few “virtual restaurants</w:t>
      </w:r>
      <w:r w:rsidR="004E5B9D">
        <w:rPr>
          <w:rFonts w:eastAsia="Times New Roman" w:cstheme="minorHAnsi"/>
          <w:color w:val="000000"/>
          <w:sz w:val="24"/>
          <w:szCs w:val="24"/>
        </w:rPr>
        <w:t>”</w:t>
      </w:r>
      <w:r w:rsidRPr="00CB3413">
        <w:rPr>
          <w:rFonts w:eastAsia="Times New Roman" w:cstheme="minorHAnsi"/>
          <w:color w:val="000000"/>
          <w:sz w:val="24"/>
          <w:szCs w:val="24"/>
        </w:rPr>
        <w:t xml:space="preserve"> that could increase his sales by as much as 50</w:t>
      </w:r>
      <w:r w:rsidR="00DA2645">
        <w:rPr>
          <w:rFonts w:eastAsia="Times New Roman" w:cstheme="minorHAnsi"/>
          <w:color w:val="000000"/>
          <w:sz w:val="24"/>
          <w:szCs w:val="24"/>
        </w:rPr>
        <w:t>%</w:t>
      </w:r>
      <w:r w:rsidRPr="00CB3413">
        <w:rPr>
          <w:rFonts w:eastAsia="Times New Roman" w:cstheme="minorHAnsi"/>
          <w:color w:val="000000"/>
          <w:sz w:val="24"/>
          <w:szCs w:val="24"/>
        </w:rPr>
        <w:t>.</w:t>
      </w:r>
    </w:p>
    <w:p w14:paraId="0523AB16" w14:textId="1A6F5A75" w:rsidR="00E660E5" w:rsidRPr="00CB3413" w:rsidRDefault="00E660E5" w:rsidP="00FF1709">
      <w:pPr>
        <w:shd w:val="clear" w:color="auto" w:fill="FFFFFF"/>
        <w:spacing w:after="120" w:line="240" w:lineRule="auto"/>
        <w:rPr>
          <w:rFonts w:eastAsia="Times New Roman" w:cstheme="minorHAnsi"/>
          <w:color w:val="000000"/>
          <w:sz w:val="24"/>
          <w:szCs w:val="24"/>
        </w:rPr>
      </w:pPr>
      <w:r w:rsidRPr="00CB3413">
        <w:rPr>
          <w:rFonts w:eastAsia="Times New Roman" w:cstheme="minorHAnsi"/>
          <w:color w:val="000000"/>
          <w:sz w:val="24"/>
          <w:szCs w:val="24"/>
        </w:rPr>
        <w:t xml:space="preserve">Soon Lopez had three new brands operating out of his Top Round kitchen: a fried chicken joint, a burger place, and a dessert business. Of course, none of these establishments had physical storefronts. Instead, they </w:t>
      </w:r>
      <w:r w:rsidR="00423B5C">
        <w:rPr>
          <w:rFonts w:eastAsia="Times New Roman" w:cstheme="minorHAnsi"/>
          <w:color w:val="000000"/>
          <w:sz w:val="24"/>
          <w:szCs w:val="24"/>
        </w:rPr>
        <w:t>were</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available only through the Uber Eats app. With more and more consumers opting to order delivery, Uber Eats </w:t>
      </w:r>
      <w:r w:rsidR="00423B5C" w:rsidRPr="00CB3413">
        <w:rPr>
          <w:rFonts w:eastAsia="Times New Roman" w:cstheme="minorHAnsi"/>
          <w:color w:val="000000"/>
          <w:sz w:val="24"/>
          <w:szCs w:val="24"/>
        </w:rPr>
        <w:t>encourage</w:t>
      </w:r>
      <w:r w:rsidR="00423B5C">
        <w:rPr>
          <w:rFonts w:eastAsia="Times New Roman" w:cstheme="minorHAnsi"/>
          <w:color w:val="000000"/>
          <w:sz w:val="24"/>
          <w:szCs w:val="24"/>
        </w:rPr>
        <w:t>d</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entrepreneurs like Lopez to use their existing kitchens to create virtual restaurants. The company even </w:t>
      </w:r>
      <w:r w:rsidR="00423B5C" w:rsidRPr="00CB3413">
        <w:rPr>
          <w:rFonts w:eastAsia="Times New Roman" w:cstheme="minorHAnsi"/>
          <w:color w:val="000000"/>
          <w:sz w:val="24"/>
          <w:szCs w:val="24"/>
        </w:rPr>
        <w:t>analyze</w:t>
      </w:r>
      <w:r w:rsidR="00423B5C">
        <w:rPr>
          <w:rFonts w:eastAsia="Times New Roman" w:cstheme="minorHAnsi"/>
          <w:color w:val="000000"/>
          <w:sz w:val="24"/>
          <w:szCs w:val="24"/>
        </w:rPr>
        <w:t>d</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neighborhoods to find out what sort of cuisines </w:t>
      </w:r>
      <w:r w:rsidR="00423B5C">
        <w:rPr>
          <w:rFonts w:eastAsia="Times New Roman" w:cstheme="minorHAnsi"/>
          <w:color w:val="000000"/>
          <w:sz w:val="24"/>
          <w:szCs w:val="24"/>
        </w:rPr>
        <w:t>were</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underrepresented. And although it </w:t>
      </w:r>
      <w:r w:rsidR="00423B5C" w:rsidRPr="00CB3413">
        <w:rPr>
          <w:rFonts w:eastAsia="Times New Roman" w:cstheme="minorHAnsi"/>
          <w:color w:val="000000"/>
          <w:sz w:val="24"/>
          <w:szCs w:val="24"/>
        </w:rPr>
        <w:t>d</w:t>
      </w:r>
      <w:r w:rsidR="00423B5C">
        <w:rPr>
          <w:rFonts w:eastAsia="Times New Roman" w:cstheme="minorHAnsi"/>
          <w:color w:val="000000"/>
          <w:sz w:val="24"/>
          <w:szCs w:val="24"/>
        </w:rPr>
        <w:t>idn’t</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help entrepreneurs launch these new businesses, the potential rewards for starting an online-only operation </w:t>
      </w:r>
      <w:r w:rsidR="00423B5C" w:rsidRPr="00CB3413">
        <w:rPr>
          <w:rFonts w:eastAsia="Times New Roman" w:cstheme="minorHAnsi"/>
          <w:color w:val="000000"/>
          <w:sz w:val="24"/>
          <w:szCs w:val="24"/>
        </w:rPr>
        <w:t>c</w:t>
      </w:r>
      <w:r w:rsidR="00423B5C">
        <w:rPr>
          <w:rFonts w:eastAsia="Times New Roman" w:cstheme="minorHAnsi"/>
          <w:color w:val="000000"/>
          <w:sz w:val="24"/>
          <w:szCs w:val="24"/>
        </w:rPr>
        <w:t>ould</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be great. “Delivery used to be maybe a quarter of my business,” said Lopez. “Now it’s about 75 percent of it.”</w:t>
      </w:r>
    </w:p>
    <w:p w14:paraId="3EC13EF3" w14:textId="3CEE0715" w:rsidR="00F713C8" w:rsidRDefault="00E660E5" w:rsidP="00FF1709">
      <w:pPr>
        <w:shd w:val="clear" w:color="auto" w:fill="FFFFFF"/>
        <w:spacing w:after="120" w:line="240" w:lineRule="auto"/>
        <w:rPr>
          <w:rFonts w:eastAsia="Times New Roman" w:cstheme="minorHAnsi"/>
          <w:color w:val="000000"/>
          <w:sz w:val="24"/>
          <w:szCs w:val="24"/>
        </w:rPr>
      </w:pPr>
      <w:r w:rsidRPr="00CB3413">
        <w:rPr>
          <w:rFonts w:eastAsia="Times New Roman" w:cstheme="minorHAnsi"/>
          <w:color w:val="000000"/>
          <w:sz w:val="24"/>
          <w:szCs w:val="24"/>
        </w:rPr>
        <w:t>To meet the increasing demand for delivery, some entrepreneurs open</w:t>
      </w:r>
      <w:r w:rsidR="00F713C8">
        <w:rPr>
          <w:rFonts w:eastAsia="Times New Roman" w:cstheme="minorHAnsi"/>
          <w:color w:val="000000"/>
          <w:sz w:val="24"/>
          <w:szCs w:val="24"/>
        </w:rPr>
        <w:t>ed</w:t>
      </w:r>
      <w:r w:rsidRPr="00CB3413">
        <w:rPr>
          <w:rFonts w:eastAsia="Times New Roman" w:cstheme="minorHAnsi"/>
          <w:color w:val="000000"/>
          <w:sz w:val="24"/>
          <w:szCs w:val="24"/>
        </w:rPr>
        <w:t xml:space="preserve"> “ghost” kitchens that have no retail presence at all. While virtual restaurants like Lopez’s operate</w:t>
      </w:r>
      <w:r w:rsidR="00423B5C">
        <w:rPr>
          <w:rFonts w:eastAsia="Times New Roman" w:cstheme="minorHAnsi"/>
          <w:color w:val="000000"/>
          <w:sz w:val="24"/>
          <w:szCs w:val="24"/>
        </w:rPr>
        <w:t>d</w:t>
      </w:r>
      <w:r w:rsidRPr="00CB3413">
        <w:rPr>
          <w:rFonts w:eastAsia="Times New Roman" w:cstheme="minorHAnsi"/>
          <w:color w:val="000000"/>
          <w:sz w:val="24"/>
          <w:szCs w:val="24"/>
        </w:rPr>
        <w:t xml:space="preserve"> out of existing storefronts, ghost kitchens only pump</w:t>
      </w:r>
      <w:r w:rsidR="00423B5C">
        <w:rPr>
          <w:rFonts w:eastAsia="Times New Roman" w:cstheme="minorHAnsi"/>
          <w:color w:val="000000"/>
          <w:sz w:val="24"/>
          <w:szCs w:val="24"/>
        </w:rPr>
        <w:t>ed</w:t>
      </w:r>
      <w:r w:rsidRPr="00CB3413">
        <w:rPr>
          <w:rFonts w:eastAsia="Times New Roman" w:cstheme="minorHAnsi"/>
          <w:color w:val="000000"/>
          <w:sz w:val="24"/>
          <w:szCs w:val="24"/>
        </w:rPr>
        <w:t xml:space="preserve"> out delivery orders. For instance, the Los Angeles start</w:t>
      </w:r>
      <w:r w:rsidR="00F0098E">
        <w:rPr>
          <w:rFonts w:eastAsia="Times New Roman" w:cstheme="minorHAnsi"/>
          <w:color w:val="000000"/>
          <w:sz w:val="24"/>
          <w:szCs w:val="24"/>
        </w:rPr>
        <w:t>-</w:t>
      </w:r>
      <w:r w:rsidRPr="00CB3413">
        <w:rPr>
          <w:rFonts w:eastAsia="Times New Roman" w:cstheme="minorHAnsi"/>
          <w:color w:val="000000"/>
          <w:sz w:val="24"/>
          <w:szCs w:val="24"/>
        </w:rPr>
        <w:t xml:space="preserve">up CloudKitchens </w:t>
      </w:r>
      <w:r w:rsidR="00423B5C" w:rsidRPr="00CB3413">
        <w:rPr>
          <w:rFonts w:eastAsia="Times New Roman" w:cstheme="minorHAnsi"/>
          <w:color w:val="000000"/>
          <w:sz w:val="24"/>
          <w:szCs w:val="24"/>
        </w:rPr>
        <w:t>lease</w:t>
      </w:r>
      <w:r w:rsidR="00423B5C">
        <w:rPr>
          <w:rFonts w:eastAsia="Times New Roman" w:cstheme="minorHAnsi"/>
          <w:color w:val="000000"/>
          <w:sz w:val="24"/>
          <w:szCs w:val="24"/>
        </w:rPr>
        <w:t xml:space="preserve">d </w:t>
      </w:r>
      <w:r w:rsidRPr="00CB3413">
        <w:rPr>
          <w:rFonts w:eastAsia="Times New Roman" w:cstheme="minorHAnsi"/>
          <w:color w:val="000000"/>
          <w:sz w:val="24"/>
          <w:szCs w:val="24"/>
        </w:rPr>
        <w:t xml:space="preserve">cooking space to chains like Sweetgreen for their delivery-only operations. But not every business </w:t>
      </w:r>
      <w:r w:rsidR="00423B5C">
        <w:rPr>
          <w:rFonts w:eastAsia="Times New Roman" w:cstheme="minorHAnsi"/>
          <w:color w:val="000000"/>
          <w:sz w:val="24"/>
          <w:szCs w:val="24"/>
        </w:rPr>
        <w:t>was</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 xml:space="preserve">benefiting from the delivery boom. Ironically, restaurants that once relied heavily on delivery </w:t>
      </w:r>
      <w:r w:rsidR="00423B5C">
        <w:rPr>
          <w:rFonts w:eastAsia="Times New Roman" w:cstheme="minorHAnsi"/>
          <w:color w:val="000000"/>
          <w:sz w:val="24"/>
          <w:szCs w:val="24"/>
        </w:rPr>
        <w:t>were</w:t>
      </w:r>
      <w:r w:rsidR="00423B5C" w:rsidRPr="00CB3413">
        <w:rPr>
          <w:rFonts w:eastAsia="Times New Roman" w:cstheme="minorHAnsi"/>
          <w:color w:val="000000"/>
          <w:sz w:val="24"/>
          <w:szCs w:val="24"/>
        </w:rPr>
        <w:t xml:space="preserve"> </w:t>
      </w:r>
      <w:r w:rsidRPr="00CB3413">
        <w:rPr>
          <w:rFonts w:eastAsia="Times New Roman" w:cstheme="minorHAnsi"/>
          <w:color w:val="000000"/>
          <w:sz w:val="24"/>
          <w:szCs w:val="24"/>
        </w:rPr>
        <w:t>suffering as consumers move</w:t>
      </w:r>
      <w:r w:rsidR="00423B5C">
        <w:rPr>
          <w:rFonts w:eastAsia="Times New Roman" w:cstheme="minorHAnsi"/>
          <w:color w:val="000000"/>
          <w:sz w:val="24"/>
          <w:szCs w:val="24"/>
        </w:rPr>
        <w:t>d</w:t>
      </w:r>
      <w:r w:rsidRPr="00CB3413">
        <w:rPr>
          <w:rFonts w:eastAsia="Times New Roman" w:cstheme="minorHAnsi"/>
          <w:color w:val="000000"/>
          <w:sz w:val="24"/>
          <w:szCs w:val="24"/>
        </w:rPr>
        <w:t xml:space="preserve"> to apps. For pizza guy Paul Geffner, most of the revenue from his five Bay Area pizzerias came from customers ordering directly from his business. People eventually switched to delivery apps like Uber Eats and Grubhub, however, which charge restaurants commissions ranging from 15</w:t>
      </w:r>
      <w:r w:rsidR="002A44BB">
        <w:rPr>
          <w:rFonts w:eastAsia="Times New Roman" w:cstheme="minorHAnsi"/>
          <w:color w:val="000000"/>
          <w:sz w:val="24"/>
          <w:szCs w:val="24"/>
        </w:rPr>
        <w:t>%</w:t>
      </w:r>
      <w:r w:rsidRPr="00CB3413">
        <w:rPr>
          <w:rFonts w:eastAsia="Times New Roman" w:cstheme="minorHAnsi"/>
          <w:color w:val="000000"/>
          <w:sz w:val="24"/>
          <w:szCs w:val="24"/>
        </w:rPr>
        <w:t xml:space="preserve"> to 30</w:t>
      </w:r>
      <w:r w:rsidR="002A44BB">
        <w:rPr>
          <w:rFonts w:eastAsia="Times New Roman" w:cstheme="minorHAnsi"/>
          <w:color w:val="000000"/>
          <w:sz w:val="24"/>
          <w:szCs w:val="24"/>
        </w:rPr>
        <w:t>%</w:t>
      </w:r>
      <w:r w:rsidRPr="00CB3413">
        <w:rPr>
          <w:rFonts w:eastAsia="Times New Roman" w:cstheme="minorHAnsi"/>
          <w:color w:val="000000"/>
          <w:sz w:val="24"/>
          <w:szCs w:val="24"/>
        </w:rPr>
        <w:t xml:space="preserve"> for each order. “We saw a direct correlation between the delivery services and the reduction of our income,” Mr. Geffner said. “It was like death by a thousand cuts.” As a result, Geffner closed two of his pizzerias. </w:t>
      </w:r>
    </w:p>
    <w:p w14:paraId="088E5B23" w14:textId="3815C786" w:rsidR="00F713C8" w:rsidRPr="00CB3413" w:rsidRDefault="00F713C8" w:rsidP="00F713C8">
      <w:pPr>
        <w:shd w:val="clear" w:color="auto" w:fill="FFFFFF"/>
        <w:spacing w:after="120" w:line="240" w:lineRule="auto"/>
        <w:rPr>
          <w:rFonts w:eastAsia="Times New Roman" w:cstheme="minorHAnsi"/>
          <w:color w:val="000000"/>
          <w:sz w:val="24"/>
          <w:szCs w:val="24"/>
        </w:rPr>
      </w:pPr>
      <w:r>
        <w:rPr>
          <w:rFonts w:eastAsia="Times New Roman" w:cstheme="minorHAnsi"/>
          <w:color w:val="000000"/>
          <w:sz w:val="24"/>
          <w:szCs w:val="24"/>
        </w:rPr>
        <w:t xml:space="preserve">In 2023, TheVerge.com reported that Uber Eats was taking many delivery-only restaurants off its app because </w:t>
      </w:r>
      <w:r w:rsidR="00533731">
        <w:rPr>
          <w:rFonts w:eastAsia="Times New Roman" w:cstheme="minorHAnsi"/>
          <w:color w:val="000000"/>
          <w:sz w:val="24"/>
          <w:szCs w:val="24"/>
        </w:rPr>
        <w:t xml:space="preserve">of </w:t>
      </w:r>
      <w:r>
        <w:rPr>
          <w:rFonts w:eastAsia="Times New Roman" w:cstheme="minorHAnsi"/>
          <w:color w:val="000000"/>
          <w:sz w:val="24"/>
          <w:szCs w:val="24"/>
        </w:rPr>
        <w:t xml:space="preserve">repetitive listings (one restaurant may have one menu that it uses for multiple brands). </w:t>
      </w:r>
      <w:r w:rsidR="00423B5C">
        <w:rPr>
          <w:rFonts w:eastAsia="Times New Roman" w:cstheme="minorHAnsi"/>
          <w:color w:val="000000"/>
          <w:sz w:val="24"/>
          <w:szCs w:val="24"/>
        </w:rPr>
        <w:t>Uber Eats also started requiring ghost kitchens and their parent restaurants to meet higher quality standards, which resulted in 5,000 virtual kitchens being removed from the app. As of 2023, Uber Eats had about 40,000 virtual listings</w:t>
      </w:r>
      <w:r w:rsidR="00533731">
        <w:rPr>
          <w:rFonts w:eastAsia="Times New Roman" w:cstheme="minorHAnsi"/>
          <w:color w:val="000000"/>
          <w:sz w:val="24"/>
          <w:szCs w:val="24"/>
        </w:rPr>
        <w:t>.</w:t>
      </w:r>
    </w:p>
    <w:p w14:paraId="69BC5260" w14:textId="77777777" w:rsidR="00F713C8" w:rsidRDefault="00F713C8" w:rsidP="00FF1709">
      <w:pPr>
        <w:shd w:val="clear" w:color="auto" w:fill="FFFFFF"/>
        <w:spacing w:after="120" w:line="240" w:lineRule="auto"/>
        <w:rPr>
          <w:rFonts w:eastAsia="Times New Roman" w:cstheme="minorHAnsi"/>
          <w:color w:val="000000"/>
          <w:sz w:val="24"/>
          <w:szCs w:val="24"/>
        </w:rPr>
      </w:pPr>
    </w:p>
    <w:p w14:paraId="0A593F4F" w14:textId="040C9E10" w:rsidR="00E660E5" w:rsidRPr="00664AFC" w:rsidRDefault="00E660E5" w:rsidP="00FF1709">
      <w:pPr>
        <w:rPr>
          <w:rFonts w:cstheme="minorHAnsi"/>
          <w:bCs/>
        </w:rPr>
      </w:pPr>
      <w:r w:rsidRPr="00FF1709">
        <w:rPr>
          <w:rFonts w:cstheme="minorHAnsi"/>
          <w:b/>
          <w:bCs/>
          <w:sz w:val="30"/>
          <w:szCs w:val="30"/>
        </w:rPr>
        <w:br w:type="page"/>
      </w:r>
      <w:r w:rsidR="00F578F1" w:rsidRPr="00FF1709">
        <w:rPr>
          <w:rFonts w:cstheme="minorHAnsi"/>
          <w:b/>
          <w:bCs/>
          <w:sz w:val="30"/>
          <w:szCs w:val="30"/>
        </w:rPr>
        <w:t>L</w:t>
      </w:r>
      <w:r w:rsidRPr="00FF1709">
        <w:rPr>
          <w:rFonts w:cstheme="minorHAnsi"/>
          <w:b/>
          <w:bCs/>
          <w:sz w:val="30"/>
          <w:szCs w:val="30"/>
        </w:rPr>
        <w:t xml:space="preserve">ecture </w:t>
      </w:r>
      <w:r w:rsidR="00F578F1" w:rsidRPr="00FF1709">
        <w:rPr>
          <w:rFonts w:cstheme="minorHAnsi"/>
          <w:b/>
          <w:bCs/>
          <w:sz w:val="30"/>
          <w:szCs w:val="30"/>
        </w:rPr>
        <w:t>E</w:t>
      </w:r>
      <w:r w:rsidRPr="00FF1709">
        <w:rPr>
          <w:rFonts w:cstheme="minorHAnsi"/>
          <w:b/>
          <w:bCs/>
          <w:sz w:val="30"/>
          <w:szCs w:val="30"/>
        </w:rPr>
        <w:t>nhancer 1-4</w:t>
      </w:r>
    </w:p>
    <w:p w14:paraId="1CDE7160" w14:textId="77777777" w:rsidR="00E660E5" w:rsidRPr="00291040" w:rsidRDefault="00E660E5" w:rsidP="00E660E5">
      <w:pPr>
        <w:keepLines/>
        <w:spacing w:after="120"/>
        <w:outlineLvl w:val="0"/>
        <w:rPr>
          <w:rFonts w:cstheme="minorHAnsi"/>
          <w:b/>
          <w:caps/>
          <w:color w:val="000000"/>
          <w:sz w:val="28"/>
          <w:szCs w:val="28"/>
        </w:rPr>
      </w:pPr>
      <w:r w:rsidRPr="00291040">
        <w:rPr>
          <w:rFonts w:cstheme="minorHAnsi"/>
          <w:b/>
          <w:caps/>
          <w:color w:val="000000"/>
          <w:sz w:val="28"/>
          <w:szCs w:val="28"/>
        </w:rPr>
        <w:t>MOBILE ENTREPRENEURS OPERATE ON THE GO</w:t>
      </w:r>
    </w:p>
    <w:p w14:paraId="2C0CA816" w14:textId="77777777" w:rsidR="00E660E5" w:rsidRPr="001F6AD1" w:rsidRDefault="00E660E5" w:rsidP="00FF1709">
      <w:pPr>
        <w:spacing w:before="120" w:after="120" w:line="240" w:lineRule="auto"/>
        <w:rPr>
          <w:rFonts w:cstheme="minorHAnsi"/>
          <w:sz w:val="24"/>
          <w:szCs w:val="24"/>
        </w:rPr>
      </w:pPr>
      <w:r w:rsidRPr="001F6AD1">
        <w:rPr>
          <w:rFonts w:cstheme="minorHAnsi"/>
          <w:sz w:val="24"/>
          <w:szCs w:val="24"/>
        </w:rPr>
        <w:t xml:space="preserve">For many years, the famous phrase “location, location, location” served as one of the most unfailing maxims in the business lexicon. But as the digital age has broken down borders and streamlined commerce, the importance of physical locations has diminished. In fact, some intrepid entrepreneurs have given up permanent addresses entirely in order to cut down costs and increase mobility. </w:t>
      </w:r>
    </w:p>
    <w:p w14:paraId="1727A81A" w14:textId="79868785" w:rsidR="00E660E5" w:rsidRPr="001F6AD1" w:rsidRDefault="00E660E5" w:rsidP="00FF1709">
      <w:pPr>
        <w:spacing w:before="120" w:after="120" w:line="240" w:lineRule="auto"/>
        <w:rPr>
          <w:rFonts w:cstheme="minorHAnsi"/>
          <w:sz w:val="24"/>
          <w:szCs w:val="24"/>
        </w:rPr>
      </w:pPr>
      <w:r w:rsidRPr="001F6AD1">
        <w:rPr>
          <w:rFonts w:cstheme="minorHAnsi"/>
          <w:sz w:val="24"/>
          <w:szCs w:val="24"/>
        </w:rPr>
        <w:t xml:space="preserve">The types of business best suited for going off the physical grid are tech companies, service providers, media firms and even accountants. For instance, Margis Murgatroyd and </w:t>
      </w:r>
      <w:r w:rsidRPr="00E5746D">
        <w:rPr>
          <w:rFonts w:cstheme="minorHAnsi"/>
          <w:sz w:val="24"/>
          <w:szCs w:val="24"/>
        </w:rPr>
        <w:t>her</w:t>
      </w:r>
      <w:r w:rsidRPr="001F6AD1">
        <w:rPr>
          <w:rFonts w:cstheme="minorHAnsi"/>
          <w:sz w:val="24"/>
          <w:szCs w:val="24"/>
        </w:rPr>
        <w:t xml:space="preserve"> husband </w:t>
      </w:r>
      <w:r w:rsidRPr="00A96FD8">
        <w:rPr>
          <w:rFonts w:cstheme="minorHAnsi"/>
          <w:sz w:val="24"/>
          <w:szCs w:val="24"/>
        </w:rPr>
        <w:t>jet</w:t>
      </w:r>
      <w:r w:rsidR="00A96FD8">
        <w:rPr>
          <w:rFonts w:cstheme="minorHAnsi"/>
          <w:sz w:val="24"/>
          <w:szCs w:val="24"/>
        </w:rPr>
        <w:t>-</w:t>
      </w:r>
      <w:r w:rsidRPr="00A96FD8">
        <w:rPr>
          <w:rFonts w:cstheme="minorHAnsi"/>
          <w:sz w:val="24"/>
          <w:szCs w:val="24"/>
        </w:rPr>
        <w:t>setted</w:t>
      </w:r>
      <w:r w:rsidRPr="001F6AD1">
        <w:rPr>
          <w:rFonts w:cstheme="minorHAnsi"/>
          <w:sz w:val="24"/>
          <w:szCs w:val="24"/>
        </w:rPr>
        <w:t xml:space="preserve"> around the globe for years while earning a six-figure income from their online marketing company. Although the pair </w:t>
      </w:r>
      <w:r w:rsidR="005F637D">
        <w:rPr>
          <w:rFonts w:cstheme="minorHAnsi"/>
          <w:sz w:val="24"/>
          <w:szCs w:val="24"/>
        </w:rPr>
        <w:t>got</w:t>
      </w:r>
      <w:r w:rsidR="005F637D" w:rsidRPr="001F6AD1">
        <w:rPr>
          <w:rFonts w:cstheme="minorHAnsi"/>
          <w:sz w:val="24"/>
          <w:szCs w:val="24"/>
        </w:rPr>
        <w:t xml:space="preserve"> </w:t>
      </w:r>
      <w:r w:rsidRPr="001F6AD1">
        <w:rPr>
          <w:rFonts w:cstheme="minorHAnsi"/>
          <w:sz w:val="24"/>
          <w:szCs w:val="24"/>
        </w:rPr>
        <w:t xml:space="preserve">the opportunity to visit many exotic locales, unfortunately their independent </w:t>
      </w:r>
      <w:r w:rsidRPr="00E5746D">
        <w:rPr>
          <w:rFonts w:cstheme="minorHAnsi"/>
          <w:sz w:val="24"/>
          <w:szCs w:val="24"/>
        </w:rPr>
        <w:t>lifestyle</w:t>
      </w:r>
      <w:r w:rsidRPr="001F6AD1">
        <w:rPr>
          <w:rFonts w:cstheme="minorHAnsi"/>
          <w:sz w:val="24"/>
          <w:szCs w:val="24"/>
        </w:rPr>
        <w:t xml:space="preserve"> </w:t>
      </w:r>
      <w:r w:rsidR="005F637D" w:rsidRPr="001F6AD1">
        <w:rPr>
          <w:rFonts w:cstheme="minorHAnsi"/>
          <w:sz w:val="24"/>
          <w:szCs w:val="24"/>
        </w:rPr>
        <w:t>require</w:t>
      </w:r>
      <w:r w:rsidR="005F637D">
        <w:rPr>
          <w:rFonts w:cstheme="minorHAnsi"/>
          <w:sz w:val="24"/>
          <w:szCs w:val="24"/>
        </w:rPr>
        <w:t>d</w:t>
      </w:r>
      <w:r w:rsidR="005F637D" w:rsidRPr="001F6AD1">
        <w:rPr>
          <w:rFonts w:cstheme="minorHAnsi"/>
          <w:sz w:val="24"/>
          <w:szCs w:val="24"/>
        </w:rPr>
        <w:t xml:space="preserve"> </w:t>
      </w:r>
      <w:r w:rsidRPr="001F6AD1">
        <w:rPr>
          <w:rFonts w:cstheme="minorHAnsi"/>
          <w:sz w:val="24"/>
          <w:szCs w:val="24"/>
        </w:rPr>
        <w:t xml:space="preserve">them to work long hours. </w:t>
      </w:r>
      <w:r w:rsidRPr="001F6AD1">
        <w:rPr>
          <w:rFonts w:cstheme="minorHAnsi"/>
          <w:sz w:val="24"/>
          <w:szCs w:val="24"/>
          <w:shd w:val="clear" w:color="auto" w:fill="FFFFFF"/>
        </w:rPr>
        <w:t xml:space="preserve">“You have to learn to develop self-motivation and consistent scheduling habits,” </w:t>
      </w:r>
      <w:r w:rsidR="005F637D" w:rsidRPr="001F6AD1">
        <w:rPr>
          <w:rFonts w:cstheme="minorHAnsi"/>
          <w:sz w:val="24"/>
          <w:szCs w:val="24"/>
          <w:shd w:val="clear" w:color="auto" w:fill="FFFFFF"/>
        </w:rPr>
        <w:t>s</w:t>
      </w:r>
      <w:r w:rsidR="005F637D">
        <w:rPr>
          <w:rFonts w:cstheme="minorHAnsi"/>
          <w:sz w:val="24"/>
          <w:szCs w:val="24"/>
          <w:shd w:val="clear" w:color="auto" w:fill="FFFFFF"/>
        </w:rPr>
        <w:t>aid</w:t>
      </w:r>
      <w:r w:rsidR="005F637D" w:rsidRPr="001F6AD1">
        <w:rPr>
          <w:rFonts w:cstheme="minorHAnsi"/>
          <w:sz w:val="24"/>
          <w:szCs w:val="24"/>
          <w:shd w:val="clear" w:color="auto" w:fill="FFFFFF"/>
        </w:rPr>
        <w:t xml:space="preserve"> </w:t>
      </w:r>
      <w:r w:rsidRPr="001F6AD1">
        <w:rPr>
          <w:rFonts w:cstheme="minorHAnsi"/>
          <w:sz w:val="24"/>
          <w:szCs w:val="24"/>
          <w:shd w:val="clear" w:color="auto" w:fill="FFFFFF"/>
        </w:rPr>
        <w:t xml:space="preserve">Jimmy Hayes, an expat entrepreneur who </w:t>
      </w:r>
      <w:r w:rsidR="005F637D" w:rsidRPr="001F6AD1">
        <w:rPr>
          <w:rFonts w:cstheme="minorHAnsi"/>
          <w:sz w:val="24"/>
          <w:szCs w:val="24"/>
          <w:shd w:val="clear" w:color="auto" w:fill="FFFFFF"/>
        </w:rPr>
        <w:t>operate</w:t>
      </w:r>
      <w:r w:rsidR="005F637D">
        <w:rPr>
          <w:rFonts w:cstheme="minorHAnsi"/>
          <w:sz w:val="24"/>
          <w:szCs w:val="24"/>
          <w:shd w:val="clear" w:color="auto" w:fill="FFFFFF"/>
        </w:rPr>
        <w:t>d</w:t>
      </w:r>
      <w:r w:rsidR="005F637D" w:rsidRPr="001F6AD1">
        <w:rPr>
          <w:rFonts w:cstheme="minorHAnsi"/>
          <w:sz w:val="24"/>
          <w:szCs w:val="24"/>
          <w:shd w:val="clear" w:color="auto" w:fill="FFFFFF"/>
        </w:rPr>
        <w:t xml:space="preserve"> </w:t>
      </w:r>
      <w:r w:rsidRPr="001F6AD1">
        <w:rPr>
          <w:rFonts w:cstheme="minorHAnsi"/>
          <w:sz w:val="24"/>
          <w:szCs w:val="24"/>
          <w:shd w:val="clear" w:color="auto" w:fill="FFFFFF"/>
        </w:rPr>
        <w:t>a travel-gear line in Vietnam. “Otherwise it's too easy to get distracted by the fun outside your door.”</w:t>
      </w:r>
    </w:p>
    <w:p w14:paraId="372E2A29" w14:textId="12927C89" w:rsidR="00E660E5" w:rsidRPr="001F6AD1" w:rsidRDefault="00E660E5" w:rsidP="00FF1709">
      <w:pPr>
        <w:pStyle w:val="sectionheading1"/>
        <w:keepLines/>
        <w:spacing w:before="120"/>
        <w:rPr>
          <w:rFonts w:asciiTheme="minorHAnsi" w:hAnsiTheme="minorHAnsi" w:cstheme="minorHAnsi"/>
          <w:b w:val="0"/>
          <w:sz w:val="24"/>
          <w:szCs w:val="24"/>
        </w:rPr>
      </w:pPr>
      <w:r w:rsidRPr="001F6AD1">
        <w:rPr>
          <w:rFonts w:asciiTheme="minorHAnsi" w:hAnsiTheme="minorHAnsi" w:cstheme="minorHAnsi"/>
          <w:b w:val="0"/>
          <w:sz w:val="24"/>
          <w:szCs w:val="24"/>
        </w:rPr>
        <w:t xml:space="preserve">These business nomads utilize every tool at their disposal to stay connected with the world around them. One mobile entrepreneur, Meg McAllister, </w:t>
      </w:r>
      <w:r w:rsidRPr="00E5746D">
        <w:rPr>
          <w:rFonts w:asciiTheme="minorHAnsi" w:hAnsiTheme="minorHAnsi" w:cstheme="minorHAnsi"/>
          <w:b w:val="0"/>
          <w:sz w:val="24"/>
          <w:szCs w:val="24"/>
        </w:rPr>
        <w:t>ensure</w:t>
      </w:r>
      <w:r w:rsidR="00006DCE" w:rsidRPr="00E5746D">
        <w:rPr>
          <w:rFonts w:asciiTheme="minorHAnsi" w:hAnsiTheme="minorHAnsi" w:cstheme="minorHAnsi"/>
          <w:b w:val="0"/>
          <w:sz w:val="24"/>
          <w:szCs w:val="24"/>
        </w:rPr>
        <w:t>d</w:t>
      </w:r>
      <w:r w:rsidRPr="00E5746D">
        <w:rPr>
          <w:rFonts w:asciiTheme="minorHAnsi" w:hAnsiTheme="minorHAnsi" w:cstheme="minorHAnsi"/>
          <w:b w:val="0"/>
          <w:sz w:val="24"/>
          <w:szCs w:val="24"/>
        </w:rPr>
        <w:t xml:space="preserve"> she</w:t>
      </w:r>
      <w:r w:rsidRPr="001F6AD1">
        <w:rPr>
          <w:rFonts w:asciiTheme="minorHAnsi" w:hAnsiTheme="minorHAnsi" w:cstheme="minorHAnsi"/>
          <w:b w:val="0"/>
          <w:sz w:val="24"/>
          <w:szCs w:val="24"/>
        </w:rPr>
        <w:t xml:space="preserve"> </w:t>
      </w:r>
      <w:r w:rsidR="005F637D" w:rsidRPr="001F6AD1">
        <w:rPr>
          <w:rFonts w:asciiTheme="minorHAnsi" w:hAnsiTheme="minorHAnsi" w:cstheme="minorHAnsi"/>
          <w:b w:val="0"/>
          <w:sz w:val="24"/>
          <w:szCs w:val="24"/>
        </w:rPr>
        <w:t>stay</w:t>
      </w:r>
      <w:r w:rsidR="005F637D">
        <w:rPr>
          <w:rFonts w:asciiTheme="minorHAnsi" w:hAnsiTheme="minorHAnsi" w:cstheme="minorHAnsi"/>
          <w:b w:val="0"/>
          <w:sz w:val="24"/>
          <w:szCs w:val="24"/>
        </w:rPr>
        <w:t>ed</w:t>
      </w:r>
      <w:r w:rsidR="005F637D" w:rsidRPr="001F6AD1">
        <w:rPr>
          <w:rFonts w:asciiTheme="minorHAnsi" w:hAnsiTheme="minorHAnsi" w:cstheme="minorHAnsi"/>
          <w:b w:val="0"/>
          <w:sz w:val="24"/>
          <w:szCs w:val="24"/>
        </w:rPr>
        <w:t xml:space="preserve"> </w:t>
      </w:r>
      <w:r w:rsidRPr="001F6AD1">
        <w:rPr>
          <w:rFonts w:asciiTheme="minorHAnsi" w:hAnsiTheme="minorHAnsi" w:cstheme="minorHAnsi"/>
          <w:b w:val="0"/>
          <w:sz w:val="24"/>
          <w:szCs w:val="24"/>
        </w:rPr>
        <w:t xml:space="preserve">in touch by renting mailboxes and using a service to transcribe </w:t>
      </w:r>
      <w:r w:rsidRPr="00E5746D">
        <w:rPr>
          <w:rFonts w:asciiTheme="minorHAnsi" w:hAnsiTheme="minorHAnsi" w:cstheme="minorHAnsi"/>
          <w:b w:val="0"/>
          <w:sz w:val="24"/>
          <w:szCs w:val="24"/>
        </w:rPr>
        <w:t>her</w:t>
      </w:r>
      <w:r w:rsidRPr="001F6AD1">
        <w:rPr>
          <w:rFonts w:asciiTheme="minorHAnsi" w:hAnsiTheme="minorHAnsi" w:cstheme="minorHAnsi"/>
          <w:b w:val="0"/>
          <w:sz w:val="24"/>
          <w:szCs w:val="24"/>
        </w:rPr>
        <w:t xml:space="preserve"> voicemail into email as </w:t>
      </w:r>
      <w:r w:rsidRPr="00E5746D">
        <w:rPr>
          <w:rFonts w:asciiTheme="minorHAnsi" w:hAnsiTheme="minorHAnsi" w:cstheme="minorHAnsi"/>
          <w:b w:val="0"/>
          <w:sz w:val="24"/>
          <w:szCs w:val="24"/>
        </w:rPr>
        <w:t>she</w:t>
      </w:r>
      <w:r w:rsidRPr="001F6AD1">
        <w:rPr>
          <w:rFonts w:asciiTheme="minorHAnsi" w:hAnsiTheme="minorHAnsi" w:cstheme="minorHAnsi"/>
          <w:b w:val="0"/>
          <w:sz w:val="24"/>
          <w:szCs w:val="24"/>
        </w:rPr>
        <w:t xml:space="preserve"> </w:t>
      </w:r>
      <w:r w:rsidR="005F637D" w:rsidRPr="001F6AD1">
        <w:rPr>
          <w:rFonts w:asciiTheme="minorHAnsi" w:hAnsiTheme="minorHAnsi" w:cstheme="minorHAnsi"/>
          <w:b w:val="0"/>
          <w:sz w:val="24"/>
          <w:szCs w:val="24"/>
        </w:rPr>
        <w:t>travel</w:t>
      </w:r>
      <w:r w:rsidR="005F637D">
        <w:rPr>
          <w:rFonts w:asciiTheme="minorHAnsi" w:hAnsiTheme="minorHAnsi" w:cstheme="minorHAnsi"/>
          <w:b w:val="0"/>
          <w:sz w:val="24"/>
          <w:szCs w:val="24"/>
        </w:rPr>
        <w:t>ed</w:t>
      </w:r>
      <w:r w:rsidR="005F637D" w:rsidRPr="001F6AD1">
        <w:rPr>
          <w:rFonts w:asciiTheme="minorHAnsi" w:hAnsiTheme="minorHAnsi" w:cstheme="minorHAnsi"/>
          <w:b w:val="0"/>
          <w:sz w:val="24"/>
          <w:szCs w:val="24"/>
        </w:rPr>
        <w:t xml:space="preserve"> </w:t>
      </w:r>
      <w:r w:rsidRPr="001F6AD1">
        <w:rPr>
          <w:rFonts w:asciiTheme="minorHAnsi" w:hAnsiTheme="minorHAnsi" w:cstheme="minorHAnsi"/>
          <w:b w:val="0"/>
          <w:sz w:val="24"/>
          <w:szCs w:val="24"/>
        </w:rPr>
        <w:t xml:space="preserve">throughout North America. </w:t>
      </w:r>
      <w:r w:rsidRPr="001F6AD1">
        <w:rPr>
          <w:rFonts w:asciiTheme="minorHAnsi" w:hAnsiTheme="minorHAnsi" w:cstheme="minorHAnsi"/>
          <w:b w:val="0"/>
          <w:sz w:val="24"/>
          <w:szCs w:val="24"/>
          <w:shd w:val="clear" w:color="auto" w:fill="FFFFFF"/>
        </w:rPr>
        <w:t xml:space="preserve">“Indie consultants worry that they'll seem small-time to a client if they don't have all the trappings a larger company does,” McAllister says. “I prefer to present it as a plus to clients. The more overhead I have, the higher my fees need to be to cover them. At the end of the day, my clients don't care where I get the job done, just that I get the job done.” While some roving entrepreneurs crisscross international borders, others concentrate on a single country. As a matter of fact, a particularly plucky married couple </w:t>
      </w:r>
      <w:r w:rsidR="005F637D" w:rsidRPr="00A96FD8">
        <w:rPr>
          <w:rFonts w:asciiTheme="minorHAnsi" w:hAnsiTheme="minorHAnsi" w:cstheme="minorHAnsi"/>
          <w:b w:val="0"/>
          <w:sz w:val="24"/>
          <w:szCs w:val="24"/>
          <w:shd w:val="clear" w:color="auto" w:fill="FFFFFF"/>
        </w:rPr>
        <w:t xml:space="preserve">traveled </w:t>
      </w:r>
      <w:r w:rsidRPr="00A96FD8">
        <w:rPr>
          <w:rFonts w:asciiTheme="minorHAnsi" w:hAnsiTheme="minorHAnsi" w:cstheme="minorHAnsi"/>
          <w:b w:val="0"/>
          <w:sz w:val="24"/>
          <w:szCs w:val="24"/>
          <w:shd w:val="clear" w:color="auto" w:fill="FFFFFF"/>
        </w:rPr>
        <w:t xml:space="preserve">the </w:t>
      </w:r>
      <w:r w:rsidR="00FA245A" w:rsidRPr="00A96FD8">
        <w:rPr>
          <w:rFonts w:asciiTheme="minorHAnsi" w:hAnsiTheme="minorHAnsi" w:cstheme="minorHAnsi"/>
          <w:b w:val="0"/>
          <w:sz w:val="24"/>
          <w:szCs w:val="24"/>
          <w:shd w:val="clear" w:color="auto" w:fill="FFFFFF"/>
        </w:rPr>
        <w:t>Uni</w:t>
      </w:r>
      <w:r w:rsidR="00FA245A" w:rsidRPr="00FA245A">
        <w:rPr>
          <w:rFonts w:asciiTheme="minorHAnsi" w:hAnsiTheme="minorHAnsi" w:cstheme="minorHAnsi"/>
          <w:b w:val="0"/>
          <w:sz w:val="24"/>
          <w:szCs w:val="24"/>
          <w:shd w:val="clear" w:color="auto" w:fill="FFFFFF"/>
        </w:rPr>
        <w:t>ted States</w:t>
      </w:r>
      <w:r w:rsidRPr="001F6AD1">
        <w:rPr>
          <w:rFonts w:asciiTheme="minorHAnsi" w:hAnsiTheme="minorHAnsi" w:cstheme="minorHAnsi"/>
          <w:b w:val="0"/>
          <w:sz w:val="24"/>
          <w:szCs w:val="24"/>
          <w:shd w:val="clear" w:color="auto" w:fill="FFFFFF"/>
        </w:rPr>
        <w:t xml:space="preserve"> in their Winnebago as one </w:t>
      </w:r>
      <w:r w:rsidR="005F637D" w:rsidRPr="001F6AD1">
        <w:rPr>
          <w:rFonts w:asciiTheme="minorHAnsi" w:hAnsiTheme="minorHAnsi" w:cstheme="minorHAnsi"/>
          <w:b w:val="0"/>
          <w:sz w:val="24"/>
          <w:szCs w:val="24"/>
          <w:shd w:val="clear" w:color="auto" w:fill="FFFFFF"/>
        </w:rPr>
        <w:t>work</w:t>
      </w:r>
      <w:r w:rsidR="005F637D">
        <w:rPr>
          <w:rFonts w:asciiTheme="minorHAnsi" w:hAnsiTheme="minorHAnsi" w:cstheme="minorHAnsi"/>
          <w:b w:val="0"/>
          <w:sz w:val="24"/>
          <w:szCs w:val="24"/>
          <w:shd w:val="clear" w:color="auto" w:fill="FFFFFF"/>
        </w:rPr>
        <w:t>ed</w:t>
      </w:r>
      <w:r w:rsidR="005F637D" w:rsidRPr="001F6AD1">
        <w:rPr>
          <w:rFonts w:asciiTheme="minorHAnsi" w:hAnsiTheme="minorHAnsi" w:cstheme="minorHAnsi"/>
          <w:b w:val="0"/>
          <w:sz w:val="24"/>
          <w:szCs w:val="24"/>
          <w:shd w:val="clear" w:color="auto" w:fill="FFFFFF"/>
        </w:rPr>
        <w:t xml:space="preserve"> </w:t>
      </w:r>
      <w:r w:rsidRPr="001F6AD1">
        <w:rPr>
          <w:rFonts w:asciiTheme="minorHAnsi" w:hAnsiTheme="minorHAnsi" w:cstheme="minorHAnsi"/>
          <w:b w:val="0"/>
          <w:sz w:val="24"/>
          <w:szCs w:val="24"/>
          <w:shd w:val="clear" w:color="auto" w:fill="FFFFFF"/>
        </w:rPr>
        <w:t xml:space="preserve">as a valuation consultant and the other </w:t>
      </w:r>
      <w:r w:rsidR="005F637D" w:rsidRPr="001F6AD1">
        <w:rPr>
          <w:rFonts w:asciiTheme="minorHAnsi" w:hAnsiTheme="minorHAnsi" w:cstheme="minorHAnsi"/>
          <w:b w:val="0"/>
          <w:sz w:val="24"/>
          <w:szCs w:val="24"/>
          <w:shd w:val="clear" w:color="auto" w:fill="FFFFFF"/>
        </w:rPr>
        <w:t>operate</w:t>
      </w:r>
      <w:r w:rsidR="005F637D">
        <w:rPr>
          <w:rFonts w:asciiTheme="minorHAnsi" w:hAnsiTheme="minorHAnsi" w:cstheme="minorHAnsi"/>
          <w:b w:val="0"/>
          <w:sz w:val="24"/>
          <w:szCs w:val="24"/>
          <w:shd w:val="clear" w:color="auto" w:fill="FFFFFF"/>
        </w:rPr>
        <w:t>d</w:t>
      </w:r>
      <w:r w:rsidR="005F637D" w:rsidRPr="001F6AD1">
        <w:rPr>
          <w:rFonts w:asciiTheme="minorHAnsi" w:hAnsiTheme="minorHAnsi" w:cstheme="minorHAnsi"/>
          <w:b w:val="0"/>
          <w:sz w:val="24"/>
          <w:szCs w:val="24"/>
          <w:shd w:val="clear" w:color="auto" w:fill="FFFFFF"/>
        </w:rPr>
        <w:t xml:space="preserve"> </w:t>
      </w:r>
      <w:r w:rsidRPr="001F6AD1">
        <w:rPr>
          <w:rFonts w:asciiTheme="minorHAnsi" w:hAnsiTheme="minorHAnsi" w:cstheme="minorHAnsi"/>
          <w:b w:val="0"/>
          <w:sz w:val="24"/>
          <w:szCs w:val="24"/>
          <w:shd w:val="clear" w:color="auto" w:fill="FFFFFF"/>
        </w:rPr>
        <w:t>a pet website</w:t>
      </w:r>
      <w:r w:rsidRPr="001F6AD1">
        <w:rPr>
          <w:rFonts w:asciiTheme="minorHAnsi" w:hAnsiTheme="minorHAnsi" w:cstheme="minorHAnsi"/>
          <w:b w:val="0"/>
          <w:sz w:val="24"/>
          <w:szCs w:val="24"/>
        </w:rPr>
        <w:t>.</w:t>
      </w:r>
    </w:p>
    <w:p w14:paraId="10E5C662" w14:textId="4D9A18D6" w:rsidR="00994B46" w:rsidRDefault="00994B46">
      <w:pPr>
        <w:rPr>
          <w:rFonts w:cstheme="minorHAnsi"/>
        </w:rPr>
      </w:pPr>
      <w:r w:rsidRPr="00291040">
        <w:rPr>
          <w:rFonts w:cstheme="minorHAnsi"/>
        </w:rPr>
        <w:br w:type="page"/>
      </w:r>
    </w:p>
    <w:p w14:paraId="5D035BA7" w14:textId="60B9137A" w:rsidR="00FF2DAE" w:rsidRPr="00753876" w:rsidRDefault="00970267">
      <w:pPr>
        <w:rPr>
          <w:rFonts w:cstheme="minorHAnsi"/>
          <w:b/>
          <w:bCs/>
          <w:sz w:val="28"/>
          <w:szCs w:val="28"/>
          <w:shd w:val="clear" w:color="auto" w:fill="FFFFFF"/>
        </w:rPr>
      </w:pPr>
      <w:r w:rsidRPr="00753876">
        <w:rPr>
          <w:rFonts w:eastAsia="Times New Roman" w:cstheme="minorHAnsi"/>
          <w:b/>
          <w:color w:val="000000"/>
          <w:sz w:val="30"/>
          <w:szCs w:val="30"/>
        </w:rPr>
        <w:t>L</w:t>
      </w:r>
      <w:r w:rsidR="00FF2DAE" w:rsidRPr="00753876">
        <w:rPr>
          <w:rFonts w:eastAsia="Times New Roman" w:cstheme="minorHAnsi"/>
          <w:b/>
          <w:color w:val="000000"/>
          <w:sz w:val="30"/>
          <w:szCs w:val="30"/>
        </w:rPr>
        <w:t xml:space="preserve">ecture </w:t>
      </w:r>
      <w:r w:rsidRPr="00753876">
        <w:rPr>
          <w:rFonts w:eastAsia="Times New Roman" w:cstheme="minorHAnsi"/>
          <w:b/>
          <w:color w:val="000000"/>
          <w:sz w:val="30"/>
          <w:szCs w:val="30"/>
        </w:rPr>
        <w:t>E</w:t>
      </w:r>
      <w:r w:rsidR="00FF2DAE" w:rsidRPr="00753876">
        <w:rPr>
          <w:rFonts w:eastAsia="Times New Roman" w:cstheme="minorHAnsi"/>
          <w:b/>
          <w:color w:val="000000"/>
          <w:sz w:val="30"/>
          <w:szCs w:val="30"/>
        </w:rPr>
        <w:t>nhancer 1-</w:t>
      </w:r>
      <w:r w:rsidR="009E2A38">
        <w:rPr>
          <w:rFonts w:eastAsia="Times New Roman" w:cstheme="minorHAnsi"/>
          <w:b/>
          <w:color w:val="000000"/>
          <w:sz w:val="30"/>
          <w:szCs w:val="30"/>
        </w:rPr>
        <w:t>5</w:t>
      </w:r>
    </w:p>
    <w:p w14:paraId="6B295B56" w14:textId="16113E78" w:rsidR="00753876" w:rsidRPr="00753876" w:rsidRDefault="00243ABA" w:rsidP="00753876">
      <w:pPr>
        <w:shd w:val="clear" w:color="auto" w:fill="FFFFFF"/>
        <w:spacing w:after="120" w:line="240" w:lineRule="auto"/>
        <w:outlineLvl w:val="1"/>
        <w:rPr>
          <w:rFonts w:eastAsia="Times New Roman" w:cstheme="minorHAnsi"/>
          <w:b/>
          <w:bCs/>
          <w:sz w:val="28"/>
          <w:szCs w:val="28"/>
        </w:rPr>
      </w:pPr>
      <w:r w:rsidRPr="00753876">
        <w:rPr>
          <w:rFonts w:eastAsia="Times New Roman" w:cstheme="minorHAnsi"/>
          <w:b/>
          <w:bCs/>
          <w:sz w:val="28"/>
          <w:szCs w:val="28"/>
        </w:rPr>
        <w:t>HOW TARGET USES ITS STORES AS E-COMMERCE CENTERS</w:t>
      </w:r>
    </w:p>
    <w:p w14:paraId="2CA1F153" w14:textId="3958A0D9" w:rsidR="00753876" w:rsidRPr="00753876" w:rsidRDefault="00753876" w:rsidP="00753876">
      <w:pPr>
        <w:shd w:val="clear" w:color="auto" w:fill="FFFFFF"/>
        <w:spacing w:after="120" w:line="240" w:lineRule="auto"/>
        <w:rPr>
          <w:rFonts w:eastAsia="Times New Roman" w:cstheme="minorHAnsi"/>
          <w:color w:val="000000"/>
          <w:sz w:val="24"/>
          <w:szCs w:val="24"/>
        </w:rPr>
      </w:pPr>
      <w:r w:rsidRPr="00753876">
        <w:rPr>
          <w:rFonts w:eastAsia="Times New Roman" w:cstheme="minorHAnsi"/>
          <w:color w:val="000000"/>
          <w:sz w:val="24"/>
          <w:szCs w:val="24"/>
        </w:rPr>
        <w:t xml:space="preserve">With nearly 2,000 stores across the </w:t>
      </w:r>
      <w:r w:rsidR="00C2624B" w:rsidRPr="00C2624B">
        <w:rPr>
          <w:rFonts w:eastAsia="Times New Roman" w:cstheme="minorHAnsi"/>
          <w:color w:val="000000"/>
          <w:sz w:val="24"/>
          <w:szCs w:val="24"/>
        </w:rPr>
        <w:t>United States</w:t>
      </w:r>
      <w:r w:rsidRPr="00753876">
        <w:rPr>
          <w:rFonts w:eastAsia="Times New Roman" w:cstheme="minorHAnsi"/>
          <w:color w:val="000000"/>
          <w:sz w:val="24"/>
          <w:szCs w:val="24"/>
        </w:rPr>
        <w:t>, more than 75</w:t>
      </w:r>
      <w:r w:rsidR="00C2624B">
        <w:rPr>
          <w:rFonts w:eastAsia="Times New Roman" w:cstheme="minorHAnsi"/>
          <w:color w:val="000000"/>
          <w:sz w:val="24"/>
          <w:szCs w:val="24"/>
        </w:rPr>
        <w:t>%</w:t>
      </w:r>
      <w:r w:rsidRPr="00753876">
        <w:rPr>
          <w:rFonts w:eastAsia="Times New Roman" w:cstheme="minorHAnsi"/>
          <w:color w:val="000000"/>
          <w:sz w:val="24"/>
          <w:szCs w:val="24"/>
        </w:rPr>
        <w:t xml:space="preserve"> of Americans live within </w:t>
      </w:r>
      <w:r w:rsidR="00A15450">
        <w:rPr>
          <w:rFonts w:eastAsia="Times New Roman" w:cstheme="minorHAnsi"/>
          <w:color w:val="000000"/>
          <w:sz w:val="24"/>
          <w:szCs w:val="24"/>
        </w:rPr>
        <w:t>10</w:t>
      </w:r>
      <w:r w:rsidR="00A15450" w:rsidRPr="00753876">
        <w:rPr>
          <w:rFonts w:eastAsia="Times New Roman" w:cstheme="minorHAnsi"/>
          <w:color w:val="000000"/>
          <w:sz w:val="24"/>
          <w:szCs w:val="24"/>
        </w:rPr>
        <w:t xml:space="preserve"> </w:t>
      </w:r>
      <w:r w:rsidRPr="00753876">
        <w:rPr>
          <w:rFonts w:eastAsia="Times New Roman" w:cstheme="minorHAnsi"/>
          <w:color w:val="000000"/>
          <w:sz w:val="24"/>
          <w:szCs w:val="24"/>
        </w:rPr>
        <w:t>miles of a Target. These brick</w:t>
      </w:r>
      <w:r w:rsidR="00FB0002">
        <w:rPr>
          <w:rFonts w:eastAsia="Times New Roman" w:cstheme="minorHAnsi"/>
          <w:color w:val="000000"/>
          <w:sz w:val="24"/>
          <w:szCs w:val="24"/>
        </w:rPr>
        <w:t>-</w:t>
      </w:r>
      <w:r w:rsidRPr="00753876">
        <w:rPr>
          <w:rFonts w:eastAsia="Times New Roman" w:cstheme="minorHAnsi"/>
          <w:color w:val="000000"/>
          <w:sz w:val="24"/>
          <w:szCs w:val="24"/>
        </w:rPr>
        <w:t>and</w:t>
      </w:r>
      <w:r w:rsidR="00FB0002">
        <w:rPr>
          <w:rFonts w:eastAsia="Times New Roman" w:cstheme="minorHAnsi"/>
          <w:color w:val="000000"/>
          <w:sz w:val="24"/>
          <w:szCs w:val="24"/>
        </w:rPr>
        <w:t>-</w:t>
      </w:r>
      <w:r w:rsidRPr="00753876">
        <w:rPr>
          <w:rFonts w:eastAsia="Times New Roman" w:cstheme="minorHAnsi"/>
          <w:color w:val="000000"/>
          <w:sz w:val="24"/>
          <w:szCs w:val="24"/>
        </w:rPr>
        <w:t>mortar locations have become surprisingly valuable assets for the company’s e-commerce business, with more than 95</w:t>
      </w:r>
      <w:r w:rsidR="00C40A02">
        <w:rPr>
          <w:rFonts w:eastAsia="Times New Roman" w:cstheme="minorHAnsi"/>
          <w:color w:val="000000"/>
          <w:sz w:val="24"/>
          <w:szCs w:val="24"/>
        </w:rPr>
        <w:t>%</w:t>
      </w:r>
      <w:r w:rsidRPr="00753876">
        <w:rPr>
          <w:rFonts w:eastAsia="Times New Roman" w:cstheme="minorHAnsi"/>
          <w:color w:val="000000"/>
          <w:sz w:val="24"/>
          <w:szCs w:val="24"/>
        </w:rPr>
        <w:t xml:space="preserve"> of online orders originating from Target stores. This is a departure from how retailers typically fulfill online orders, using giant warehouses to ship packages across the country. Target is rethinking distribution to keep up with the high</w:t>
      </w:r>
      <w:r w:rsidR="00E21A3B">
        <w:rPr>
          <w:rFonts w:eastAsia="Times New Roman" w:cstheme="minorHAnsi"/>
          <w:color w:val="000000"/>
          <w:sz w:val="24"/>
          <w:szCs w:val="24"/>
        </w:rPr>
        <w:t>-</w:t>
      </w:r>
      <w:r w:rsidRPr="00753876">
        <w:rPr>
          <w:rFonts w:eastAsia="Times New Roman" w:cstheme="minorHAnsi"/>
          <w:color w:val="000000"/>
          <w:sz w:val="24"/>
          <w:szCs w:val="24"/>
        </w:rPr>
        <w:t>stakes battle of fast delivery. The company recognized that its brick</w:t>
      </w:r>
      <w:r w:rsidR="00FB0002">
        <w:rPr>
          <w:rFonts w:eastAsia="Times New Roman" w:cstheme="minorHAnsi"/>
          <w:color w:val="000000"/>
          <w:sz w:val="24"/>
          <w:szCs w:val="24"/>
        </w:rPr>
        <w:t>-</w:t>
      </w:r>
      <w:r w:rsidRPr="00753876">
        <w:rPr>
          <w:rFonts w:eastAsia="Times New Roman" w:cstheme="minorHAnsi"/>
          <w:color w:val="000000"/>
          <w:sz w:val="24"/>
          <w:szCs w:val="24"/>
        </w:rPr>
        <w:t>and</w:t>
      </w:r>
      <w:r w:rsidR="00FB0002">
        <w:rPr>
          <w:rFonts w:eastAsia="Times New Roman" w:cstheme="minorHAnsi"/>
          <w:color w:val="000000"/>
          <w:sz w:val="24"/>
          <w:szCs w:val="24"/>
        </w:rPr>
        <w:t>-</w:t>
      </w:r>
      <w:r w:rsidRPr="00753876">
        <w:rPr>
          <w:rFonts w:eastAsia="Times New Roman" w:cstheme="minorHAnsi"/>
          <w:color w:val="000000"/>
          <w:sz w:val="24"/>
          <w:szCs w:val="24"/>
        </w:rPr>
        <w:t xml:space="preserve">mortar stores were valuable resources that could function as mini fulfillment centers. </w:t>
      </w:r>
    </w:p>
    <w:p w14:paraId="5BB3CA1A" w14:textId="14CBE904" w:rsidR="00753876" w:rsidRPr="00753876" w:rsidRDefault="00753876" w:rsidP="00753876">
      <w:pPr>
        <w:shd w:val="clear" w:color="auto" w:fill="FFFFFF"/>
        <w:spacing w:after="120" w:line="240" w:lineRule="auto"/>
        <w:rPr>
          <w:rFonts w:eastAsia="Times New Roman" w:cstheme="minorHAnsi"/>
          <w:color w:val="000000"/>
          <w:sz w:val="24"/>
          <w:szCs w:val="24"/>
        </w:rPr>
      </w:pPr>
      <w:r w:rsidRPr="00753876">
        <w:rPr>
          <w:rFonts w:eastAsia="Times New Roman" w:cstheme="minorHAnsi"/>
          <w:color w:val="000000"/>
          <w:sz w:val="24"/>
          <w:szCs w:val="24"/>
        </w:rPr>
        <w:t xml:space="preserve">For instance, if you order a toy from Target online and there is a nearby store that has it, that order will be fulfilled </w:t>
      </w:r>
      <w:r w:rsidRPr="00A96FD8">
        <w:rPr>
          <w:rFonts w:eastAsia="Times New Roman" w:cstheme="minorHAnsi"/>
          <w:color w:val="000000"/>
          <w:sz w:val="24"/>
          <w:szCs w:val="24"/>
        </w:rPr>
        <w:t>from the</w:t>
      </w:r>
      <w:r w:rsidRPr="00753876">
        <w:rPr>
          <w:rFonts w:eastAsia="Times New Roman" w:cstheme="minorHAnsi"/>
          <w:color w:val="000000"/>
          <w:sz w:val="24"/>
          <w:szCs w:val="24"/>
        </w:rPr>
        <w:t xml:space="preserve"> store. Employees will pick that toy directly from the shelf, take it to the back room, where it is boxed, taped, and labeled before being added to a pallet for pickup. Typically, that toy might have been picked and packed in a larger center much further away. Target says shipping from the store is 40</w:t>
      </w:r>
      <w:r w:rsidRPr="00246456">
        <w:rPr>
          <w:rFonts w:eastAsia="Times New Roman" w:cstheme="minorHAnsi"/>
          <w:color w:val="000000"/>
          <w:sz w:val="24"/>
          <w:szCs w:val="24"/>
        </w:rPr>
        <w:t>%</w:t>
      </w:r>
      <w:r w:rsidRPr="00753876">
        <w:rPr>
          <w:rFonts w:eastAsia="Times New Roman" w:cstheme="minorHAnsi"/>
          <w:color w:val="000000"/>
          <w:sz w:val="24"/>
          <w:szCs w:val="24"/>
        </w:rPr>
        <w:t xml:space="preserve"> cheaper than routing the order through a fulfillment center. </w:t>
      </w:r>
    </w:p>
    <w:p w14:paraId="1B5D3631" w14:textId="1C364A0F" w:rsidR="00753876" w:rsidRPr="00753876" w:rsidRDefault="00753876" w:rsidP="00753876">
      <w:pPr>
        <w:shd w:val="clear" w:color="auto" w:fill="FFFFFF"/>
        <w:spacing w:after="120" w:line="240" w:lineRule="auto"/>
        <w:rPr>
          <w:rFonts w:eastAsia="Times New Roman" w:cstheme="minorHAnsi"/>
          <w:color w:val="000000"/>
          <w:sz w:val="24"/>
          <w:szCs w:val="24"/>
        </w:rPr>
      </w:pPr>
      <w:r w:rsidRPr="00753876">
        <w:rPr>
          <w:rFonts w:eastAsia="Times New Roman" w:cstheme="minorHAnsi"/>
          <w:color w:val="000000"/>
          <w:sz w:val="24"/>
          <w:szCs w:val="24"/>
        </w:rPr>
        <w:t xml:space="preserve">Because stores have a limited amount of space, and digital volume continues to increase, that creates challenges for stores. Using “sortation centers” relieves the pressure for the store teams. Sortation centers utilize existing stores while shipping at high volume. Every day, orders are packaged and trucked from local Target store shelves and brought to the centers for sorting and delivery. Packages are separated according to </w:t>
      </w:r>
      <w:r w:rsidRPr="00A96FD8">
        <w:rPr>
          <w:rFonts w:eastAsia="Times New Roman" w:cstheme="minorHAnsi"/>
          <w:color w:val="000000"/>
          <w:sz w:val="24"/>
          <w:szCs w:val="24"/>
        </w:rPr>
        <w:t>whether they are</w:t>
      </w:r>
      <w:r w:rsidRPr="00753876">
        <w:rPr>
          <w:rFonts w:eastAsia="Times New Roman" w:cstheme="minorHAnsi"/>
          <w:color w:val="000000"/>
          <w:sz w:val="24"/>
          <w:szCs w:val="24"/>
        </w:rPr>
        <w:t xml:space="preserve"> delivered by Target Last Mile Delivery </w:t>
      </w:r>
      <w:r w:rsidRPr="00A96FD8">
        <w:rPr>
          <w:rFonts w:eastAsia="Times New Roman" w:cstheme="minorHAnsi"/>
          <w:color w:val="000000"/>
          <w:sz w:val="24"/>
          <w:szCs w:val="24"/>
        </w:rPr>
        <w:t>or are</w:t>
      </w:r>
      <w:r w:rsidRPr="00753876">
        <w:rPr>
          <w:rFonts w:eastAsia="Times New Roman" w:cstheme="minorHAnsi"/>
          <w:color w:val="000000"/>
          <w:sz w:val="24"/>
          <w:szCs w:val="24"/>
        </w:rPr>
        <w:t xml:space="preserve"> destined for third-party pickup (UPS, USPS, </w:t>
      </w:r>
      <w:r w:rsidR="00006DCE" w:rsidRPr="00753876">
        <w:rPr>
          <w:rFonts w:eastAsia="Times New Roman" w:cstheme="minorHAnsi"/>
          <w:color w:val="000000"/>
          <w:sz w:val="24"/>
          <w:szCs w:val="24"/>
        </w:rPr>
        <w:t>FedEx</w:t>
      </w:r>
      <w:r w:rsidRPr="00753876">
        <w:rPr>
          <w:rFonts w:eastAsia="Times New Roman" w:cstheme="minorHAnsi"/>
          <w:color w:val="000000"/>
          <w:sz w:val="24"/>
          <w:szCs w:val="24"/>
        </w:rPr>
        <w:t>) which are often going farther away.</w:t>
      </w:r>
    </w:p>
    <w:p w14:paraId="61F4BB1C" w14:textId="181F69EB" w:rsidR="00753876" w:rsidRPr="00753876" w:rsidRDefault="00753876" w:rsidP="00753876">
      <w:pPr>
        <w:shd w:val="clear" w:color="auto" w:fill="FFFFFF"/>
        <w:spacing w:after="120" w:line="240" w:lineRule="auto"/>
        <w:rPr>
          <w:rFonts w:eastAsia="Times New Roman" w:cstheme="minorHAnsi"/>
          <w:color w:val="000000"/>
          <w:sz w:val="24"/>
          <w:szCs w:val="24"/>
        </w:rPr>
      </w:pPr>
      <w:r w:rsidRPr="00753876">
        <w:rPr>
          <w:rFonts w:eastAsia="Times New Roman" w:cstheme="minorHAnsi"/>
          <w:color w:val="000000"/>
          <w:sz w:val="24"/>
          <w:szCs w:val="24"/>
        </w:rPr>
        <w:t>Since Target opened its first sortation center in 2020, next-day deliveries have increased by more than 150</w:t>
      </w:r>
      <w:r w:rsidRPr="00246456">
        <w:rPr>
          <w:rFonts w:eastAsia="Times New Roman" w:cstheme="minorHAnsi"/>
          <w:color w:val="000000"/>
          <w:sz w:val="24"/>
          <w:szCs w:val="24"/>
        </w:rPr>
        <w:t>%</w:t>
      </w:r>
      <w:r w:rsidRPr="00753876">
        <w:rPr>
          <w:rFonts w:eastAsia="Times New Roman" w:cstheme="minorHAnsi"/>
          <w:color w:val="000000"/>
          <w:sz w:val="24"/>
          <w:szCs w:val="24"/>
        </w:rPr>
        <w:t xml:space="preserve">. Now it has 10 of these centers across the </w:t>
      </w:r>
      <w:r w:rsidR="00C44B94" w:rsidRPr="00C44B94">
        <w:rPr>
          <w:rFonts w:eastAsia="Times New Roman" w:cstheme="minorHAnsi"/>
          <w:color w:val="000000"/>
          <w:sz w:val="24"/>
          <w:szCs w:val="24"/>
        </w:rPr>
        <w:t>United States</w:t>
      </w:r>
      <w:r w:rsidRPr="00753876">
        <w:rPr>
          <w:rFonts w:eastAsia="Times New Roman" w:cstheme="minorHAnsi"/>
          <w:color w:val="000000"/>
          <w:sz w:val="24"/>
          <w:szCs w:val="24"/>
        </w:rPr>
        <w:t>, to be expanded to 15 by 2026, and the company says these centers have saved it tens of millions of dollars. Staying competitive today means having a very efficient and fast delivery system. The company also says that proximity addresses some of the environmental concerns of fast shipping, helping the company with its sustainability goals.</w:t>
      </w:r>
    </w:p>
    <w:p w14:paraId="0C006E02" w14:textId="77777777" w:rsidR="00753876" w:rsidRDefault="00753876">
      <w:pPr>
        <w:rPr>
          <w:rFonts w:eastAsia="Times New Roman" w:cstheme="minorHAnsi"/>
          <w:b/>
          <w:color w:val="000000"/>
          <w:sz w:val="30"/>
          <w:szCs w:val="30"/>
        </w:rPr>
      </w:pPr>
    </w:p>
    <w:p w14:paraId="0EE298D5" w14:textId="77777777" w:rsidR="00FF2DAE" w:rsidRPr="00291040" w:rsidRDefault="00FF2DAE">
      <w:pPr>
        <w:rPr>
          <w:rFonts w:eastAsia="Times New Roman" w:cstheme="minorHAnsi"/>
          <w:b/>
          <w:color w:val="000000"/>
          <w:sz w:val="30"/>
          <w:szCs w:val="30"/>
        </w:rPr>
      </w:pPr>
    </w:p>
    <w:p w14:paraId="3D5589A4" w14:textId="77777777" w:rsidR="00E660E5" w:rsidRDefault="00E660E5">
      <w:pPr>
        <w:rPr>
          <w:rFonts w:eastAsia="Times New Roman" w:cstheme="minorHAnsi"/>
          <w:b/>
          <w:color w:val="000000"/>
          <w:sz w:val="30"/>
          <w:szCs w:val="30"/>
        </w:rPr>
      </w:pPr>
      <w:r>
        <w:rPr>
          <w:rFonts w:cstheme="minorHAnsi"/>
        </w:rPr>
        <w:br w:type="page"/>
      </w:r>
    </w:p>
    <w:p w14:paraId="59F857D2" w14:textId="6D6E87EA" w:rsidR="00DB03BE" w:rsidRPr="00291040" w:rsidRDefault="0003782F" w:rsidP="00DB03BE">
      <w:pPr>
        <w:pStyle w:val="sectionheading1"/>
        <w:keepLines/>
        <w:rPr>
          <w:rFonts w:asciiTheme="minorHAnsi" w:hAnsiTheme="minorHAnsi" w:cstheme="minorHAnsi"/>
        </w:rPr>
      </w:pPr>
      <w:r w:rsidRPr="00291040">
        <w:rPr>
          <w:rFonts w:asciiTheme="minorHAnsi" w:hAnsiTheme="minorHAnsi" w:cstheme="minorHAnsi"/>
        </w:rPr>
        <w:t>L</w:t>
      </w:r>
      <w:r w:rsidR="00DB03BE" w:rsidRPr="00291040">
        <w:rPr>
          <w:rFonts w:asciiTheme="minorHAnsi" w:hAnsiTheme="minorHAnsi" w:cstheme="minorHAnsi"/>
        </w:rPr>
        <w:t xml:space="preserve">ecture </w:t>
      </w:r>
      <w:r w:rsidRPr="00291040">
        <w:rPr>
          <w:rFonts w:asciiTheme="minorHAnsi" w:hAnsiTheme="minorHAnsi" w:cstheme="minorHAnsi"/>
        </w:rPr>
        <w:t>E</w:t>
      </w:r>
      <w:r w:rsidR="00DB03BE" w:rsidRPr="00291040">
        <w:rPr>
          <w:rFonts w:asciiTheme="minorHAnsi" w:hAnsiTheme="minorHAnsi" w:cstheme="minorHAnsi"/>
        </w:rPr>
        <w:t>nhancer 1-</w:t>
      </w:r>
      <w:r w:rsidR="009E2A38">
        <w:rPr>
          <w:rFonts w:asciiTheme="minorHAnsi" w:hAnsiTheme="minorHAnsi" w:cstheme="minorHAnsi"/>
        </w:rPr>
        <w:t>6</w:t>
      </w:r>
    </w:p>
    <w:p w14:paraId="274DF24D" w14:textId="082F21FC" w:rsidR="00DB03BE" w:rsidRPr="00291040" w:rsidRDefault="00DB03BE" w:rsidP="00FF1709">
      <w:pPr>
        <w:keepLines/>
        <w:spacing w:before="120" w:after="120" w:line="240" w:lineRule="auto"/>
        <w:outlineLvl w:val="0"/>
        <w:rPr>
          <w:rFonts w:cstheme="minorHAnsi"/>
          <w:b/>
          <w:color w:val="000000"/>
          <w:sz w:val="28"/>
          <w:szCs w:val="28"/>
        </w:rPr>
      </w:pPr>
      <w:r w:rsidRPr="00291040">
        <w:rPr>
          <w:rFonts w:cstheme="minorHAnsi"/>
          <w:b/>
          <w:color w:val="000000"/>
          <w:sz w:val="28"/>
          <w:szCs w:val="28"/>
        </w:rPr>
        <w:t xml:space="preserve">NONTRADITIONAL STUDENTS BECOME </w:t>
      </w:r>
      <w:r w:rsidR="00C46672">
        <w:rPr>
          <w:rFonts w:cstheme="minorHAnsi"/>
          <w:b/>
          <w:color w:val="000000"/>
          <w:sz w:val="28"/>
          <w:szCs w:val="28"/>
        </w:rPr>
        <w:t>MORE COMMON</w:t>
      </w:r>
    </w:p>
    <w:p w14:paraId="03AEA33E" w14:textId="4FF24CCB" w:rsidR="00DB03BE" w:rsidRPr="001F6AD1" w:rsidRDefault="00DB03BE" w:rsidP="00FF1709">
      <w:pPr>
        <w:spacing w:before="120" w:after="120" w:line="240" w:lineRule="auto"/>
        <w:rPr>
          <w:rFonts w:cstheme="minorHAnsi"/>
          <w:sz w:val="24"/>
          <w:szCs w:val="24"/>
        </w:rPr>
      </w:pPr>
      <w:r w:rsidRPr="001F6AD1">
        <w:rPr>
          <w:rFonts w:cstheme="minorHAnsi"/>
          <w:sz w:val="24"/>
          <w:szCs w:val="24"/>
        </w:rPr>
        <w:t xml:space="preserve">When people think about the average American college student, their minds often wander to images of fresh-faced teenagers hitting campus right out of high school on their </w:t>
      </w:r>
      <w:r w:rsidRPr="000F1231">
        <w:rPr>
          <w:rFonts w:cstheme="minorHAnsi"/>
          <w:sz w:val="24"/>
          <w:szCs w:val="24"/>
        </w:rPr>
        <w:t>parents’ dime</w:t>
      </w:r>
      <w:r w:rsidRPr="001F6AD1">
        <w:rPr>
          <w:rFonts w:cstheme="minorHAnsi"/>
          <w:sz w:val="24"/>
          <w:szCs w:val="24"/>
        </w:rPr>
        <w:t xml:space="preserve">. But in reality, only one-third of the nation’s more than </w:t>
      </w:r>
      <w:r w:rsidR="009E2A38">
        <w:rPr>
          <w:rFonts w:cstheme="minorHAnsi"/>
          <w:sz w:val="24"/>
          <w:szCs w:val="24"/>
        </w:rPr>
        <w:t>15</w:t>
      </w:r>
      <w:r w:rsidR="009E2A38" w:rsidRPr="001F6AD1">
        <w:rPr>
          <w:rFonts w:cstheme="minorHAnsi"/>
          <w:sz w:val="24"/>
          <w:szCs w:val="24"/>
        </w:rPr>
        <w:t xml:space="preserve"> </w:t>
      </w:r>
      <w:r w:rsidRPr="001F6AD1">
        <w:rPr>
          <w:rFonts w:cstheme="minorHAnsi"/>
          <w:sz w:val="24"/>
          <w:szCs w:val="24"/>
        </w:rPr>
        <w:t xml:space="preserve">million students enrolled in </w:t>
      </w:r>
      <w:r w:rsidR="00B96E37">
        <w:rPr>
          <w:rFonts w:cstheme="minorHAnsi"/>
          <w:sz w:val="24"/>
          <w:szCs w:val="24"/>
        </w:rPr>
        <w:t>2</w:t>
      </w:r>
      <w:r w:rsidRPr="001F6AD1">
        <w:rPr>
          <w:rFonts w:cstheme="minorHAnsi"/>
          <w:sz w:val="24"/>
          <w:szCs w:val="24"/>
        </w:rPr>
        <w:t xml:space="preserve">- and </w:t>
      </w:r>
      <w:r w:rsidR="00B96E37">
        <w:rPr>
          <w:rFonts w:cstheme="minorHAnsi"/>
          <w:sz w:val="24"/>
          <w:szCs w:val="24"/>
        </w:rPr>
        <w:t>4</w:t>
      </w:r>
      <w:r w:rsidRPr="001F6AD1">
        <w:rPr>
          <w:rFonts w:cstheme="minorHAnsi"/>
          <w:sz w:val="24"/>
          <w:szCs w:val="24"/>
        </w:rPr>
        <w:t xml:space="preserve">-year universities fit that description. </w:t>
      </w:r>
    </w:p>
    <w:p w14:paraId="275AF9D8" w14:textId="4FBA3C42" w:rsidR="00DB03BE" w:rsidRPr="001F6AD1" w:rsidRDefault="00DB03BE" w:rsidP="00FF1709">
      <w:pPr>
        <w:spacing w:before="120" w:after="120" w:line="240" w:lineRule="auto"/>
        <w:rPr>
          <w:rFonts w:cstheme="minorHAnsi"/>
          <w:sz w:val="24"/>
          <w:szCs w:val="24"/>
        </w:rPr>
      </w:pPr>
      <w:r w:rsidRPr="001F6AD1">
        <w:rPr>
          <w:rFonts w:cstheme="minorHAnsi"/>
          <w:sz w:val="24"/>
          <w:szCs w:val="24"/>
        </w:rPr>
        <w:t xml:space="preserve">Though it may not surprise seasoned professors, the idea of the “traditional” college student is becoming increasingly outdated. According to recent data collected by the </w:t>
      </w:r>
      <w:r w:rsidR="003831FD">
        <w:rPr>
          <w:rFonts w:cstheme="minorHAnsi"/>
          <w:sz w:val="24"/>
          <w:szCs w:val="24"/>
        </w:rPr>
        <w:t>National Center for Education Statistics</w:t>
      </w:r>
      <w:r w:rsidRPr="001F6AD1">
        <w:rPr>
          <w:rFonts w:cstheme="minorHAnsi"/>
          <w:sz w:val="24"/>
          <w:szCs w:val="24"/>
        </w:rPr>
        <w:t xml:space="preserve">, </w:t>
      </w:r>
      <w:r w:rsidR="009E2A38">
        <w:rPr>
          <w:rFonts w:cstheme="minorHAnsi"/>
          <w:sz w:val="24"/>
          <w:szCs w:val="24"/>
        </w:rPr>
        <w:t>more than 16</w:t>
      </w:r>
      <w:r w:rsidR="009E2A38" w:rsidRPr="00A03AD6">
        <w:rPr>
          <w:rFonts w:cstheme="minorHAnsi"/>
          <w:sz w:val="24"/>
          <w:szCs w:val="24"/>
        </w:rPr>
        <w:t>%</w:t>
      </w:r>
      <w:r w:rsidR="009E2A38">
        <w:rPr>
          <w:rFonts w:cstheme="minorHAnsi"/>
          <w:sz w:val="24"/>
          <w:szCs w:val="24"/>
        </w:rPr>
        <w:t xml:space="preserve"> of all undergraduate and graduate students are age</w:t>
      </w:r>
      <w:r w:rsidR="00971E1B">
        <w:rPr>
          <w:rFonts w:cstheme="minorHAnsi"/>
          <w:sz w:val="24"/>
          <w:szCs w:val="24"/>
        </w:rPr>
        <w:t>d</w:t>
      </w:r>
      <w:r w:rsidR="009E2A38">
        <w:rPr>
          <w:rFonts w:cstheme="minorHAnsi"/>
          <w:sz w:val="24"/>
          <w:szCs w:val="24"/>
        </w:rPr>
        <w:t xml:space="preserve"> 30 and over</w:t>
      </w:r>
      <w:r w:rsidRPr="001F6AD1">
        <w:rPr>
          <w:rFonts w:cstheme="minorHAnsi"/>
          <w:sz w:val="24"/>
          <w:szCs w:val="24"/>
        </w:rPr>
        <w:t xml:space="preserve">. </w:t>
      </w:r>
      <w:r w:rsidR="009E2A38">
        <w:rPr>
          <w:rFonts w:cstheme="minorHAnsi"/>
          <w:sz w:val="24"/>
          <w:szCs w:val="24"/>
        </w:rPr>
        <w:t>Many</w:t>
      </w:r>
      <w:r w:rsidRPr="001F6AD1">
        <w:rPr>
          <w:rFonts w:cstheme="minorHAnsi"/>
          <w:sz w:val="24"/>
          <w:szCs w:val="24"/>
        </w:rPr>
        <w:t xml:space="preserve"> attend classes part-time. Although most students attend </w:t>
      </w:r>
      <w:r w:rsidR="00CD29E4">
        <w:rPr>
          <w:rFonts w:cstheme="minorHAnsi"/>
          <w:sz w:val="24"/>
          <w:szCs w:val="24"/>
        </w:rPr>
        <w:t>4</w:t>
      </w:r>
      <w:r w:rsidRPr="001F6AD1">
        <w:rPr>
          <w:rFonts w:cstheme="minorHAnsi"/>
          <w:sz w:val="24"/>
          <w:szCs w:val="24"/>
        </w:rPr>
        <w:t xml:space="preserve">-year public and private universities, approximately </w:t>
      </w:r>
      <w:r w:rsidR="003831FD">
        <w:rPr>
          <w:rFonts w:cstheme="minorHAnsi"/>
          <w:sz w:val="24"/>
          <w:szCs w:val="24"/>
        </w:rPr>
        <w:t>3</w:t>
      </w:r>
      <w:r w:rsidRPr="001F6AD1">
        <w:rPr>
          <w:rFonts w:cstheme="minorHAnsi"/>
          <w:sz w:val="24"/>
          <w:szCs w:val="24"/>
        </w:rPr>
        <w:t>0</w:t>
      </w:r>
      <w:r w:rsidR="009B2E94">
        <w:rPr>
          <w:rFonts w:cstheme="minorHAnsi"/>
          <w:sz w:val="24"/>
          <w:szCs w:val="24"/>
        </w:rPr>
        <w:t>%</w:t>
      </w:r>
      <w:r w:rsidRPr="001F6AD1">
        <w:rPr>
          <w:rFonts w:cstheme="minorHAnsi"/>
          <w:sz w:val="24"/>
          <w:szCs w:val="24"/>
        </w:rPr>
        <w:t xml:space="preserve"> are enrolled in community colleges. </w:t>
      </w:r>
      <w:r w:rsidR="009E2A38">
        <w:rPr>
          <w:rFonts w:cstheme="minorHAnsi"/>
          <w:sz w:val="24"/>
          <w:szCs w:val="24"/>
        </w:rPr>
        <w:t xml:space="preserve">According to </w:t>
      </w:r>
      <w:hyperlink r:id="rId18" w:history="1">
        <w:r w:rsidR="009E2A38" w:rsidRPr="00CD29E4">
          <w:rPr>
            <w:rStyle w:val="Hyperlink"/>
            <w:rFonts w:cstheme="minorHAnsi"/>
            <w:sz w:val="24"/>
            <w:szCs w:val="24"/>
          </w:rPr>
          <w:t>Statista.com</w:t>
        </w:r>
      </w:hyperlink>
      <w:r w:rsidR="009E2A38">
        <w:rPr>
          <w:rFonts w:cstheme="minorHAnsi"/>
          <w:sz w:val="24"/>
          <w:szCs w:val="24"/>
        </w:rPr>
        <w:t xml:space="preserve">, there were over a million international students studying in the </w:t>
      </w:r>
      <w:r w:rsidR="00700B3E" w:rsidRPr="00700B3E">
        <w:rPr>
          <w:rFonts w:cstheme="minorHAnsi"/>
          <w:sz w:val="24"/>
          <w:szCs w:val="24"/>
        </w:rPr>
        <w:t>United States</w:t>
      </w:r>
      <w:r w:rsidR="009E2A38">
        <w:rPr>
          <w:rFonts w:cstheme="minorHAnsi"/>
          <w:sz w:val="24"/>
          <w:szCs w:val="24"/>
        </w:rPr>
        <w:t xml:space="preserve"> in the 2022/</w:t>
      </w:r>
      <w:r w:rsidR="00CD29E4">
        <w:rPr>
          <w:rFonts w:cstheme="minorHAnsi"/>
          <w:sz w:val="24"/>
          <w:szCs w:val="24"/>
        </w:rPr>
        <w:t>20</w:t>
      </w:r>
      <w:r w:rsidR="009E2A38">
        <w:rPr>
          <w:rFonts w:cstheme="minorHAnsi"/>
          <w:sz w:val="24"/>
          <w:szCs w:val="24"/>
        </w:rPr>
        <w:t>23 academic year.</w:t>
      </w:r>
      <w:r w:rsidRPr="001F6AD1">
        <w:rPr>
          <w:rFonts w:cstheme="minorHAnsi"/>
          <w:sz w:val="24"/>
          <w:szCs w:val="24"/>
        </w:rPr>
        <w:t xml:space="preserve"> As high schools have provided fewer students over the years, universities have ramped up overseas recruiting considerably. </w:t>
      </w:r>
    </w:p>
    <w:p w14:paraId="046F6B89" w14:textId="36A689D1" w:rsidR="00DB03BE" w:rsidRPr="001F6AD1" w:rsidRDefault="00DB03BE" w:rsidP="00FF1709">
      <w:pPr>
        <w:keepLines/>
        <w:spacing w:before="120" w:after="120" w:line="240" w:lineRule="auto"/>
        <w:rPr>
          <w:rFonts w:cstheme="minorHAnsi"/>
          <w:sz w:val="24"/>
          <w:szCs w:val="24"/>
        </w:rPr>
      </w:pPr>
      <w:r w:rsidRPr="001F6AD1">
        <w:rPr>
          <w:rFonts w:cstheme="minorHAnsi"/>
          <w:sz w:val="24"/>
          <w:szCs w:val="24"/>
        </w:rPr>
        <w:t xml:space="preserve">Despite the increase in their numbers, however, nontraditional students are likely to face more challenges in their college tenure than typical </w:t>
      </w:r>
      <w:r w:rsidRPr="00A96FD8">
        <w:rPr>
          <w:rFonts w:cstheme="minorHAnsi"/>
          <w:sz w:val="24"/>
          <w:szCs w:val="24"/>
        </w:rPr>
        <w:t>teens and twenty-</w:t>
      </w:r>
      <w:r w:rsidRPr="001F6AD1">
        <w:rPr>
          <w:rFonts w:cstheme="minorHAnsi"/>
          <w:sz w:val="24"/>
          <w:szCs w:val="24"/>
        </w:rPr>
        <w:t>somethings. That’s because school services are often designed to cater to young people with lots of free time rather than working folks. Some colleges have revamped old systems or added resources to accommodate these new students. For instance, a big increase in veteran enrollment at George Washington University found the school unable to meet the needs of many of its ex-military undergrads. Once some of these disillusioned students began to drop out, GWU expanded its veterans’ affairs office and hired a former Navy vice admiral to look after the school’s more than 1,000 student veterans. Many students receive</w:t>
      </w:r>
      <w:r w:rsidR="009E2A38">
        <w:rPr>
          <w:rFonts w:cstheme="minorHAnsi"/>
          <w:sz w:val="24"/>
          <w:szCs w:val="24"/>
        </w:rPr>
        <w:t>d</w:t>
      </w:r>
      <w:r w:rsidRPr="001F6AD1">
        <w:rPr>
          <w:rFonts w:cstheme="minorHAnsi"/>
          <w:sz w:val="24"/>
          <w:szCs w:val="24"/>
        </w:rPr>
        <w:t xml:space="preserve"> a personalized education experience that </w:t>
      </w:r>
      <w:r w:rsidR="009E2A38">
        <w:rPr>
          <w:rFonts w:cstheme="minorHAnsi"/>
          <w:sz w:val="24"/>
          <w:szCs w:val="24"/>
        </w:rPr>
        <w:t>took</w:t>
      </w:r>
      <w:r w:rsidR="009E2A38" w:rsidRPr="001F6AD1">
        <w:rPr>
          <w:rFonts w:cstheme="minorHAnsi"/>
          <w:sz w:val="24"/>
          <w:szCs w:val="24"/>
        </w:rPr>
        <w:t xml:space="preserve"> </w:t>
      </w:r>
      <w:r w:rsidRPr="001F6AD1">
        <w:rPr>
          <w:rFonts w:cstheme="minorHAnsi"/>
          <w:sz w:val="24"/>
          <w:szCs w:val="24"/>
        </w:rPr>
        <w:t>their life experience into account.</w:t>
      </w:r>
    </w:p>
    <w:p w14:paraId="417D1A8C" w14:textId="77777777" w:rsidR="00DB03BE" w:rsidRPr="00291040" w:rsidRDefault="00DB03BE" w:rsidP="00C71564">
      <w:pPr>
        <w:rPr>
          <w:rFonts w:cstheme="minorHAnsi"/>
          <w:sz w:val="16"/>
          <w:szCs w:val="16"/>
          <w:vertAlign w:val="superscript"/>
        </w:rPr>
      </w:pPr>
      <w:r w:rsidRPr="00291040">
        <w:rPr>
          <w:rFonts w:cstheme="minorHAnsi"/>
        </w:rPr>
        <w:br w:type="page"/>
      </w:r>
    </w:p>
    <w:p w14:paraId="1DFF5EA9" w14:textId="77777777" w:rsidR="005F2654" w:rsidRPr="00291040" w:rsidRDefault="005F2654" w:rsidP="005F2654">
      <w:pPr>
        <w:pStyle w:val="ALLCAPSHDG1"/>
        <w:ind w:right="90"/>
        <w:rPr>
          <w:rFonts w:cstheme="minorHAnsi"/>
          <w:color w:val="FF0000"/>
          <w:sz w:val="28"/>
          <w:szCs w:val="24"/>
        </w:rPr>
      </w:pPr>
      <w:bookmarkStart w:id="7" w:name="LectureLink4"/>
      <w:bookmarkStart w:id="8" w:name="LectureLink5"/>
      <w:bookmarkStart w:id="9" w:name="LectureLink8"/>
      <w:bookmarkEnd w:id="7"/>
      <w:bookmarkEnd w:id="8"/>
      <w:bookmarkEnd w:id="9"/>
      <w:r w:rsidRPr="00291040">
        <w:rPr>
          <w:rFonts w:cstheme="minorHAnsi"/>
          <w:color w:val="FF0000"/>
          <w:sz w:val="28"/>
        </w:rPr>
        <w:t>critical thinking exercises</w:t>
      </w:r>
    </w:p>
    <w:p w14:paraId="68DF3197" w14:textId="16172725" w:rsidR="00FA1C53" w:rsidRPr="00291040" w:rsidRDefault="001C4123" w:rsidP="006C0235">
      <w:pPr>
        <w:pStyle w:val="sectionheading1"/>
        <w:keepLines/>
        <w:rPr>
          <w:rFonts w:asciiTheme="minorHAnsi" w:hAnsiTheme="minorHAnsi" w:cstheme="minorHAnsi"/>
        </w:rPr>
      </w:pPr>
      <w:r w:rsidRPr="00291040">
        <w:rPr>
          <w:rFonts w:asciiTheme="minorHAnsi" w:hAnsiTheme="minorHAnsi" w:cstheme="minorHAnsi"/>
        </w:rPr>
        <w:t>C</w:t>
      </w:r>
      <w:r w:rsidR="00FA1C53" w:rsidRPr="00291040">
        <w:rPr>
          <w:rFonts w:asciiTheme="minorHAnsi" w:hAnsiTheme="minorHAnsi" w:cstheme="minorHAnsi"/>
        </w:rPr>
        <w:t xml:space="preserve">ritical </w:t>
      </w:r>
      <w:r w:rsidRPr="00291040">
        <w:rPr>
          <w:rFonts w:asciiTheme="minorHAnsi" w:hAnsiTheme="minorHAnsi" w:cstheme="minorHAnsi"/>
        </w:rPr>
        <w:t>T</w:t>
      </w:r>
      <w:r w:rsidR="00FA1C53" w:rsidRPr="00291040">
        <w:rPr>
          <w:rFonts w:asciiTheme="minorHAnsi" w:hAnsiTheme="minorHAnsi" w:cstheme="minorHAnsi"/>
        </w:rPr>
        <w:t xml:space="preserve">hinking </w:t>
      </w:r>
      <w:r w:rsidRPr="00291040">
        <w:rPr>
          <w:rFonts w:asciiTheme="minorHAnsi" w:hAnsiTheme="minorHAnsi" w:cstheme="minorHAnsi"/>
        </w:rPr>
        <w:t>E</w:t>
      </w:r>
      <w:r w:rsidR="00FA1C53" w:rsidRPr="00291040">
        <w:rPr>
          <w:rFonts w:asciiTheme="minorHAnsi" w:hAnsiTheme="minorHAnsi" w:cstheme="minorHAnsi"/>
        </w:rPr>
        <w:t>xercise 1-1</w:t>
      </w:r>
    </w:p>
    <w:p w14:paraId="557E5089" w14:textId="77777777" w:rsidR="00FA1C53" w:rsidRPr="00291040" w:rsidRDefault="00FA1C53" w:rsidP="006C0235">
      <w:pPr>
        <w:keepLines/>
        <w:tabs>
          <w:tab w:val="left" w:pos="720"/>
        </w:tabs>
        <w:spacing w:after="120" w:line="240" w:lineRule="auto"/>
        <w:outlineLvl w:val="0"/>
        <w:rPr>
          <w:rFonts w:cstheme="minorHAnsi"/>
          <w:b/>
          <w:color w:val="000000"/>
          <w:sz w:val="16"/>
          <w:szCs w:val="16"/>
        </w:rPr>
      </w:pPr>
      <w:r w:rsidRPr="00291040">
        <w:rPr>
          <w:rFonts w:cstheme="minorHAnsi"/>
          <w:b/>
          <w:caps/>
          <w:color w:val="000000"/>
          <w:sz w:val="28"/>
          <w:szCs w:val="28"/>
        </w:rPr>
        <w:t>How Much Profit?</w:t>
      </w:r>
    </w:p>
    <w:p w14:paraId="7D2C10BA" w14:textId="5BDDC8C0" w:rsidR="00FA1C53" w:rsidRPr="006C0235" w:rsidRDefault="00FA1C53" w:rsidP="00FA1C53">
      <w:pPr>
        <w:keepLines/>
        <w:tabs>
          <w:tab w:val="left" w:pos="720"/>
        </w:tabs>
        <w:spacing w:after="0" w:line="240" w:lineRule="auto"/>
        <w:rPr>
          <w:rFonts w:cstheme="minorHAnsi"/>
          <w:color w:val="000000"/>
          <w:sz w:val="24"/>
          <w:szCs w:val="24"/>
        </w:rPr>
      </w:pPr>
      <w:bookmarkStart w:id="10" w:name="CriticalThinkingEx1"/>
      <w:bookmarkEnd w:id="10"/>
      <w:r w:rsidRPr="006C0235">
        <w:rPr>
          <w:rFonts w:cstheme="minorHAnsi"/>
          <w:color w:val="000000"/>
          <w:sz w:val="24"/>
          <w:szCs w:val="24"/>
        </w:rPr>
        <w:t xml:space="preserve">The text defines profit as </w:t>
      </w:r>
      <w:r w:rsidRPr="006C0235">
        <w:rPr>
          <w:rFonts w:cstheme="minorHAnsi"/>
          <w:sz w:val="24"/>
          <w:szCs w:val="24"/>
        </w:rPr>
        <w:t>“the amount a business earns above and beyond what it spends for salaries and other expenses.”</w:t>
      </w:r>
      <w:r w:rsidRPr="006C0235">
        <w:rPr>
          <w:rFonts w:cstheme="minorHAnsi"/>
          <w:color w:val="000000"/>
          <w:sz w:val="24"/>
          <w:szCs w:val="24"/>
        </w:rPr>
        <w:t xml:space="preserve"> Choose a large corporation representing each of the following types of companies. Using the above profit definition, how much profit as a percentage of sales do you think each corporation earns? In other words, out of every dollar a company earns, how much does it keep?</w:t>
      </w:r>
    </w:p>
    <w:p w14:paraId="1E8AAA01" w14:textId="77777777" w:rsidR="00FA1C53" w:rsidRPr="006C0235" w:rsidRDefault="00FA1C53" w:rsidP="00FA1C53">
      <w:pPr>
        <w:keepLines/>
        <w:tabs>
          <w:tab w:val="left" w:pos="720"/>
        </w:tabs>
        <w:spacing w:after="0" w:line="240" w:lineRule="auto"/>
        <w:rPr>
          <w:rFonts w:cstheme="minorHAnsi"/>
          <w:color w:val="000000"/>
          <w:sz w:val="24"/>
          <w:szCs w:val="24"/>
        </w:rPr>
      </w:pPr>
    </w:p>
    <w:p w14:paraId="48A8BAB6" w14:textId="77777777" w:rsidR="00FA1C53" w:rsidRPr="006C0235" w:rsidRDefault="00FA1C53" w:rsidP="00FA1C53">
      <w:pPr>
        <w:keepLines/>
        <w:tabs>
          <w:tab w:val="left" w:pos="1260"/>
          <w:tab w:val="left" w:pos="5400"/>
        </w:tabs>
        <w:spacing w:after="0" w:line="240" w:lineRule="auto"/>
        <w:ind w:left="540"/>
        <w:rPr>
          <w:rFonts w:cstheme="minorHAnsi"/>
          <w:b/>
          <w:color w:val="000000"/>
          <w:sz w:val="24"/>
          <w:szCs w:val="24"/>
        </w:rPr>
      </w:pPr>
      <w:r w:rsidRPr="006C0235">
        <w:rPr>
          <w:rFonts w:cstheme="minorHAnsi"/>
          <w:color w:val="000000"/>
          <w:sz w:val="24"/>
          <w:szCs w:val="24"/>
        </w:rPr>
        <w:t>1.</w:t>
      </w:r>
      <w:r w:rsidRPr="006C0235">
        <w:rPr>
          <w:rFonts w:cstheme="minorHAnsi"/>
          <w:color w:val="000000"/>
          <w:sz w:val="24"/>
          <w:szCs w:val="24"/>
        </w:rPr>
        <w:tab/>
      </w:r>
      <w:r w:rsidRPr="006C0235">
        <w:rPr>
          <w:rFonts w:cstheme="minorHAnsi"/>
          <w:b/>
          <w:color w:val="000000"/>
          <w:sz w:val="24"/>
          <w:szCs w:val="24"/>
        </w:rPr>
        <w:t>BANKING</w:t>
      </w:r>
    </w:p>
    <w:p w14:paraId="0C0FA380" w14:textId="77777777" w:rsidR="00FA1C53" w:rsidRPr="006C0235" w:rsidRDefault="00FA1C53" w:rsidP="00FA1C53">
      <w:pPr>
        <w:keepLines/>
        <w:tabs>
          <w:tab w:val="left" w:pos="1260"/>
          <w:tab w:val="left" w:pos="5400"/>
        </w:tabs>
        <w:spacing w:after="0" w:line="240" w:lineRule="auto"/>
        <w:ind w:left="540"/>
        <w:rPr>
          <w:rFonts w:cstheme="minorHAnsi"/>
          <w:color w:val="000000"/>
          <w:sz w:val="24"/>
          <w:szCs w:val="24"/>
        </w:rPr>
      </w:pPr>
    </w:p>
    <w:p w14:paraId="4F000EA3"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ab/>
        <w:t>Corporation _____________________</w:t>
      </w:r>
      <w:r w:rsidRPr="006C0235">
        <w:rPr>
          <w:rFonts w:cstheme="minorHAnsi"/>
          <w:color w:val="000000"/>
          <w:sz w:val="24"/>
          <w:szCs w:val="24"/>
        </w:rPr>
        <w:tab/>
        <w:t>Percent Estimated Profit ____________</w:t>
      </w:r>
    </w:p>
    <w:p w14:paraId="503E5257"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01E9A641"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2.</w:t>
      </w:r>
      <w:r w:rsidRPr="006C0235">
        <w:rPr>
          <w:rFonts w:cstheme="minorHAnsi"/>
          <w:color w:val="000000"/>
          <w:sz w:val="24"/>
          <w:szCs w:val="24"/>
        </w:rPr>
        <w:tab/>
      </w:r>
      <w:r w:rsidRPr="006C0235">
        <w:rPr>
          <w:rFonts w:cstheme="minorHAnsi"/>
          <w:b/>
          <w:color w:val="000000"/>
          <w:sz w:val="24"/>
          <w:szCs w:val="24"/>
        </w:rPr>
        <w:t>FOOD MANUFACTURER</w:t>
      </w:r>
    </w:p>
    <w:p w14:paraId="7B9BCC7F"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23012FE2"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ab/>
        <w:t>Corporation _____________________</w:t>
      </w:r>
      <w:r w:rsidRPr="006C0235">
        <w:rPr>
          <w:rFonts w:cstheme="minorHAnsi"/>
          <w:color w:val="000000"/>
          <w:sz w:val="24"/>
          <w:szCs w:val="24"/>
        </w:rPr>
        <w:tab/>
        <w:t>Percent Estimated Profit ____________</w:t>
      </w:r>
    </w:p>
    <w:p w14:paraId="7F96B25C"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53457BA4"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3.</w:t>
      </w:r>
      <w:r w:rsidRPr="006C0235">
        <w:rPr>
          <w:rFonts w:cstheme="minorHAnsi"/>
          <w:color w:val="000000"/>
          <w:sz w:val="24"/>
          <w:szCs w:val="24"/>
        </w:rPr>
        <w:tab/>
      </w:r>
      <w:r w:rsidRPr="006C0235">
        <w:rPr>
          <w:rFonts w:cstheme="minorHAnsi"/>
          <w:b/>
          <w:color w:val="000000"/>
          <w:sz w:val="24"/>
          <w:szCs w:val="24"/>
        </w:rPr>
        <w:t>AIRLINE</w:t>
      </w:r>
    </w:p>
    <w:p w14:paraId="2BA5251C"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798D778A"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ab/>
        <w:t>Corporation _____________________</w:t>
      </w:r>
      <w:r w:rsidRPr="006C0235">
        <w:rPr>
          <w:rFonts w:cstheme="minorHAnsi"/>
          <w:color w:val="000000"/>
          <w:sz w:val="24"/>
          <w:szCs w:val="24"/>
        </w:rPr>
        <w:tab/>
        <w:t>Percent Estimated Profit ____________</w:t>
      </w:r>
    </w:p>
    <w:p w14:paraId="432FD734"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1D5FB94A"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4.</w:t>
      </w:r>
      <w:r w:rsidRPr="006C0235">
        <w:rPr>
          <w:rFonts w:cstheme="minorHAnsi"/>
          <w:color w:val="000000"/>
          <w:sz w:val="24"/>
          <w:szCs w:val="24"/>
        </w:rPr>
        <w:tab/>
      </w:r>
      <w:r w:rsidR="00D874FB" w:rsidRPr="006C0235">
        <w:rPr>
          <w:rFonts w:cstheme="minorHAnsi"/>
          <w:b/>
          <w:color w:val="000000"/>
          <w:sz w:val="24"/>
          <w:szCs w:val="24"/>
        </w:rPr>
        <w:t>TECHNOLOGY</w:t>
      </w:r>
      <w:r w:rsidRPr="006C0235">
        <w:rPr>
          <w:rFonts w:cstheme="minorHAnsi"/>
          <w:b/>
          <w:color w:val="000000"/>
          <w:sz w:val="24"/>
          <w:szCs w:val="24"/>
        </w:rPr>
        <w:t xml:space="preserve"> COMPANY</w:t>
      </w:r>
    </w:p>
    <w:p w14:paraId="7C5405B9"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3E6C931A"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ab/>
        <w:t>Corporation _____________________</w:t>
      </w:r>
      <w:r w:rsidRPr="006C0235">
        <w:rPr>
          <w:rFonts w:cstheme="minorHAnsi"/>
          <w:color w:val="000000"/>
          <w:sz w:val="24"/>
          <w:szCs w:val="24"/>
        </w:rPr>
        <w:tab/>
        <w:t>Percent Estimated Profit ____________</w:t>
      </w:r>
    </w:p>
    <w:p w14:paraId="665420E3" w14:textId="77777777" w:rsidR="00FA1C53" w:rsidRPr="006C0235" w:rsidRDefault="00FA1C53" w:rsidP="00FA1C53">
      <w:pPr>
        <w:keepLines/>
        <w:tabs>
          <w:tab w:val="left" w:pos="720"/>
          <w:tab w:val="left" w:pos="4680"/>
        </w:tabs>
        <w:spacing w:after="0" w:line="240" w:lineRule="auto"/>
        <w:rPr>
          <w:rFonts w:cstheme="minorHAnsi"/>
          <w:color w:val="000000"/>
          <w:sz w:val="24"/>
          <w:szCs w:val="24"/>
        </w:rPr>
      </w:pPr>
    </w:p>
    <w:p w14:paraId="447E9981"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5.</w:t>
      </w:r>
      <w:r w:rsidRPr="006C0235">
        <w:rPr>
          <w:rFonts w:cstheme="minorHAnsi"/>
          <w:color w:val="000000"/>
          <w:sz w:val="24"/>
          <w:szCs w:val="24"/>
        </w:rPr>
        <w:tab/>
      </w:r>
      <w:r w:rsidRPr="006C0235">
        <w:rPr>
          <w:rFonts w:cstheme="minorHAnsi"/>
          <w:b/>
          <w:color w:val="000000"/>
          <w:sz w:val="24"/>
          <w:szCs w:val="24"/>
        </w:rPr>
        <w:t>OIL AND PETROLEUM</w:t>
      </w:r>
    </w:p>
    <w:p w14:paraId="47D3B910"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p>
    <w:p w14:paraId="206F746E" w14:textId="77777777" w:rsidR="00FA1C53" w:rsidRPr="006C0235" w:rsidRDefault="00FA1C53" w:rsidP="00FA1C53">
      <w:pPr>
        <w:keepLines/>
        <w:tabs>
          <w:tab w:val="left" w:pos="1260"/>
          <w:tab w:val="left" w:pos="4680"/>
          <w:tab w:val="left" w:pos="5400"/>
        </w:tabs>
        <w:spacing w:after="0" w:line="240" w:lineRule="auto"/>
        <w:ind w:left="540"/>
        <w:rPr>
          <w:rFonts w:cstheme="minorHAnsi"/>
          <w:color w:val="000000"/>
          <w:sz w:val="24"/>
          <w:szCs w:val="24"/>
        </w:rPr>
      </w:pPr>
      <w:r w:rsidRPr="006C0235">
        <w:rPr>
          <w:rFonts w:cstheme="minorHAnsi"/>
          <w:color w:val="000000"/>
          <w:sz w:val="24"/>
          <w:szCs w:val="24"/>
        </w:rPr>
        <w:tab/>
        <w:t>Corporation _____________________</w:t>
      </w:r>
      <w:r w:rsidRPr="006C0235">
        <w:rPr>
          <w:rFonts w:cstheme="minorHAnsi"/>
          <w:color w:val="000000"/>
          <w:sz w:val="24"/>
          <w:szCs w:val="24"/>
        </w:rPr>
        <w:tab/>
        <w:t>Percent Estimated Profit ____________</w:t>
      </w:r>
    </w:p>
    <w:p w14:paraId="0D092B2D" w14:textId="77777777" w:rsidR="002125B2" w:rsidRDefault="002125B2" w:rsidP="006C0235">
      <w:pPr>
        <w:pStyle w:val="sectionheading1"/>
        <w:keepLines/>
        <w:rPr>
          <w:rFonts w:asciiTheme="minorHAnsi" w:hAnsiTheme="minorHAnsi" w:cstheme="minorHAnsi"/>
        </w:rPr>
      </w:pPr>
    </w:p>
    <w:p w14:paraId="6ED25CBA" w14:textId="2E01E899" w:rsidR="00FA1C53" w:rsidRPr="00291040" w:rsidRDefault="00D816EE" w:rsidP="006C0235">
      <w:pPr>
        <w:pStyle w:val="sectionheading1"/>
        <w:keepLines/>
        <w:rPr>
          <w:rFonts w:asciiTheme="minorHAnsi" w:hAnsiTheme="minorHAnsi" w:cstheme="minorHAnsi"/>
        </w:rPr>
      </w:pPr>
      <w:r w:rsidRPr="00291040">
        <w:rPr>
          <w:rFonts w:asciiTheme="minorHAnsi" w:hAnsiTheme="minorHAnsi" w:cstheme="minorHAnsi"/>
        </w:rPr>
        <w:t>N</w:t>
      </w:r>
      <w:r w:rsidR="00FA1C53" w:rsidRPr="00291040">
        <w:rPr>
          <w:rFonts w:asciiTheme="minorHAnsi" w:hAnsiTheme="minorHAnsi" w:cstheme="minorHAnsi"/>
        </w:rPr>
        <w:t xml:space="preserve">otes </w:t>
      </w:r>
      <w:r w:rsidR="00D215C8">
        <w:rPr>
          <w:rFonts w:asciiTheme="minorHAnsi" w:hAnsiTheme="minorHAnsi" w:cstheme="minorHAnsi"/>
        </w:rPr>
        <w:t>for</w:t>
      </w:r>
      <w:r w:rsidR="00D215C8" w:rsidRPr="00291040">
        <w:rPr>
          <w:rFonts w:asciiTheme="minorHAnsi" w:hAnsiTheme="minorHAnsi" w:cstheme="minorHAnsi"/>
        </w:rPr>
        <w:t xml:space="preserve"> </w:t>
      </w:r>
      <w:r w:rsidRPr="00291040">
        <w:rPr>
          <w:rFonts w:asciiTheme="minorHAnsi" w:hAnsiTheme="minorHAnsi" w:cstheme="minorHAnsi"/>
        </w:rPr>
        <w:t>C</w:t>
      </w:r>
      <w:r w:rsidR="00FA1C53" w:rsidRPr="00291040">
        <w:rPr>
          <w:rFonts w:asciiTheme="minorHAnsi" w:hAnsiTheme="minorHAnsi" w:cstheme="minorHAnsi"/>
        </w:rPr>
        <w:t xml:space="preserve">ritical </w:t>
      </w:r>
      <w:r w:rsidRPr="00291040">
        <w:rPr>
          <w:rFonts w:asciiTheme="minorHAnsi" w:hAnsiTheme="minorHAnsi" w:cstheme="minorHAnsi"/>
        </w:rPr>
        <w:t>T</w:t>
      </w:r>
      <w:r w:rsidR="00FA1C53" w:rsidRPr="00291040">
        <w:rPr>
          <w:rFonts w:asciiTheme="minorHAnsi" w:hAnsiTheme="minorHAnsi" w:cstheme="minorHAnsi"/>
        </w:rPr>
        <w:t xml:space="preserve">hinking </w:t>
      </w:r>
      <w:r w:rsidRPr="00291040">
        <w:rPr>
          <w:rFonts w:asciiTheme="minorHAnsi" w:hAnsiTheme="minorHAnsi" w:cstheme="minorHAnsi"/>
        </w:rPr>
        <w:t>E</w:t>
      </w:r>
      <w:r w:rsidR="00FA1C53" w:rsidRPr="00291040">
        <w:rPr>
          <w:rFonts w:asciiTheme="minorHAnsi" w:hAnsiTheme="minorHAnsi" w:cstheme="minorHAnsi"/>
        </w:rPr>
        <w:t>xercise 1-1</w:t>
      </w:r>
    </w:p>
    <w:p w14:paraId="7B3D0A66" w14:textId="1A450EF9" w:rsidR="00FA1C53" w:rsidRPr="006C0235" w:rsidRDefault="00FA1C53" w:rsidP="006C0235">
      <w:pPr>
        <w:keepLines/>
        <w:tabs>
          <w:tab w:val="left" w:pos="720"/>
        </w:tabs>
        <w:spacing w:after="0" w:line="240" w:lineRule="auto"/>
        <w:rPr>
          <w:rFonts w:cstheme="minorHAnsi"/>
          <w:color w:val="000000"/>
          <w:sz w:val="24"/>
          <w:szCs w:val="24"/>
        </w:rPr>
      </w:pPr>
      <w:r w:rsidRPr="006C0235">
        <w:rPr>
          <w:rFonts w:cstheme="minorHAnsi"/>
          <w:color w:val="000000"/>
          <w:sz w:val="24"/>
          <w:szCs w:val="24"/>
        </w:rPr>
        <w:t>Students often have a much</w:t>
      </w:r>
      <w:r w:rsidR="003F1AF0">
        <w:rPr>
          <w:rFonts w:cstheme="minorHAnsi"/>
          <w:color w:val="000000"/>
          <w:sz w:val="24"/>
          <w:szCs w:val="24"/>
        </w:rPr>
        <w:t xml:space="preserve"> </w:t>
      </w:r>
      <w:r w:rsidRPr="006C0235">
        <w:rPr>
          <w:rFonts w:cstheme="minorHAnsi"/>
          <w:color w:val="000000"/>
          <w:sz w:val="24"/>
          <w:szCs w:val="24"/>
        </w:rPr>
        <w:t>exaggerated idea of the amount of profit big corporations make. This exercise should help set the record straight.</w:t>
      </w:r>
    </w:p>
    <w:p w14:paraId="6FC4F5AB" w14:textId="77777777" w:rsidR="00FA1C53" w:rsidRPr="006C0235" w:rsidRDefault="00FA1C53" w:rsidP="006C0235">
      <w:pPr>
        <w:keepLines/>
        <w:tabs>
          <w:tab w:val="left" w:pos="720"/>
        </w:tabs>
        <w:spacing w:after="0" w:line="240" w:lineRule="auto"/>
        <w:rPr>
          <w:rFonts w:cstheme="minorHAnsi"/>
          <w:color w:val="000000"/>
          <w:sz w:val="24"/>
          <w:szCs w:val="24"/>
        </w:rPr>
      </w:pPr>
    </w:p>
    <w:p w14:paraId="7211A2D2" w14:textId="1FEAEF64" w:rsidR="00FA1C53" w:rsidRPr="006C0235" w:rsidRDefault="00FA1C53" w:rsidP="006C0235">
      <w:pPr>
        <w:keepLines/>
        <w:spacing w:after="0" w:line="240" w:lineRule="auto"/>
        <w:rPr>
          <w:rFonts w:cstheme="minorHAnsi"/>
          <w:sz w:val="24"/>
          <w:szCs w:val="24"/>
        </w:rPr>
      </w:pPr>
      <w:r w:rsidRPr="006C0235">
        <w:rPr>
          <w:rFonts w:cstheme="minorHAnsi"/>
          <w:color w:val="000000"/>
          <w:sz w:val="24"/>
          <w:szCs w:val="24"/>
        </w:rPr>
        <w:t xml:space="preserve">Each spring, </w:t>
      </w:r>
      <w:r w:rsidRPr="006C0235">
        <w:rPr>
          <w:rFonts w:cstheme="minorHAnsi"/>
          <w:i/>
          <w:color w:val="000000"/>
          <w:sz w:val="24"/>
          <w:szCs w:val="24"/>
        </w:rPr>
        <w:t>Fortune</w:t>
      </w:r>
      <w:r w:rsidRPr="006C0235">
        <w:rPr>
          <w:rFonts w:cstheme="minorHAnsi"/>
          <w:color w:val="000000"/>
          <w:sz w:val="24"/>
          <w:szCs w:val="24"/>
        </w:rPr>
        <w:t xml:space="preserve"> magazine publishes a comprehensive listing of the largest U.S. corporations along with annual income, profit, employees, and so on. There are s</w:t>
      </w:r>
      <w:r w:rsidR="00D874FB" w:rsidRPr="006C0235">
        <w:rPr>
          <w:rFonts w:cstheme="minorHAnsi"/>
          <w:color w:val="000000"/>
          <w:sz w:val="24"/>
          <w:szCs w:val="24"/>
        </w:rPr>
        <w:t>everal financial references online</w:t>
      </w:r>
      <w:r w:rsidRPr="006C0235">
        <w:rPr>
          <w:rFonts w:cstheme="minorHAnsi"/>
          <w:color w:val="000000"/>
          <w:sz w:val="24"/>
          <w:szCs w:val="24"/>
        </w:rPr>
        <w:t xml:space="preserve">, such </w:t>
      </w:r>
      <w:r w:rsidRPr="006C0235">
        <w:rPr>
          <w:rFonts w:cstheme="minorHAnsi"/>
          <w:sz w:val="24"/>
          <w:szCs w:val="24"/>
        </w:rPr>
        <w:t xml:space="preserve">as </w:t>
      </w:r>
      <w:hyperlink r:id="rId19" w:history="1">
        <w:r w:rsidR="00D874FB" w:rsidRPr="003F1AF0">
          <w:rPr>
            <w:rStyle w:val="Hyperlink"/>
            <w:rFonts w:cstheme="minorHAnsi"/>
            <w:sz w:val="24"/>
            <w:szCs w:val="24"/>
          </w:rPr>
          <w:t>www.msn.com/money</w:t>
        </w:r>
      </w:hyperlink>
      <w:r w:rsidR="006D728E" w:rsidRPr="006C0235">
        <w:rPr>
          <w:rFonts w:cstheme="minorHAnsi"/>
          <w:sz w:val="24"/>
          <w:szCs w:val="24"/>
        </w:rPr>
        <w:t xml:space="preserve"> or </w:t>
      </w:r>
      <w:hyperlink r:id="rId20" w:history="1">
        <w:r w:rsidRPr="003F1AF0">
          <w:rPr>
            <w:rStyle w:val="Hyperlink"/>
            <w:rFonts w:cstheme="minorHAnsi"/>
            <w:sz w:val="24"/>
            <w:szCs w:val="24"/>
          </w:rPr>
          <w:t>www.</w:t>
        </w:r>
        <w:r w:rsidR="00310C5A" w:rsidRPr="003F1AF0">
          <w:rPr>
            <w:rStyle w:val="Hyperlink"/>
            <w:rFonts w:cstheme="minorHAnsi"/>
            <w:sz w:val="24"/>
            <w:szCs w:val="24"/>
          </w:rPr>
          <w:t>finance</w:t>
        </w:r>
        <w:r w:rsidRPr="003F1AF0">
          <w:rPr>
            <w:rStyle w:val="Hyperlink"/>
            <w:rFonts w:cstheme="minorHAnsi"/>
            <w:sz w:val="24"/>
            <w:szCs w:val="24"/>
          </w:rPr>
          <w:t>.yahoo.com</w:t>
        </w:r>
      </w:hyperlink>
      <w:r w:rsidR="006D728E" w:rsidRPr="006C0235">
        <w:rPr>
          <w:rFonts w:cstheme="minorHAnsi"/>
          <w:sz w:val="24"/>
          <w:szCs w:val="24"/>
        </w:rPr>
        <w:t>.</w:t>
      </w:r>
      <w:r w:rsidRPr="003D2642">
        <w:rPr>
          <w:rFonts w:cstheme="minorHAnsi"/>
          <w:sz w:val="24"/>
          <w:szCs w:val="24"/>
        </w:rPr>
        <w:t xml:space="preserve"> </w:t>
      </w:r>
      <w:r w:rsidRPr="006C0235">
        <w:rPr>
          <w:rFonts w:cstheme="minorHAnsi"/>
          <w:sz w:val="24"/>
          <w:szCs w:val="24"/>
        </w:rPr>
        <w:t>You can also find the information on each corporation’s website.</w:t>
      </w:r>
      <w:r w:rsidRPr="006C0235">
        <w:rPr>
          <w:rFonts w:cstheme="minorHAnsi"/>
          <w:color w:val="000000"/>
          <w:sz w:val="24"/>
          <w:szCs w:val="24"/>
        </w:rPr>
        <w:t xml:space="preserve"> You can use these resources to find the most recent profit figures for comparison.</w:t>
      </w:r>
    </w:p>
    <w:p w14:paraId="29A03C50" w14:textId="77777777" w:rsidR="00E06B45" w:rsidRPr="006C0235" w:rsidRDefault="00E06B45" w:rsidP="006C0235">
      <w:pPr>
        <w:spacing w:after="0"/>
        <w:rPr>
          <w:rFonts w:eastAsia="Times New Roman" w:cstheme="minorHAnsi"/>
          <w:sz w:val="24"/>
          <w:szCs w:val="24"/>
          <w:lang w:eastAsia="ja-JP"/>
        </w:rPr>
      </w:pPr>
    </w:p>
    <w:p w14:paraId="0336A3CE" w14:textId="77777777" w:rsidR="00DB03BE" w:rsidRPr="00291040" w:rsidRDefault="00DB03BE">
      <w:pPr>
        <w:rPr>
          <w:rFonts w:eastAsia="Times New Roman" w:cstheme="minorHAnsi"/>
          <w:b/>
          <w:sz w:val="24"/>
          <w:szCs w:val="24"/>
        </w:rPr>
      </w:pPr>
      <w:r w:rsidRPr="00291040">
        <w:rPr>
          <w:rFonts w:cstheme="minorHAnsi"/>
          <w:b/>
          <w:sz w:val="24"/>
          <w:szCs w:val="24"/>
        </w:rPr>
        <w:br w:type="page"/>
      </w:r>
    </w:p>
    <w:p w14:paraId="6236C809" w14:textId="1F85E194" w:rsidR="00501E8E" w:rsidRPr="00291040" w:rsidRDefault="0088098D" w:rsidP="00501E8E">
      <w:pPr>
        <w:pStyle w:val="sectionheading1"/>
        <w:keepLines/>
        <w:rPr>
          <w:rFonts w:asciiTheme="minorHAnsi" w:hAnsiTheme="minorHAnsi" w:cstheme="minorHAnsi"/>
        </w:rPr>
      </w:pPr>
      <w:r w:rsidRPr="00291040">
        <w:rPr>
          <w:rFonts w:asciiTheme="minorHAnsi" w:hAnsiTheme="minorHAnsi" w:cstheme="minorHAnsi"/>
        </w:rPr>
        <w:t>C</w:t>
      </w:r>
      <w:r w:rsidR="00501E8E" w:rsidRPr="00291040">
        <w:rPr>
          <w:rFonts w:asciiTheme="minorHAnsi" w:hAnsiTheme="minorHAnsi" w:cstheme="minorHAnsi"/>
        </w:rPr>
        <w:t xml:space="preserve">ritical </w:t>
      </w:r>
      <w:r w:rsidRPr="00291040">
        <w:rPr>
          <w:rFonts w:asciiTheme="minorHAnsi" w:hAnsiTheme="minorHAnsi" w:cstheme="minorHAnsi"/>
        </w:rPr>
        <w:t>T</w:t>
      </w:r>
      <w:r w:rsidR="00501E8E" w:rsidRPr="00291040">
        <w:rPr>
          <w:rFonts w:asciiTheme="minorHAnsi" w:hAnsiTheme="minorHAnsi" w:cstheme="minorHAnsi"/>
        </w:rPr>
        <w:t xml:space="preserve">hinking </w:t>
      </w:r>
      <w:r w:rsidRPr="00291040">
        <w:rPr>
          <w:rFonts w:asciiTheme="minorHAnsi" w:hAnsiTheme="minorHAnsi" w:cstheme="minorHAnsi"/>
        </w:rPr>
        <w:t>E</w:t>
      </w:r>
      <w:r w:rsidR="00501E8E" w:rsidRPr="00291040">
        <w:rPr>
          <w:rFonts w:asciiTheme="minorHAnsi" w:hAnsiTheme="minorHAnsi" w:cstheme="minorHAnsi"/>
        </w:rPr>
        <w:t>xercise 1-2</w:t>
      </w:r>
    </w:p>
    <w:p w14:paraId="6AA4F5EF" w14:textId="77777777" w:rsidR="00501E8E" w:rsidRPr="00291040" w:rsidRDefault="00501E8E" w:rsidP="000979D7">
      <w:pPr>
        <w:keepLines/>
        <w:tabs>
          <w:tab w:val="left" w:pos="720"/>
        </w:tabs>
        <w:spacing w:after="120"/>
        <w:outlineLvl w:val="0"/>
        <w:rPr>
          <w:rFonts w:cstheme="minorHAnsi"/>
          <w:b/>
          <w:caps/>
          <w:color w:val="000000"/>
          <w:sz w:val="16"/>
          <w:szCs w:val="16"/>
        </w:rPr>
      </w:pPr>
      <w:r w:rsidRPr="00291040">
        <w:rPr>
          <w:rFonts w:cstheme="minorHAnsi"/>
          <w:b/>
          <w:caps/>
          <w:color w:val="000000"/>
          <w:sz w:val="28"/>
          <w:szCs w:val="28"/>
        </w:rPr>
        <w:t>Job and Career versus Owning a Business</w:t>
      </w:r>
    </w:p>
    <w:p w14:paraId="06D6CF04" w14:textId="1DE83731" w:rsidR="00501E8E" w:rsidRPr="000979D7" w:rsidRDefault="00501E8E" w:rsidP="000979D7">
      <w:pPr>
        <w:keepLines/>
        <w:tabs>
          <w:tab w:val="left" w:pos="720"/>
        </w:tabs>
        <w:spacing w:after="0"/>
        <w:rPr>
          <w:rFonts w:cstheme="minorHAnsi"/>
          <w:color w:val="000000"/>
          <w:sz w:val="24"/>
          <w:szCs w:val="24"/>
        </w:rPr>
      </w:pPr>
      <w:r w:rsidRPr="000979D7">
        <w:rPr>
          <w:rFonts w:cstheme="minorHAnsi"/>
          <w:color w:val="000000"/>
          <w:sz w:val="24"/>
          <w:szCs w:val="24"/>
        </w:rPr>
        <w:t>To hel</w:t>
      </w:r>
      <w:r w:rsidRPr="00A96FD8">
        <w:rPr>
          <w:rFonts w:cstheme="minorHAnsi"/>
          <w:color w:val="000000"/>
          <w:sz w:val="24"/>
          <w:szCs w:val="24"/>
        </w:rPr>
        <w:t>p make a</w:t>
      </w:r>
      <w:r w:rsidRPr="000979D7">
        <w:rPr>
          <w:rFonts w:cstheme="minorHAnsi"/>
          <w:color w:val="000000"/>
          <w:sz w:val="24"/>
          <w:szCs w:val="24"/>
        </w:rPr>
        <w:t xml:space="preserve"> decision about the advantages of pursuing a career and the advantages of owning your own business, use the list below to answer some basic questions. At the end, look at your two choices and see where you might have a reason to pursue your anticipated career or where you might find an interest and potential desire to be a small-business owner.</w:t>
      </w:r>
    </w:p>
    <w:p w14:paraId="79D0882B" w14:textId="77777777" w:rsidR="000979D7" w:rsidRPr="000979D7" w:rsidRDefault="000979D7" w:rsidP="000979D7">
      <w:pPr>
        <w:keepLines/>
        <w:tabs>
          <w:tab w:val="left" w:pos="720"/>
        </w:tabs>
        <w:spacing w:after="0"/>
        <w:rPr>
          <w:rFonts w:cstheme="minorHAnsi"/>
          <w:color w:val="000000"/>
          <w:sz w:val="24"/>
          <w:szCs w:val="24"/>
        </w:rPr>
      </w:pPr>
    </w:p>
    <w:p w14:paraId="5004D0E8" w14:textId="77777777" w:rsidR="00501E8E" w:rsidRPr="000979D7" w:rsidRDefault="00501E8E" w:rsidP="000979D7">
      <w:pPr>
        <w:keepLines/>
        <w:tabs>
          <w:tab w:val="left" w:pos="720"/>
        </w:tabs>
        <w:spacing w:after="0"/>
        <w:rPr>
          <w:rFonts w:cstheme="minorHAnsi"/>
          <w:b/>
          <w:color w:val="000000"/>
          <w:sz w:val="24"/>
          <w:szCs w:val="24"/>
        </w:rPr>
      </w:pPr>
      <w:r w:rsidRPr="000979D7">
        <w:rPr>
          <w:rFonts w:cstheme="minorHAnsi"/>
          <w:color w:val="000000"/>
          <w:sz w:val="24"/>
          <w:szCs w:val="24"/>
        </w:rPr>
        <w:t>1.</w:t>
      </w:r>
      <w:r w:rsidRPr="000979D7">
        <w:rPr>
          <w:rFonts w:cstheme="minorHAnsi"/>
          <w:color w:val="000000"/>
          <w:sz w:val="24"/>
          <w:szCs w:val="24"/>
        </w:rPr>
        <w:tab/>
      </w:r>
      <w:r w:rsidRPr="000979D7">
        <w:rPr>
          <w:rFonts w:cstheme="minorHAnsi"/>
          <w:b/>
          <w:color w:val="000000"/>
          <w:sz w:val="24"/>
          <w:szCs w:val="24"/>
        </w:rPr>
        <w:t xml:space="preserve">CAREER SALARY OPPORTUNITIES </w:t>
      </w:r>
      <w:r w:rsidRPr="000979D7">
        <w:rPr>
          <w:rFonts w:cstheme="minorHAnsi"/>
          <w:color w:val="000000"/>
          <w:sz w:val="24"/>
          <w:szCs w:val="24"/>
        </w:rPr>
        <w:t>(circle one)</w:t>
      </w:r>
    </w:p>
    <w:p w14:paraId="63CF34B6"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Beginning Salary</w:t>
      </w:r>
      <w:r w:rsidRPr="000979D7">
        <w:rPr>
          <w:rFonts w:cstheme="minorHAnsi"/>
          <w:color w:val="000000"/>
          <w:sz w:val="24"/>
          <w:szCs w:val="24"/>
        </w:rPr>
        <w:t xml:space="preserve"> (average/good/excellent)</w:t>
      </w:r>
    </w:p>
    <w:p w14:paraId="1F26218E"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b/>
          <w:color w:val="000000"/>
          <w:sz w:val="24"/>
          <w:szCs w:val="24"/>
        </w:rPr>
        <w:tab/>
      </w:r>
      <w:r w:rsidRPr="000979D7">
        <w:rPr>
          <w:rFonts w:cstheme="minorHAnsi"/>
          <w:b/>
          <w:color w:val="000000"/>
          <w:sz w:val="24"/>
          <w:szCs w:val="24"/>
        </w:rPr>
        <w:tab/>
      </w:r>
      <w:r w:rsidRPr="000979D7">
        <w:rPr>
          <w:rFonts w:cstheme="minorHAnsi"/>
          <w:i/>
          <w:color w:val="000000"/>
          <w:sz w:val="24"/>
          <w:szCs w:val="24"/>
        </w:rPr>
        <w:t>Upper Job Salary</w:t>
      </w:r>
      <w:r w:rsidRPr="000979D7">
        <w:rPr>
          <w:rFonts w:cstheme="minorHAnsi"/>
          <w:color w:val="000000"/>
          <w:sz w:val="24"/>
          <w:szCs w:val="24"/>
        </w:rPr>
        <w:t xml:space="preserve"> (average/good/excellent)</w:t>
      </w:r>
    </w:p>
    <w:p w14:paraId="14E20C98" w14:textId="77777777" w:rsidR="000979D7" w:rsidRPr="000979D7" w:rsidRDefault="000979D7" w:rsidP="000979D7">
      <w:pPr>
        <w:keepLines/>
        <w:tabs>
          <w:tab w:val="left" w:pos="720"/>
          <w:tab w:val="left" w:pos="4680"/>
        </w:tabs>
        <w:spacing w:after="0"/>
        <w:rPr>
          <w:rFonts w:cstheme="minorHAnsi"/>
          <w:color w:val="000000"/>
          <w:sz w:val="24"/>
          <w:szCs w:val="24"/>
        </w:rPr>
      </w:pPr>
    </w:p>
    <w:p w14:paraId="3F09EC0D" w14:textId="77777777" w:rsidR="00501E8E" w:rsidRPr="000979D7" w:rsidRDefault="00501E8E" w:rsidP="000979D7">
      <w:pPr>
        <w:keepLines/>
        <w:tabs>
          <w:tab w:val="left" w:pos="720"/>
          <w:tab w:val="left" w:pos="4680"/>
        </w:tabs>
        <w:spacing w:after="0"/>
        <w:rPr>
          <w:rFonts w:cstheme="minorHAnsi"/>
          <w:color w:val="000000"/>
          <w:sz w:val="24"/>
          <w:szCs w:val="24"/>
        </w:rPr>
      </w:pPr>
      <w:r w:rsidRPr="000979D7">
        <w:rPr>
          <w:rFonts w:cstheme="minorHAnsi"/>
          <w:color w:val="000000"/>
          <w:sz w:val="24"/>
          <w:szCs w:val="24"/>
        </w:rPr>
        <w:t>2.</w:t>
      </w:r>
      <w:r w:rsidRPr="000979D7">
        <w:rPr>
          <w:rFonts w:cstheme="minorHAnsi"/>
          <w:color w:val="000000"/>
          <w:sz w:val="24"/>
          <w:szCs w:val="24"/>
        </w:rPr>
        <w:tab/>
      </w:r>
      <w:r w:rsidRPr="000979D7">
        <w:rPr>
          <w:rFonts w:cstheme="minorHAnsi"/>
          <w:b/>
          <w:color w:val="000000"/>
          <w:sz w:val="24"/>
          <w:szCs w:val="24"/>
        </w:rPr>
        <w:t xml:space="preserve">CAREER JOB OPPORTUNITIES </w:t>
      </w:r>
      <w:r w:rsidRPr="000979D7">
        <w:rPr>
          <w:rFonts w:cstheme="minorHAnsi"/>
          <w:color w:val="000000"/>
          <w:sz w:val="24"/>
          <w:szCs w:val="24"/>
        </w:rPr>
        <w:t>(circle one)</w:t>
      </w:r>
    </w:p>
    <w:p w14:paraId="7AB1777A"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Growing Field</w:t>
      </w:r>
      <w:r w:rsidRPr="000979D7">
        <w:rPr>
          <w:rFonts w:cstheme="minorHAnsi"/>
          <w:color w:val="000000"/>
          <w:sz w:val="24"/>
          <w:szCs w:val="24"/>
        </w:rPr>
        <w:t xml:space="preserve"> (yes/no)</w:t>
      </w:r>
    </w:p>
    <w:p w14:paraId="05416B79"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Requires Trade School/Associate Degree/Bachelor’s Degree</w:t>
      </w:r>
      <w:r w:rsidRPr="000979D7">
        <w:rPr>
          <w:rFonts w:cstheme="minorHAnsi"/>
          <w:color w:val="000000"/>
          <w:sz w:val="24"/>
          <w:szCs w:val="24"/>
        </w:rPr>
        <w:t xml:space="preserve"> (yes/no)</w:t>
      </w:r>
    </w:p>
    <w:p w14:paraId="39C4C704"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Best-Sized Company for Career Job</w:t>
      </w:r>
      <w:r w:rsidRPr="000979D7">
        <w:rPr>
          <w:rFonts w:cstheme="minorHAnsi"/>
          <w:color w:val="000000"/>
          <w:sz w:val="24"/>
          <w:szCs w:val="24"/>
        </w:rPr>
        <w:t xml:space="preserve"> (small/middle-sized/large)</w:t>
      </w:r>
    </w:p>
    <w:p w14:paraId="4D13B7EC" w14:textId="77777777" w:rsidR="000979D7" w:rsidRPr="000979D7" w:rsidRDefault="000979D7" w:rsidP="000979D7">
      <w:pPr>
        <w:keepLines/>
        <w:tabs>
          <w:tab w:val="left" w:pos="720"/>
          <w:tab w:val="left" w:pos="4680"/>
        </w:tabs>
        <w:spacing w:after="0"/>
        <w:rPr>
          <w:rFonts w:cstheme="minorHAnsi"/>
          <w:color w:val="000000"/>
          <w:sz w:val="24"/>
          <w:szCs w:val="24"/>
        </w:rPr>
      </w:pPr>
    </w:p>
    <w:p w14:paraId="0883BFEA" w14:textId="77777777" w:rsidR="00501E8E" w:rsidRPr="000979D7" w:rsidRDefault="00501E8E" w:rsidP="000979D7">
      <w:pPr>
        <w:keepLines/>
        <w:tabs>
          <w:tab w:val="left" w:pos="720"/>
          <w:tab w:val="left" w:pos="4680"/>
        </w:tabs>
        <w:spacing w:after="0"/>
        <w:rPr>
          <w:rFonts w:cstheme="minorHAnsi"/>
          <w:color w:val="000000"/>
          <w:sz w:val="24"/>
          <w:szCs w:val="24"/>
        </w:rPr>
      </w:pPr>
      <w:r w:rsidRPr="000979D7">
        <w:rPr>
          <w:rFonts w:cstheme="minorHAnsi"/>
          <w:color w:val="000000"/>
          <w:sz w:val="24"/>
          <w:szCs w:val="24"/>
        </w:rPr>
        <w:t>3.</w:t>
      </w:r>
      <w:r w:rsidRPr="000979D7">
        <w:rPr>
          <w:rFonts w:cstheme="minorHAnsi"/>
          <w:color w:val="000000"/>
          <w:sz w:val="24"/>
          <w:szCs w:val="24"/>
        </w:rPr>
        <w:tab/>
      </w:r>
      <w:r w:rsidRPr="000979D7">
        <w:rPr>
          <w:rFonts w:cstheme="minorHAnsi"/>
          <w:b/>
          <w:color w:val="000000"/>
          <w:sz w:val="24"/>
          <w:szCs w:val="24"/>
        </w:rPr>
        <w:t xml:space="preserve">SMALL-BUSINESS OWNERSHIP OPPORTUNITIES </w:t>
      </w:r>
      <w:r w:rsidRPr="000979D7">
        <w:rPr>
          <w:rFonts w:cstheme="minorHAnsi"/>
          <w:color w:val="000000"/>
          <w:sz w:val="24"/>
          <w:szCs w:val="24"/>
        </w:rPr>
        <w:t>(circle one)</w:t>
      </w:r>
    </w:p>
    <w:p w14:paraId="41662C0E" w14:textId="77777777" w:rsidR="00501E8E" w:rsidRPr="000979D7" w:rsidRDefault="00501E8E" w:rsidP="000979D7">
      <w:pPr>
        <w:keepLines/>
        <w:tabs>
          <w:tab w:val="left" w:pos="720"/>
          <w:tab w:val="left" w:pos="1440"/>
          <w:tab w:val="left" w:pos="4680"/>
        </w:tabs>
        <w:spacing w:after="0"/>
        <w:ind w:left="1440" w:hanging="144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Requires Up-Front Investment</w:t>
      </w:r>
      <w:r w:rsidRPr="000979D7">
        <w:rPr>
          <w:rFonts w:cstheme="minorHAnsi"/>
          <w:color w:val="000000"/>
          <w:sz w:val="24"/>
          <w:szCs w:val="24"/>
        </w:rPr>
        <w:t xml:space="preserve"> (small investment/medium-sized investment/large investment)</w:t>
      </w:r>
    </w:p>
    <w:p w14:paraId="07B4E9D5" w14:textId="77777777" w:rsidR="00501E8E" w:rsidRPr="000979D7" w:rsidRDefault="00501E8E" w:rsidP="000979D7">
      <w:pPr>
        <w:keepLines/>
        <w:tabs>
          <w:tab w:val="left" w:pos="720"/>
          <w:tab w:val="left" w:pos="1440"/>
          <w:tab w:val="left" w:pos="4680"/>
        </w:tabs>
        <w:spacing w:after="0"/>
        <w:ind w:left="1440" w:hanging="144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Potential Franchise Has a Good Business Model</w:t>
      </w:r>
      <w:r w:rsidRPr="000979D7">
        <w:rPr>
          <w:rFonts w:cstheme="minorHAnsi"/>
          <w:color w:val="000000"/>
          <w:sz w:val="24"/>
          <w:szCs w:val="24"/>
        </w:rPr>
        <w:t xml:space="preserve"> (yes/no)</w:t>
      </w:r>
    </w:p>
    <w:p w14:paraId="427B5490" w14:textId="6F43AE6D" w:rsidR="00501E8E" w:rsidRPr="000979D7" w:rsidRDefault="00501E8E" w:rsidP="000979D7">
      <w:pPr>
        <w:keepLines/>
        <w:tabs>
          <w:tab w:val="left" w:pos="720"/>
          <w:tab w:val="left" w:pos="1440"/>
          <w:tab w:val="left" w:pos="4680"/>
        </w:tabs>
        <w:spacing w:after="0"/>
        <w:ind w:left="1440" w:hanging="144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 xml:space="preserve">Competition </w:t>
      </w:r>
      <w:r w:rsidR="00A9077D" w:rsidRPr="000979D7">
        <w:rPr>
          <w:rFonts w:cstheme="minorHAnsi"/>
          <w:i/>
          <w:color w:val="000000"/>
          <w:sz w:val="24"/>
          <w:szCs w:val="24"/>
        </w:rPr>
        <w:t xml:space="preserve">From </w:t>
      </w:r>
      <w:r w:rsidRPr="000979D7">
        <w:rPr>
          <w:rFonts w:cstheme="minorHAnsi"/>
          <w:i/>
          <w:color w:val="000000"/>
          <w:sz w:val="24"/>
          <w:szCs w:val="24"/>
        </w:rPr>
        <w:t>Other Franchise Owners Will Be</w:t>
      </w:r>
      <w:r w:rsidRPr="000979D7">
        <w:rPr>
          <w:rFonts w:cstheme="minorHAnsi"/>
          <w:color w:val="000000"/>
          <w:sz w:val="24"/>
          <w:szCs w:val="24"/>
        </w:rPr>
        <w:t xml:space="preserve"> (nonexistent/some competition/will be very competitive)</w:t>
      </w:r>
    </w:p>
    <w:p w14:paraId="1067FD65" w14:textId="77777777" w:rsidR="000979D7" w:rsidRPr="000979D7" w:rsidRDefault="000979D7" w:rsidP="000979D7">
      <w:pPr>
        <w:keepLines/>
        <w:tabs>
          <w:tab w:val="left" w:pos="720"/>
          <w:tab w:val="left" w:pos="4680"/>
        </w:tabs>
        <w:spacing w:after="0"/>
        <w:rPr>
          <w:rFonts w:cstheme="minorHAnsi"/>
          <w:color w:val="000000"/>
          <w:sz w:val="24"/>
          <w:szCs w:val="24"/>
        </w:rPr>
      </w:pPr>
    </w:p>
    <w:p w14:paraId="0070C072" w14:textId="77777777" w:rsidR="00501E8E" w:rsidRPr="000979D7" w:rsidRDefault="00501E8E" w:rsidP="000979D7">
      <w:pPr>
        <w:keepLines/>
        <w:tabs>
          <w:tab w:val="left" w:pos="720"/>
          <w:tab w:val="left" w:pos="4680"/>
        </w:tabs>
        <w:spacing w:after="0"/>
        <w:rPr>
          <w:rFonts w:cstheme="minorHAnsi"/>
          <w:color w:val="000000"/>
          <w:sz w:val="24"/>
          <w:szCs w:val="24"/>
        </w:rPr>
      </w:pPr>
      <w:r w:rsidRPr="000979D7">
        <w:rPr>
          <w:rFonts w:cstheme="minorHAnsi"/>
          <w:color w:val="000000"/>
          <w:sz w:val="24"/>
          <w:szCs w:val="24"/>
        </w:rPr>
        <w:t>4.</w:t>
      </w:r>
      <w:r w:rsidRPr="000979D7">
        <w:rPr>
          <w:rFonts w:cstheme="minorHAnsi"/>
          <w:color w:val="000000"/>
          <w:sz w:val="24"/>
          <w:szCs w:val="24"/>
        </w:rPr>
        <w:tab/>
      </w:r>
      <w:r w:rsidRPr="000979D7">
        <w:rPr>
          <w:rFonts w:cstheme="minorHAnsi"/>
          <w:b/>
          <w:color w:val="000000"/>
          <w:sz w:val="24"/>
          <w:szCs w:val="24"/>
        </w:rPr>
        <w:t xml:space="preserve">POTENTIAL RETURN ON THE SMALL-BUSINESS PURCHASE </w:t>
      </w:r>
      <w:r w:rsidRPr="000979D7">
        <w:rPr>
          <w:rFonts w:cstheme="minorHAnsi"/>
          <w:color w:val="000000"/>
          <w:sz w:val="24"/>
          <w:szCs w:val="24"/>
        </w:rPr>
        <w:t>(circle one)</w:t>
      </w:r>
    </w:p>
    <w:p w14:paraId="00938419"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Provides Purchase of Additional Locations</w:t>
      </w:r>
      <w:r w:rsidRPr="000979D7">
        <w:rPr>
          <w:rFonts w:cstheme="minorHAnsi"/>
          <w:color w:val="000000"/>
          <w:sz w:val="24"/>
          <w:szCs w:val="24"/>
        </w:rPr>
        <w:t xml:space="preserve"> (yes/no)</w:t>
      </w:r>
    </w:p>
    <w:p w14:paraId="363F6CC7"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Has Name Recognition</w:t>
      </w:r>
      <w:r w:rsidRPr="000979D7">
        <w:rPr>
          <w:rFonts w:cstheme="minorHAnsi"/>
          <w:color w:val="000000"/>
          <w:sz w:val="24"/>
          <w:szCs w:val="24"/>
        </w:rPr>
        <w:t xml:space="preserve"> (yes/no)</w:t>
      </w:r>
    </w:p>
    <w:p w14:paraId="3A3CEE63" w14:textId="77777777" w:rsidR="00501E8E" w:rsidRPr="000979D7" w:rsidRDefault="00501E8E" w:rsidP="000979D7">
      <w:pPr>
        <w:keepLines/>
        <w:tabs>
          <w:tab w:val="left" w:pos="720"/>
          <w:tab w:val="left" w:pos="1440"/>
          <w:tab w:val="left" w:pos="4680"/>
        </w:tabs>
        <w:spacing w:after="0"/>
        <w:rPr>
          <w:rFonts w:cstheme="minorHAnsi"/>
          <w:color w:val="000000"/>
          <w:sz w:val="24"/>
          <w:szCs w:val="24"/>
        </w:rPr>
      </w:pPr>
      <w:r w:rsidRPr="000979D7">
        <w:rPr>
          <w:rFonts w:cstheme="minorHAnsi"/>
          <w:color w:val="000000"/>
          <w:sz w:val="24"/>
          <w:szCs w:val="24"/>
        </w:rPr>
        <w:tab/>
      </w:r>
      <w:r w:rsidRPr="000979D7">
        <w:rPr>
          <w:rFonts w:cstheme="minorHAnsi"/>
          <w:color w:val="000000"/>
          <w:sz w:val="24"/>
          <w:szCs w:val="24"/>
        </w:rPr>
        <w:tab/>
      </w:r>
      <w:r w:rsidRPr="000979D7">
        <w:rPr>
          <w:rFonts w:cstheme="minorHAnsi"/>
          <w:i/>
          <w:color w:val="000000"/>
          <w:sz w:val="24"/>
          <w:szCs w:val="24"/>
        </w:rPr>
        <w:t>Has a Good Support System</w:t>
      </w:r>
      <w:r w:rsidRPr="000979D7">
        <w:rPr>
          <w:rFonts w:cstheme="minorHAnsi"/>
          <w:color w:val="000000"/>
          <w:sz w:val="24"/>
          <w:szCs w:val="24"/>
        </w:rPr>
        <w:t xml:space="preserve"> (yes/no)</w:t>
      </w:r>
    </w:p>
    <w:p w14:paraId="4E922042" w14:textId="77777777" w:rsidR="000979D7" w:rsidRPr="000979D7" w:rsidRDefault="000979D7" w:rsidP="000979D7">
      <w:pPr>
        <w:keepLines/>
        <w:tabs>
          <w:tab w:val="left" w:pos="720"/>
          <w:tab w:val="left" w:pos="4680"/>
        </w:tabs>
        <w:spacing w:after="0"/>
        <w:ind w:left="720" w:hanging="720"/>
        <w:rPr>
          <w:rFonts w:cstheme="minorHAnsi"/>
          <w:color w:val="000000"/>
          <w:sz w:val="24"/>
          <w:szCs w:val="24"/>
        </w:rPr>
      </w:pPr>
    </w:p>
    <w:p w14:paraId="56EC6B14" w14:textId="77777777" w:rsidR="00501E8E" w:rsidRPr="000979D7" w:rsidRDefault="00501E8E" w:rsidP="000979D7">
      <w:pPr>
        <w:keepLines/>
        <w:tabs>
          <w:tab w:val="left" w:pos="720"/>
          <w:tab w:val="left" w:pos="4680"/>
        </w:tabs>
        <w:spacing w:after="0"/>
        <w:ind w:left="720" w:hanging="720"/>
        <w:rPr>
          <w:rFonts w:cstheme="minorHAnsi"/>
          <w:color w:val="000000"/>
          <w:sz w:val="24"/>
          <w:szCs w:val="24"/>
        </w:rPr>
      </w:pPr>
      <w:r w:rsidRPr="000979D7">
        <w:rPr>
          <w:rFonts w:cstheme="minorHAnsi"/>
          <w:color w:val="000000"/>
          <w:sz w:val="24"/>
          <w:szCs w:val="24"/>
        </w:rPr>
        <w:t>5.</w:t>
      </w:r>
      <w:r w:rsidRPr="000979D7">
        <w:rPr>
          <w:rFonts w:cstheme="minorHAnsi"/>
          <w:color w:val="000000"/>
          <w:sz w:val="24"/>
          <w:szCs w:val="24"/>
        </w:rPr>
        <w:tab/>
        <w:t>If you could, would pursuing your ideal career be worth the investment? (yes/no)</w:t>
      </w:r>
    </w:p>
    <w:p w14:paraId="46D4B5B5" w14:textId="77777777" w:rsidR="000979D7" w:rsidRPr="000979D7" w:rsidRDefault="000979D7" w:rsidP="000979D7">
      <w:pPr>
        <w:keepLines/>
        <w:tabs>
          <w:tab w:val="left" w:pos="720"/>
          <w:tab w:val="left" w:pos="4680"/>
        </w:tabs>
        <w:spacing w:after="0"/>
        <w:ind w:left="720" w:hanging="720"/>
        <w:rPr>
          <w:rFonts w:cstheme="minorHAnsi"/>
          <w:color w:val="000000"/>
          <w:sz w:val="24"/>
          <w:szCs w:val="24"/>
        </w:rPr>
      </w:pPr>
    </w:p>
    <w:p w14:paraId="694BB99E" w14:textId="77777777" w:rsidR="00501E8E" w:rsidRPr="000979D7" w:rsidRDefault="00501E8E" w:rsidP="000979D7">
      <w:pPr>
        <w:keepLines/>
        <w:tabs>
          <w:tab w:val="left" w:pos="720"/>
          <w:tab w:val="left" w:pos="4680"/>
        </w:tabs>
        <w:spacing w:after="0"/>
        <w:ind w:left="720" w:hanging="720"/>
        <w:rPr>
          <w:rFonts w:cstheme="minorHAnsi"/>
          <w:color w:val="000000"/>
          <w:sz w:val="24"/>
          <w:szCs w:val="24"/>
        </w:rPr>
      </w:pPr>
      <w:r w:rsidRPr="000979D7">
        <w:rPr>
          <w:rFonts w:cstheme="minorHAnsi"/>
          <w:color w:val="000000"/>
          <w:sz w:val="24"/>
          <w:szCs w:val="24"/>
        </w:rPr>
        <w:t>6.</w:t>
      </w:r>
      <w:r w:rsidRPr="000979D7">
        <w:rPr>
          <w:rFonts w:cstheme="minorHAnsi"/>
          <w:color w:val="000000"/>
          <w:sz w:val="24"/>
          <w:szCs w:val="24"/>
        </w:rPr>
        <w:tab/>
        <w:t>Are you willing to make the investment (more schooling) and work for moderate pay to get the knowledge and experience to make this investment pay off? (yes/no)</w:t>
      </w:r>
    </w:p>
    <w:p w14:paraId="191CCC93" w14:textId="77777777" w:rsidR="000979D7" w:rsidRPr="000979D7" w:rsidRDefault="000979D7" w:rsidP="000979D7">
      <w:pPr>
        <w:keepLines/>
        <w:tabs>
          <w:tab w:val="left" w:pos="720"/>
          <w:tab w:val="left" w:pos="4680"/>
        </w:tabs>
        <w:spacing w:after="0"/>
        <w:ind w:left="720" w:hanging="720"/>
        <w:rPr>
          <w:rFonts w:cstheme="minorHAnsi"/>
          <w:color w:val="000000"/>
          <w:sz w:val="24"/>
          <w:szCs w:val="24"/>
        </w:rPr>
      </w:pPr>
    </w:p>
    <w:p w14:paraId="00E0E5A5" w14:textId="55DB67A9" w:rsidR="00501E8E" w:rsidRPr="000979D7" w:rsidRDefault="00501E8E" w:rsidP="000979D7">
      <w:pPr>
        <w:keepLines/>
        <w:tabs>
          <w:tab w:val="left" w:pos="720"/>
          <w:tab w:val="left" w:pos="4680"/>
        </w:tabs>
        <w:spacing w:after="0"/>
        <w:ind w:left="720" w:hanging="720"/>
        <w:rPr>
          <w:rFonts w:cstheme="minorHAnsi"/>
          <w:color w:val="000000"/>
          <w:sz w:val="24"/>
          <w:szCs w:val="24"/>
        </w:rPr>
      </w:pPr>
      <w:r w:rsidRPr="000979D7">
        <w:rPr>
          <w:rFonts w:cstheme="minorHAnsi"/>
          <w:color w:val="000000"/>
          <w:sz w:val="24"/>
          <w:szCs w:val="24"/>
        </w:rPr>
        <w:t>7.</w:t>
      </w:r>
      <w:r w:rsidRPr="000979D7">
        <w:rPr>
          <w:rFonts w:cstheme="minorHAnsi"/>
          <w:color w:val="000000"/>
          <w:sz w:val="24"/>
          <w:szCs w:val="24"/>
        </w:rPr>
        <w:tab/>
        <w:t>If you could invest in your own business, would you and could you obtain the necessary finances to make this happen? (yes/no)</w:t>
      </w:r>
    </w:p>
    <w:p w14:paraId="4ED68DEF" w14:textId="77777777" w:rsidR="000979D7" w:rsidRPr="000979D7" w:rsidRDefault="000979D7" w:rsidP="000979D7">
      <w:pPr>
        <w:keepLines/>
        <w:tabs>
          <w:tab w:val="left" w:pos="720"/>
          <w:tab w:val="left" w:pos="4680"/>
        </w:tabs>
        <w:spacing w:after="0"/>
        <w:ind w:left="720" w:hanging="720"/>
        <w:rPr>
          <w:rFonts w:cstheme="minorHAnsi"/>
          <w:color w:val="000000"/>
          <w:sz w:val="24"/>
          <w:szCs w:val="24"/>
        </w:rPr>
      </w:pPr>
    </w:p>
    <w:p w14:paraId="180FDD00" w14:textId="77777777" w:rsidR="00501E8E" w:rsidRPr="000979D7" w:rsidRDefault="00501E8E" w:rsidP="000979D7">
      <w:pPr>
        <w:keepLines/>
        <w:tabs>
          <w:tab w:val="left" w:pos="720"/>
          <w:tab w:val="left" w:pos="4680"/>
        </w:tabs>
        <w:spacing w:after="0"/>
        <w:ind w:left="720" w:hanging="720"/>
        <w:rPr>
          <w:rFonts w:cstheme="minorHAnsi"/>
          <w:color w:val="000000"/>
          <w:sz w:val="24"/>
          <w:szCs w:val="24"/>
        </w:rPr>
      </w:pPr>
      <w:r w:rsidRPr="000979D7">
        <w:rPr>
          <w:rFonts w:cstheme="minorHAnsi"/>
          <w:color w:val="000000"/>
          <w:sz w:val="24"/>
          <w:szCs w:val="24"/>
        </w:rPr>
        <w:t>8.</w:t>
      </w:r>
      <w:r w:rsidRPr="000979D7">
        <w:rPr>
          <w:rFonts w:cstheme="minorHAnsi"/>
          <w:color w:val="000000"/>
          <w:sz w:val="24"/>
          <w:szCs w:val="24"/>
        </w:rPr>
        <w:tab/>
        <w:t>Is the risk of the unknown in the business environment worth the pursuit of your time, money, and family adjustment to own your own business? (yes/no)</w:t>
      </w:r>
    </w:p>
    <w:p w14:paraId="339DF968" w14:textId="77777777" w:rsidR="000979D7" w:rsidRPr="000979D7" w:rsidRDefault="000979D7" w:rsidP="000979D7">
      <w:pPr>
        <w:keepLines/>
        <w:tabs>
          <w:tab w:val="left" w:pos="720"/>
        </w:tabs>
        <w:spacing w:after="0"/>
        <w:ind w:left="720" w:hanging="720"/>
        <w:rPr>
          <w:rFonts w:cstheme="minorHAnsi"/>
          <w:color w:val="000000"/>
          <w:sz w:val="24"/>
          <w:szCs w:val="24"/>
        </w:rPr>
      </w:pPr>
    </w:p>
    <w:p w14:paraId="4E75CB4B" w14:textId="77777777" w:rsidR="00501E8E" w:rsidRPr="000979D7" w:rsidRDefault="00501E8E" w:rsidP="000979D7">
      <w:pPr>
        <w:keepLines/>
        <w:tabs>
          <w:tab w:val="left" w:pos="720"/>
        </w:tabs>
        <w:spacing w:after="0"/>
        <w:ind w:left="720" w:hanging="720"/>
        <w:rPr>
          <w:rFonts w:cstheme="minorHAnsi"/>
          <w:color w:val="000000"/>
          <w:sz w:val="24"/>
          <w:szCs w:val="24"/>
        </w:rPr>
      </w:pPr>
      <w:r w:rsidRPr="000979D7">
        <w:rPr>
          <w:rFonts w:cstheme="minorHAnsi"/>
          <w:color w:val="000000"/>
          <w:sz w:val="24"/>
          <w:szCs w:val="24"/>
        </w:rPr>
        <w:t>9.</w:t>
      </w:r>
      <w:r w:rsidRPr="000979D7">
        <w:rPr>
          <w:rFonts w:cstheme="minorHAnsi"/>
          <w:color w:val="000000"/>
          <w:sz w:val="24"/>
          <w:szCs w:val="24"/>
        </w:rPr>
        <w:tab/>
        <w:t>Given the two choices, what direction would you rather pursue?</w:t>
      </w:r>
    </w:p>
    <w:p w14:paraId="1804E526" w14:textId="77777777" w:rsidR="00501E8E" w:rsidRPr="00291040" w:rsidRDefault="00501E8E" w:rsidP="00501E8E">
      <w:pPr>
        <w:keepLines/>
        <w:tabs>
          <w:tab w:val="left" w:pos="720"/>
        </w:tabs>
        <w:rPr>
          <w:rFonts w:cstheme="minorHAnsi"/>
          <w:color w:val="B2B2B2"/>
        </w:rPr>
      </w:pPr>
      <w:r w:rsidRPr="00291040">
        <w:rPr>
          <w:rFonts w:cstheme="minorHAnsi"/>
          <w:b/>
          <w:color w:val="000000"/>
        </w:rPr>
        <w:br w:type="page"/>
      </w:r>
    </w:p>
    <w:p w14:paraId="0ED7A1AC" w14:textId="7A3BC456" w:rsidR="00501E8E" w:rsidRPr="00291040" w:rsidRDefault="007E6BCA" w:rsidP="00501E8E">
      <w:pPr>
        <w:pStyle w:val="sectionheading1"/>
        <w:keepLines/>
        <w:rPr>
          <w:rFonts w:asciiTheme="minorHAnsi" w:hAnsiTheme="minorHAnsi" w:cstheme="minorHAnsi"/>
          <w:color w:val="auto"/>
        </w:rPr>
      </w:pPr>
      <w:bookmarkStart w:id="11" w:name="CriticalThinkingEx3"/>
      <w:bookmarkEnd w:id="11"/>
      <w:r w:rsidRPr="00291040">
        <w:rPr>
          <w:rFonts w:asciiTheme="minorHAnsi" w:hAnsiTheme="minorHAnsi" w:cstheme="minorHAnsi"/>
          <w:color w:val="auto"/>
        </w:rPr>
        <w:t>C</w:t>
      </w:r>
      <w:r w:rsidR="00501E8E" w:rsidRPr="00291040">
        <w:rPr>
          <w:rFonts w:asciiTheme="minorHAnsi" w:hAnsiTheme="minorHAnsi" w:cstheme="minorHAnsi"/>
          <w:color w:val="auto"/>
        </w:rPr>
        <w:t xml:space="preserve">ritical </w:t>
      </w:r>
      <w:r w:rsidRPr="00291040">
        <w:rPr>
          <w:rFonts w:asciiTheme="minorHAnsi" w:hAnsiTheme="minorHAnsi" w:cstheme="minorHAnsi"/>
          <w:color w:val="auto"/>
        </w:rPr>
        <w:t>T</w:t>
      </w:r>
      <w:r w:rsidR="00501E8E" w:rsidRPr="00291040">
        <w:rPr>
          <w:rFonts w:asciiTheme="minorHAnsi" w:hAnsiTheme="minorHAnsi" w:cstheme="minorHAnsi"/>
          <w:color w:val="auto"/>
        </w:rPr>
        <w:t xml:space="preserve">hinking </w:t>
      </w:r>
      <w:r w:rsidRPr="00291040">
        <w:rPr>
          <w:rFonts w:asciiTheme="minorHAnsi" w:hAnsiTheme="minorHAnsi" w:cstheme="minorHAnsi"/>
          <w:color w:val="auto"/>
        </w:rPr>
        <w:t>E</w:t>
      </w:r>
      <w:r w:rsidR="00501E8E" w:rsidRPr="00291040">
        <w:rPr>
          <w:rFonts w:asciiTheme="minorHAnsi" w:hAnsiTheme="minorHAnsi" w:cstheme="minorHAnsi"/>
          <w:color w:val="auto"/>
        </w:rPr>
        <w:t>xercise 1-3</w:t>
      </w:r>
    </w:p>
    <w:p w14:paraId="0162062D" w14:textId="77777777" w:rsidR="00501E8E" w:rsidRPr="00291040" w:rsidRDefault="00501E8E" w:rsidP="00FF1709">
      <w:pPr>
        <w:keepLines/>
        <w:tabs>
          <w:tab w:val="left" w:pos="720"/>
        </w:tabs>
        <w:spacing w:before="120" w:after="120" w:line="240" w:lineRule="auto"/>
        <w:outlineLvl w:val="0"/>
        <w:rPr>
          <w:rFonts w:cstheme="minorHAnsi"/>
          <w:b/>
          <w:color w:val="000000"/>
          <w:sz w:val="28"/>
          <w:szCs w:val="28"/>
        </w:rPr>
      </w:pPr>
      <w:r w:rsidRPr="00291040">
        <w:rPr>
          <w:rFonts w:cstheme="minorHAnsi"/>
          <w:b/>
          <w:color w:val="000000"/>
          <w:sz w:val="28"/>
          <w:szCs w:val="28"/>
        </w:rPr>
        <w:t>MAKING ETHICAL DECISIONS</w:t>
      </w:r>
    </w:p>
    <w:p w14:paraId="407309D4" w14:textId="77777777" w:rsidR="00501E8E" w:rsidRPr="000979D7" w:rsidRDefault="00501E8E" w:rsidP="00FF1709">
      <w:pPr>
        <w:keepLines/>
        <w:tabs>
          <w:tab w:val="left" w:pos="720"/>
        </w:tabs>
        <w:spacing w:before="120" w:after="120" w:line="240" w:lineRule="auto"/>
        <w:rPr>
          <w:rFonts w:cstheme="minorHAnsi"/>
          <w:color w:val="000000"/>
          <w:sz w:val="24"/>
          <w:szCs w:val="24"/>
        </w:rPr>
      </w:pPr>
      <w:r w:rsidRPr="000979D7">
        <w:rPr>
          <w:rFonts w:cstheme="minorHAnsi"/>
          <w:color w:val="000000"/>
          <w:sz w:val="24"/>
          <w:szCs w:val="24"/>
        </w:rPr>
        <w:t xml:space="preserve">Throughout the textbook, you will see a box in chapters called </w:t>
      </w:r>
      <w:r w:rsidRPr="002F11C6">
        <w:rPr>
          <w:rFonts w:cstheme="minorHAnsi"/>
          <w:i/>
          <w:iCs/>
          <w:color w:val="000000"/>
          <w:sz w:val="24"/>
          <w:szCs w:val="24"/>
        </w:rPr>
        <w:t>Making Ethical Decisions</w:t>
      </w:r>
      <w:r w:rsidRPr="000979D7">
        <w:rPr>
          <w:rFonts w:cstheme="minorHAnsi"/>
          <w:color w:val="000000"/>
          <w:sz w:val="24"/>
          <w:szCs w:val="24"/>
        </w:rPr>
        <w:t>. You will be given a short description of a situation and then asked what you would do in that situation. These boxes may or may not be assigned by your professor, but you will benefit greatly by reading them and answering the questions. If they are assigned, you probably won’t be required to hand in a written report. Your professor will probably have no real way of knowing if you read the boxes and answered the questions. You are likely to be “on your honor.”</w:t>
      </w:r>
    </w:p>
    <w:p w14:paraId="58AFEBA0" w14:textId="7E90B146" w:rsidR="00501E8E" w:rsidRPr="000979D7" w:rsidRDefault="00501E8E" w:rsidP="00FF1709">
      <w:pPr>
        <w:keepLines/>
        <w:tabs>
          <w:tab w:val="left" w:pos="720"/>
        </w:tabs>
        <w:spacing w:before="120" w:after="120" w:line="240" w:lineRule="auto"/>
        <w:rPr>
          <w:rFonts w:cstheme="minorHAnsi"/>
          <w:color w:val="000000"/>
          <w:sz w:val="24"/>
          <w:szCs w:val="24"/>
        </w:rPr>
      </w:pPr>
      <w:r w:rsidRPr="000979D7">
        <w:rPr>
          <w:rFonts w:cstheme="minorHAnsi"/>
          <w:color w:val="000000"/>
          <w:sz w:val="24"/>
          <w:szCs w:val="24"/>
        </w:rPr>
        <w:t xml:space="preserve">This is your first ethical situation in this course: You come to a </w:t>
      </w:r>
      <w:r w:rsidRPr="002F11C6">
        <w:rPr>
          <w:rFonts w:cstheme="minorHAnsi"/>
          <w:i/>
          <w:iCs/>
          <w:color w:val="000000"/>
          <w:sz w:val="24"/>
          <w:szCs w:val="24"/>
        </w:rPr>
        <w:t>Making Ethical Decisions</w:t>
      </w:r>
      <w:r w:rsidRPr="000979D7">
        <w:rPr>
          <w:rFonts w:cstheme="minorHAnsi"/>
          <w:color w:val="000000"/>
          <w:sz w:val="24"/>
          <w:szCs w:val="24"/>
        </w:rPr>
        <w:t xml:space="preserve"> box in your text. What do you decide to do—read and answer the questions, or skip it and go on?</w:t>
      </w:r>
    </w:p>
    <w:p w14:paraId="47B3B1B2" w14:textId="77777777" w:rsidR="00501E8E" w:rsidRPr="000979D7" w:rsidRDefault="00501E8E" w:rsidP="00FF1709">
      <w:pPr>
        <w:keepLines/>
        <w:tabs>
          <w:tab w:val="left" w:pos="720"/>
        </w:tabs>
        <w:spacing w:before="120" w:after="120" w:line="240" w:lineRule="auto"/>
        <w:outlineLvl w:val="0"/>
        <w:rPr>
          <w:rFonts w:cstheme="minorHAnsi"/>
          <w:color w:val="000000"/>
          <w:sz w:val="24"/>
          <w:szCs w:val="24"/>
        </w:rPr>
      </w:pPr>
      <w:r w:rsidRPr="000979D7">
        <w:rPr>
          <w:rFonts w:cstheme="minorHAnsi"/>
          <w:color w:val="000000"/>
          <w:sz w:val="24"/>
          <w:szCs w:val="24"/>
        </w:rPr>
        <w:t>Use the questions below to help you make your decision.</w:t>
      </w:r>
    </w:p>
    <w:p w14:paraId="53B4C438" w14:textId="77777777" w:rsidR="00501E8E" w:rsidRPr="000979D7" w:rsidRDefault="00501E8E" w:rsidP="00FF1709">
      <w:pPr>
        <w:keepLines/>
        <w:tabs>
          <w:tab w:val="left" w:pos="720"/>
          <w:tab w:val="left" w:pos="1440"/>
        </w:tabs>
        <w:spacing w:before="120" w:after="120" w:line="240" w:lineRule="auto"/>
        <w:ind w:left="720" w:hanging="720"/>
        <w:rPr>
          <w:rFonts w:cstheme="minorHAnsi"/>
          <w:color w:val="000000"/>
          <w:sz w:val="24"/>
          <w:szCs w:val="24"/>
        </w:rPr>
      </w:pPr>
      <w:r w:rsidRPr="000979D7">
        <w:rPr>
          <w:rFonts w:cstheme="minorHAnsi"/>
          <w:color w:val="000000"/>
          <w:sz w:val="24"/>
          <w:szCs w:val="24"/>
        </w:rPr>
        <w:t>1.</w:t>
      </w:r>
      <w:r w:rsidRPr="000979D7">
        <w:rPr>
          <w:rFonts w:cstheme="minorHAnsi"/>
          <w:color w:val="000000"/>
          <w:sz w:val="24"/>
          <w:szCs w:val="24"/>
        </w:rPr>
        <w:tab/>
        <w:t>What is the problem?</w:t>
      </w:r>
    </w:p>
    <w:p w14:paraId="58D867EB" w14:textId="77777777" w:rsidR="00B16235" w:rsidRPr="000979D7" w:rsidRDefault="00501E8E" w:rsidP="00FF1709">
      <w:pPr>
        <w:keepLines/>
        <w:tabs>
          <w:tab w:val="left" w:pos="720"/>
          <w:tab w:val="left" w:pos="1440"/>
        </w:tabs>
        <w:spacing w:before="120" w:after="120" w:line="240" w:lineRule="auto"/>
        <w:ind w:left="720" w:hanging="720"/>
        <w:rPr>
          <w:rFonts w:cstheme="minorHAnsi"/>
          <w:color w:val="000000"/>
          <w:sz w:val="24"/>
          <w:szCs w:val="24"/>
        </w:rPr>
      </w:pPr>
      <w:r w:rsidRPr="000979D7">
        <w:rPr>
          <w:rFonts w:cstheme="minorHAnsi"/>
          <w:color w:val="000000"/>
          <w:sz w:val="24"/>
          <w:szCs w:val="24"/>
        </w:rPr>
        <w:t>2.</w:t>
      </w:r>
      <w:r w:rsidRPr="000979D7">
        <w:rPr>
          <w:rFonts w:cstheme="minorHAnsi"/>
          <w:color w:val="000000"/>
          <w:sz w:val="24"/>
          <w:szCs w:val="24"/>
        </w:rPr>
        <w:tab/>
        <w:t>What are your alternatives?</w:t>
      </w:r>
    </w:p>
    <w:p w14:paraId="01177878" w14:textId="77777777" w:rsidR="00501E8E" w:rsidRPr="000979D7" w:rsidRDefault="00501E8E" w:rsidP="00FF1709">
      <w:pPr>
        <w:keepLines/>
        <w:tabs>
          <w:tab w:val="left" w:pos="720"/>
          <w:tab w:val="left" w:pos="1440"/>
        </w:tabs>
        <w:spacing w:before="120" w:after="120" w:line="240" w:lineRule="auto"/>
        <w:ind w:left="720" w:hanging="720"/>
        <w:rPr>
          <w:rFonts w:cstheme="minorHAnsi"/>
          <w:color w:val="000000"/>
          <w:sz w:val="24"/>
          <w:szCs w:val="24"/>
        </w:rPr>
      </w:pPr>
      <w:r w:rsidRPr="000979D7">
        <w:rPr>
          <w:rFonts w:cstheme="minorHAnsi"/>
          <w:color w:val="000000"/>
          <w:sz w:val="24"/>
          <w:szCs w:val="24"/>
        </w:rPr>
        <w:t>3.</w:t>
      </w:r>
      <w:r w:rsidRPr="000979D7">
        <w:rPr>
          <w:rFonts w:cstheme="minorHAnsi"/>
          <w:color w:val="000000"/>
          <w:sz w:val="24"/>
          <w:szCs w:val="24"/>
        </w:rPr>
        <w:tab/>
        <w:t>What are the effects of each alternative? (What will happen if you choose that alternative?)</w:t>
      </w:r>
    </w:p>
    <w:p w14:paraId="7C753BC1" w14:textId="77777777" w:rsidR="00501E8E" w:rsidRPr="000979D7" w:rsidRDefault="00501E8E" w:rsidP="00FF1709">
      <w:pPr>
        <w:keepLines/>
        <w:tabs>
          <w:tab w:val="left" w:pos="720"/>
          <w:tab w:val="left" w:pos="1440"/>
        </w:tabs>
        <w:spacing w:before="120" w:after="120" w:line="240" w:lineRule="auto"/>
        <w:rPr>
          <w:rFonts w:cstheme="minorHAnsi"/>
          <w:color w:val="000000"/>
          <w:sz w:val="24"/>
          <w:szCs w:val="24"/>
        </w:rPr>
      </w:pPr>
      <w:r w:rsidRPr="000979D7">
        <w:rPr>
          <w:rFonts w:cstheme="minorHAnsi"/>
          <w:color w:val="000000"/>
          <w:sz w:val="24"/>
          <w:szCs w:val="24"/>
        </w:rPr>
        <w:t>4.</w:t>
      </w:r>
      <w:r w:rsidRPr="000979D7">
        <w:rPr>
          <w:rFonts w:cstheme="minorHAnsi"/>
          <w:color w:val="000000"/>
          <w:sz w:val="24"/>
          <w:szCs w:val="24"/>
        </w:rPr>
        <w:tab/>
        <w:t>Which alternative will you choose? Why?</w:t>
      </w:r>
    </w:p>
    <w:p w14:paraId="388242BE" w14:textId="77777777" w:rsidR="00501E8E" w:rsidRPr="000979D7" w:rsidRDefault="00501E8E" w:rsidP="00FF1709">
      <w:pPr>
        <w:keepLines/>
        <w:tabs>
          <w:tab w:val="left" w:pos="720"/>
          <w:tab w:val="left" w:pos="1440"/>
        </w:tabs>
        <w:spacing w:before="120" w:after="120" w:line="240" w:lineRule="auto"/>
        <w:ind w:left="720" w:hanging="720"/>
        <w:rPr>
          <w:rFonts w:cstheme="minorHAnsi"/>
          <w:color w:val="000000"/>
          <w:sz w:val="24"/>
          <w:szCs w:val="24"/>
        </w:rPr>
      </w:pPr>
      <w:r w:rsidRPr="000979D7">
        <w:rPr>
          <w:rFonts w:cstheme="minorHAnsi"/>
          <w:color w:val="000000"/>
          <w:sz w:val="24"/>
          <w:szCs w:val="24"/>
        </w:rPr>
        <w:t>5.</w:t>
      </w:r>
      <w:r w:rsidRPr="000979D7">
        <w:rPr>
          <w:rFonts w:cstheme="minorHAnsi"/>
          <w:color w:val="000000"/>
          <w:sz w:val="24"/>
          <w:szCs w:val="24"/>
        </w:rPr>
        <w:tab/>
        <w:t>Is your choice ethical? (Would you want your family and professor to know of your decision? Would you want it printed in the school paper? Is it fair to all parties involved?)</w:t>
      </w:r>
    </w:p>
    <w:p w14:paraId="790977D7" w14:textId="77777777" w:rsidR="0016541A" w:rsidRDefault="0016541A" w:rsidP="00FF1709">
      <w:pPr>
        <w:spacing w:before="120" w:after="120" w:line="240" w:lineRule="auto"/>
        <w:rPr>
          <w:rFonts w:eastAsia="Times New Roman" w:cstheme="minorHAnsi"/>
          <w:b/>
          <w:color w:val="000000"/>
          <w:sz w:val="30"/>
          <w:szCs w:val="30"/>
        </w:rPr>
      </w:pPr>
      <w:r>
        <w:rPr>
          <w:rFonts w:cstheme="minorHAnsi"/>
        </w:rPr>
        <w:br w:type="page"/>
      </w:r>
    </w:p>
    <w:p w14:paraId="78473A21" w14:textId="665C34AE" w:rsidR="00501E8E" w:rsidRPr="00291040" w:rsidRDefault="0089451E" w:rsidP="000979D7">
      <w:pPr>
        <w:pStyle w:val="sectionheading1"/>
        <w:widowControl w:val="0"/>
        <w:rPr>
          <w:rFonts w:asciiTheme="minorHAnsi" w:hAnsiTheme="minorHAnsi" w:cstheme="minorHAnsi"/>
        </w:rPr>
      </w:pPr>
      <w:r w:rsidRPr="00291040">
        <w:rPr>
          <w:rFonts w:asciiTheme="minorHAnsi" w:hAnsiTheme="minorHAnsi" w:cstheme="minorHAnsi"/>
        </w:rPr>
        <w:t>N</w:t>
      </w:r>
      <w:r w:rsidR="00501E8E" w:rsidRPr="00291040">
        <w:rPr>
          <w:rFonts w:asciiTheme="minorHAnsi" w:hAnsiTheme="minorHAnsi" w:cstheme="minorHAnsi"/>
        </w:rPr>
        <w:t xml:space="preserve">otes </w:t>
      </w:r>
      <w:r w:rsidR="00A9077D">
        <w:rPr>
          <w:rFonts w:asciiTheme="minorHAnsi" w:hAnsiTheme="minorHAnsi" w:cstheme="minorHAnsi"/>
        </w:rPr>
        <w:t>for</w:t>
      </w:r>
      <w:r w:rsidR="00A9077D" w:rsidRPr="00291040">
        <w:rPr>
          <w:rFonts w:asciiTheme="minorHAnsi" w:hAnsiTheme="minorHAnsi" w:cstheme="minorHAnsi"/>
        </w:rPr>
        <w:t xml:space="preserve"> </w:t>
      </w:r>
      <w:r w:rsidRPr="00291040">
        <w:rPr>
          <w:rFonts w:asciiTheme="minorHAnsi" w:hAnsiTheme="minorHAnsi" w:cstheme="minorHAnsi"/>
        </w:rPr>
        <w:t>C</w:t>
      </w:r>
      <w:r w:rsidR="00501E8E" w:rsidRPr="00291040">
        <w:rPr>
          <w:rFonts w:asciiTheme="minorHAnsi" w:hAnsiTheme="minorHAnsi" w:cstheme="minorHAnsi"/>
        </w:rPr>
        <w:t xml:space="preserve">ritical </w:t>
      </w:r>
      <w:r w:rsidRPr="00291040">
        <w:rPr>
          <w:rFonts w:asciiTheme="minorHAnsi" w:hAnsiTheme="minorHAnsi" w:cstheme="minorHAnsi"/>
        </w:rPr>
        <w:t>T</w:t>
      </w:r>
      <w:r w:rsidR="00501E8E" w:rsidRPr="00291040">
        <w:rPr>
          <w:rFonts w:asciiTheme="minorHAnsi" w:hAnsiTheme="minorHAnsi" w:cstheme="minorHAnsi"/>
        </w:rPr>
        <w:t xml:space="preserve">hinking </w:t>
      </w:r>
      <w:r w:rsidRPr="00291040">
        <w:rPr>
          <w:rFonts w:asciiTheme="minorHAnsi" w:hAnsiTheme="minorHAnsi" w:cstheme="minorHAnsi"/>
        </w:rPr>
        <w:t>E</w:t>
      </w:r>
      <w:r w:rsidR="00501E8E" w:rsidRPr="00291040">
        <w:rPr>
          <w:rFonts w:asciiTheme="minorHAnsi" w:hAnsiTheme="minorHAnsi" w:cstheme="minorHAnsi"/>
        </w:rPr>
        <w:t>xercise 1-3</w:t>
      </w:r>
    </w:p>
    <w:p w14:paraId="5F8DEC49" w14:textId="5550489B" w:rsidR="00501E8E" w:rsidRPr="000979D7" w:rsidRDefault="00501E8E" w:rsidP="002F11C6">
      <w:pPr>
        <w:widowControl w:val="0"/>
        <w:tabs>
          <w:tab w:val="left" w:pos="720"/>
        </w:tabs>
        <w:spacing w:after="120" w:line="240" w:lineRule="auto"/>
        <w:rPr>
          <w:rFonts w:cstheme="minorHAnsi"/>
          <w:color w:val="000000"/>
          <w:sz w:val="24"/>
          <w:szCs w:val="24"/>
        </w:rPr>
      </w:pPr>
      <w:r w:rsidRPr="000979D7">
        <w:rPr>
          <w:rFonts w:cstheme="minorHAnsi"/>
          <w:color w:val="000000"/>
          <w:sz w:val="24"/>
          <w:szCs w:val="24"/>
        </w:rPr>
        <w:t>It is easy to skip ethical boxes in a text because they don’t seem to have any direct relationship to your main goal in this class—to learn about business so you can get a good job and make good money. The problem is that businesspeople tend to have the same attitude. They don’t want to waste their time making ethical decisions—they want to make decisions that result in more profit for the firm. There comes a time, however, when society must recognize the need for making moral and ethical decisions and puts so much pressure on people that they conform. This can take the form of laws, but it is much easier to permit more freedom for people to choose to act morally and ethically on their own. You should encourage your students to choose what is right always, and what is right in this case is to consider the moral and ethical ramifications of their business decisions so that it becomes automatic. “Is it right?” should be heard in corporate offices as often as “Is it profitable?”</w:t>
      </w:r>
    </w:p>
    <w:p w14:paraId="62AEA6BA" w14:textId="7A5DE953" w:rsidR="00A102F4" w:rsidRPr="00291040" w:rsidRDefault="00501E8E" w:rsidP="00501E8E">
      <w:pPr>
        <w:pStyle w:val="ALLCAPSHDG1"/>
        <w:rPr>
          <w:rFonts w:cstheme="minorHAnsi"/>
          <w:color w:val="FF0000"/>
        </w:rPr>
      </w:pPr>
      <w:r w:rsidRPr="00291040">
        <w:rPr>
          <w:rFonts w:cstheme="minorHAnsi"/>
          <w:color w:val="000000"/>
        </w:rPr>
        <w:br w:type="page"/>
      </w:r>
      <w:r w:rsidR="00A102F4" w:rsidRPr="00291040">
        <w:rPr>
          <w:rFonts w:cstheme="minorHAnsi"/>
          <w:color w:val="FF0000"/>
        </w:rPr>
        <w:t>bonus case</w:t>
      </w:r>
    </w:p>
    <w:p w14:paraId="613F1139" w14:textId="15F18DCB" w:rsidR="00A102F4" w:rsidRPr="000979D7" w:rsidRDefault="00876E33" w:rsidP="000979D7">
      <w:pPr>
        <w:pStyle w:val="briefI"/>
        <w:spacing w:before="240" w:after="120"/>
        <w:rPr>
          <w:rFonts w:asciiTheme="minorHAnsi" w:hAnsiTheme="minorHAnsi" w:cstheme="minorHAnsi"/>
          <w:sz w:val="30"/>
          <w:szCs w:val="30"/>
        </w:rPr>
      </w:pPr>
      <w:r w:rsidRPr="000979D7">
        <w:rPr>
          <w:rFonts w:asciiTheme="minorHAnsi" w:hAnsiTheme="minorHAnsi" w:cstheme="minorHAnsi"/>
          <w:sz w:val="30"/>
          <w:szCs w:val="30"/>
        </w:rPr>
        <w:t>B</w:t>
      </w:r>
      <w:r w:rsidR="00A102F4" w:rsidRPr="000979D7">
        <w:rPr>
          <w:rFonts w:asciiTheme="minorHAnsi" w:hAnsiTheme="minorHAnsi" w:cstheme="minorHAnsi"/>
          <w:sz w:val="30"/>
          <w:szCs w:val="30"/>
        </w:rPr>
        <w:t xml:space="preserve">onus </w:t>
      </w:r>
      <w:r w:rsidRPr="000979D7">
        <w:rPr>
          <w:rFonts w:asciiTheme="minorHAnsi" w:hAnsiTheme="minorHAnsi" w:cstheme="minorHAnsi"/>
          <w:sz w:val="30"/>
          <w:szCs w:val="30"/>
        </w:rPr>
        <w:t>C</w:t>
      </w:r>
      <w:r w:rsidR="00A102F4" w:rsidRPr="000979D7">
        <w:rPr>
          <w:rFonts w:asciiTheme="minorHAnsi" w:hAnsiTheme="minorHAnsi" w:cstheme="minorHAnsi"/>
          <w:sz w:val="30"/>
          <w:szCs w:val="30"/>
        </w:rPr>
        <w:t xml:space="preserve">ase 1-1 </w:t>
      </w:r>
    </w:p>
    <w:p w14:paraId="4B84A7E0" w14:textId="77777777" w:rsidR="00A102F4" w:rsidRPr="000979D7" w:rsidRDefault="00A102F4" w:rsidP="00FF1709">
      <w:pPr>
        <w:pStyle w:val="Bittitle"/>
        <w:keepLines/>
        <w:spacing w:before="120" w:after="120"/>
        <w:rPr>
          <w:rFonts w:asciiTheme="minorHAnsi" w:hAnsiTheme="minorHAnsi" w:cstheme="minorHAnsi"/>
          <w:caps/>
          <w:sz w:val="28"/>
          <w:szCs w:val="28"/>
        </w:rPr>
      </w:pPr>
      <w:r w:rsidRPr="000979D7">
        <w:rPr>
          <w:rFonts w:asciiTheme="minorHAnsi" w:hAnsiTheme="minorHAnsi" w:cstheme="minorHAnsi"/>
          <w:caps/>
          <w:sz w:val="28"/>
          <w:szCs w:val="28"/>
        </w:rPr>
        <w:t>networking o</w:t>
      </w:r>
      <w:r w:rsidR="00144D38" w:rsidRPr="000979D7">
        <w:rPr>
          <w:rFonts w:asciiTheme="minorHAnsi" w:hAnsiTheme="minorHAnsi" w:cstheme="minorHAnsi"/>
          <w:caps/>
          <w:sz w:val="28"/>
          <w:szCs w:val="28"/>
        </w:rPr>
        <w:t>utside the net</w:t>
      </w:r>
    </w:p>
    <w:p w14:paraId="31CA7337" w14:textId="77777777" w:rsidR="00A102F4" w:rsidRPr="000979D7" w:rsidRDefault="00A102F4" w:rsidP="00FF1709">
      <w:pPr>
        <w:spacing w:before="120" w:after="120" w:line="240" w:lineRule="auto"/>
        <w:rPr>
          <w:rFonts w:cstheme="minorHAnsi"/>
          <w:sz w:val="24"/>
          <w:szCs w:val="24"/>
        </w:rPr>
      </w:pPr>
      <w:r w:rsidRPr="000979D7">
        <w:rPr>
          <w:rFonts w:cstheme="minorHAnsi"/>
          <w:sz w:val="24"/>
          <w:szCs w:val="24"/>
        </w:rPr>
        <w:t xml:space="preserve">On the surface, people appear to network with one another now more than ever. Social media dominate many people’s lives while </w:t>
      </w:r>
      <w:r w:rsidRPr="00A03AD6">
        <w:rPr>
          <w:rFonts w:cstheme="minorHAnsi"/>
          <w:sz w:val="24"/>
          <w:szCs w:val="24"/>
        </w:rPr>
        <w:t>smartphones</w:t>
      </w:r>
      <w:r w:rsidRPr="000979D7">
        <w:rPr>
          <w:rFonts w:cstheme="minorHAnsi"/>
          <w:sz w:val="24"/>
          <w:szCs w:val="24"/>
        </w:rPr>
        <w:t xml:space="preserve"> ensure that everybody can get in touch with everyone else anywhere at </w:t>
      </w:r>
      <w:r w:rsidR="006D728E" w:rsidRPr="000979D7">
        <w:rPr>
          <w:rFonts w:cstheme="minorHAnsi"/>
          <w:sz w:val="24"/>
          <w:szCs w:val="24"/>
        </w:rPr>
        <w:t>any time</w:t>
      </w:r>
      <w:r w:rsidRPr="000979D7">
        <w:rPr>
          <w:rFonts w:cstheme="minorHAnsi"/>
          <w:sz w:val="24"/>
          <w:szCs w:val="24"/>
        </w:rPr>
        <w:t xml:space="preserve">. Nevertheless, digital interaction is no replacement for genuine human contact. As social media become more prevalent and accessible, the information they disseminate runs the risk of losing its value. To put it another way, </w:t>
      </w:r>
      <w:r w:rsidR="00144D38" w:rsidRPr="000979D7">
        <w:rPr>
          <w:rFonts w:cstheme="minorHAnsi"/>
          <w:sz w:val="24"/>
          <w:szCs w:val="24"/>
        </w:rPr>
        <w:t>w</w:t>
      </w:r>
      <w:r w:rsidRPr="000979D7">
        <w:rPr>
          <w:rFonts w:cstheme="minorHAnsi"/>
          <w:sz w:val="24"/>
          <w:szCs w:val="24"/>
        </w:rPr>
        <w:t>hich carries more weight: a handshake or a Facebook poke?</w:t>
      </w:r>
    </w:p>
    <w:p w14:paraId="6CD929F4" w14:textId="77777777" w:rsidR="00A102F4" w:rsidRPr="000979D7" w:rsidRDefault="00A102F4" w:rsidP="00FF1709">
      <w:pPr>
        <w:spacing w:before="120" w:after="120" w:line="240" w:lineRule="auto"/>
        <w:rPr>
          <w:rFonts w:cstheme="minorHAnsi"/>
          <w:sz w:val="24"/>
          <w:szCs w:val="24"/>
        </w:rPr>
      </w:pPr>
      <w:r w:rsidRPr="000979D7">
        <w:rPr>
          <w:rFonts w:cstheme="minorHAnsi"/>
          <w:sz w:val="24"/>
          <w:szCs w:val="24"/>
        </w:rPr>
        <w:t>For recent grads and experienced rat race veterans alike, nothing beats the old networking maxim “See and be seen.” Industry events and conferences provide invaluable face time and can be found listed in trade magazines and, ironically, on social networks. Though living one’s professional life solely online can be detrimental, Facebook and Twitter are useful for finding solid networking spots, especially informal gatherings. Green Drinks, for instance, regularly hosts casual get-togethers for green industry professionals to meet and exchange information.</w:t>
      </w:r>
    </w:p>
    <w:p w14:paraId="35EAACF2" w14:textId="77777777" w:rsidR="00A102F4" w:rsidRPr="000979D7" w:rsidRDefault="00A102F4" w:rsidP="00FF1709">
      <w:pPr>
        <w:pStyle w:val="narrative"/>
        <w:keepLines/>
        <w:spacing w:before="120" w:after="120"/>
        <w:ind w:firstLine="0"/>
        <w:rPr>
          <w:rFonts w:asciiTheme="minorHAnsi" w:hAnsiTheme="minorHAnsi" w:cstheme="minorHAnsi"/>
          <w:sz w:val="24"/>
        </w:rPr>
      </w:pPr>
      <w:r w:rsidRPr="000979D7">
        <w:rPr>
          <w:rFonts w:asciiTheme="minorHAnsi" w:hAnsiTheme="minorHAnsi" w:cstheme="minorHAnsi"/>
          <w:sz w:val="24"/>
        </w:rPr>
        <w:t>Networking face-to-face also means maintaining a professional image. Not only does that entail dressing well and speaking clearly, it also includes promptly returning correspondence and clearing your Facebook page of any regrettable photos. Again, it’s important to remember that social media and “real life” are not separate things. Social networking practices like “tweetups” help bridge the gap by putting people in physical contact with those who have active online personas. Finally, keep in mind that networking goes both ways. If people come off too aggressive about their own ambitions, they may appear too wrapped up in their own endeavors to care much about their contacts. Young professionals are advised to be ready to give assistance first rather than asking for it on the first meeting. That way they can build a rapport of equality that could pay off in the long term.</w:t>
      </w:r>
    </w:p>
    <w:p w14:paraId="21D96E8D" w14:textId="77777777" w:rsidR="002125B2" w:rsidRDefault="002125B2">
      <w:pPr>
        <w:rPr>
          <w:rFonts w:eastAsia="Times New Roman" w:cstheme="minorHAnsi"/>
          <w:b/>
          <w:color w:val="000000"/>
          <w:sz w:val="30"/>
          <w:szCs w:val="30"/>
        </w:rPr>
      </w:pPr>
      <w:r>
        <w:rPr>
          <w:rFonts w:cstheme="minorHAnsi"/>
        </w:rPr>
        <w:br w:type="page"/>
      </w:r>
    </w:p>
    <w:p w14:paraId="06F99CFB" w14:textId="113DA7F4" w:rsidR="00A102F4" w:rsidRPr="00291040" w:rsidRDefault="001710F7" w:rsidP="000979D7">
      <w:pPr>
        <w:pStyle w:val="sectionheading1"/>
        <w:keepLines/>
        <w:rPr>
          <w:rFonts w:asciiTheme="minorHAnsi" w:hAnsiTheme="minorHAnsi" w:cstheme="minorHAnsi"/>
        </w:rPr>
      </w:pPr>
      <w:r w:rsidRPr="00291040">
        <w:rPr>
          <w:rFonts w:asciiTheme="minorHAnsi" w:hAnsiTheme="minorHAnsi" w:cstheme="minorHAnsi"/>
        </w:rPr>
        <w:t>D</w:t>
      </w:r>
      <w:r w:rsidR="00A102F4" w:rsidRPr="00291040">
        <w:rPr>
          <w:rFonts w:asciiTheme="minorHAnsi" w:hAnsiTheme="minorHAnsi" w:cstheme="minorHAnsi"/>
        </w:rPr>
        <w:t xml:space="preserve">iscussion </w:t>
      </w:r>
      <w:r w:rsidRPr="00291040">
        <w:rPr>
          <w:rFonts w:asciiTheme="minorHAnsi" w:hAnsiTheme="minorHAnsi" w:cstheme="minorHAnsi"/>
        </w:rPr>
        <w:t>Q</w:t>
      </w:r>
      <w:r w:rsidR="00A102F4" w:rsidRPr="00291040">
        <w:rPr>
          <w:rFonts w:asciiTheme="minorHAnsi" w:hAnsiTheme="minorHAnsi" w:cstheme="minorHAnsi"/>
        </w:rPr>
        <w:t xml:space="preserve">uestions for </w:t>
      </w:r>
      <w:r w:rsidRPr="00291040">
        <w:rPr>
          <w:rFonts w:asciiTheme="minorHAnsi" w:hAnsiTheme="minorHAnsi" w:cstheme="minorHAnsi"/>
        </w:rPr>
        <w:t>B</w:t>
      </w:r>
      <w:r w:rsidR="00A102F4" w:rsidRPr="00291040">
        <w:rPr>
          <w:rFonts w:asciiTheme="minorHAnsi" w:hAnsiTheme="minorHAnsi" w:cstheme="minorHAnsi"/>
        </w:rPr>
        <w:t xml:space="preserve">onus </w:t>
      </w:r>
      <w:r w:rsidRPr="00291040">
        <w:rPr>
          <w:rFonts w:asciiTheme="minorHAnsi" w:hAnsiTheme="minorHAnsi" w:cstheme="minorHAnsi"/>
        </w:rPr>
        <w:t>C</w:t>
      </w:r>
      <w:r w:rsidR="00A102F4" w:rsidRPr="00291040">
        <w:rPr>
          <w:rFonts w:asciiTheme="minorHAnsi" w:hAnsiTheme="minorHAnsi" w:cstheme="minorHAnsi"/>
        </w:rPr>
        <w:t>ase 1</w:t>
      </w:r>
      <w:r w:rsidR="00035559" w:rsidRPr="00291040">
        <w:rPr>
          <w:rFonts w:asciiTheme="minorHAnsi" w:hAnsiTheme="minorHAnsi" w:cstheme="minorHAnsi"/>
        </w:rPr>
        <w:t>-1</w:t>
      </w:r>
    </w:p>
    <w:p w14:paraId="3107ED3A" w14:textId="77777777" w:rsidR="00A102F4" w:rsidRPr="000979D7" w:rsidRDefault="00A102F4" w:rsidP="000979D7">
      <w:pPr>
        <w:keepLines/>
        <w:spacing w:after="0" w:line="240" w:lineRule="auto"/>
        <w:ind w:left="720" w:hanging="720"/>
        <w:rPr>
          <w:rFonts w:cstheme="minorHAnsi"/>
          <w:color w:val="000000"/>
          <w:sz w:val="24"/>
          <w:szCs w:val="24"/>
        </w:rPr>
      </w:pPr>
      <w:r w:rsidRPr="000979D7">
        <w:rPr>
          <w:rFonts w:cstheme="minorHAnsi"/>
          <w:color w:val="000000"/>
          <w:sz w:val="24"/>
          <w:szCs w:val="24"/>
        </w:rPr>
        <w:t>1.</w:t>
      </w:r>
      <w:r w:rsidRPr="000979D7">
        <w:rPr>
          <w:rFonts w:cstheme="minorHAnsi"/>
          <w:color w:val="000000"/>
          <w:sz w:val="24"/>
          <w:szCs w:val="24"/>
        </w:rPr>
        <w:tab/>
        <w:t>What can we conclude about digital interaction and human contact?</w:t>
      </w:r>
    </w:p>
    <w:p w14:paraId="18248BB6" w14:textId="77777777" w:rsidR="006D728E" w:rsidRPr="000979D7" w:rsidRDefault="00A102F4" w:rsidP="000979D7">
      <w:pPr>
        <w:keepLines/>
        <w:spacing w:after="0" w:line="240" w:lineRule="auto"/>
        <w:ind w:left="720" w:hanging="720"/>
        <w:rPr>
          <w:rFonts w:eastAsia="Times New Roman" w:cstheme="minorHAnsi"/>
          <w:b/>
          <w:bCs/>
          <w:color w:val="000000"/>
          <w:sz w:val="24"/>
          <w:szCs w:val="24"/>
        </w:rPr>
      </w:pPr>
      <w:r w:rsidRPr="000979D7">
        <w:rPr>
          <w:rFonts w:cstheme="minorHAnsi"/>
          <w:color w:val="000000"/>
          <w:sz w:val="24"/>
          <w:szCs w:val="24"/>
        </w:rPr>
        <w:t>2.</w:t>
      </w:r>
      <w:r w:rsidRPr="000979D7">
        <w:rPr>
          <w:rFonts w:cstheme="minorHAnsi"/>
          <w:color w:val="000000"/>
          <w:sz w:val="24"/>
          <w:szCs w:val="24"/>
        </w:rPr>
        <w:tab/>
        <w:t>Why is it important to keep your Facebook account professional?</w:t>
      </w:r>
    </w:p>
    <w:p w14:paraId="4D107D17" w14:textId="6DFCCD06" w:rsidR="00A102F4" w:rsidRPr="00291040" w:rsidRDefault="001710F7" w:rsidP="000979D7">
      <w:pPr>
        <w:pStyle w:val="sectionheading1"/>
        <w:keepLines/>
        <w:rPr>
          <w:rFonts w:asciiTheme="minorHAnsi" w:hAnsiTheme="minorHAnsi" w:cstheme="minorHAnsi"/>
          <w:bCs/>
        </w:rPr>
      </w:pPr>
      <w:r w:rsidRPr="00291040">
        <w:rPr>
          <w:rFonts w:asciiTheme="minorHAnsi" w:hAnsiTheme="minorHAnsi" w:cstheme="minorHAnsi"/>
          <w:bCs/>
        </w:rPr>
        <w:t>N</w:t>
      </w:r>
      <w:r w:rsidR="00A102F4" w:rsidRPr="00291040">
        <w:rPr>
          <w:rFonts w:asciiTheme="minorHAnsi" w:hAnsiTheme="minorHAnsi" w:cstheme="minorHAnsi"/>
          <w:bCs/>
        </w:rPr>
        <w:t xml:space="preserve">otes on </w:t>
      </w:r>
      <w:r w:rsidRPr="00291040">
        <w:rPr>
          <w:rFonts w:asciiTheme="minorHAnsi" w:hAnsiTheme="minorHAnsi" w:cstheme="minorHAnsi"/>
          <w:bCs/>
        </w:rPr>
        <w:t>D</w:t>
      </w:r>
      <w:r w:rsidR="00A102F4" w:rsidRPr="00291040">
        <w:rPr>
          <w:rFonts w:asciiTheme="minorHAnsi" w:hAnsiTheme="minorHAnsi" w:cstheme="minorHAnsi"/>
          <w:bCs/>
        </w:rPr>
        <w:t xml:space="preserve">iscussion </w:t>
      </w:r>
      <w:r w:rsidRPr="00291040">
        <w:rPr>
          <w:rFonts w:asciiTheme="minorHAnsi" w:hAnsiTheme="minorHAnsi" w:cstheme="minorHAnsi"/>
          <w:bCs/>
        </w:rPr>
        <w:t>Q</w:t>
      </w:r>
      <w:r w:rsidR="00A102F4" w:rsidRPr="00291040">
        <w:rPr>
          <w:rFonts w:asciiTheme="minorHAnsi" w:hAnsiTheme="minorHAnsi" w:cstheme="minorHAnsi"/>
          <w:bCs/>
        </w:rPr>
        <w:t xml:space="preserve">uestions for </w:t>
      </w:r>
      <w:r w:rsidRPr="00291040">
        <w:rPr>
          <w:rFonts w:asciiTheme="minorHAnsi" w:hAnsiTheme="minorHAnsi" w:cstheme="minorHAnsi"/>
          <w:bCs/>
        </w:rPr>
        <w:t>B</w:t>
      </w:r>
      <w:r w:rsidR="00035559" w:rsidRPr="00291040">
        <w:rPr>
          <w:rFonts w:asciiTheme="minorHAnsi" w:hAnsiTheme="minorHAnsi" w:cstheme="minorHAnsi"/>
          <w:bCs/>
        </w:rPr>
        <w:t xml:space="preserve">onus </w:t>
      </w:r>
      <w:r w:rsidRPr="00291040">
        <w:rPr>
          <w:rFonts w:asciiTheme="minorHAnsi" w:hAnsiTheme="minorHAnsi" w:cstheme="minorHAnsi"/>
          <w:bCs/>
        </w:rPr>
        <w:t>C</w:t>
      </w:r>
      <w:r w:rsidR="00035559" w:rsidRPr="00291040">
        <w:rPr>
          <w:rFonts w:asciiTheme="minorHAnsi" w:hAnsiTheme="minorHAnsi" w:cstheme="minorHAnsi"/>
          <w:bCs/>
        </w:rPr>
        <w:t>ase 1-1</w:t>
      </w:r>
    </w:p>
    <w:p w14:paraId="0C9BA922" w14:textId="7FCD077D" w:rsidR="00A102F4" w:rsidRPr="000979D7" w:rsidRDefault="00A102F4" w:rsidP="000979D7">
      <w:pPr>
        <w:spacing w:after="0" w:line="240" w:lineRule="auto"/>
        <w:rPr>
          <w:rFonts w:cstheme="minorHAnsi"/>
          <w:b/>
          <w:i/>
          <w:sz w:val="24"/>
          <w:szCs w:val="24"/>
        </w:rPr>
      </w:pPr>
      <w:r w:rsidRPr="003D2642">
        <w:rPr>
          <w:rFonts w:cstheme="minorHAnsi"/>
          <w:iCs/>
          <w:sz w:val="24"/>
          <w:szCs w:val="24"/>
        </w:rPr>
        <w:t>1.</w:t>
      </w:r>
      <w:r w:rsidRPr="000979D7">
        <w:rPr>
          <w:rFonts w:cstheme="minorHAnsi"/>
          <w:i/>
          <w:sz w:val="24"/>
          <w:szCs w:val="24"/>
        </w:rPr>
        <w:t xml:space="preserve"> </w:t>
      </w:r>
      <w:r w:rsidRPr="000979D7">
        <w:rPr>
          <w:rFonts w:cstheme="minorHAnsi"/>
          <w:b/>
          <w:i/>
          <w:sz w:val="24"/>
          <w:szCs w:val="24"/>
        </w:rPr>
        <w:t>What can we conclude about digital interaction and human contact?</w:t>
      </w:r>
    </w:p>
    <w:p w14:paraId="4AB445A8" w14:textId="3E54BBC6" w:rsidR="00A102F4" w:rsidRPr="000979D7" w:rsidRDefault="00A102F4" w:rsidP="000979D7">
      <w:pPr>
        <w:spacing w:after="0" w:line="240" w:lineRule="auto"/>
        <w:ind w:left="720"/>
        <w:rPr>
          <w:rFonts w:cstheme="minorHAnsi"/>
          <w:sz w:val="24"/>
          <w:szCs w:val="24"/>
        </w:rPr>
      </w:pPr>
      <w:r w:rsidRPr="000979D7">
        <w:rPr>
          <w:rFonts w:cstheme="minorHAnsi"/>
          <w:sz w:val="24"/>
          <w:szCs w:val="24"/>
        </w:rPr>
        <w:t>It’s obvious that, used correctly, the two can go together like peanut butter and jelly. As the abstract notes, industry events and conferences provide valuable face time with peers and contacts. Social media can keep you informed about such opportunities and also facilitate valuable follow-up after key events.</w:t>
      </w:r>
    </w:p>
    <w:p w14:paraId="00E122BD" w14:textId="77777777" w:rsidR="00A102F4" w:rsidRPr="000979D7" w:rsidRDefault="00A102F4" w:rsidP="000979D7">
      <w:pPr>
        <w:spacing w:after="0" w:line="240" w:lineRule="auto"/>
        <w:ind w:left="720"/>
        <w:rPr>
          <w:rFonts w:cstheme="minorHAnsi"/>
          <w:i/>
          <w:sz w:val="24"/>
          <w:szCs w:val="24"/>
        </w:rPr>
      </w:pPr>
    </w:p>
    <w:p w14:paraId="57FE64EE" w14:textId="77777777" w:rsidR="00A102F4" w:rsidRPr="000979D7" w:rsidRDefault="00A102F4" w:rsidP="000979D7">
      <w:pPr>
        <w:spacing w:after="0" w:line="240" w:lineRule="auto"/>
        <w:rPr>
          <w:rFonts w:cstheme="minorHAnsi"/>
          <w:i/>
          <w:sz w:val="24"/>
          <w:szCs w:val="24"/>
        </w:rPr>
      </w:pPr>
      <w:r w:rsidRPr="003D2642">
        <w:rPr>
          <w:rFonts w:cstheme="minorHAnsi"/>
          <w:iCs/>
          <w:sz w:val="24"/>
          <w:szCs w:val="24"/>
        </w:rPr>
        <w:t>2.</w:t>
      </w:r>
      <w:r w:rsidRPr="000979D7">
        <w:rPr>
          <w:rFonts w:cstheme="minorHAnsi"/>
          <w:i/>
          <w:sz w:val="24"/>
          <w:szCs w:val="24"/>
        </w:rPr>
        <w:t xml:space="preserve"> </w:t>
      </w:r>
      <w:r w:rsidRPr="000979D7">
        <w:rPr>
          <w:rFonts w:cstheme="minorHAnsi"/>
          <w:b/>
          <w:i/>
          <w:sz w:val="24"/>
          <w:szCs w:val="24"/>
        </w:rPr>
        <w:t>Why is it important to keep your Facebook account professional?</w:t>
      </w:r>
    </w:p>
    <w:p w14:paraId="5572E81C" w14:textId="1BA6BA5F" w:rsidR="00A102F4" w:rsidRPr="000979D7" w:rsidRDefault="00A102F4" w:rsidP="000979D7">
      <w:pPr>
        <w:spacing w:after="0" w:line="240" w:lineRule="auto"/>
        <w:ind w:left="720"/>
        <w:rPr>
          <w:rFonts w:cstheme="minorHAnsi"/>
          <w:sz w:val="24"/>
          <w:szCs w:val="24"/>
        </w:rPr>
      </w:pPr>
      <w:r w:rsidRPr="000979D7">
        <w:rPr>
          <w:rFonts w:cstheme="minorHAnsi"/>
          <w:sz w:val="24"/>
          <w:szCs w:val="24"/>
        </w:rPr>
        <w:t>Your Facebook page provides a</w:t>
      </w:r>
      <w:r w:rsidR="006D728E" w:rsidRPr="000979D7">
        <w:rPr>
          <w:rFonts w:cstheme="minorHAnsi"/>
          <w:sz w:val="24"/>
          <w:szCs w:val="24"/>
        </w:rPr>
        <w:t>n</w:t>
      </w:r>
      <w:r w:rsidRPr="000979D7">
        <w:rPr>
          <w:rFonts w:cstheme="minorHAnsi"/>
          <w:sz w:val="24"/>
          <w:szCs w:val="24"/>
        </w:rPr>
        <w:t xml:space="preserve"> image of you in the same way your personal appearance does. Regrettable photos or postings can come back to hurt a person’s image and perhaps </w:t>
      </w:r>
      <w:r w:rsidR="00A70F1F">
        <w:rPr>
          <w:rFonts w:cstheme="minorHAnsi"/>
          <w:sz w:val="24"/>
          <w:szCs w:val="24"/>
        </w:rPr>
        <w:t>their</w:t>
      </w:r>
      <w:r w:rsidRPr="000979D7">
        <w:rPr>
          <w:rFonts w:cstheme="minorHAnsi"/>
          <w:sz w:val="24"/>
          <w:szCs w:val="24"/>
        </w:rPr>
        <w:t xml:space="preserve"> career.</w:t>
      </w:r>
    </w:p>
    <w:p w14:paraId="343F63D2" w14:textId="77777777" w:rsidR="00A102F4" w:rsidRPr="000979D7" w:rsidRDefault="00A102F4" w:rsidP="000979D7">
      <w:pPr>
        <w:spacing w:after="0" w:line="240" w:lineRule="auto"/>
        <w:rPr>
          <w:rFonts w:cstheme="minorHAnsi"/>
          <w:i/>
          <w:sz w:val="24"/>
          <w:szCs w:val="24"/>
        </w:rPr>
      </w:pPr>
    </w:p>
    <w:p w14:paraId="7EE54D78" w14:textId="77777777" w:rsidR="0088016A" w:rsidRPr="00291040" w:rsidRDefault="0088016A">
      <w:pPr>
        <w:rPr>
          <w:rFonts w:eastAsia="Times New Roman" w:cstheme="minorHAnsi"/>
          <w:b/>
          <w:bCs/>
          <w:caps/>
          <w:color w:val="F79646" w:themeColor="accent6"/>
          <w:spacing w:val="60"/>
          <w:sz w:val="24"/>
          <w:szCs w:val="21"/>
          <w:lang w:eastAsia="ja-JP"/>
        </w:rPr>
      </w:pPr>
      <w:r w:rsidRPr="00291040">
        <w:rPr>
          <w:rFonts w:cstheme="minorHAnsi"/>
        </w:rPr>
        <w:br w:type="page"/>
      </w:r>
    </w:p>
    <w:p w14:paraId="3DDA0129" w14:textId="77777777" w:rsidR="00DB03BE" w:rsidRPr="00291040" w:rsidRDefault="005F2654" w:rsidP="005F2654">
      <w:pPr>
        <w:pStyle w:val="ALLCAPSHDG1"/>
        <w:ind w:right="90"/>
        <w:rPr>
          <w:rFonts w:cstheme="minorHAnsi"/>
          <w:color w:val="FF0000"/>
          <w:szCs w:val="24"/>
        </w:rPr>
      </w:pPr>
      <w:r w:rsidRPr="00291040">
        <w:rPr>
          <w:rFonts w:cstheme="minorHAnsi"/>
          <w:color w:val="FF0000"/>
        </w:rPr>
        <w:t>Connect instructor’s manual</w:t>
      </w:r>
    </w:p>
    <w:p w14:paraId="6F6B5271" w14:textId="77777777" w:rsidR="00696610" w:rsidRPr="00696610" w:rsidRDefault="00696610" w:rsidP="00696610">
      <w:pPr>
        <w:widowControl w:val="0"/>
        <w:spacing w:after="0"/>
        <w:rPr>
          <w:rFonts w:cstheme="minorHAnsi"/>
          <w:b/>
          <w:bCs/>
          <w:sz w:val="24"/>
          <w:szCs w:val="24"/>
        </w:rPr>
      </w:pPr>
    </w:p>
    <w:p w14:paraId="03469D02" w14:textId="77777777" w:rsidR="00696610" w:rsidRPr="00696610" w:rsidRDefault="00696610" w:rsidP="00696610">
      <w:pPr>
        <w:widowControl w:val="0"/>
        <w:spacing w:after="0"/>
        <w:rPr>
          <w:rFonts w:cstheme="minorHAnsi"/>
          <w:sz w:val="24"/>
          <w:szCs w:val="24"/>
        </w:rPr>
      </w:pPr>
      <w:r w:rsidRPr="00696610">
        <w:rPr>
          <w:rFonts w:cstheme="minorHAnsi"/>
          <w:b/>
          <w:bCs/>
          <w:sz w:val="24"/>
          <w:szCs w:val="24"/>
        </w:rPr>
        <w:t xml:space="preserve">Helpful Suggestions Regarding Assignment Policies: </w:t>
      </w:r>
      <w:r w:rsidRPr="00696610">
        <w:rPr>
          <w:rFonts w:cstheme="minorHAnsi"/>
          <w:sz w:val="24"/>
          <w:szCs w:val="24"/>
        </w:rPr>
        <w:t>Connect gives instructors a wide array of flexibility in making assignments and creating grading policies. Instructors may choose to:</w:t>
      </w:r>
    </w:p>
    <w:p w14:paraId="47021531" w14:textId="05E0A1E6"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 xml:space="preserve">assign as many assignments as </w:t>
      </w:r>
      <w:r w:rsidR="00905FC8" w:rsidRPr="003D2642">
        <w:rPr>
          <w:rFonts w:cstheme="minorHAnsi"/>
          <w:sz w:val="24"/>
          <w:szCs w:val="24"/>
        </w:rPr>
        <w:t>they</w:t>
      </w:r>
      <w:r w:rsidRPr="00696610">
        <w:rPr>
          <w:rFonts w:cstheme="minorHAnsi"/>
          <w:sz w:val="24"/>
          <w:szCs w:val="24"/>
        </w:rPr>
        <w:t xml:space="preserve"> deem appropriate</w:t>
      </w:r>
    </w:p>
    <w:p w14:paraId="35F3CCE0" w14:textId="77777777"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determine point values for each question/exercise individually</w:t>
      </w:r>
    </w:p>
    <w:p w14:paraId="65077036" w14:textId="77777777"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make available multiple attempts per assignment with options of accepting the highest score or averaging all the attempts together</w:t>
      </w:r>
    </w:p>
    <w:p w14:paraId="6968A25A" w14:textId="77777777"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deduct points for late submissions of assignments (percentage deduction per hour/day/week/etc.) or create hard deadlines</w:t>
      </w:r>
    </w:p>
    <w:p w14:paraId="6E29559F" w14:textId="0D35DEF2"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 xml:space="preserve">show feedback on exercises/questions immediately or at the time of </w:t>
      </w:r>
      <w:r w:rsidR="0041252D">
        <w:rPr>
          <w:rFonts w:cstheme="minorHAnsi"/>
          <w:sz w:val="24"/>
          <w:szCs w:val="24"/>
        </w:rPr>
        <w:t>their</w:t>
      </w:r>
      <w:r w:rsidRPr="00696610">
        <w:rPr>
          <w:rFonts w:cstheme="minorHAnsi"/>
          <w:sz w:val="24"/>
          <w:szCs w:val="24"/>
        </w:rPr>
        <w:t xml:space="preserve"> preference</w:t>
      </w:r>
    </w:p>
    <w:p w14:paraId="42C6A96D" w14:textId="23A2C311" w:rsidR="00696610" w:rsidRPr="00696610" w:rsidRDefault="00696610" w:rsidP="00696610">
      <w:pPr>
        <w:widowControl w:val="0"/>
        <w:numPr>
          <w:ilvl w:val="0"/>
          <w:numId w:val="23"/>
        </w:numPr>
        <w:tabs>
          <w:tab w:val="num" w:pos="720"/>
        </w:tabs>
        <w:spacing w:after="0" w:line="240" w:lineRule="auto"/>
        <w:rPr>
          <w:rFonts w:cstheme="minorHAnsi"/>
          <w:sz w:val="24"/>
          <w:szCs w:val="24"/>
        </w:rPr>
      </w:pPr>
      <w:r w:rsidRPr="00696610">
        <w:rPr>
          <w:rFonts w:cstheme="minorHAnsi"/>
          <w:sz w:val="24"/>
          <w:szCs w:val="24"/>
        </w:rPr>
        <w:t xml:space="preserve">create new assignments or questions from scratch, such as web-linked assignments, </w:t>
      </w:r>
      <w:r w:rsidR="00845E61">
        <w:rPr>
          <w:rFonts w:cstheme="minorHAnsi"/>
          <w:sz w:val="24"/>
          <w:szCs w:val="24"/>
        </w:rPr>
        <w:t>SmartBook</w:t>
      </w:r>
      <w:r w:rsidRPr="00696610">
        <w:rPr>
          <w:rFonts w:cstheme="minorHAnsi"/>
          <w:sz w:val="24"/>
          <w:szCs w:val="24"/>
        </w:rPr>
        <w:t xml:space="preserve"> study modules, writing assignments, blog assignments, discussion board assignments, or upload questions from a pool</w:t>
      </w:r>
    </w:p>
    <w:p w14:paraId="5A5E8D64" w14:textId="77777777" w:rsidR="00696610" w:rsidRPr="00696610" w:rsidRDefault="00696610" w:rsidP="00696610">
      <w:pPr>
        <w:widowControl w:val="0"/>
        <w:spacing w:after="0"/>
        <w:rPr>
          <w:rFonts w:cstheme="minorHAnsi"/>
          <w:sz w:val="24"/>
          <w:szCs w:val="24"/>
        </w:rPr>
      </w:pPr>
    </w:p>
    <w:p w14:paraId="78632A83" w14:textId="77777777" w:rsidR="00696610" w:rsidRPr="00696610" w:rsidRDefault="00696610" w:rsidP="00696610">
      <w:pPr>
        <w:widowControl w:val="0"/>
        <w:spacing w:after="0"/>
        <w:rPr>
          <w:rFonts w:cstheme="minorHAnsi"/>
          <w:sz w:val="24"/>
          <w:szCs w:val="24"/>
        </w:rPr>
      </w:pPr>
      <w:r w:rsidRPr="00696610">
        <w:rPr>
          <w:rFonts w:cstheme="minorHAnsi"/>
          <w:b/>
          <w:bCs/>
          <w:sz w:val="24"/>
          <w:szCs w:val="24"/>
        </w:rPr>
        <w:t xml:space="preserve">Recommendations: </w:t>
      </w:r>
      <w:r w:rsidRPr="00696610">
        <w:rPr>
          <w:rFonts w:cstheme="minorHAnsi"/>
          <w:sz w:val="24"/>
          <w:szCs w:val="24"/>
        </w:rPr>
        <w:t>Here are some recommendations you might want to consider if you are using Connect for the first time.</w:t>
      </w:r>
    </w:p>
    <w:p w14:paraId="0F62E718" w14:textId="082546F8" w:rsidR="00696610" w:rsidRPr="00696610" w:rsidRDefault="00696610" w:rsidP="00696610">
      <w:pPr>
        <w:widowControl w:val="0"/>
        <w:numPr>
          <w:ilvl w:val="0"/>
          <w:numId w:val="24"/>
        </w:numPr>
        <w:tabs>
          <w:tab w:val="num" w:pos="720"/>
        </w:tabs>
        <w:spacing w:after="0" w:line="240" w:lineRule="auto"/>
        <w:rPr>
          <w:rFonts w:cstheme="minorHAnsi"/>
          <w:sz w:val="24"/>
          <w:szCs w:val="24"/>
        </w:rPr>
      </w:pPr>
      <w:r w:rsidRPr="00696610">
        <w:rPr>
          <w:rFonts w:cstheme="minorHAnsi"/>
          <w:sz w:val="24"/>
          <w:szCs w:val="24"/>
        </w:rPr>
        <w:t xml:space="preserve">Assigning Application Exercises: </w:t>
      </w:r>
      <w:r w:rsidR="00F23369" w:rsidRPr="00696610">
        <w:rPr>
          <w:rFonts w:cstheme="minorHAnsi"/>
          <w:sz w:val="24"/>
          <w:szCs w:val="24"/>
        </w:rPr>
        <w:t xml:space="preserve">Consider </w:t>
      </w:r>
      <w:r w:rsidRPr="00696610">
        <w:rPr>
          <w:rFonts w:cstheme="minorHAnsi"/>
          <w:sz w:val="24"/>
          <w:szCs w:val="24"/>
        </w:rPr>
        <w:t xml:space="preserve">assigning only </w:t>
      </w:r>
      <w:r w:rsidR="00553B03">
        <w:rPr>
          <w:rFonts w:cstheme="minorHAnsi"/>
          <w:sz w:val="24"/>
          <w:szCs w:val="24"/>
        </w:rPr>
        <w:t>one</w:t>
      </w:r>
      <w:r w:rsidR="00553B03" w:rsidRPr="00696610">
        <w:rPr>
          <w:rFonts w:cstheme="minorHAnsi"/>
          <w:sz w:val="24"/>
          <w:szCs w:val="24"/>
        </w:rPr>
        <w:t xml:space="preserve"> </w:t>
      </w:r>
      <w:r w:rsidRPr="00696610">
        <w:rPr>
          <w:rFonts w:cstheme="minorHAnsi"/>
          <w:sz w:val="24"/>
          <w:szCs w:val="24"/>
        </w:rPr>
        <w:t xml:space="preserve">or </w:t>
      </w:r>
      <w:r w:rsidR="00553B03">
        <w:rPr>
          <w:rFonts w:cstheme="minorHAnsi"/>
          <w:sz w:val="24"/>
          <w:szCs w:val="24"/>
        </w:rPr>
        <w:t>two</w:t>
      </w:r>
      <w:r w:rsidRPr="00696610">
        <w:rPr>
          <w:rFonts w:cstheme="minorHAnsi"/>
          <w:sz w:val="24"/>
          <w:szCs w:val="24"/>
        </w:rPr>
        <w:t xml:space="preserve"> exercises per chapter.</w:t>
      </w:r>
    </w:p>
    <w:p w14:paraId="60482ECD" w14:textId="74E62346" w:rsidR="00696610" w:rsidRPr="00696610" w:rsidRDefault="00696610" w:rsidP="00696610">
      <w:pPr>
        <w:widowControl w:val="0"/>
        <w:numPr>
          <w:ilvl w:val="0"/>
          <w:numId w:val="24"/>
        </w:numPr>
        <w:tabs>
          <w:tab w:val="num" w:pos="720"/>
        </w:tabs>
        <w:spacing w:after="0" w:line="240" w:lineRule="auto"/>
        <w:rPr>
          <w:rFonts w:cstheme="minorHAnsi"/>
          <w:sz w:val="24"/>
          <w:szCs w:val="24"/>
        </w:rPr>
      </w:pPr>
      <w:r w:rsidRPr="00696610">
        <w:rPr>
          <w:rFonts w:cstheme="minorHAnsi"/>
          <w:sz w:val="24"/>
          <w:szCs w:val="24"/>
        </w:rPr>
        <w:t xml:space="preserve">Assigning </w:t>
      </w:r>
      <w:r w:rsidR="00845E61">
        <w:rPr>
          <w:rFonts w:cstheme="minorHAnsi"/>
          <w:sz w:val="24"/>
          <w:szCs w:val="24"/>
        </w:rPr>
        <w:t>SmartBook</w:t>
      </w:r>
      <w:r w:rsidRPr="00696610">
        <w:rPr>
          <w:rFonts w:cstheme="minorHAnsi"/>
          <w:sz w:val="24"/>
          <w:szCs w:val="24"/>
        </w:rPr>
        <w:t xml:space="preserve">: You might also want to assign less than an entire chapter segment of </w:t>
      </w:r>
      <w:r w:rsidR="00845E61">
        <w:rPr>
          <w:rFonts w:cstheme="minorHAnsi"/>
          <w:sz w:val="24"/>
          <w:szCs w:val="24"/>
        </w:rPr>
        <w:t>SmartBook</w:t>
      </w:r>
      <w:r w:rsidRPr="00696610">
        <w:rPr>
          <w:rFonts w:cstheme="minorHAnsi"/>
          <w:sz w:val="24"/>
          <w:szCs w:val="24"/>
        </w:rPr>
        <w:t xml:space="preserve"> in Connect. The system allows you to do this by dragging the toggle lever left or right to increase or decrease the time of the activity. You can also reduce the time based on which learning objectives you select and deselect for the chapter.</w:t>
      </w:r>
    </w:p>
    <w:p w14:paraId="4C385952" w14:textId="19203ED6" w:rsidR="00696610" w:rsidRPr="00696610" w:rsidRDefault="00696610" w:rsidP="00696610">
      <w:pPr>
        <w:widowControl w:val="0"/>
        <w:numPr>
          <w:ilvl w:val="0"/>
          <w:numId w:val="24"/>
        </w:numPr>
        <w:tabs>
          <w:tab w:val="num" w:pos="720"/>
        </w:tabs>
        <w:spacing w:after="0" w:line="240" w:lineRule="auto"/>
        <w:rPr>
          <w:rFonts w:cstheme="minorHAnsi"/>
          <w:sz w:val="24"/>
          <w:szCs w:val="24"/>
        </w:rPr>
      </w:pPr>
      <w:r w:rsidRPr="00696610">
        <w:rPr>
          <w:rFonts w:cstheme="minorHAnsi"/>
          <w:sz w:val="24"/>
          <w:szCs w:val="24"/>
        </w:rPr>
        <w:t xml:space="preserve">The entire </w:t>
      </w:r>
      <w:r w:rsidR="00845E61">
        <w:rPr>
          <w:rFonts w:cstheme="minorHAnsi"/>
          <w:sz w:val="24"/>
          <w:szCs w:val="24"/>
        </w:rPr>
        <w:t>SmartBook</w:t>
      </w:r>
      <w:r w:rsidRPr="00696610">
        <w:rPr>
          <w:rFonts w:cstheme="minorHAnsi"/>
          <w:sz w:val="24"/>
          <w:szCs w:val="24"/>
        </w:rPr>
        <w:t xml:space="preserve"> module is available to your student at all times; however, assigning 30 min or so will prompt students to try it. You are required to select a due date for </w:t>
      </w:r>
      <w:r w:rsidR="00845E61">
        <w:rPr>
          <w:rFonts w:cstheme="minorHAnsi"/>
          <w:sz w:val="24"/>
          <w:szCs w:val="24"/>
        </w:rPr>
        <w:t>SmartBook</w:t>
      </w:r>
      <w:r w:rsidRPr="00696610">
        <w:rPr>
          <w:rFonts w:cstheme="minorHAnsi"/>
          <w:sz w:val="24"/>
          <w:szCs w:val="24"/>
        </w:rPr>
        <w:t xml:space="preserve">. However, this will not prevent the student from </w:t>
      </w:r>
      <w:r w:rsidR="00845E61">
        <w:rPr>
          <w:rFonts w:cstheme="minorHAnsi"/>
          <w:sz w:val="24"/>
          <w:szCs w:val="24"/>
        </w:rPr>
        <w:t>SmartBook</w:t>
      </w:r>
      <w:r w:rsidRPr="00696610">
        <w:rPr>
          <w:rFonts w:cstheme="minorHAnsi"/>
          <w:sz w:val="24"/>
          <w:szCs w:val="24"/>
        </w:rPr>
        <w:t xml:space="preserve"> access; it is designed to show you that the student has taken the </w:t>
      </w:r>
      <w:r w:rsidR="00845E61">
        <w:rPr>
          <w:rFonts w:cstheme="minorHAnsi"/>
          <w:sz w:val="24"/>
          <w:szCs w:val="24"/>
        </w:rPr>
        <w:t>SmartBook</w:t>
      </w:r>
      <w:r w:rsidRPr="00696610">
        <w:rPr>
          <w:rFonts w:cstheme="minorHAnsi"/>
          <w:sz w:val="24"/>
          <w:szCs w:val="24"/>
        </w:rPr>
        <w:t xml:space="preserve"> assignment. </w:t>
      </w:r>
      <w:r w:rsidR="00845E61">
        <w:rPr>
          <w:rFonts w:cstheme="minorHAnsi"/>
          <w:sz w:val="24"/>
          <w:szCs w:val="24"/>
        </w:rPr>
        <w:t>SmartBook</w:t>
      </w:r>
      <w:r w:rsidRPr="00696610">
        <w:rPr>
          <w:rFonts w:cstheme="minorHAnsi"/>
          <w:sz w:val="24"/>
          <w:szCs w:val="24"/>
        </w:rPr>
        <w:t xml:space="preserve"> is an adaptive study tool designed for students. It can also show you where students are struggling to understand specific concepts.</w:t>
      </w:r>
    </w:p>
    <w:p w14:paraId="28C77961" w14:textId="4D23C912" w:rsidR="00696610" w:rsidRPr="00696610" w:rsidRDefault="00696610" w:rsidP="00696610">
      <w:pPr>
        <w:pStyle w:val="NoSpacing"/>
        <w:widowControl w:val="0"/>
        <w:numPr>
          <w:ilvl w:val="0"/>
          <w:numId w:val="10"/>
        </w:numPr>
        <w:rPr>
          <w:rFonts w:asciiTheme="minorHAnsi" w:hAnsiTheme="minorHAnsi" w:cstheme="minorHAnsi"/>
          <w:sz w:val="24"/>
          <w:szCs w:val="24"/>
        </w:rPr>
      </w:pPr>
      <w:r w:rsidRPr="00696610">
        <w:rPr>
          <w:rFonts w:asciiTheme="minorHAnsi" w:hAnsiTheme="minorHAnsi" w:cstheme="minorHAnsi"/>
          <w:sz w:val="24"/>
          <w:szCs w:val="24"/>
        </w:rPr>
        <w:t xml:space="preserve">The student’s </w:t>
      </w:r>
      <w:r w:rsidR="00845E61">
        <w:rPr>
          <w:rFonts w:asciiTheme="minorHAnsi" w:hAnsiTheme="minorHAnsi" w:cstheme="minorHAnsi"/>
          <w:sz w:val="24"/>
          <w:szCs w:val="24"/>
        </w:rPr>
        <w:t>SmartBook</w:t>
      </w:r>
      <w:r w:rsidRPr="00696610">
        <w:rPr>
          <w:rFonts w:asciiTheme="minorHAnsi" w:hAnsiTheme="minorHAnsi" w:cstheme="minorHAnsi"/>
          <w:sz w:val="24"/>
          <w:szCs w:val="24"/>
        </w:rPr>
        <w:t xml:space="preserve"> score in the Connect reports is based on their mastery of the material at the time the assignment is due. Mastery is an evaluation of the number of learning objectives they completed via performance on answering questions.</w:t>
      </w:r>
    </w:p>
    <w:p w14:paraId="078848DF" w14:textId="69265B17" w:rsidR="00696610" w:rsidRPr="00696610" w:rsidRDefault="00696610" w:rsidP="00696610">
      <w:pPr>
        <w:pStyle w:val="NoSpacing"/>
        <w:widowControl w:val="0"/>
        <w:numPr>
          <w:ilvl w:val="0"/>
          <w:numId w:val="10"/>
        </w:numPr>
        <w:rPr>
          <w:rFonts w:asciiTheme="minorHAnsi" w:hAnsiTheme="minorHAnsi" w:cstheme="minorHAnsi"/>
          <w:sz w:val="24"/>
          <w:szCs w:val="24"/>
        </w:rPr>
      </w:pPr>
      <w:r w:rsidRPr="00696610">
        <w:rPr>
          <w:rFonts w:asciiTheme="minorHAnsi" w:hAnsiTheme="minorHAnsi" w:cstheme="minorHAnsi"/>
          <w:sz w:val="24"/>
          <w:szCs w:val="24"/>
        </w:rPr>
        <w:t>Students may, and are encouraged to</w:t>
      </w:r>
      <w:r w:rsidR="00E7717D">
        <w:rPr>
          <w:rFonts w:asciiTheme="minorHAnsi" w:hAnsiTheme="minorHAnsi" w:cstheme="minorHAnsi"/>
          <w:sz w:val="24"/>
          <w:szCs w:val="24"/>
        </w:rPr>
        <w:t>,</w:t>
      </w:r>
      <w:r w:rsidRPr="00696610">
        <w:rPr>
          <w:rFonts w:asciiTheme="minorHAnsi" w:hAnsiTheme="minorHAnsi" w:cstheme="minorHAnsi"/>
          <w:sz w:val="24"/>
          <w:szCs w:val="24"/>
        </w:rPr>
        <w:t xml:space="preserve"> continue to use </w:t>
      </w:r>
      <w:r w:rsidR="00845E61">
        <w:rPr>
          <w:rFonts w:asciiTheme="minorHAnsi" w:hAnsiTheme="minorHAnsi" w:cstheme="minorHAnsi"/>
          <w:sz w:val="24"/>
          <w:szCs w:val="24"/>
        </w:rPr>
        <w:t>SmartBook</w:t>
      </w:r>
      <w:r w:rsidRPr="00696610">
        <w:rPr>
          <w:rFonts w:asciiTheme="minorHAnsi" w:hAnsiTheme="minorHAnsi" w:cstheme="minorHAnsi"/>
          <w:sz w:val="24"/>
          <w:szCs w:val="24"/>
        </w:rPr>
        <w:t xml:space="preserve"> throughout the semester. After the assignment due date, they can continue to access </w:t>
      </w:r>
      <w:r w:rsidR="00845E61">
        <w:rPr>
          <w:rFonts w:asciiTheme="minorHAnsi" w:hAnsiTheme="minorHAnsi" w:cstheme="minorHAnsi"/>
          <w:sz w:val="24"/>
          <w:szCs w:val="24"/>
        </w:rPr>
        <w:t>SmartBook</w:t>
      </w:r>
      <w:r w:rsidRPr="00696610">
        <w:rPr>
          <w:rFonts w:asciiTheme="minorHAnsi" w:hAnsiTheme="minorHAnsi" w:cstheme="minorHAnsi"/>
          <w:sz w:val="24"/>
          <w:szCs w:val="24"/>
        </w:rPr>
        <w:t xml:space="preserve">. Continued use of </w:t>
      </w:r>
      <w:r w:rsidR="00845E61">
        <w:rPr>
          <w:rFonts w:asciiTheme="minorHAnsi" w:hAnsiTheme="minorHAnsi" w:cstheme="minorHAnsi"/>
          <w:sz w:val="24"/>
          <w:szCs w:val="24"/>
        </w:rPr>
        <w:t>SmartBook</w:t>
      </w:r>
      <w:r w:rsidRPr="00696610">
        <w:rPr>
          <w:rFonts w:asciiTheme="minorHAnsi" w:hAnsiTheme="minorHAnsi" w:cstheme="minorHAnsi"/>
          <w:sz w:val="24"/>
          <w:szCs w:val="24"/>
        </w:rPr>
        <w:t xml:space="preserve"> will not affect their </w:t>
      </w:r>
      <w:r w:rsidR="00845E61">
        <w:rPr>
          <w:rFonts w:asciiTheme="minorHAnsi" w:hAnsiTheme="minorHAnsi" w:cstheme="minorHAnsi"/>
          <w:sz w:val="24"/>
          <w:szCs w:val="24"/>
        </w:rPr>
        <w:t>SmartBook</w:t>
      </w:r>
      <w:r w:rsidRPr="00696610">
        <w:rPr>
          <w:rFonts w:asciiTheme="minorHAnsi" w:hAnsiTheme="minorHAnsi" w:cstheme="minorHAnsi"/>
          <w:sz w:val="24"/>
          <w:szCs w:val="24"/>
        </w:rPr>
        <w:t xml:space="preserve"> assignment results in the Connect reports but has shown to improve test scores by as much as a full letter grade.</w:t>
      </w:r>
    </w:p>
    <w:p w14:paraId="12604332" w14:textId="77777777" w:rsidR="00696610" w:rsidRDefault="00696610" w:rsidP="00696610">
      <w:pPr>
        <w:widowControl w:val="0"/>
        <w:spacing w:after="0"/>
        <w:ind w:left="360"/>
        <w:rPr>
          <w:rFonts w:cstheme="minorHAnsi"/>
          <w:sz w:val="24"/>
          <w:szCs w:val="24"/>
        </w:rPr>
      </w:pPr>
    </w:p>
    <w:p w14:paraId="11FE80C7" w14:textId="77777777" w:rsidR="00696610" w:rsidRPr="00696610" w:rsidRDefault="00696610" w:rsidP="00696610">
      <w:pPr>
        <w:widowControl w:val="0"/>
        <w:spacing w:after="0"/>
        <w:ind w:left="360"/>
        <w:rPr>
          <w:rFonts w:cstheme="minorHAnsi"/>
          <w:sz w:val="24"/>
          <w:szCs w:val="24"/>
        </w:rPr>
      </w:pPr>
    </w:p>
    <w:p w14:paraId="70DDD3BB" w14:textId="77777777" w:rsidR="005A71B7" w:rsidRDefault="005A71B7" w:rsidP="00696610">
      <w:pPr>
        <w:widowControl w:val="0"/>
        <w:spacing w:after="0"/>
        <w:rPr>
          <w:rFonts w:cstheme="minorHAnsi"/>
          <w:b/>
          <w:bCs/>
          <w:sz w:val="24"/>
          <w:szCs w:val="24"/>
        </w:rPr>
      </w:pPr>
    </w:p>
    <w:p w14:paraId="6B9EFAD4" w14:textId="77777777" w:rsidR="00696610" w:rsidRPr="00696610" w:rsidRDefault="00696610" w:rsidP="00696610">
      <w:pPr>
        <w:widowControl w:val="0"/>
        <w:spacing w:after="0"/>
        <w:rPr>
          <w:rFonts w:cstheme="minorHAnsi"/>
          <w:b/>
          <w:bCs/>
          <w:sz w:val="24"/>
          <w:szCs w:val="24"/>
        </w:rPr>
      </w:pPr>
      <w:r w:rsidRPr="00696610">
        <w:rPr>
          <w:rFonts w:cstheme="minorHAnsi"/>
          <w:b/>
          <w:bCs/>
          <w:sz w:val="24"/>
          <w:szCs w:val="24"/>
        </w:rPr>
        <w:t>Time-Saving Hints:</w:t>
      </w:r>
    </w:p>
    <w:p w14:paraId="4D097B1F" w14:textId="77777777" w:rsidR="00696610" w:rsidRPr="00696610" w:rsidRDefault="00696610" w:rsidP="00696610">
      <w:pPr>
        <w:widowControl w:val="0"/>
        <w:numPr>
          <w:ilvl w:val="0"/>
          <w:numId w:val="25"/>
        </w:numPr>
        <w:tabs>
          <w:tab w:val="num" w:pos="720"/>
        </w:tabs>
        <w:spacing w:after="0" w:line="240" w:lineRule="auto"/>
        <w:rPr>
          <w:rFonts w:cstheme="minorHAnsi"/>
          <w:sz w:val="24"/>
          <w:szCs w:val="24"/>
        </w:rPr>
      </w:pPr>
      <w:r w:rsidRPr="00696610">
        <w:rPr>
          <w:rFonts w:cstheme="minorHAnsi"/>
          <w:sz w:val="24"/>
          <w:szCs w:val="24"/>
        </w:rPr>
        <w:t>Instructors may want to give students unlimited or multiple attempts on the first few assignments so the students have a chance to learn and navigate the system before selecting the option for one attempt only.</w:t>
      </w:r>
    </w:p>
    <w:p w14:paraId="7FC52182" w14:textId="77777777" w:rsidR="00696610" w:rsidRPr="00696610" w:rsidRDefault="00696610" w:rsidP="00696610">
      <w:pPr>
        <w:widowControl w:val="0"/>
        <w:numPr>
          <w:ilvl w:val="0"/>
          <w:numId w:val="25"/>
        </w:numPr>
        <w:tabs>
          <w:tab w:val="num" w:pos="720"/>
        </w:tabs>
        <w:spacing w:after="0" w:line="240" w:lineRule="auto"/>
        <w:rPr>
          <w:rFonts w:cstheme="minorHAnsi"/>
          <w:sz w:val="24"/>
          <w:szCs w:val="24"/>
        </w:rPr>
      </w:pPr>
      <w:r w:rsidRPr="00696610">
        <w:rPr>
          <w:rFonts w:cstheme="minorHAnsi"/>
          <w:sz w:val="24"/>
          <w:szCs w:val="24"/>
        </w:rPr>
        <w:t>The value of each question should probably be relatively low, since multiple questions are usually assigned for each chapter. A good rule of thumb would be to make “Quiz Questions” worth 1 point each and “exercises” worth 5–10 points each since these require more time and thought.</w:t>
      </w:r>
    </w:p>
    <w:p w14:paraId="48A382D8" w14:textId="77777777" w:rsidR="00696610" w:rsidRPr="00696610" w:rsidRDefault="00696610" w:rsidP="00696610">
      <w:pPr>
        <w:widowControl w:val="0"/>
        <w:numPr>
          <w:ilvl w:val="0"/>
          <w:numId w:val="25"/>
        </w:numPr>
        <w:tabs>
          <w:tab w:val="num" w:pos="720"/>
        </w:tabs>
        <w:spacing w:after="0" w:line="240" w:lineRule="auto"/>
        <w:rPr>
          <w:rFonts w:cstheme="minorHAnsi"/>
          <w:sz w:val="24"/>
          <w:szCs w:val="24"/>
        </w:rPr>
      </w:pPr>
      <w:r w:rsidRPr="00696610">
        <w:rPr>
          <w:rFonts w:cstheme="minorHAnsi"/>
          <w:sz w:val="24"/>
          <w:szCs w:val="24"/>
        </w:rPr>
        <w:t>Feedback given to students is time flexible. Selecting feedback to be displayed after the assignment due date helps to limit students from giving the correct answers to other students while the exercise is still available.</w:t>
      </w:r>
    </w:p>
    <w:p w14:paraId="43DF73CE" w14:textId="77777777" w:rsidR="00696610" w:rsidRPr="00696610" w:rsidRDefault="00696610" w:rsidP="00696610">
      <w:pPr>
        <w:widowControl w:val="0"/>
        <w:tabs>
          <w:tab w:val="num" w:pos="720"/>
        </w:tabs>
        <w:spacing w:after="0"/>
        <w:ind w:left="720"/>
        <w:rPr>
          <w:rFonts w:cstheme="minorHAnsi"/>
          <w:sz w:val="24"/>
          <w:szCs w:val="24"/>
        </w:rPr>
      </w:pPr>
    </w:p>
    <w:p w14:paraId="6E6A8FC8" w14:textId="77777777" w:rsidR="00696610" w:rsidRPr="009472D7" w:rsidRDefault="00696610" w:rsidP="00696610">
      <w:pPr>
        <w:widowControl w:val="0"/>
        <w:spacing w:after="0"/>
        <w:rPr>
          <w:rFonts w:cstheme="minorHAnsi"/>
          <w:b/>
          <w:bCs/>
        </w:rPr>
      </w:pPr>
      <w:r w:rsidRPr="009472D7">
        <w:rPr>
          <w:rFonts w:cstheme="minorHAnsi"/>
          <w:b/>
          <w:bCs/>
        </w:rPr>
        <w:br w:type="page"/>
      </w:r>
    </w:p>
    <w:p w14:paraId="091AE5B8" w14:textId="7F8182FA" w:rsidR="00696610" w:rsidRPr="009472D7" w:rsidRDefault="00696610" w:rsidP="002F11C6">
      <w:pPr>
        <w:widowControl w:val="0"/>
        <w:spacing w:after="0"/>
        <w:rPr>
          <w:rFonts w:cstheme="minorHAnsi"/>
          <w:b/>
          <w:bCs/>
          <w:sz w:val="28"/>
          <w:szCs w:val="28"/>
        </w:rPr>
      </w:pPr>
      <w:r w:rsidRPr="009472D7">
        <w:rPr>
          <w:rFonts w:cstheme="minorHAnsi"/>
          <w:b/>
          <w:bCs/>
          <w:sz w:val="28"/>
          <w:szCs w:val="28"/>
        </w:rPr>
        <w:t>Connect: Chapter 1</w:t>
      </w:r>
      <w:r w:rsidR="0043272D" w:rsidRPr="0043272D">
        <w:rPr>
          <w:rFonts w:cstheme="minorHAnsi"/>
          <w:b/>
          <w:bCs/>
          <w:sz w:val="28"/>
          <w:szCs w:val="28"/>
        </w:rPr>
        <w:t>—</w:t>
      </w:r>
      <w:r w:rsidRPr="009472D7">
        <w:rPr>
          <w:rFonts w:cstheme="minorHAnsi"/>
          <w:b/>
          <w:bCs/>
          <w:sz w:val="28"/>
          <w:szCs w:val="28"/>
        </w:rPr>
        <w:t>Table of Contents</w:t>
      </w:r>
    </w:p>
    <w:p w14:paraId="67EB7345" w14:textId="77777777" w:rsidR="00696610" w:rsidRPr="00696610" w:rsidRDefault="00696610" w:rsidP="002F11C6">
      <w:pPr>
        <w:widowControl w:val="0"/>
        <w:spacing w:after="0"/>
        <w:rPr>
          <w:rFonts w:cstheme="minorHAnsi"/>
          <w:b/>
          <w:bCs/>
          <w:sz w:val="24"/>
          <w:szCs w:val="24"/>
        </w:rPr>
      </w:pPr>
    </w:p>
    <w:p w14:paraId="4EB21D72" w14:textId="77777777" w:rsidR="00696610" w:rsidRPr="00696610" w:rsidRDefault="00696610" w:rsidP="002F11C6">
      <w:pPr>
        <w:widowControl w:val="0"/>
        <w:spacing w:after="0"/>
        <w:rPr>
          <w:rFonts w:cstheme="minorHAnsi"/>
          <w:b/>
          <w:bCs/>
          <w:sz w:val="24"/>
          <w:szCs w:val="24"/>
        </w:rPr>
      </w:pPr>
      <w:r w:rsidRPr="00696610">
        <w:rPr>
          <w:rFonts w:cstheme="minorHAnsi"/>
          <w:b/>
          <w:bCs/>
          <w:sz w:val="24"/>
          <w:szCs w:val="24"/>
        </w:rPr>
        <w:t>Application Exercises:</w:t>
      </w:r>
    </w:p>
    <w:p w14:paraId="2220702A" w14:textId="2A31F06B" w:rsidR="00696610" w:rsidRDefault="00696610" w:rsidP="00696610">
      <w:pPr>
        <w:widowControl w:val="0"/>
        <w:tabs>
          <w:tab w:val="left" w:pos="9360"/>
        </w:tabs>
        <w:spacing w:after="0"/>
        <w:rPr>
          <w:rFonts w:cstheme="minorHAnsi"/>
          <w:sz w:val="24"/>
          <w:szCs w:val="24"/>
        </w:rPr>
      </w:pPr>
      <w:r w:rsidRPr="00696610">
        <w:rPr>
          <w:rFonts w:cstheme="minorHAnsi"/>
          <w:sz w:val="24"/>
          <w:szCs w:val="24"/>
        </w:rPr>
        <w:t>Entrepreneurship</w:t>
      </w:r>
      <w:r w:rsidRPr="00696610">
        <w:rPr>
          <w:rFonts w:cstheme="minorHAnsi"/>
          <w:sz w:val="24"/>
          <w:szCs w:val="24"/>
        </w:rPr>
        <w:tab/>
      </w:r>
      <w:r w:rsidR="009171B3">
        <w:rPr>
          <w:rFonts w:cstheme="minorHAnsi"/>
          <w:sz w:val="24"/>
          <w:szCs w:val="24"/>
        </w:rPr>
        <w:t>Writing Assignment</w:t>
      </w:r>
    </w:p>
    <w:p w14:paraId="62F656D0" w14:textId="29918E4D" w:rsidR="009171B3" w:rsidRDefault="009171B3" w:rsidP="00696610">
      <w:pPr>
        <w:widowControl w:val="0"/>
        <w:tabs>
          <w:tab w:val="left" w:pos="9360"/>
        </w:tabs>
        <w:spacing w:after="0"/>
        <w:rPr>
          <w:rFonts w:cstheme="minorHAnsi"/>
          <w:sz w:val="24"/>
          <w:szCs w:val="24"/>
        </w:rPr>
      </w:pPr>
      <w:r w:rsidRPr="00696610">
        <w:rPr>
          <w:rFonts w:cstheme="minorHAnsi"/>
          <w:sz w:val="24"/>
          <w:szCs w:val="24"/>
        </w:rPr>
        <w:t xml:space="preserve">Forces Affecting Business </w:t>
      </w:r>
      <w:r w:rsidRPr="00696610">
        <w:rPr>
          <w:rFonts w:cstheme="minorHAnsi"/>
          <w:sz w:val="24"/>
          <w:szCs w:val="24"/>
        </w:rPr>
        <w:tab/>
      </w:r>
      <w:r>
        <w:rPr>
          <w:rFonts w:cstheme="minorHAnsi"/>
          <w:sz w:val="24"/>
          <w:szCs w:val="24"/>
        </w:rPr>
        <w:t>Matching</w:t>
      </w:r>
    </w:p>
    <w:p w14:paraId="7740B17B" w14:textId="268ABA2A" w:rsidR="009171B3" w:rsidRDefault="009171B3" w:rsidP="009171B3">
      <w:pPr>
        <w:widowControl w:val="0"/>
        <w:tabs>
          <w:tab w:val="left" w:pos="9360"/>
        </w:tabs>
        <w:spacing w:after="0"/>
        <w:rPr>
          <w:rFonts w:cstheme="minorHAnsi"/>
          <w:sz w:val="24"/>
          <w:szCs w:val="24"/>
        </w:rPr>
      </w:pPr>
      <w:r w:rsidRPr="009171B3">
        <w:rPr>
          <w:rFonts w:cstheme="minorHAnsi"/>
          <w:sz w:val="24"/>
          <w:szCs w:val="24"/>
        </w:rPr>
        <w:t>Stakeholders</w:t>
      </w:r>
      <w:r w:rsidR="00493874" w:rsidRPr="00493874">
        <w:rPr>
          <w:rFonts w:cstheme="minorHAnsi"/>
          <w:sz w:val="24"/>
          <w:szCs w:val="24"/>
        </w:rPr>
        <w:t>—</w:t>
      </w:r>
      <w:r w:rsidRPr="009171B3">
        <w:rPr>
          <w:rFonts w:cstheme="minorHAnsi"/>
          <w:sz w:val="24"/>
          <w:szCs w:val="24"/>
        </w:rPr>
        <w:t xml:space="preserve">So Much </w:t>
      </w:r>
      <w:r w:rsidR="00402318" w:rsidRPr="009171B3">
        <w:rPr>
          <w:rFonts w:cstheme="minorHAnsi"/>
          <w:sz w:val="24"/>
          <w:szCs w:val="24"/>
        </w:rPr>
        <w:t xml:space="preserve">Is </w:t>
      </w:r>
      <w:r w:rsidRPr="009171B3">
        <w:rPr>
          <w:rFonts w:cstheme="minorHAnsi"/>
          <w:sz w:val="24"/>
          <w:szCs w:val="24"/>
        </w:rPr>
        <w:t>at Stake</w:t>
      </w:r>
      <w:r>
        <w:rPr>
          <w:rFonts w:cstheme="minorHAnsi"/>
          <w:sz w:val="24"/>
          <w:szCs w:val="24"/>
        </w:rPr>
        <w:tab/>
      </w:r>
      <w:r w:rsidRPr="00696610">
        <w:rPr>
          <w:rFonts w:cstheme="minorHAnsi"/>
          <w:sz w:val="24"/>
          <w:szCs w:val="24"/>
        </w:rPr>
        <w:t>iSeeit! Video Case</w:t>
      </w:r>
    </w:p>
    <w:p w14:paraId="7BE1A10E" w14:textId="2BA0F13C" w:rsidR="009171B3" w:rsidRPr="009171B3" w:rsidRDefault="009171B3" w:rsidP="009171B3">
      <w:pPr>
        <w:widowControl w:val="0"/>
        <w:tabs>
          <w:tab w:val="left" w:pos="9360"/>
        </w:tabs>
        <w:spacing w:after="0"/>
        <w:rPr>
          <w:rFonts w:cstheme="minorHAnsi"/>
          <w:sz w:val="24"/>
          <w:szCs w:val="24"/>
        </w:rPr>
      </w:pPr>
      <w:r w:rsidRPr="00696610">
        <w:rPr>
          <w:rFonts w:cstheme="minorHAnsi"/>
          <w:sz w:val="24"/>
          <w:szCs w:val="24"/>
        </w:rPr>
        <w:t>Business Environment</w:t>
      </w:r>
      <w:r>
        <w:rPr>
          <w:rFonts w:cstheme="minorHAnsi"/>
          <w:sz w:val="24"/>
          <w:szCs w:val="24"/>
        </w:rPr>
        <w:tab/>
      </w:r>
      <w:r w:rsidRPr="00696610">
        <w:rPr>
          <w:rFonts w:cstheme="minorHAnsi"/>
          <w:sz w:val="24"/>
          <w:szCs w:val="24"/>
        </w:rPr>
        <w:t>iSeeit! Video Case</w:t>
      </w:r>
    </w:p>
    <w:p w14:paraId="517BB540" w14:textId="77777777" w:rsidR="00696610" w:rsidRPr="00696610" w:rsidRDefault="00696610" w:rsidP="00696610">
      <w:pPr>
        <w:widowControl w:val="0"/>
        <w:tabs>
          <w:tab w:val="left" w:pos="9360"/>
        </w:tabs>
        <w:spacing w:after="0"/>
        <w:rPr>
          <w:rFonts w:cstheme="minorHAnsi"/>
          <w:sz w:val="24"/>
          <w:szCs w:val="24"/>
        </w:rPr>
      </w:pPr>
      <w:r w:rsidRPr="00696610">
        <w:rPr>
          <w:rFonts w:cstheme="minorHAnsi"/>
          <w:sz w:val="24"/>
          <w:szCs w:val="24"/>
        </w:rPr>
        <w:t>Entrepreneurship and the Dynamic Business Environment</w:t>
      </w:r>
      <w:r w:rsidRPr="00696610">
        <w:rPr>
          <w:rFonts w:cstheme="minorHAnsi"/>
          <w:sz w:val="24"/>
          <w:szCs w:val="24"/>
        </w:rPr>
        <w:tab/>
        <w:t>Video Case</w:t>
      </w:r>
    </w:p>
    <w:p w14:paraId="242386F9" w14:textId="3314B526" w:rsidR="00696610" w:rsidRDefault="00696610" w:rsidP="00696610">
      <w:pPr>
        <w:widowControl w:val="0"/>
        <w:tabs>
          <w:tab w:val="left" w:pos="9360"/>
        </w:tabs>
        <w:spacing w:after="0"/>
        <w:rPr>
          <w:rFonts w:cstheme="minorHAnsi"/>
          <w:sz w:val="24"/>
          <w:szCs w:val="24"/>
        </w:rPr>
      </w:pPr>
      <w:r w:rsidRPr="00696610">
        <w:rPr>
          <w:rFonts w:cstheme="minorHAnsi"/>
          <w:sz w:val="24"/>
          <w:szCs w:val="24"/>
        </w:rPr>
        <w:t xml:space="preserve">Taking Risks and Making Profits </w:t>
      </w:r>
      <w:r w:rsidR="00402318" w:rsidRPr="00696610">
        <w:rPr>
          <w:rFonts w:cstheme="minorHAnsi"/>
          <w:sz w:val="24"/>
          <w:szCs w:val="24"/>
        </w:rPr>
        <w:t xml:space="preserve">Within </w:t>
      </w:r>
      <w:r w:rsidRPr="00696610">
        <w:rPr>
          <w:rFonts w:cstheme="minorHAnsi"/>
          <w:sz w:val="24"/>
          <w:szCs w:val="24"/>
        </w:rPr>
        <w:t>the Dynamic Business Environment</w:t>
      </w:r>
      <w:r w:rsidR="00B75D3F" w:rsidRPr="00B75D3F">
        <w:rPr>
          <w:rFonts w:cstheme="minorHAnsi"/>
          <w:sz w:val="24"/>
          <w:szCs w:val="24"/>
        </w:rPr>
        <w:t>—</w:t>
      </w:r>
      <w:r w:rsidRPr="00696610">
        <w:rPr>
          <w:rFonts w:cstheme="minorHAnsi"/>
          <w:sz w:val="24"/>
          <w:szCs w:val="24"/>
        </w:rPr>
        <w:t>Redbox</w:t>
      </w:r>
      <w:r w:rsidRPr="00696610">
        <w:rPr>
          <w:rFonts w:cstheme="minorHAnsi"/>
          <w:sz w:val="24"/>
          <w:szCs w:val="24"/>
        </w:rPr>
        <w:tab/>
        <w:t>Video Case</w:t>
      </w:r>
    </w:p>
    <w:p w14:paraId="273DFF25" w14:textId="283CB663" w:rsidR="009171B3" w:rsidRDefault="009171B3" w:rsidP="00696610">
      <w:pPr>
        <w:widowControl w:val="0"/>
        <w:tabs>
          <w:tab w:val="left" w:pos="9360"/>
        </w:tabs>
        <w:spacing w:after="0"/>
        <w:rPr>
          <w:rFonts w:cstheme="minorHAnsi"/>
          <w:sz w:val="24"/>
          <w:szCs w:val="24"/>
        </w:rPr>
      </w:pPr>
      <w:r w:rsidRPr="009171B3">
        <w:rPr>
          <w:rFonts w:cstheme="minorHAnsi"/>
          <w:sz w:val="24"/>
          <w:szCs w:val="24"/>
        </w:rPr>
        <w:t>Grub</w:t>
      </w:r>
      <w:r w:rsidR="00063F9D" w:rsidRPr="009171B3">
        <w:rPr>
          <w:rFonts w:cstheme="minorHAnsi"/>
          <w:sz w:val="24"/>
          <w:szCs w:val="24"/>
        </w:rPr>
        <w:t>h</w:t>
      </w:r>
      <w:r w:rsidRPr="009171B3">
        <w:rPr>
          <w:rFonts w:cstheme="minorHAnsi"/>
          <w:sz w:val="24"/>
          <w:szCs w:val="24"/>
        </w:rPr>
        <w:t>ub and the Dynamic Business Environment</w:t>
      </w:r>
      <w:r>
        <w:rPr>
          <w:rFonts w:cstheme="minorHAnsi"/>
          <w:sz w:val="24"/>
          <w:szCs w:val="24"/>
        </w:rPr>
        <w:tab/>
      </w:r>
      <w:r w:rsidRPr="00696610">
        <w:rPr>
          <w:rFonts w:cstheme="minorHAnsi"/>
          <w:sz w:val="24"/>
          <w:szCs w:val="24"/>
        </w:rPr>
        <w:t>Video Case</w:t>
      </w:r>
    </w:p>
    <w:p w14:paraId="77EF3554" w14:textId="77777777" w:rsidR="009B0656" w:rsidRDefault="009171B3" w:rsidP="00696610">
      <w:pPr>
        <w:widowControl w:val="0"/>
        <w:tabs>
          <w:tab w:val="left" w:pos="9360"/>
        </w:tabs>
        <w:spacing w:after="0"/>
        <w:rPr>
          <w:rFonts w:cstheme="minorHAnsi"/>
          <w:sz w:val="24"/>
          <w:szCs w:val="24"/>
        </w:rPr>
      </w:pPr>
      <w:r w:rsidRPr="009171B3">
        <w:rPr>
          <w:rFonts w:cstheme="minorHAnsi"/>
          <w:sz w:val="24"/>
          <w:szCs w:val="24"/>
        </w:rPr>
        <w:t>Poshmark: Building a Shopping Community of People</w:t>
      </w:r>
      <w:r>
        <w:rPr>
          <w:rFonts w:cstheme="minorHAnsi"/>
          <w:sz w:val="24"/>
          <w:szCs w:val="24"/>
        </w:rPr>
        <w:tab/>
      </w:r>
      <w:r w:rsidRPr="00696610">
        <w:rPr>
          <w:rFonts w:cstheme="minorHAnsi"/>
          <w:sz w:val="24"/>
          <w:szCs w:val="24"/>
        </w:rPr>
        <w:t>Video Case</w:t>
      </w:r>
    </w:p>
    <w:p w14:paraId="0BC4AC59" w14:textId="1A508343" w:rsidR="009B0656" w:rsidRPr="009B0656" w:rsidRDefault="007B5D5D" w:rsidP="009B0656">
      <w:pPr>
        <w:widowControl w:val="0"/>
        <w:tabs>
          <w:tab w:val="left" w:pos="9360"/>
        </w:tabs>
        <w:spacing w:after="0"/>
        <w:rPr>
          <w:rFonts w:cstheme="minorHAnsi"/>
          <w:sz w:val="24"/>
          <w:szCs w:val="24"/>
        </w:rPr>
      </w:pPr>
      <w:r w:rsidRPr="007B5D5D">
        <w:rPr>
          <w:rFonts w:cstheme="minorHAnsi"/>
          <w:sz w:val="24"/>
          <w:szCs w:val="24"/>
        </w:rPr>
        <w:t>TaskRabbit Keeps the Gig Economy Hopping</w:t>
      </w:r>
      <w:r w:rsidR="009B0656" w:rsidRPr="009B0656">
        <w:rPr>
          <w:rFonts w:cstheme="minorHAnsi"/>
          <w:sz w:val="24"/>
          <w:szCs w:val="24"/>
        </w:rPr>
        <w:tab/>
        <w:t>Video Case</w:t>
      </w:r>
    </w:p>
    <w:p w14:paraId="01FDC6EB" w14:textId="6C3BB83F" w:rsidR="00696610" w:rsidRPr="00696610" w:rsidRDefault="009B0656" w:rsidP="00696610">
      <w:pPr>
        <w:widowControl w:val="0"/>
        <w:tabs>
          <w:tab w:val="left" w:pos="9360"/>
        </w:tabs>
        <w:spacing w:after="0"/>
        <w:rPr>
          <w:rFonts w:cstheme="minorHAnsi"/>
          <w:sz w:val="24"/>
          <w:szCs w:val="24"/>
        </w:rPr>
      </w:pPr>
      <w:r w:rsidRPr="009B0656">
        <w:rPr>
          <w:rFonts w:cstheme="minorHAnsi"/>
          <w:sz w:val="24"/>
          <w:szCs w:val="24"/>
        </w:rPr>
        <w:t>Vetting the Environment</w:t>
      </w:r>
      <w:r w:rsidRPr="009B0656">
        <w:rPr>
          <w:rFonts w:cstheme="minorHAnsi"/>
          <w:sz w:val="24"/>
          <w:szCs w:val="24"/>
        </w:rPr>
        <w:tab/>
        <w:t>Manager’s Hot Seat Video</w:t>
      </w:r>
      <w:r w:rsidR="00696610" w:rsidRPr="00696610">
        <w:rPr>
          <w:rFonts w:cstheme="minorHAnsi"/>
          <w:sz w:val="24"/>
          <w:szCs w:val="24"/>
        </w:rPr>
        <w:tab/>
      </w:r>
    </w:p>
    <w:p w14:paraId="7FC4CB48" w14:textId="77777777" w:rsidR="00696610" w:rsidRPr="00696610" w:rsidRDefault="00696610" w:rsidP="00696610">
      <w:pPr>
        <w:widowControl w:val="0"/>
        <w:tabs>
          <w:tab w:val="left" w:pos="9360"/>
        </w:tabs>
        <w:spacing w:after="0"/>
        <w:rPr>
          <w:rFonts w:cstheme="minorHAnsi"/>
          <w:b/>
          <w:bCs/>
          <w:sz w:val="24"/>
          <w:szCs w:val="24"/>
        </w:rPr>
      </w:pPr>
    </w:p>
    <w:p w14:paraId="3BB785EA" w14:textId="77777777" w:rsidR="00696610" w:rsidRPr="00696610" w:rsidRDefault="00696610" w:rsidP="00696610">
      <w:pPr>
        <w:widowControl w:val="0"/>
        <w:tabs>
          <w:tab w:val="left" w:pos="9360"/>
        </w:tabs>
        <w:spacing w:after="0"/>
        <w:rPr>
          <w:rFonts w:cstheme="minorHAnsi"/>
          <w:b/>
          <w:bCs/>
          <w:sz w:val="24"/>
          <w:szCs w:val="24"/>
        </w:rPr>
      </w:pPr>
      <w:r w:rsidRPr="00696610">
        <w:rPr>
          <w:rFonts w:cstheme="minorHAnsi"/>
          <w:b/>
          <w:bCs/>
          <w:sz w:val="24"/>
          <w:szCs w:val="24"/>
        </w:rPr>
        <w:t xml:space="preserve">Language Toolkit: </w:t>
      </w:r>
    </w:p>
    <w:p w14:paraId="0A993D0D" w14:textId="3DD99A51" w:rsidR="00696610" w:rsidRPr="00696610" w:rsidRDefault="00696610" w:rsidP="00696610">
      <w:pPr>
        <w:widowControl w:val="0"/>
        <w:tabs>
          <w:tab w:val="left" w:pos="9360"/>
        </w:tabs>
        <w:spacing w:after="0"/>
        <w:rPr>
          <w:rFonts w:cstheme="minorHAnsi"/>
          <w:sz w:val="24"/>
          <w:szCs w:val="24"/>
        </w:rPr>
      </w:pPr>
      <w:r w:rsidRPr="00696610">
        <w:rPr>
          <w:rFonts w:cstheme="minorHAnsi"/>
          <w:sz w:val="24"/>
          <w:szCs w:val="24"/>
        </w:rPr>
        <w:t>Language Toolkit 01a</w:t>
      </w:r>
      <w:r w:rsidRPr="00696610">
        <w:rPr>
          <w:rFonts w:cstheme="minorHAnsi"/>
          <w:sz w:val="24"/>
          <w:szCs w:val="24"/>
        </w:rPr>
        <w:tab/>
      </w:r>
      <w:r w:rsidR="0075792C">
        <w:rPr>
          <w:rFonts w:cstheme="minorHAnsi"/>
          <w:sz w:val="24"/>
          <w:szCs w:val="24"/>
        </w:rPr>
        <w:t>Matching</w:t>
      </w:r>
    </w:p>
    <w:p w14:paraId="33C7C370" w14:textId="6001F9FA" w:rsidR="00696610" w:rsidRPr="00696610" w:rsidRDefault="00696610" w:rsidP="00696610">
      <w:pPr>
        <w:widowControl w:val="0"/>
        <w:tabs>
          <w:tab w:val="left" w:pos="9360"/>
        </w:tabs>
        <w:spacing w:after="0"/>
        <w:rPr>
          <w:rFonts w:cstheme="minorHAnsi"/>
          <w:sz w:val="24"/>
          <w:szCs w:val="24"/>
        </w:rPr>
      </w:pPr>
      <w:r w:rsidRPr="00696610">
        <w:rPr>
          <w:rFonts w:cstheme="minorHAnsi"/>
          <w:sz w:val="24"/>
          <w:szCs w:val="24"/>
        </w:rPr>
        <w:t>Language Toolkit 01b</w:t>
      </w:r>
      <w:r w:rsidRPr="00696610">
        <w:rPr>
          <w:rFonts w:cstheme="minorHAnsi"/>
          <w:sz w:val="24"/>
          <w:szCs w:val="24"/>
        </w:rPr>
        <w:tab/>
      </w:r>
      <w:r w:rsidR="0075792C">
        <w:rPr>
          <w:rFonts w:cstheme="minorHAnsi"/>
          <w:sz w:val="24"/>
          <w:szCs w:val="24"/>
        </w:rPr>
        <w:t>Matching</w:t>
      </w:r>
    </w:p>
    <w:p w14:paraId="11A15D82" w14:textId="77777777" w:rsidR="00696610" w:rsidRPr="00696610" w:rsidRDefault="00696610" w:rsidP="00696610">
      <w:pPr>
        <w:widowControl w:val="0"/>
        <w:spacing w:after="0"/>
        <w:rPr>
          <w:rFonts w:cstheme="minorHAnsi"/>
          <w:b/>
          <w:bCs/>
          <w:sz w:val="24"/>
          <w:szCs w:val="24"/>
        </w:rPr>
      </w:pPr>
    </w:p>
    <w:p w14:paraId="768CF214" w14:textId="46DFE2E2" w:rsidR="00696610" w:rsidRPr="00696610" w:rsidRDefault="00696610" w:rsidP="00696610">
      <w:pPr>
        <w:widowControl w:val="0"/>
        <w:spacing w:after="0"/>
        <w:rPr>
          <w:rFonts w:cstheme="minorHAnsi"/>
          <w:b/>
          <w:bCs/>
          <w:sz w:val="24"/>
          <w:szCs w:val="24"/>
        </w:rPr>
      </w:pPr>
      <w:r w:rsidRPr="00696610">
        <w:rPr>
          <w:rFonts w:cstheme="minorHAnsi"/>
          <w:b/>
          <w:bCs/>
          <w:sz w:val="24"/>
          <w:szCs w:val="24"/>
        </w:rPr>
        <w:t xml:space="preserve">Chapter Learning </w:t>
      </w:r>
      <w:r w:rsidR="007D624A" w:rsidRPr="00FF1709">
        <w:rPr>
          <w:rFonts w:cstheme="minorHAnsi"/>
          <w:b/>
          <w:bCs/>
          <w:sz w:val="24"/>
          <w:szCs w:val="24"/>
        </w:rPr>
        <w:t>Objectives</w:t>
      </w:r>
      <w:r w:rsidRPr="00696610">
        <w:rPr>
          <w:rFonts w:cstheme="minorHAnsi"/>
          <w:b/>
          <w:bCs/>
          <w:sz w:val="24"/>
          <w:szCs w:val="24"/>
        </w:rPr>
        <w:t>:</w:t>
      </w:r>
    </w:p>
    <w:p w14:paraId="182FEFC4" w14:textId="160FC3A2" w:rsidR="00696610" w:rsidRPr="002125B2" w:rsidRDefault="00696610" w:rsidP="002F11C6">
      <w:pPr>
        <w:widowControl w:val="0"/>
        <w:spacing w:after="0"/>
        <w:ind w:left="2520" w:hanging="252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01-01</w:t>
      </w:r>
      <w:r w:rsidRPr="002125B2">
        <w:rPr>
          <w:rFonts w:cstheme="minorHAnsi"/>
          <w:sz w:val="24"/>
          <w:szCs w:val="24"/>
        </w:rPr>
        <w:t>: Describe the relationship between profit and risk, and show how businesses and nonprofit organizations can raise the standard of living for all.</w:t>
      </w:r>
    </w:p>
    <w:p w14:paraId="020DE77B" w14:textId="75D0D4EC"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01-02</w:t>
      </w:r>
      <w:r w:rsidRPr="002125B2">
        <w:rPr>
          <w:rFonts w:cstheme="minorHAnsi"/>
          <w:sz w:val="24"/>
          <w:szCs w:val="24"/>
        </w:rPr>
        <w:t>: Explain how entrepreneurship and the other factors of production contribute to the creation of wealth.</w:t>
      </w:r>
    </w:p>
    <w:p w14:paraId="6A7612C7" w14:textId="67854EFA"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01-03</w:t>
      </w:r>
      <w:r w:rsidRPr="002125B2">
        <w:rPr>
          <w:rFonts w:cstheme="minorHAnsi"/>
          <w:sz w:val="24"/>
          <w:szCs w:val="24"/>
        </w:rPr>
        <w:t>: Analyze the effects of the economic environment and taxes on businesses.</w:t>
      </w:r>
    </w:p>
    <w:p w14:paraId="4EBB45DE" w14:textId="0033C6BC"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01-04</w:t>
      </w:r>
      <w:r w:rsidRPr="002125B2">
        <w:rPr>
          <w:rFonts w:cstheme="minorHAnsi"/>
          <w:sz w:val="24"/>
          <w:szCs w:val="24"/>
        </w:rPr>
        <w:t>: Describe the effects of technology on businesses.</w:t>
      </w:r>
    </w:p>
    <w:p w14:paraId="017443DF" w14:textId="5D5BBBB7"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01-05</w:t>
      </w:r>
      <w:r w:rsidRPr="002125B2">
        <w:rPr>
          <w:rFonts w:cstheme="minorHAnsi"/>
          <w:sz w:val="24"/>
          <w:szCs w:val="24"/>
        </w:rPr>
        <w:t>: Demonstrate how businesses can meet and beat competition.</w:t>
      </w:r>
    </w:p>
    <w:p w14:paraId="645C7CE7" w14:textId="233D35C6"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01-06</w:t>
      </w:r>
      <w:r w:rsidRPr="002125B2">
        <w:rPr>
          <w:rFonts w:cstheme="minorHAnsi"/>
          <w:sz w:val="24"/>
          <w:szCs w:val="24"/>
        </w:rPr>
        <w:t>: Analyze the social changes affecting businesses.</w:t>
      </w:r>
    </w:p>
    <w:p w14:paraId="24C0ED3B" w14:textId="77777777" w:rsidR="00EF3CA5" w:rsidRDefault="00EF3CA5">
      <w:pPr>
        <w:rPr>
          <w:rFonts w:cstheme="minorHAnsi"/>
          <w:sz w:val="24"/>
          <w:szCs w:val="24"/>
        </w:rPr>
      </w:pPr>
      <w:r>
        <w:rPr>
          <w:rFonts w:cstheme="minorHAnsi"/>
          <w:sz w:val="24"/>
          <w:szCs w:val="24"/>
        </w:rPr>
        <w:br w:type="page"/>
      </w:r>
    </w:p>
    <w:p w14:paraId="4B30A148" w14:textId="4FFFD5FB" w:rsidR="00696610" w:rsidRPr="002125B2" w:rsidRDefault="00696610" w:rsidP="00696610">
      <w:pPr>
        <w:widowControl w:val="0"/>
        <w:spacing w:after="0"/>
        <w:ind w:left="2070" w:hanging="207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01-07</w:t>
      </w:r>
      <w:r w:rsidRPr="002125B2">
        <w:rPr>
          <w:rFonts w:cstheme="minorHAnsi"/>
          <w:sz w:val="24"/>
          <w:szCs w:val="24"/>
        </w:rPr>
        <w:t>: Identify what businesses must do to meet global challenges, including war and terrorism.</w:t>
      </w:r>
    </w:p>
    <w:p w14:paraId="23A813A9" w14:textId="3C764F1E" w:rsidR="00696610" w:rsidRPr="00696610" w:rsidRDefault="00696610" w:rsidP="003D2642">
      <w:pPr>
        <w:widowControl w:val="0"/>
        <w:spacing w:after="0"/>
        <w:ind w:left="2610" w:hanging="2610"/>
        <w:rPr>
          <w:rFonts w:cstheme="minorHAnsi"/>
          <w:sz w:val="24"/>
          <w:szCs w:val="24"/>
        </w:rPr>
      </w:pPr>
      <w:r w:rsidRPr="00FF1709">
        <w:rPr>
          <w:rFonts w:cstheme="minorHAnsi"/>
          <w:sz w:val="24"/>
          <w:szCs w:val="24"/>
        </w:rPr>
        <w:t xml:space="preserve">Learning </w:t>
      </w:r>
      <w:r w:rsidR="007D624A" w:rsidRPr="002125B2">
        <w:rPr>
          <w:rFonts w:cstheme="minorHAnsi"/>
          <w:sz w:val="24"/>
          <w:szCs w:val="24"/>
        </w:rPr>
        <w:t xml:space="preserve">Objective </w:t>
      </w:r>
      <w:r w:rsidRPr="00FF1709">
        <w:rPr>
          <w:rFonts w:cstheme="minorHAnsi"/>
          <w:sz w:val="24"/>
          <w:szCs w:val="24"/>
        </w:rPr>
        <w:t>01-08</w:t>
      </w:r>
      <w:r w:rsidRPr="00696610">
        <w:rPr>
          <w:rFonts w:cstheme="minorHAnsi"/>
          <w:sz w:val="24"/>
          <w:szCs w:val="24"/>
        </w:rPr>
        <w:t xml:space="preserve">: Review how past trends are being repeated in the present and what those trends mean for </w:t>
      </w:r>
      <w:r w:rsidR="00903DCB">
        <w:rPr>
          <w:rFonts w:cstheme="minorHAnsi"/>
          <w:sz w:val="24"/>
          <w:szCs w:val="24"/>
        </w:rPr>
        <w:t>tomorrow’s college graduates</w:t>
      </w:r>
      <w:r w:rsidRPr="00696610">
        <w:rPr>
          <w:rFonts w:cstheme="minorHAnsi"/>
          <w:sz w:val="24"/>
          <w:szCs w:val="24"/>
        </w:rPr>
        <w:t>.</w:t>
      </w:r>
    </w:p>
    <w:p w14:paraId="0206FF55" w14:textId="77777777" w:rsidR="00696610" w:rsidRPr="00696610" w:rsidRDefault="00696610" w:rsidP="00696610">
      <w:pPr>
        <w:spacing w:after="0"/>
        <w:rPr>
          <w:rFonts w:cstheme="minorHAnsi"/>
          <w:b/>
          <w:sz w:val="24"/>
          <w:szCs w:val="24"/>
        </w:rPr>
      </w:pPr>
      <w:r w:rsidRPr="00696610">
        <w:rPr>
          <w:rFonts w:cstheme="minorHAnsi"/>
          <w:b/>
          <w:sz w:val="24"/>
          <w:szCs w:val="24"/>
        </w:rPr>
        <w:br w:type="page"/>
      </w:r>
    </w:p>
    <w:p w14:paraId="617E178D" w14:textId="77777777" w:rsidR="00696610" w:rsidRPr="00F16E94" w:rsidRDefault="00696610" w:rsidP="00696610">
      <w:pPr>
        <w:widowControl w:val="0"/>
        <w:spacing w:before="240" w:after="120"/>
        <w:rPr>
          <w:rFonts w:cstheme="minorHAnsi"/>
          <w:b/>
          <w:sz w:val="28"/>
          <w:szCs w:val="28"/>
        </w:rPr>
      </w:pPr>
      <w:r w:rsidRPr="00F16E94">
        <w:rPr>
          <w:rFonts w:cstheme="minorHAnsi"/>
          <w:b/>
          <w:sz w:val="28"/>
          <w:szCs w:val="28"/>
        </w:rPr>
        <w:t>Entrepreneurship</w:t>
      </w:r>
    </w:p>
    <w:p w14:paraId="3D5A547E" w14:textId="21C60359" w:rsidR="00696610" w:rsidRPr="00533731" w:rsidRDefault="00696610" w:rsidP="00696610">
      <w:pPr>
        <w:widowControl w:val="0"/>
        <w:spacing w:after="0"/>
        <w:rPr>
          <w:rFonts w:cstheme="minorHAnsi"/>
          <w:sz w:val="24"/>
          <w:szCs w:val="24"/>
        </w:rPr>
      </w:pPr>
      <w:r w:rsidRPr="00533731">
        <w:rPr>
          <w:rFonts w:cstheme="minorHAnsi"/>
          <w:b/>
          <w:bCs/>
          <w:sz w:val="24"/>
          <w:szCs w:val="24"/>
        </w:rPr>
        <w:t>Activity Summary:</w:t>
      </w:r>
      <w:r w:rsidRPr="00533731">
        <w:rPr>
          <w:rFonts w:cstheme="minorHAnsi"/>
          <w:sz w:val="24"/>
          <w:szCs w:val="24"/>
        </w:rPr>
        <w:t xml:space="preserve"> This activity includes a case study about a young </w:t>
      </w:r>
      <w:r w:rsidRPr="000F374B">
        <w:rPr>
          <w:rFonts w:cstheme="minorHAnsi"/>
          <w:sz w:val="24"/>
          <w:szCs w:val="24"/>
        </w:rPr>
        <w:t>man</w:t>
      </w:r>
      <w:r w:rsidRPr="00533731">
        <w:rPr>
          <w:rFonts w:cstheme="minorHAnsi"/>
          <w:sz w:val="24"/>
          <w:szCs w:val="24"/>
        </w:rPr>
        <w:t xml:space="preserve"> in a small town in Minnesota who has an entrepreneurial ambition to open a grocery store. The small town had only one grocery store, and that store went out of business, so a need presented itself in the community. The case explores the motivations and actions of a typical entrepreneur, the series of events that this particular entrepreneur experienced, and then calls on the student to answer three open-ended questions about entrepreneurship. Topics such as risk</w:t>
      </w:r>
      <w:r w:rsidR="0087765D">
        <w:rPr>
          <w:rFonts w:cstheme="minorHAnsi"/>
          <w:sz w:val="24"/>
          <w:szCs w:val="24"/>
        </w:rPr>
        <w:t>-</w:t>
      </w:r>
      <w:r w:rsidRPr="00533731">
        <w:rPr>
          <w:rFonts w:cstheme="minorHAnsi"/>
          <w:sz w:val="24"/>
          <w:szCs w:val="24"/>
        </w:rPr>
        <w:t>taking, competition, environment of business, and entrepreneurship are discussed.</w:t>
      </w:r>
    </w:p>
    <w:p w14:paraId="4D682F34" w14:textId="77777777" w:rsidR="00696610" w:rsidRPr="00533731" w:rsidRDefault="00696610" w:rsidP="00696610">
      <w:pPr>
        <w:widowControl w:val="0"/>
        <w:spacing w:after="0"/>
        <w:rPr>
          <w:rFonts w:cstheme="minorHAnsi"/>
          <w:sz w:val="24"/>
          <w:szCs w:val="24"/>
        </w:rPr>
      </w:pPr>
    </w:p>
    <w:p w14:paraId="30E7B808" w14:textId="6B36A280" w:rsidR="00696610" w:rsidRPr="00533731" w:rsidRDefault="00696610" w:rsidP="00696610">
      <w:pPr>
        <w:pStyle w:val="NoSpacing"/>
        <w:widowControl w:val="0"/>
        <w:rPr>
          <w:rFonts w:asciiTheme="minorHAnsi" w:hAnsiTheme="minorHAnsi" w:cstheme="minorHAnsi"/>
          <w:b/>
          <w:sz w:val="24"/>
          <w:szCs w:val="24"/>
        </w:rPr>
      </w:pPr>
      <w:r w:rsidRPr="00533731">
        <w:rPr>
          <w:rFonts w:asciiTheme="minorHAnsi" w:hAnsiTheme="minorHAnsi" w:cstheme="minorHAnsi"/>
          <w:b/>
          <w:sz w:val="24"/>
          <w:szCs w:val="24"/>
        </w:rPr>
        <w:t xml:space="preserve">Concept Review </w:t>
      </w:r>
      <w:r w:rsidRPr="00533731">
        <w:rPr>
          <w:rFonts w:asciiTheme="minorHAnsi" w:hAnsiTheme="minorHAnsi" w:cstheme="minorHAnsi"/>
          <w:sz w:val="24"/>
          <w:szCs w:val="24"/>
        </w:rPr>
        <w:t xml:space="preserve">(Learning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12902B11" w14:textId="5CF4A385" w:rsidR="00696610" w:rsidRPr="00533731" w:rsidRDefault="00696610"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01-02: Explain how entrepreneurship and the other factors of production contribute to the creation of wealth.</w:t>
      </w:r>
    </w:p>
    <w:p w14:paraId="3FD0E8D8" w14:textId="0B389AA2" w:rsidR="00696610" w:rsidRPr="00533731" w:rsidRDefault="00696610" w:rsidP="00696610">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01-03: Analyze the effects of the economic environment and taxes on businesses.</w:t>
      </w:r>
    </w:p>
    <w:p w14:paraId="4C816CC0" w14:textId="447B31D1"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 xml:space="preserve">Difficulty: </w:t>
      </w:r>
      <w:r w:rsidRPr="00533731">
        <w:rPr>
          <w:rFonts w:cstheme="minorHAnsi"/>
          <w:sz w:val="24"/>
          <w:szCs w:val="24"/>
        </w:rPr>
        <w:t>2 Medium</w:t>
      </w:r>
    </w:p>
    <w:p w14:paraId="1C35EA21" w14:textId="77777777"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Blooms:</w:t>
      </w:r>
      <w:r w:rsidRPr="00533731">
        <w:rPr>
          <w:rFonts w:cstheme="minorHAnsi"/>
          <w:sz w:val="24"/>
          <w:szCs w:val="24"/>
        </w:rPr>
        <w:t xml:space="preserve"> Understand</w:t>
      </w:r>
    </w:p>
    <w:p w14:paraId="5B63A870" w14:textId="3B2E8E77" w:rsidR="00696610" w:rsidRPr="00533731" w:rsidRDefault="00696610" w:rsidP="00696610">
      <w:pPr>
        <w:widowControl w:val="0"/>
        <w:spacing w:after="0"/>
        <w:ind w:left="360"/>
        <w:rPr>
          <w:rFonts w:cstheme="minorHAnsi"/>
          <w:sz w:val="24"/>
          <w:szCs w:val="24"/>
        </w:rPr>
      </w:pPr>
      <w:r w:rsidRPr="00533731">
        <w:rPr>
          <w:rFonts w:cstheme="minorHAnsi"/>
          <w:b/>
          <w:bCs/>
          <w:sz w:val="24"/>
          <w:szCs w:val="24"/>
        </w:rPr>
        <w:t>AACSB:</w:t>
      </w:r>
      <w:r w:rsidRPr="00533731">
        <w:rPr>
          <w:rFonts w:cstheme="minorHAnsi"/>
          <w:sz w:val="24"/>
          <w:szCs w:val="24"/>
        </w:rPr>
        <w:t xml:space="preserve"> Analytical Thinking</w:t>
      </w:r>
      <w:r w:rsidR="009171B3" w:rsidRPr="00533731">
        <w:rPr>
          <w:rFonts w:cstheme="minorHAnsi"/>
          <w:sz w:val="24"/>
          <w:szCs w:val="24"/>
        </w:rPr>
        <w:t xml:space="preserve">; </w:t>
      </w:r>
      <w:r w:rsidRPr="00533731">
        <w:rPr>
          <w:rFonts w:cstheme="minorHAnsi"/>
          <w:sz w:val="24"/>
          <w:szCs w:val="24"/>
        </w:rPr>
        <w:t>Communication</w:t>
      </w:r>
      <w:r w:rsidR="00FF1987" w:rsidRPr="00533731">
        <w:rPr>
          <w:rFonts w:cstheme="minorHAnsi"/>
          <w:sz w:val="24"/>
          <w:szCs w:val="24"/>
        </w:rPr>
        <w:t>;</w:t>
      </w:r>
      <w:r w:rsidR="009171B3" w:rsidRPr="00533731">
        <w:rPr>
          <w:rFonts w:cstheme="minorHAnsi"/>
          <w:sz w:val="24"/>
          <w:szCs w:val="24"/>
        </w:rPr>
        <w:t xml:space="preserve"> Knowledge Application</w:t>
      </w:r>
    </w:p>
    <w:p w14:paraId="1941B039" w14:textId="77777777" w:rsidR="00696610" w:rsidRPr="00533731" w:rsidRDefault="00696610" w:rsidP="00696610">
      <w:pPr>
        <w:widowControl w:val="0"/>
        <w:spacing w:after="0"/>
        <w:rPr>
          <w:rFonts w:cstheme="minorHAnsi"/>
          <w:b/>
          <w:bCs/>
          <w:sz w:val="24"/>
          <w:szCs w:val="24"/>
        </w:rPr>
      </w:pPr>
    </w:p>
    <w:p w14:paraId="081244E4" w14:textId="4532F984" w:rsidR="00696610" w:rsidRPr="00533731" w:rsidRDefault="00696610" w:rsidP="00696610">
      <w:pPr>
        <w:widowControl w:val="0"/>
        <w:spacing w:after="0"/>
        <w:rPr>
          <w:rFonts w:cstheme="minorHAnsi"/>
          <w:sz w:val="24"/>
          <w:szCs w:val="24"/>
        </w:rPr>
      </w:pPr>
      <w:r w:rsidRPr="00533731">
        <w:rPr>
          <w:rFonts w:cstheme="minorHAnsi"/>
          <w:b/>
          <w:bCs/>
          <w:sz w:val="24"/>
          <w:szCs w:val="24"/>
        </w:rPr>
        <w:t>Follow-Up Activity</w:t>
      </w:r>
      <w:r w:rsidRPr="003D2642">
        <w:rPr>
          <w:rFonts w:cstheme="minorHAnsi"/>
          <w:b/>
          <w:sz w:val="24"/>
          <w:szCs w:val="24"/>
        </w:rPr>
        <w:t>:</w:t>
      </w:r>
      <w:r w:rsidRPr="00533731">
        <w:rPr>
          <w:rFonts w:cstheme="minorHAnsi"/>
          <w:sz w:val="24"/>
          <w:szCs w:val="24"/>
        </w:rPr>
        <w:t xml:space="preserve"> The instructor may ask the student(s) about businesses and entrepreneurs in their town/area that are similar to the one mentioned in this case study. An assignment could be made to compare and contrast this case study’s entrepreneur to the ones in the area in terms of product/service choice, chronological procession of events, </w:t>
      </w:r>
      <w:r w:rsidR="00402318">
        <w:rPr>
          <w:rFonts w:cstheme="minorHAnsi"/>
          <w:sz w:val="24"/>
          <w:szCs w:val="24"/>
        </w:rPr>
        <w:t>and so on</w:t>
      </w:r>
      <w:r w:rsidRPr="00533731">
        <w:rPr>
          <w:rFonts w:cstheme="minorHAnsi"/>
          <w:sz w:val="24"/>
          <w:szCs w:val="24"/>
        </w:rPr>
        <w:t>. The instructor might also ask the students to analyze the risks associated with this young man’s choices.</w:t>
      </w:r>
    </w:p>
    <w:p w14:paraId="4387E514" w14:textId="77777777" w:rsidR="00F16E94" w:rsidRDefault="00F16E94" w:rsidP="00F64440">
      <w:pPr>
        <w:widowControl w:val="0"/>
        <w:spacing w:before="240" w:after="120"/>
        <w:rPr>
          <w:rFonts w:cstheme="minorHAnsi"/>
          <w:b/>
          <w:sz w:val="28"/>
          <w:szCs w:val="28"/>
        </w:rPr>
      </w:pPr>
    </w:p>
    <w:p w14:paraId="0F381138" w14:textId="7F282E5F" w:rsidR="00F64440" w:rsidRPr="00F16E94" w:rsidRDefault="00F64440" w:rsidP="00F64440">
      <w:pPr>
        <w:widowControl w:val="0"/>
        <w:spacing w:before="240" w:after="120"/>
        <w:rPr>
          <w:rFonts w:cstheme="minorHAnsi"/>
          <w:b/>
          <w:sz w:val="28"/>
          <w:szCs w:val="28"/>
        </w:rPr>
      </w:pPr>
      <w:r w:rsidRPr="00F16E94">
        <w:rPr>
          <w:rFonts w:cstheme="minorHAnsi"/>
          <w:b/>
          <w:sz w:val="28"/>
          <w:szCs w:val="28"/>
        </w:rPr>
        <w:t>Forces Affecting Business</w:t>
      </w:r>
    </w:p>
    <w:p w14:paraId="74F95A52" w14:textId="77777777" w:rsidR="00F64440" w:rsidRPr="00533731" w:rsidRDefault="00F64440" w:rsidP="00F64440">
      <w:pPr>
        <w:widowControl w:val="0"/>
        <w:spacing w:after="0"/>
        <w:rPr>
          <w:rFonts w:cstheme="minorHAnsi"/>
          <w:sz w:val="24"/>
          <w:szCs w:val="24"/>
        </w:rPr>
      </w:pPr>
      <w:r w:rsidRPr="00533731">
        <w:rPr>
          <w:rFonts w:cstheme="minorHAnsi"/>
          <w:b/>
          <w:bCs/>
          <w:sz w:val="24"/>
          <w:szCs w:val="24"/>
        </w:rPr>
        <w:t>Activity Summary:</w:t>
      </w:r>
      <w:r w:rsidRPr="00533731">
        <w:rPr>
          <w:rFonts w:cstheme="minorHAnsi"/>
          <w:sz w:val="24"/>
          <w:szCs w:val="24"/>
        </w:rPr>
        <w:t xml:space="preserve"> The five general areas of a business environment include economic/legal, technological, competitive, social, and global factors. Each business must operate within the pressures of these factors. This activity asks students to analyze a particular scenario in five different businesses and place that business in the corresponding environmental category. Topics include the factors in the general environment of a business.</w:t>
      </w:r>
    </w:p>
    <w:p w14:paraId="1D0AF8D9" w14:textId="77777777" w:rsidR="00F64440" w:rsidRPr="00533731" w:rsidRDefault="00F64440" w:rsidP="00F64440">
      <w:pPr>
        <w:widowControl w:val="0"/>
        <w:spacing w:after="0"/>
        <w:rPr>
          <w:rFonts w:cstheme="minorHAnsi"/>
          <w:b/>
          <w:sz w:val="24"/>
          <w:szCs w:val="24"/>
        </w:rPr>
      </w:pPr>
    </w:p>
    <w:p w14:paraId="48F95674" w14:textId="041C3557" w:rsidR="00F64440" w:rsidRPr="00533731" w:rsidRDefault="00F64440" w:rsidP="00F64440">
      <w:pPr>
        <w:widowControl w:val="0"/>
        <w:spacing w:after="0"/>
        <w:rPr>
          <w:rFonts w:cstheme="minorHAnsi"/>
          <w:sz w:val="24"/>
          <w:szCs w:val="24"/>
        </w:rPr>
      </w:pPr>
      <w:r w:rsidRPr="00533731">
        <w:rPr>
          <w:rFonts w:cstheme="minorHAnsi"/>
          <w:b/>
          <w:sz w:val="24"/>
          <w:szCs w:val="24"/>
        </w:rPr>
        <w:t xml:space="preserve">Concept Review </w:t>
      </w:r>
      <w:r w:rsidRPr="00533731">
        <w:rPr>
          <w:rFonts w:cstheme="minorHAnsi"/>
          <w:sz w:val="24"/>
          <w:szCs w:val="24"/>
        </w:rPr>
        <w:t xml:space="preserve">(Learning </w:t>
      </w:r>
      <w:r w:rsidR="007D624A" w:rsidRPr="00533731">
        <w:rPr>
          <w:rFonts w:cstheme="minorHAnsi"/>
          <w:sz w:val="24"/>
          <w:szCs w:val="24"/>
        </w:rPr>
        <w:t>Objectives</w:t>
      </w:r>
      <w:r w:rsidRPr="00533731">
        <w:rPr>
          <w:rFonts w:cstheme="minorHAnsi"/>
          <w:sz w:val="24"/>
          <w:szCs w:val="24"/>
        </w:rPr>
        <w:t>, Difficulty, Blooms, and AACSB)</w:t>
      </w:r>
    </w:p>
    <w:p w14:paraId="7A5DD8EF" w14:textId="468244E7" w:rsidR="00F64440" w:rsidRPr="00533731" w:rsidRDefault="00F64440" w:rsidP="00F64440">
      <w:pPr>
        <w:widowControl w:val="0"/>
        <w:spacing w:after="0"/>
        <w:ind w:left="36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01-03: Analyze the effects of the economic environment and taxes on businesses.</w:t>
      </w:r>
    </w:p>
    <w:p w14:paraId="7D5835C4" w14:textId="0E9A3C52" w:rsidR="00F64440" w:rsidRPr="00533731" w:rsidRDefault="00F64440" w:rsidP="00F64440">
      <w:pPr>
        <w:widowControl w:val="0"/>
        <w:spacing w:after="0"/>
        <w:ind w:left="360"/>
        <w:rPr>
          <w:rFonts w:cstheme="minorHAnsi"/>
          <w:b/>
          <w:bCs/>
          <w:sz w:val="24"/>
          <w:szCs w:val="24"/>
        </w:rPr>
      </w:pPr>
      <w:r w:rsidRPr="00533731">
        <w:rPr>
          <w:rFonts w:cstheme="minorHAnsi"/>
          <w:b/>
          <w:bCs/>
          <w:sz w:val="24"/>
          <w:szCs w:val="24"/>
        </w:rPr>
        <w:t xml:space="preserve">Difficulty: </w:t>
      </w:r>
      <w:r w:rsidRPr="00533731">
        <w:rPr>
          <w:rFonts w:cstheme="minorHAnsi"/>
          <w:sz w:val="24"/>
          <w:szCs w:val="24"/>
        </w:rPr>
        <w:t>2</w:t>
      </w:r>
      <w:r w:rsidR="00BC3129" w:rsidRPr="00533731">
        <w:rPr>
          <w:rFonts w:cstheme="minorHAnsi"/>
          <w:sz w:val="24"/>
          <w:szCs w:val="24"/>
        </w:rPr>
        <w:t xml:space="preserve"> </w:t>
      </w:r>
      <w:r w:rsidRPr="00533731">
        <w:rPr>
          <w:rFonts w:cstheme="minorHAnsi"/>
          <w:sz w:val="24"/>
          <w:szCs w:val="24"/>
        </w:rPr>
        <w:t>Medium</w:t>
      </w:r>
    </w:p>
    <w:p w14:paraId="3C13A49A" w14:textId="77777777" w:rsidR="00F64440" w:rsidRPr="00533731" w:rsidRDefault="00F64440" w:rsidP="00F64440">
      <w:pPr>
        <w:widowControl w:val="0"/>
        <w:spacing w:after="0"/>
        <w:ind w:left="360"/>
        <w:rPr>
          <w:rFonts w:cstheme="minorHAnsi"/>
          <w:b/>
          <w:bCs/>
          <w:sz w:val="24"/>
          <w:szCs w:val="24"/>
        </w:rPr>
      </w:pPr>
      <w:r w:rsidRPr="00533731">
        <w:rPr>
          <w:rFonts w:cstheme="minorHAnsi"/>
          <w:b/>
          <w:bCs/>
          <w:sz w:val="24"/>
          <w:szCs w:val="24"/>
        </w:rPr>
        <w:t>Blooms:</w:t>
      </w:r>
      <w:r w:rsidRPr="00533731">
        <w:rPr>
          <w:rFonts w:cstheme="minorHAnsi"/>
          <w:sz w:val="24"/>
          <w:szCs w:val="24"/>
        </w:rPr>
        <w:t xml:space="preserve"> Understand</w:t>
      </w:r>
    </w:p>
    <w:p w14:paraId="589E8049" w14:textId="77777777" w:rsidR="00F64440" w:rsidRPr="00533731" w:rsidRDefault="00F64440" w:rsidP="00F64440">
      <w:pPr>
        <w:widowControl w:val="0"/>
        <w:spacing w:after="0"/>
        <w:ind w:left="360"/>
        <w:rPr>
          <w:rFonts w:cstheme="minorHAnsi"/>
          <w:b/>
          <w:bCs/>
          <w:sz w:val="24"/>
          <w:szCs w:val="24"/>
        </w:rPr>
      </w:pPr>
      <w:r w:rsidRPr="00533731">
        <w:rPr>
          <w:rFonts w:cstheme="minorHAnsi"/>
          <w:b/>
          <w:bCs/>
          <w:sz w:val="24"/>
          <w:szCs w:val="24"/>
        </w:rPr>
        <w:t xml:space="preserve">AACSB: </w:t>
      </w:r>
      <w:r w:rsidRPr="00533731">
        <w:rPr>
          <w:rFonts w:cstheme="minorHAnsi"/>
          <w:sz w:val="24"/>
          <w:szCs w:val="24"/>
        </w:rPr>
        <w:t>Analytical Thinking</w:t>
      </w:r>
    </w:p>
    <w:p w14:paraId="53AC5047" w14:textId="77777777" w:rsidR="00F64440" w:rsidRPr="00533731" w:rsidRDefault="00F64440" w:rsidP="00F64440">
      <w:pPr>
        <w:pStyle w:val="NoSpacing"/>
        <w:widowControl w:val="0"/>
        <w:rPr>
          <w:rFonts w:asciiTheme="minorHAnsi" w:eastAsiaTheme="minorHAnsi" w:hAnsiTheme="minorHAnsi" w:cstheme="minorHAnsi"/>
          <w:b/>
          <w:bCs/>
          <w:sz w:val="24"/>
          <w:szCs w:val="24"/>
        </w:rPr>
      </w:pPr>
    </w:p>
    <w:p w14:paraId="149092E1" w14:textId="4E08C691" w:rsidR="00F64440" w:rsidRPr="00533731" w:rsidRDefault="00F64440" w:rsidP="00F64440">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Follow-Up Activity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Instructors could select a business and have students analyze and list specific environmental factors that </w:t>
      </w:r>
      <w:r w:rsidR="00BC3129" w:rsidRPr="00533731">
        <w:rPr>
          <w:rFonts w:asciiTheme="minorHAnsi" w:hAnsiTheme="minorHAnsi" w:cstheme="minorHAnsi"/>
          <w:sz w:val="24"/>
          <w:szCs w:val="24"/>
        </w:rPr>
        <w:t xml:space="preserve">the </w:t>
      </w:r>
      <w:r w:rsidRPr="00533731">
        <w:rPr>
          <w:rFonts w:asciiTheme="minorHAnsi" w:hAnsiTheme="minorHAnsi" w:cstheme="minorHAnsi"/>
          <w:sz w:val="24"/>
          <w:szCs w:val="24"/>
        </w:rPr>
        <w:t>business face</w:t>
      </w:r>
      <w:r w:rsidR="00BC3129" w:rsidRPr="00533731">
        <w:rPr>
          <w:rFonts w:asciiTheme="minorHAnsi" w:hAnsiTheme="minorHAnsi" w:cstheme="minorHAnsi"/>
          <w:sz w:val="24"/>
          <w:szCs w:val="24"/>
        </w:rPr>
        <w:t>s</w:t>
      </w:r>
      <w:r w:rsidRPr="00533731">
        <w:rPr>
          <w:rFonts w:asciiTheme="minorHAnsi" w:hAnsiTheme="minorHAnsi" w:cstheme="minorHAnsi"/>
          <w:sz w:val="24"/>
          <w:szCs w:val="24"/>
        </w:rPr>
        <w:t xml:space="preserve"> while operating. A discussion could be started about how to minimize risks and capitalize on opportunities that exist based on the list the students create. This could be an introductory discussion to a SWOT analysis. Students could also be asked to categorize which factors could be broken down into internal/external forces and controllable/uncontrollable forces.</w:t>
      </w:r>
    </w:p>
    <w:p w14:paraId="095F8879" w14:textId="77777777" w:rsidR="00F64440" w:rsidRPr="00F16E94" w:rsidRDefault="00F64440" w:rsidP="00F64440">
      <w:pPr>
        <w:pStyle w:val="NoSpacing"/>
        <w:widowControl w:val="0"/>
        <w:rPr>
          <w:rFonts w:asciiTheme="minorHAnsi" w:hAnsiTheme="minorHAnsi" w:cstheme="minorHAnsi"/>
          <w:sz w:val="28"/>
          <w:szCs w:val="28"/>
        </w:rPr>
      </w:pPr>
    </w:p>
    <w:p w14:paraId="7D3FD153" w14:textId="77777777" w:rsidR="00F16E94" w:rsidRDefault="00F16E94" w:rsidP="00540C93">
      <w:pPr>
        <w:pStyle w:val="NoSpacing"/>
        <w:widowControl w:val="0"/>
        <w:rPr>
          <w:rFonts w:asciiTheme="minorHAnsi" w:hAnsiTheme="minorHAnsi" w:cstheme="minorHAnsi"/>
          <w:b/>
          <w:sz w:val="28"/>
          <w:szCs w:val="28"/>
        </w:rPr>
      </w:pPr>
    </w:p>
    <w:p w14:paraId="62DFFC10" w14:textId="4F9B0795" w:rsidR="00540C93" w:rsidRPr="00F16E94" w:rsidRDefault="00540C93" w:rsidP="00540C93">
      <w:pPr>
        <w:pStyle w:val="NoSpacing"/>
        <w:widowControl w:val="0"/>
        <w:rPr>
          <w:rFonts w:asciiTheme="minorHAnsi" w:hAnsiTheme="minorHAnsi" w:cstheme="minorHAnsi"/>
          <w:b/>
          <w:sz w:val="28"/>
          <w:szCs w:val="28"/>
        </w:rPr>
      </w:pPr>
      <w:r w:rsidRPr="00F16E94">
        <w:rPr>
          <w:rFonts w:asciiTheme="minorHAnsi" w:hAnsiTheme="minorHAnsi" w:cstheme="minorHAnsi"/>
          <w:b/>
          <w:sz w:val="28"/>
          <w:szCs w:val="28"/>
        </w:rPr>
        <w:t>Stakeholders</w:t>
      </w:r>
      <w:r w:rsidR="00CC7071" w:rsidRPr="00CC7071">
        <w:rPr>
          <w:rFonts w:asciiTheme="minorHAnsi" w:hAnsiTheme="minorHAnsi" w:cstheme="minorHAnsi"/>
          <w:b/>
          <w:sz w:val="28"/>
          <w:szCs w:val="28"/>
        </w:rPr>
        <w:t>—</w:t>
      </w:r>
      <w:r w:rsidRPr="00F16E94">
        <w:rPr>
          <w:rFonts w:asciiTheme="minorHAnsi" w:hAnsiTheme="minorHAnsi" w:cstheme="minorHAnsi"/>
          <w:b/>
          <w:sz w:val="28"/>
          <w:szCs w:val="28"/>
        </w:rPr>
        <w:t xml:space="preserve">So Much </w:t>
      </w:r>
      <w:r w:rsidR="003B1155" w:rsidRPr="00F16E94">
        <w:rPr>
          <w:rFonts w:asciiTheme="minorHAnsi" w:hAnsiTheme="minorHAnsi" w:cstheme="minorHAnsi"/>
          <w:b/>
          <w:sz w:val="28"/>
          <w:szCs w:val="28"/>
        </w:rPr>
        <w:t xml:space="preserve">Is </w:t>
      </w:r>
      <w:r w:rsidRPr="00F16E94">
        <w:rPr>
          <w:rFonts w:asciiTheme="minorHAnsi" w:hAnsiTheme="minorHAnsi" w:cstheme="minorHAnsi"/>
          <w:b/>
          <w:sz w:val="28"/>
          <w:szCs w:val="28"/>
        </w:rPr>
        <w:t>at Stake</w:t>
      </w:r>
    </w:p>
    <w:p w14:paraId="190B2335" w14:textId="77777777" w:rsidR="00540C93" w:rsidRPr="002F11C6" w:rsidRDefault="00540C93" w:rsidP="00540C93">
      <w:pPr>
        <w:pStyle w:val="NoSpacing"/>
        <w:widowControl w:val="0"/>
        <w:rPr>
          <w:rFonts w:asciiTheme="minorHAnsi" w:hAnsiTheme="minorHAnsi" w:cstheme="minorHAnsi"/>
          <w:b/>
          <w:sz w:val="24"/>
          <w:szCs w:val="24"/>
        </w:rPr>
      </w:pPr>
    </w:p>
    <w:p w14:paraId="063F80B6" w14:textId="53B47451" w:rsidR="00572698" w:rsidRPr="00533731" w:rsidRDefault="00540C93" w:rsidP="00572698">
      <w:pPr>
        <w:textAlignment w:val="baseline"/>
        <w:rPr>
          <w:rFonts w:eastAsia="Times New Roman" w:cstheme="minorHAnsi"/>
          <w:sz w:val="24"/>
          <w:szCs w:val="24"/>
        </w:rPr>
      </w:pPr>
      <w:r w:rsidRPr="00533731">
        <w:rPr>
          <w:rFonts w:cstheme="minorHAnsi"/>
          <w:b/>
          <w:sz w:val="24"/>
          <w:szCs w:val="24"/>
        </w:rPr>
        <w:t>Activity Summary</w:t>
      </w:r>
      <w:r w:rsidRPr="003D2642">
        <w:rPr>
          <w:rFonts w:cstheme="minorHAnsi"/>
          <w:b/>
          <w:sz w:val="24"/>
          <w:szCs w:val="24"/>
        </w:rPr>
        <w:t>:</w:t>
      </w:r>
      <w:r w:rsidRPr="00533731">
        <w:rPr>
          <w:rFonts w:cstheme="minorHAnsi"/>
          <w:sz w:val="24"/>
          <w:szCs w:val="24"/>
        </w:rPr>
        <w:t xml:space="preserve"> </w:t>
      </w:r>
      <w:r w:rsidR="00572698" w:rsidRPr="00533731">
        <w:rPr>
          <w:rFonts w:eastAsia="Times New Roman" w:cstheme="minorHAnsi"/>
          <w:sz w:val="24"/>
          <w:szCs w:val="24"/>
        </w:rPr>
        <w:t>This brief video describes the definition and roles of business stakeholders. The stakeholders represent a large number of people who stand to gain or lose by the activities of the business, and businesses should strive to create and maintain positive relationships with these groups.</w:t>
      </w:r>
    </w:p>
    <w:p w14:paraId="61A58D85" w14:textId="097EB5AD" w:rsidR="00540C93" w:rsidRPr="00533731" w:rsidRDefault="00540C93" w:rsidP="00FF1709">
      <w:pPr>
        <w:spacing w:after="0" w:line="240" w:lineRule="auto"/>
        <w:rPr>
          <w:rFonts w:cstheme="minorHAnsi"/>
          <w:sz w:val="24"/>
          <w:szCs w:val="24"/>
        </w:rPr>
      </w:pPr>
      <w:r w:rsidRPr="00533731">
        <w:rPr>
          <w:rFonts w:cstheme="minorHAnsi"/>
          <w:b/>
          <w:sz w:val="24"/>
          <w:szCs w:val="24"/>
        </w:rPr>
        <w:t>Concept Review</w:t>
      </w:r>
      <w:r w:rsidRPr="00533731">
        <w:rPr>
          <w:rFonts w:cstheme="minorHAnsi"/>
          <w:sz w:val="24"/>
          <w:szCs w:val="24"/>
        </w:rPr>
        <w:t xml:space="preserve"> (Learning </w:t>
      </w:r>
      <w:r w:rsidR="007D624A" w:rsidRPr="00533731">
        <w:rPr>
          <w:rFonts w:cstheme="minorHAnsi"/>
          <w:sz w:val="24"/>
          <w:szCs w:val="24"/>
        </w:rPr>
        <w:t>Objectives</w:t>
      </w:r>
      <w:r w:rsidRPr="00533731">
        <w:rPr>
          <w:rFonts w:cstheme="minorHAnsi"/>
          <w:sz w:val="24"/>
          <w:szCs w:val="24"/>
        </w:rPr>
        <w:t>, Difficulty, Blooms, and AACSB)</w:t>
      </w:r>
    </w:p>
    <w:p w14:paraId="6EAB6011" w14:textId="547C96A1" w:rsidR="00540C93" w:rsidRPr="00533731" w:rsidRDefault="00540C93"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01-01: Describe the relationship between profit and risk, and show how businesses and nonprofit organizations can raise the standard of living for all.</w:t>
      </w:r>
    </w:p>
    <w:p w14:paraId="3C693B77" w14:textId="6CA5418F"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Difficulty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1 Easy</w:t>
      </w:r>
    </w:p>
    <w:p w14:paraId="2C1B0A97" w14:textId="6E084D3B"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Blooms</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Remember; Understand</w:t>
      </w:r>
    </w:p>
    <w:p w14:paraId="24720BD6" w14:textId="1AD0F4D3"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AACSB</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Reflective Thinking</w:t>
      </w:r>
    </w:p>
    <w:p w14:paraId="463CE76F" w14:textId="77777777" w:rsidR="00540C93" w:rsidRPr="00533731" w:rsidRDefault="00540C93" w:rsidP="00540C93">
      <w:pPr>
        <w:pStyle w:val="NoSpacing"/>
        <w:widowControl w:val="0"/>
        <w:rPr>
          <w:rFonts w:asciiTheme="minorHAnsi" w:hAnsiTheme="minorHAnsi" w:cstheme="minorHAnsi"/>
          <w:b/>
          <w:sz w:val="24"/>
          <w:szCs w:val="24"/>
        </w:rPr>
      </w:pPr>
    </w:p>
    <w:p w14:paraId="29876D3C" w14:textId="5D4D0F74" w:rsidR="00540C93" w:rsidRPr="00533731" w:rsidRDefault="00540C93" w:rsidP="00540C93">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 xml:space="preserve">Follow-Up Activity: </w:t>
      </w:r>
      <w:r w:rsidRPr="00533731">
        <w:rPr>
          <w:rFonts w:asciiTheme="minorHAnsi" w:hAnsiTheme="minorHAnsi" w:cstheme="minorHAnsi"/>
          <w:sz w:val="24"/>
          <w:szCs w:val="24"/>
        </w:rPr>
        <w:t>These short videos are designed to help students understand specific terms and concepts that are often key to understanding the overarching subject. Instructors could use these short videos as quick ways to launch into the subject matter at the beginning of a chapter or unit.</w:t>
      </w:r>
    </w:p>
    <w:p w14:paraId="55D7F7D3" w14:textId="77777777" w:rsidR="00540C93" w:rsidRPr="00F16E94" w:rsidRDefault="00540C93" w:rsidP="00540C93">
      <w:pPr>
        <w:widowControl w:val="0"/>
        <w:spacing w:before="240" w:after="120"/>
        <w:rPr>
          <w:rFonts w:cstheme="minorHAnsi"/>
          <w:b/>
          <w:sz w:val="28"/>
          <w:szCs w:val="28"/>
        </w:rPr>
      </w:pPr>
      <w:r w:rsidRPr="00F16E94">
        <w:rPr>
          <w:rFonts w:cstheme="minorHAnsi"/>
          <w:b/>
          <w:sz w:val="28"/>
          <w:szCs w:val="28"/>
        </w:rPr>
        <w:t>Business Environment</w:t>
      </w:r>
    </w:p>
    <w:p w14:paraId="594B325E" w14:textId="5D0C5974" w:rsidR="00540C93" w:rsidRPr="00533731" w:rsidRDefault="00540C93" w:rsidP="00540C93">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Activity Summary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This short video helps to describe the general environment of a typical business by highlighting the key components of the environment: the economic and legal environment, </w:t>
      </w:r>
      <w:r w:rsidRPr="000F374B">
        <w:rPr>
          <w:rFonts w:asciiTheme="minorHAnsi" w:hAnsiTheme="minorHAnsi" w:cstheme="minorHAnsi"/>
          <w:sz w:val="24"/>
          <w:szCs w:val="24"/>
        </w:rPr>
        <w:t>the technolog</w:t>
      </w:r>
      <w:r w:rsidR="00F27D82" w:rsidRPr="000F1EF2">
        <w:rPr>
          <w:rFonts w:asciiTheme="minorHAnsi" w:hAnsiTheme="minorHAnsi" w:cstheme="minorHAnsi"/>
          <w:sz w:val="24"/>
          <w:szCs w:val="24"/>
        </w:rPr>
        <w:t>i</w:t>
      </w:r>
      <w:r w:rsidR="00F27D82" w:rsidRPr="000F374B">
        <w:rPr>
          <w:rFonts w:asciiTheme="minorHAnsi" w:hAnsiTheme="minorHAnsi" w:cstheme="minorHAnsi"/>
          <w:sz w:val="24"/>
          <w:szCs w:val="24"/>
        </w:rPr>
        <w:t>cal</w:t>
      </w:r>
      <w:r w:rsidRPr="000F374B">
        <w:rPr>
          <w:rFonts w:asciiTheme="minorHAnsi" w:hAnsiTheme="minorHAnsi" w:cstheme="minorHAnsi"/>
          <w:sz w:val="24"/>
          <w:szCs w:val="24"/>
        </w:rPr>
        <w:t xml:space="preserve"> environment</w:t>
      </w:r>
      <w:r w:rsidRPr="00533731">
        <w:rPr>
          <w:rFonts w:asciiTheme="minorHAnsi" w:hAnsiTheme="minorHAnsi" w:cstheme="minorHAnsi"/>
          <w:sz w:val="24"/>
          <w:szCs w:val="24"/>
        </w:rPr>
        <w:t>, the social environment, the competitive environment, and the global business environment.</w:t>
      </w:r>
    </w:p>
    <w:p w14:paraId="34D81C63" w14:textId="77777777" w:rsidR="00540C93" w:rsidRPr="00533731" w:rsidRDefault="00540C93" w:rsidP="00540C93">
      <w:pPr>
        <w:pStyle w:val="NoSpacing"/>
        <w:widowControl w:val="0"/>
        <w:rPr>
          <w:rFonts w:asciiTheme="minorHAnsi" w:hAnsiTheme="minorHAnsi" w:cstheme="minorHAnsi"/>
          <w:sz w:val="24"/>
          <w:szCs w:val="24"/>
        </w:rPr>
      </w:pPr>
    </w:p>
    <w:p w14:paraId="61C5CC71" w14:textId="7056B5F2" w:rsidR="00540C93" w:rsidRPr="00533731" w:rsidRDefault="00540C93" w:rsidP="00540C93">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Concept Review</w:t>
      </w:r>
      <w:r w:rsidRPr="00533731">
        <w:rPr>
          <w:rFonts w:asciiTheme="minorHAnsi" w:hAnsiTheme="minorHAnsi" w:cstheme="minorHAnsi"/>
          <w:sz w:val="24"/>
          <w:szCs w:val="24"/>
        </w:rPr>
        <w:t xml:space="preserve"> (Learning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63C46C07" w14:textId="0CECB6DC" w:rsidR="00540C93" w:rsidRPr="00533731" w:rsidRDefault="00540C93" w:rsidP="00FF1709">
      <w:pPr>
        <w:widowControl w:val="0"/>
        <w:spacing w:after="0"/>
        <w:ind w:left="2970" w:hanging="261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01-01: Describe the relationship between profit and risk, and show how businesses and nonprofit organizations can raise the standard of living for all.</w:t>
      </w:r>
    </w:p>
    <w:p w14:paraId="01713D10" w14:textId="702FC13A" w:rsidR="00540C93" w:rsidRPr="00533731" w:rsidRDefault="00540C93" w:rsidP="00540C93">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01-04: Describe the effects of technology on businesses.</w:t>
      </w:r>
    </w:p>
    <w:p w14:paraId="70402D3B" w14:textId="7314CDD2" w:rsidR="00540C93" w:rsidRPr="00533731" w:rsidRDefault="00540C93" w:rsidP="00540C93">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01-05: Demonstrate how businesses can meet and beat competition.</w:t>
      </w:r>
    </w:p>
    <w:p w14:paraId="45250B50" w14:textId="0028E5F5" w:rsidR="00540C93" w:rsidRPr="00533731" w:rsidRDefault="00540C93" w:rsidP="00540C93">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01-07: Identify what businesses must do to meet global challenges, including war and terrorism.</w:t>
      </w:r>
    </w:p>
    <w:p w14:paraId="392FDA06" w14:textId="3C0A9470"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Difficulty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1 Easy</w:t>
      </w:r>
    </w:p>
    <w:p w14:paraId="7BCBE979" w14:textId="77777777"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Blooms</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Remember</w:t>
      </w:r>
    </w:p>
    <w:p w14:paraId="58C8CA3B" w14:textId="77777777" w:rsidR="00540C93" w:rsidRPr="00533731" w:rsidRDefault="00540C93" w:rsidP="00540C93">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AACSB</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Technology</w:t>
      </w:r>
    </w:p>
    <w:p w14:paraId="2A031C44" w14:textId="77777777" w:rsidR="00540C93" w:rsidRPr="00533731" w:rsidRDefault="00540C93" w:rsidP="00540C93">
      <w:pPr>
        <w:pStyle w:val="NoSpacing"/>
        <w:widowControl w:val="0"/>
        <w:rPr>
          <w:rFonts w:asciiTheme="minorHAnsi" w:hAnsiTheme="minorHAnsi" w:cstheme="minorHAnsi"/>
          <w:b/>
          <w:sz w:val="24"/>
          <w:szCs w:val="24"/>
        </w:rPr>
      </w:pPr>
    </w:p>
    <w:p w14:paraId="54602695" w14:textId="7CED5B83" w:rsidR="00540C93" w:rsidRPr="00533731" w:rsidRDefault="00540C93" w:rsidP="00540C93">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 xml:space="preserve">Follow-Up Activity: </w:t>
      </w:r>
      <w:r w:rsidRPr="00533731">
        <w:rPr>
          <w:rFonts w:asciiTheme="minorHAnsi" w:hAnsiTheme="minorHAnsi" w:cstheme="minorHAnsi"/>
          <w:sz w:val="24"/>
          <w:szCs w:val="24"/>
        </w:rPr>
        <w:t>These short videos are designed to help students understand specific terms and concepts that are often key to understanding the ove</w:t>
      </w:r>
      <w:r w:rsidR="00BC3129" w:rsidRPr="00533731">
        <w:rPr>
          <w:rFonts w:asciiTheme="minorHAnsi" w:hAnsiTheme="minorHAnsi" w:cstheme="minorHAnsi"/>
          <w:sz w:val="24"/>
          <w:szCs w:val="24"/>
        </w:rPr>
        <w:t>r</w:t>
      </w:r>
      <w:r w:rsidRPr="00533731">
        <w:rPr>
          <w:rFonts w:asciiTheme="minorHAnsi" w:hAnsiTheme="minorHAnsi" w:cstheme="minorHAnsi"/>
          <w:sz w:val="24"/>
          <w:szCs w:val="24"/>
        </w:rPr>
        <w:t>arching subject. Instructors could use these short videos as quick ways to launch into the subject matter at the beginning of a chapter or unit.</w:t>
      </w:r>
    </w:p>
    <w:p w14:paraId="1C4C4A39" w14:textId="77777777" w:rsidR="00F16E94" w:rsidRDefault="00F16E94" w:rsidP="00696610">
      <w:pPr>
        <w:widowControl w:val="0"/>
        <w:spacing w:before="240" w:after="120"/>
        <w:rPr>
          <w:rFonts w:cstheme="minorHAnsi"/>
          <w:b/>
          <w:sz w:val="28"/>
          <w:szCs w:val="28"/>
        </w:rPr>
      </w:pPr>
    </w:p>
    <w:p w14:paraId="7D9BD7A5" w14:textId="144E562A" w:rsidR="00696610" w:rsidRPr="00F16E94" w:rsidRDefault="00696610" w:rsidP="00696610">
      <w:pPr>
        <w:widowControl w:val="0"/>
        <w:spacing w:before="240" w:after="120"/>
        <w:rPr>
          <w:rFonts w:cstheme="minorHAnsi"/>
          <w:b/>
          <w:sz w:val="28"/>
          <w:szCs w:val="28"/>
        </w:rPr>
      </w:pPr>
      <w:r w:rsidRPr="00F16E94">
        <w:rPr>
          <w:rFonts w:cstheme="minorHAnsi"/>
          <w:b/>
          <w:sz w:val="28"/>
          <w:szCs w:val="28"/>
        </w:rPr>
        <w:t>Entrepreneurship and the Dynamic Business Environment</w:t>
      </w:r>
    </w:p>
    <w:p w14:paraId="5EACC7F4" w14:textId="0972CF87" w:rsidR="00696610" w:rsidRPr="00533731" w:rsidRDefault="00696610" w:rsidP="00696610">
      <w:pPr>
        <w:pStyle w:val="NoSpacing"/>
        <w:widowControl w:val="0"/>
        <w:rPr>
          <w:rFonts w:asciiTheme="minorHAnsi" w:eastAsiaTheme="minorHAnsi" w:hAnsiTheme="minorHAnsi" w:cstheme="minorHAnsi"/>
          <w:sz w:val="24"/>
          <w:szCs w:val="24"/>
        </w:rPr>
      </w:pPr>
      <w:r w:rsidRPr="00533731">
        <w:rPr>
          <w:rFonts w:asciiTheme="minorHAnsi" w:hAnsiTheme="minorHAnsi" w:cstheme="minorHAnsi"/>
          <w:b/>
          <w:bCs/>
          <w:sz w:val="24"/>
          <w:szCs w:val="24"/>
        </w:rPr>
        <w:t>Activity Summary:</w:t>
      </w:r>
      <w:r w:rsidRPr="00533731">
        <w:rPr>
          <w:rFonts w:asciiTheme="minorHAnsi" w:hAnsiTheme="minorHAnsi" w:cstheme="minorHAnsi"/>
          <w:sz w:val="24"/>
          <w:szCs w:val="24"/>
        </w:rPr>
        <w:t xml:space="preserve"> </w:t>
      </w:r>
      <w:r w:rsidRPr="00533731">
        <w:rPr>
          <w:rFonts w:asciiTheme="minorHAnsi" w:eastAsiaTheme="minorHAnsi" w:hAnsiTheme="minorHAnsi" w:cstheme="minorHAnsi"/>
          <w:sz w:val="24"/>
          <w:szCs w:val="24"/>
        </w:rPr>
        <w:t xml:space="preserve">This video case features the company iContact, an email-marketing service provider, and its founders as they explain how they created the concept for the business. The two founders, Ryan Allis and Aaron Houghton, also explain the unexpected growth the firm experienced and how they handled this phenomenon. The video case poses </w:t>
      </w:r>
      <w:r w:rsidRPr="000F1EF2">
        <w:rPr>
          <w:rFonts w:asciiTheme="minorHAnsi" w:eastAsiaTheme="minorHAnsi" w:hAnsiTheme="minorHAnsi" w:cstheme="minorHAnsi"/>
          <w:sz w:val="24"/>
          <w:szCs w:val="24"/>
        </w:rPr>
        <w:t>multiple</w:t>
      </w:r>
      <w:r w:rsidR="00525522" w:rsidRPr="003D2642">
        <w:rPr>
          <w:rFonts w:asciiTheme="minorHAnsi" w:eastAsiaTheme="minorHAnsi" w:hAnsiTheme="minorHAnsi" w:cstheme="minorHAnsi"/>
          <w:sz w:val="24"/>
          <w:szCs w:val="24"/>
        </w:rPr>
        <w:t>-</w:t>
      </w:r>
      <w:r w:rsidRPr="000F1EF2">
        <w:rPr>
          <w:rFonts w:asciiTheme="minorHAnsi" w:eastAsiaTheme="minorHAnsi" w:hAnsiTheme="minorHAnsi" w:cstheme="minorHAnsi"/>
          <w:sz w:val="24"/>
          <w:szCs w:val="24"/>
        </w:rPr>
        <w:t>choice questions</w:t>
      </w:r>
      <w:r w:rsidRPr="00533731">
        <w:rPr>
          <w:rFonts w:asciiTheme="minorHAnsi" w:eastAsiaTheme="minorHAnsi" w:hAnsiTheme="minorHAnsi" w:cstheme="minorHAnsi"/>
          <w:sz w:val="24"/>
          <w:szCs w:val="24"/>
        </w:rPr>
        <w:t xml:space="preserve"> to the students every few minutes throughout the presentation. Topics covered include entrepreneurship, product concept creation, profit, loss, revenues, expenses, stakeholders, and the environment of business.</w:t>
      </w:r>
    </w:p>
    <w:p w14:paraId="257FD4F4" w14:textId="77777777" w:rsidR="00696610" w:rsidRDefault="00696610" w:rsidP="00696610">
      <w:pPr>
        <w:pStyle w:val="NoSpacing"/>
        <w:widowControl w:val="0"/>
        <w:rPr>
          <w:rFonts w:asciiTheme="minorHAnsi" w:eastAsiaTheme="minorHAnsi" w:hAnsiTheme="minorHAnsi" w:cstheme="minorHAnsi"/>
          <w:sz w:val="24"/>
          <w:szCs w:val="24"/>
        </w:rPr>
      </w:pPr>
    </w:p>
    <w:p w14:paraId="318528BD" w14:textId="77777777" w:rsidR="00A3341A" w:rsidRPr="00533731" w:rsidRDefault="00A3341A" w:rsidP="00696610">
      <w:pPr>
        <w:pStyle w:val="NoSpacing"/>
        <w:widowControl w:val="0"/>
        <w:rPr>
          <w:rFonts w:asciiTheme="minorHAnsi" w:eastAsiaTheme="minorHAnsi" w:hAnsiTheme="minorHAnsi" w:cstheme="minorHAnsi"/>
          <w:sz w:val="24"/>
          <w:szCs w:val="24"/>
        </w:rPr>
      </w:pPr>
    </w:p>
    <w:p w14:paraId="34194B0A" w14:textId="38DC9C1D" w:rsidR="00696610" w:rsidRPr="00533731" w:rsidRDefault="00696610" w:rsidP="00696610">
      <w:pPr>
        <w:pStyle w:val="NoSpacing"/>
        <w:widowControl w:val="0"/>
        <w:rPr>
          <w:rFonts w:asciiTheme="minorHAnsi" w:hAnsiTheme="minorHAnsi" w:cstheme="minorHAnsi"/>
          <w:b/>
          <w:sz w:val="24"/>
          <w:szCs w:val="24"/>
        </w:rPr>
      </w:pPr>
      <w:r w:rsidRPr="00533731">
        <w:rPr>
          <w:rFonts w:asciiTheme="minorHAnsi" w:hAnsiTheme="minorHAnsi" w:cstheme="minorHAnsi"/>
          <w:b/>
          <w:sz w:val="24"/>
          <w:szCs w:val="24"/>
        </w:rPr>
        <w:t xml:space="preserve">Concept Review </w:t>
      </w:r>
      <w:r w:rsidRPr="00533731">
        <w:rPr>
          <w:rFonts w:asciiTheme="minorHAnsi" w:hAnsiTheme="minorHAnsi" w:cstheme="minorHAnsi"/>
          <w:sz w:val="24"/>
          <w:szCs w:val="24"/>
        </w:rPr>
        <w:t xml:space="preserve">(Learning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1908742B" w14:textId="642EF14E" w:rsidR="00696610" w:rsidRPr="00533731" w:rsidRDefault="00696610"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01-01: Describe the relationship between profit and risk, and show how businesses and nonprofit organizations can raise the standard of living for all.</w:t>
      </w:r>
    </w:p>
    <w:p w14:paraId="745D4C17" w14:textId="77EC397E" w:rsidR="00696610" w:rsidRPr="00533731" w:rsidRDefault="00696610"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01-02: Explain how entrepreneurship and the other factors of production contribute to the creation of wealth.</w:t>
      </w:r>
    </w:p>
    <w:p w14:paraId="3A3D1095" w14:textId="444DE280" w:rsidR="00696610" w:rsidRPr="00533731" w:rsidRDefault="00696610" w:rsidP="00696610">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01-05: Demonstrate how businesses can meet and beat competition.</w:t>
      </w:r>
    </w:p>
    <w:p w14:paraId="53B1F247" w14:textId="019AB91D" w:rsidR="00696610" w:rsidRPr="00533731" w:rsidRDefault="00696610" w:rsidP="003D2642">
      <w:pPr>
        <w:widowControl w:val="0"/>
        <w:spacing w:after="0"/>
        <w:ind w:left="2970" w:hanging="261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01-08: Review how past trends are being repeated in the present and what those trends mean for tomorrow</w:t>
      </w:r>
      <w:r w:rsidR="00BB2595">
        <w:rPr>
          <w:rFonts w:cstheme="minorHAnsi"/>
          <w:sz w:val="24"/>
          <w:szCs w:val="24"/>
        </w:rPr>
        <w:t>’s college graduates</w:t>
      </w:r>
      <w:r w:rsidRPr="00533731">
        <w:rPr>
          <w:rFonts w:cstheme="minorHAnsi"/>
          <w:sz w:val="24"/>
          <w:szCs w:val="24"/>
        </w:rPr>
        <w:t>.</w:t>
      </w:r>
    </w:p>
    <w:p w14:paraId="6CA878F0" w14:textId="78123C93"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 xml:space="preserve">Difficulty: </w:t>
      </w:r>
      <w:r w:rsidRPr="00533731">
        <w:rPr>
          <w:rFonts w:cstheme="minorHAnsi"/>
          <w:sz w:val="24"/>
          <w:szCs w:val="24"/>
        </w:rPr>
        <w:t>2</w:t>
      </w:r>
      <w:r w:rsidRPr="00533731">
        <w:rPr>
          <w:rFonts w:cstheme="minorHAnsi"/>
          <w:b/>
          <w:bCs/>
          <w:sz w:val="24"/>
          <w:szCs w:val="24"/>
        </w:rPr>
        <w:t xml:space="preserve"> </w:t>
      </w:r>
      <w:r w:rsidRPr="00533731">
        <w:rPr>
          <w:rFonts w:cstheme="minorHAnsi"/>
          <w:sz w:val="24"/>
          <w:szCs w:val="24"/>
        </w:rPr>
        <w:t>Medium</w:t>
      </w:r>
    </w:p>
    <w:p w14:paraId="163485A7" w14:textId="77777777"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Blo</w:t>
      </w:r>
      <w:r w:rsidR="002A2CD1" w:rsidRPr="00533731">
        <w:rPr>
          <w:rFonts w:cstheme="minorHAnsi"/>
          <w:b/>
          <w:bCs/>
          <w:sz w:val="24"/>
          <w:szCs w:val="24"/>
        </w:rPr>
        <w:t>o</w:t>
      </w:r>
      <w:r w:rsidRPr="00533731">
        <w:rPr>
          <w:rFonts w:cstheme="minorHAnsi"/>
          <w:b/>
          <w:bCs/>
          <w:sz w:val="24"/>
          <w:szCs w:val="24"/>
        </w:rPr>
        <w:t>ms:</w:t>
      </w:r>
      <w:r w:rsidRPr="00533731">
        <w:rPr>
          <w:rFonts w:cstheme="minorHAnsi"/>
          <w:sz w:val="24"/>
          <w:szCs w:val="24"/>
        </w:rPr>
        <w:t xml:space="preserve"> Remember</w:t>
      </w:r>
    </w:p>
    <w:p w14:paraId="77F811E2" w14:textId="77777777"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AACSB:</w:t>
      </w:r>
      <w:r w:rsidRPr="00533731">
        <w:rPr>
          <w:rFonts w:cstheme="minorHAnsi"/>
          <w:sz w:val="24"/>
          <w:szCs w:val="24"/>
        </w:rPr>
        <w:t xml:space="preserve"> Knowledge Application</w:t>
      </w:r>
    </w:p>
    <w:p w14:paraId="02D3107A" w14:textId="77777777" w:rsidR="00696610" w:rsidRPr="00533731" w:rsidRDefault="00696610" w:rsidP="00696610">
      <w:pPr>
        <w:widowControl w:val="0"/>
        <w:spacing w:after="0"/>
        <w:rPr>
          <w:rFonts w:cstheme="minorHAnsi"/>
          <w:b/>
          <w:bCs/>
          <w:sz w:val="24"/>
          <w:szCs w:val="24"/>
        </w:rPr>
      </w:pPr>
    </w:p>
    <w:p w14:paraId="762BD815" w14:textId="767FD2B6" w:rsidR="00696610" w:rsidRPr="00533731" w:rsidRDefault="00696610" w:rsidP="00696610">
      <w:pPr>
        <w:widowControl w:val="0"/>
        <w:spacing w:after="0"/>
        <w:rPr>
          <w:rFonts w:cstheme="minorHAnsi"/>
          <w:sz w:val="24"/>
          <w:szCs w:val="24"/>
        </w:rPr>
      </w:pPr>
      <w:r w:rsidRPr="00533731">
        <w:rPr>
          <w:rFonts w:cstheme="minorHAnsi"/>
          <w:b/>
          <w:sz w:val="24"/>
          <w:szCs w:val="24"/>
        </w:rPr>
        <w:t>Follow-Up Activity:</w:t>
      </w:r>
      <w:r w:rsidRPr="00533731">
        <w:rPr>
          <w:rFonts w:cstheme="minorHAnsi"/>
          <w:sz w:val="24"/>
          <w:szCs w:val="24"/>
        </w:rPr>
        <w:t xml:space="preserve"> The instructor could have students assess the factors of the general environment that iContact experienced as it grew. Students could then analyze these factors according to levels of priority/importance to this business. Instructors could also create an assignment that would ask students to list the risks that Ryan and Aaron faced when starting iContact. This video serves as a great tool to open discussion about business creation, entrepreneurship (</w:t>
      </w:r>
      <w:r w:rsidR="00DA75FC">
        <w:rPr>
          <w:rFonts w:cstheme="minorHAnsi"/>
          <w:sz w:val="24"/>
          <w:szCs w:val="24"/>
        </w:rPr>
        <w:t>C</w:t>
      </w:r>
      <w:r w:rsidRPr="00533731">
        <w:rPr>
          <w:rFonts w:cstheme="minorHAnsi"/>
          <w:sz w:val="24"/>
          <w:szCs w:val="24"/>
        </w:rPr>
        <w:t>hapter 5), and alternative marketing services (</w:t>
      </w:r>
      <w:r w:rsidR="007F2574">
        <w:rPr>
          <w:rFonts w:cstheme="minorHAnsi"/>
          <w:sz w:val="24"/>
          <w:szCs w:val="24"/>
        </w:rPr>
        <w:t>C</w:t>
      </w:r>
      <w:r w:rsidRPr="00533731">
        <w:rPr>
          <w:rFonts w:cstheme="minorHAnsi"/>
          <w:sz w:val="24"/>
          <w:szCs w:val="24"/>
        </w:rPr>
        <w:t>hapter 13).</w:t>
      </w:r>
    </w:p>
    <w:p w14:paraId="5C4D7CCD" w14:textId="77777777" w:rsidR="00F16E94" w:rsidRDefault="00F16E94" w:rsidP="00696610">
      <w:pPr>
        <w:widowControl w:val="0"/>
        <w:spacing w:before="240" w:after="120"/>
        <w:rPr>
          <w:rFonts w:cstheme="minorHAnsi"/>
          <w:b/>
          <w:sz w:val="28"/>
          <w:szCs w:val="28"/>
        </w:rPr>
      </w:pPr>
    </w:p>
    <w:p w14:paraId="63FE9873" w14:textId="09B82936" w:rsidR="00696610" w:rsidRPr="00F16E94" w:rsidRDefault="00696610" w:rsidP="00696610">
      <w:pPr>
        <w:widowControl w:val="0"/>
        <w:spacing w:before="240" w:after="120"/>
        <w:rPr>
          <w:rFonts w:cstheme="minorHAnsi"/>
          <w:b/>
          <w:sz w:val="28"/>
          <w:szCs w:val="28"/>
        </w:rPr>
      </w:pPr>
      <w:r w:rsidRPr="00F16E94">
        <w:rPr>
          <w:rFonts w:cstheme="minorHAnsi"/>
          <w:b/>
          <w:sz w:val="28"/>
          <w:szCs w:val="28"/>
        </w:rPr>
        <w:t xml:space="preserve">Taking Risks and Making Profits </w:t>
      </w:r>
      <w:r w:rsidR="000F1231">
        <w:rPr>
          <w:rFonts w:cstheme="minorHAnsi"/>
          <w:b/>
          <w:sz w:val="28"/>
          <w:szCs w:val="28"/>
        </w:rPr>
        <w:t>W</w:t>
      </w:r>
      <w:r w:rsidRPr="00F16E94">
        <w:rPr>
          <w:rFonts w:cstheme="minorHAnsi"/>
          <w:b/>
          <w:sz w:val="28"/>
          <w:szCs w:val="28"/>
        </w:rPr>
        <w:t>ithin the Dynamic Business Environment</w:t>
      </w:r>
      <w:r w:rsidR="00E21497" w:rsidRPr="00E21497">
        <w:rPr>
          <w:rFonts w:cstheme="minorHAnsi"/>
          <w:b/>
          <w:sz w:val="28"/>
          <w:szCs w:val="28"/>
        </w:rPr>
        <w:t>—</w:t>
      </w:r>
      <w:r w:rsidRPr="00F16E94">
        <w:rPr>
          <w:rFonts w:cstheme="minorHAnsi"/>
          <w:b/>
          <w:sz w:val="28"/>
          <w:szCs w:val="28"/>
        </w:rPr>
        <w:t>Redbox</w:t>
      </w:r>
    </w:p>
    <w:p w14:paraId="392B58A2" w14:textId="77777777" w:rsidR="00696610" w:rsidRPr="00533731" w:rsidRDefault="00696610" w:rsidP="00696610">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Activity Summary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This video case features Redbox, a video and game rental company that uses kiosks instead of traditional storefronts. The goal of this for-profit organization is to satisfy customers by providing convenient video rentals at an affordable price, but when confronted with all the challenges of the business environment, finding success can be a difficult venture. The video explores the creation of the company and the challenges it faced when trying to acquire funding to expand. The video case poses multiple-choice questions to the students every few minutes throughout the presentation. Topics covered include entrepreneurship, product concept creation, profit, loss, revenues, expenses, stakeholders, and the environment of business.</w:t>
      </w:r>
    </w:p>
    <w:p w14:paraId="4EF4050F" w14:textId="77777777" w:rsidR="00696610" w:rsidRDefault="00696610" w:rsidP="00696610">
      <w:pPr>
        <w:pStyle w:val="NoSpacing"/>
        <w:widowControl w:val="0"/>
        <w:rPr>
          <w:rFonts w:asciiTheme="minorHAnsi" w:hAnsiTheme="minorHAnsi" w:cstheme="minorHAnsi"/>
          <w:sz w:val="24"/>
          <w:szCs w:val="24"/>
        </w:rPr>
      </w:pPr>
    </w:p>
    <w:p w14:paraId="52A1CF21" w14:textId="77777777" w:rsidR="00A3341A" w:rsidRPr="00533731" w:rsidRDefault="00A3341A" w:rsidP="00696610">
      <w:pPr>
        <w:pStyle w:val="NoSpacing"/>
        <w:widowControl w:val="0"/>
        <w:rPr>
          <w:rFonts w:asciiTheme="minorHAnsi" w:hAnsiTheme="minorHAnsi" w:cstheme="minorHAnsi"/>
          <w:sz w:val="24"/>
          <w:szCs w:val="24"/>
        </w:rPr>
      </w:pPr>
    </w:p>
    <w:p w14:paraId="0272F1DC" w14:textId="6EAABF5F" w:rsidR="00696610" w:rsidRPr="00533731" w:rsidRDefault="00696610" w:rsidP="00696610">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Concept Review</w:t>
      </w:r>
      <w:r w:rsidRPr="00533731">
        <w:rPr>
          <w:rFonts w:asciiTheme="minorHAnsi" w:hAnsiTheme="minorHAnsi" w:cstheme="minorHAnsi"/>
          <w:sz w:val="24"/>
          <w:szCs w:val="24"/>
        </w:rPr>
        <w:t xml:space="preserve"> (Learning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5A04E9EF" w14:textId="71925209" w:rsidR="00696610" w:rsidRPr="00533731" w:rsidRDefault="00696610"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01-01: Describe the relationship between profit and risk, and show how businesses and nonprofit organizations can raise the standard of living for all.</w:t>
      </w:r>
    </w:p>
    <w:p w14:paraId="098F5A88" w14:textId="156228A5" w:rsidR="00696610" w:rsidRPr="00533731" w:rsidRDefault="00696610" w:rsidP="00FF1709">
      <w:pPr>
        <w:widowControl w:val="0"/>
        <w:spacing w:after="0"/>
        <w:ind w:left="2880" w:hanging="252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01-02: Explain how entrepreneurship and the other factors of production contribute to the creation of wealth.</w:t>
      </w:r>
    </w:p>
    <w:p w14:paraId="5B90CBAD" w14:textId="71BE01B4" w:rsidR="00696610" w:rsidRPr="00533731" w:rsidRDefault="00696610" w:rsidP="00696610">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01-04: Describe the effects of technology on businesses.</w:t>
      </w:r>
    </w:p>
    <w:p w14:paraId="5CE2957F" w14:textId="21544656" w:rsidR="00696610" w:rsidRPr="00533731" w:rsidRDefault="00696610" w:rsidP="00696610">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01-05: Demonstrate how businesses can meet and beat competition.</w:t>
      </w:r>
    </w:p>
    <w:p w14:paraId="7B8E0751" w14:textId="391B131B" w:rsidR="00696610" w:rsidRPr="00533731" w:rsidRDefault="00696610" w:rsidP="00696610">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01-06: Analyze the social changes affecting businesses.</w:t>
      </w:r>
    </w:p>
    <w:p w14:paraId="12BBBAFF" w14:textId="5EB8BFAF" w:rsidR="00696610" w:rsidRPr="00533731" w:rsidRDefault="00696610" w:rsidP="00696610">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Difficulty</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2</w:t>
      </w:r>
      <w:r w:rsidR="00BC3129" w:rsidRPr="00533731">
        <w:rPr>
          <w:rFonts w:asciiTheme="minorHAnsi" w:hAnsiTheme="minorHAnsi" w:cstheme="minorHAnsi"/>
          <w:sz w:val="24"/>
          <w:szCs w:val="24"/>
        </w:rPr>
        <w:t xml:space="preserve"> M</w:t>
      </w:r>
      <w:r w:rsidRPr="00533731">
        <w:rPr>
          <w:rFonts w:asciiTheme="minorHAnsi" w:hAnsiTheme="minorHAnsi" w:cstheme="minorHAnsi"/>
          <w:sz w:val="24"/>
          <w:szCs w:val="24"/>
        </w:rPr>
        <w:t>edium</w:t>
      </w:r>
    </w:p>
    <w:p w14:paraId="470172D2" w14:textId="77777777" w:rsidR="00696610" w:rsidRPr="00533731" w:rsidRDefault="00696610" w:rsidP="00696610">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Blooms</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Remember</w:t>
      </w:r>
    </w:p>
    <w:p w14:paraId="1D9EC63F" w14:textId="77777777" w:rsidR="00696610" w:rsidRPr="00533731" w:rsidRDefault="00696610" w:rsidP="00696610">
      <w:pPr>
        <w:pStyle w:val="NoSpacing"/>
        <w:widowControl w:val="0"/>
        <w:ind w:left="360"/>
        <w:rPr>
          <w:rFonts w:asciiTheme="minorHAnsi" w:hAnsiTheme="minorHAnsi" w:cstheme="minorHAnsi"/>
          <w:sz w:val="24"/>
          <w:szCs w:val="24"/>
        </w:rPr>
      </w:pPr>
      <w:r w:rsidRPr="00533731">
        <w:rPr>
          <w:rFonts w:asciiTheme="minorHAnsi" w:hAnsiTheme="minorHAnsi" w:cstheme="minorHAnsi"/>
          <w:b/>
          <w:sz w:val="24"/>
          <w:szCs w:val="24"/>
        </w:rPr>
        <w:t>AACSB</w:t>
      </w:r>
      <w:r w:rsidRPr="003D2642">
        <w:rPr>
          <w:rFonts w:asciiTheme="minorHAnsi" w:hAnsiTheme="minorHAnsi" w:cstheme="minorHAnsi"/>
          <w:b/>
          <w:sz w:val="24"/>
          <w:szCs w:val="24"/>
        </w:rPr>
        <w:t>:</w:t>
      </w:r>
      <w:r w:rsidRPr="00533731">
        <w:rPr>
          <w:rFonts w:asciiTheme="minorHAnsi" w:hAnsiTheme="minorHAnsi" w:cstheme="minorHAnsi"/>
          <w:sz w:val="24"/>
          <w:szCs w:val="24"/>
        </w:rPr>
        <w:t xml:space="preserve"> Knowledge Application</w:t>
      </w:r>
    </w:p>
    <w:p w14:paraId="6F281E33" w14:textId="77777777" w:rsidR="00696610" w:rsidRPr="00533731" w:rsidRDefault="00696610" w:rsidP="00696610">
      <w:pPr>
        <w:pStyle w:val="NoSpacing"/>
        <w:widowControl w:val="0"/>
        <w:rPr>
          <w:rFonts w:asciiTheme="minorHAnsi" w:hAnsiTheme="minorHAnsi" w:cstheme="minorHAnsi"/>
          <w:b/>
          <w:sz w:val="24"/>
          <w:szCs w:val="24"/>
        </w:rPr>
      </w:pPr>
    </w:p>
    <w:p w14:paraId="711B7705" w14:textId="37F92ABE" w:rsidR="00696610" w:rsidRPr="00533731" w:rsidRDefault="00696610" w:rsidP="00696610">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 xml:space="preserve">Follow-Up Activity: </w:t>
      </w:r>
      <w:r w:rsidRPr="00533731">
        <w:rPr>
          <w:rFonts w:asciiTheme="minorHAnsi" w:hAnsiTheme="minorHAnsi" w:cstheme="minorHAnsi"/>
          <w:sz w:val="24"/>
          <w:szCs w:val="24"/>
        </w:rPr>
        <w:t>The instructor could have students assess the factors of the general environment that Redbox experienced as it grew. Students could then analyze these factors according to levels of priority/importance to this business. Instructors could also create an assignment that would ask students to list the risks that the owners and investors faced when starting Redbox. This video serves as a great tool to open discussion about business creation, entrepreneurship (</w:t>
      </w:r>
      <w:r w:rsidR="00DF735B">
        <w:rPr>
          <w:rFonts w:asciiTheme="minorHAnsi" w:hAnsiTheme="minorHAnsi" w:cstheme="minorHAnsi"/>
          <w:sz w:val="24"/>
          <w:szCs w:val="24"/>
        </w:rPr>
        <w:t>C</w:t>
      </w:r>
      <w:r w:rsidRPr="00533731">
        <w:rPr>
          <w:rFonts w:asciiTheme="minorHAnsi" w:hAnsiTheme="minorHAnsi" w:cstheme="minorHAnsi"/>
          <w:sz w:val="24"/>
          <w:szCs w:val="24"/>
        </w:rPr>
        <w:t>hapter 5), and alternative marketing services (</w:t>
      </w:r>
      <w:r w:rsidR="00DF735B">
        <w:rPr>
          <w:rFonts w:asciiTheme="minorHAnsi" w:hAnsiTheme="minorHAnsi" w:cstheme="minorHAnsi"/>
          <w:sz w:val="24"/>
          <w:szCs w:val="24"/>
        </w:rPr>
        <w:t>C</w:t>
      </w:r>
      <w:r w:rsidRPr="00533731">
        <w:rPr>
          <w:rFonts w:asciiTheme="minorHAnsi" w:hAnsiTheme="minorHAnsi" w:cstheme="minorHAnsi"/>
          <w:sz w:val="24"/>
          <w:szCs w:val="24"/>
        </w:rPr>
        <w:t>hapter 13).</w:t>
      </w:r>
    </w:p>
    <w:p w14:paraId="45B1FB9E" w14:textId="44914FE6" w:rsidR="00696610" w:rsidRPr="00533731" w:rsidRDefault="00696610" w:rsidP="00696610">
      <w:pPr>
        <w:widowControl w:val="0"/>
        <w:spacing w:after="0"/>
        <w:rPr>
          <w:rFonts w:cstheme="minorHAnsi"/>
          <w:b/>
          <w:sz w:val="24"/>
          <w:szCs w:val="24"/>
          <w:u w:val="single"/>
        </w:rPr>
      </w:pPr>
    </w:p>
    <w:p w14:paraId="2598F69A" w14:textId="77777777" w:rsidR="00F16E94" w:rsidRDefault="00F16E94" w:rsidP="00FF1987">
      <w:pPr>
        <w:pStyle w:val="NoSpacing"/>
        <w:widowControl w:val="0"/>
        <w:rPr>
          <w:rFonts w:asciiTheme="minorHAnsi" w:eastAsiaTheme="minorHAnsi" w:hAnsiTheme="minorHAnsi" w:cstheme="minorHAnsi"/>
          <w:b/>
          <w:sz w:val="28"/>
          <w:szCs w:val="28"/>
        </w:rPr>
      </w:pPr>
    </w:p>
    <w:p w14:paraId="43D02EC0" w14:textId="66B3E223" w:rsidR="00FF1987" w:rsidRPr="00F16E94" w:rsidRDefault="00FF1987" w:rsidP="00FF1987">
      <w:pPr>
        <w:pStyle w:val="NoSpacing"/>
        <w:widowControl w:val="0"/>
        <w:rPr>
          <w:rFonts w:asciiTheme="minorHAnsi" w:eastAsiaTheme="minorHAnsi" w:hAnsiTheme="minorHAnsi" w:cstheme="minorHAnsi"/>
          <w:b/>
          <w:sz w:val="28"/>
          <w:szCs w:val="28"/>
        </w:rPr>
      </w:pPr>
      <w:r w:rsidRPr="00F16E94">
        <w:rPr>
          <w:rFonts w:asciiTheme="minorHAnsi" w:eastAsiaTheme="minorHAnsi" w:hAnsiTheme="minorHAnsi" w:cstheme="minorHAnsi"/>
          <w:b/>
          <w:sz w:val="28"/>
          <w:szCs w:val="28"/>
        </w:rPr>
        <w:t>Grub</w:t>
      </w:r>
      <w:r w:rsidR="00063F9D" w:rsidRPr="00F16E94">
        <w:rPr>
          <w:rFonts w:asciiTheme="minorHAnsi" w:eastAsiaTheme="minorHAnsi" w:hAnsiTheme="minorHAnsi" w:cstheme="minorHAnsi"/>
          <w:b/>
          <w:sz w:val="28"/>
          <w:szCs w:val="28"/>
        </w:rPr>
        <w:t>h</w:t>
      </w:r>
      <w:r w:rsidRPr="00F16E94">
        <w:rPr>
          <w:rFonts w:asciiTheme="minorHAnsi" w:eastAsiaTheme="minorHAnsi" w:hAnsiTheme="minorHAnsi" w:cstheme="minorHAnsi"/>
          <w:b/>
          <w:sz w:val="28"/>
          <w:szCs w:val="28"/>
        </w:rPr>
        <w:t>ub and the Dynamic Business Environment</w:t>
      </w:r>
    </w:p>
    <w:p w14:paraId="57119D27" w14:textId="77777777" w:rsidR="00FF1987" w:rsidRPr="002F11C6" w:rsidRDefault="00FF1987" w:rsidP="00FF1987">
      <w:pPr>
        <w:pStyle w:val="NoSpacing"/>
        <w:widowControl w:val="0"/>
        <w:rPr>
          <w:rFonts w:asciiTheme="minorHAnsi" w:eastAsiaTheme="minorHAnsi" w:hAnsiTheme="minorHAnsi" w:cstheme="minorHAnsi"/>
          <w:b/>
          <w:sz w:val="24"/>
          <w:szCs w:val="24"/>
        </w:rPr>
      </w:pPr>
    </w:p>
    <w:p w14:paraId="249E664D" w14:textId="6CE9948F" w:rsidR="00FF1987" w:rsidRPr="002F11C6" w:rsidRDefault="00FF1987" w:rsidP="00FF1987">
      <w:pPr>
        <w:pStyle w:val="NoSpacing"/>
        <w:widowControl w:val="0"/>
        <w:rPr>
          <w:rFonts w:asciiTheme="minorHAnsi" w:hAnsiTheme="minorHAnsi" w:cstheme="minorHAnsi"/>
          <w:sz w:val="24"/>
          <w:szCs w:val="24"/>
        </w:rPr>
      </w:pPr>
      <w:r w:rsidRPr="002F11C6">
        <w:rPr>
          <w:rFonts w:asciiTheme="minorHAnsi" w:hAnsiTheme="minorHAnsi" w:cstheme="minorHAnsi"/>
          <w:b/>
          <w:sz w:val="24"/>
          <w:szCs w:val="24"/>
        </w:rPr>
        <w:t>Activity Summary</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This short video features Grubhub and discusses how it got started. The video discusses the </w:t>
      </w:r>
      <w:r w:rsidR="00D62F31">
        <w:rPr>
          <w:rFonts w:asciiTheme="minorHAnsi" w:hAnsiTheme="minorHAnsi" w:cstheme="minorHAnsi"/>
          <w:sz w:val="24"/>
          <w:szCs w:val="24"/>
        </w:rPr>
        <w:t>five</w:t>
      </w:r>
      <w:r w:rsidRPr="002F11C6">
        <w:rPr>
          <w:rFonts w:asciiTheme="minorHAnsi" w:hAnsiTheme="minorHAnsi" w:cstheme="minorHAnsi"/>
          <w:sz w:val="24"/>
          <w:szCs w:val="24"/>
        </w:rPr>
        <w:t xml:space="preserve"> business environments and gives examples of how Grubhub deals with those business environments. The video pauses periodically to ask student</w:t>
      </w:r>
      <w:r w:rsidR="00BC3129" w:rsidRPr="002F11C6">
        <w:rPr>
          <w:rFonts w:asciiTheme="minorHAnsi" w:hAnsiTheme="minorHAnsi" w:cstheme="minorHAnsi"/>
          <w:sz w:val="24"/>
          <w:szCs w:val="24"/>
        </w:rPr>
        <w:t>s</w:t>
      </w:r>
      <w:r w:rsidRPr="002F11C6">
        <w:rPr>
          <w:rFonts w:asciiTheme="minorHAnsi" w:hAnsiTheme="minorHAnsi" w:cstheme="minorHAnsi"/>
          <w:sz w:val="24"/>
          <w:szCs w:val="24"/>
        </w:rPr>
        <w:t xml:space="preserve"> questions throughout the activity.</w:t>
      </w:r>
    </w:p>
    <w:p w14:paraId="6BC756AF" w14:textId="77777777" w:rsidR="00FF1987" w:rsidRPr="002F11C6" w:rsidRDefault="00FF1987" w:rsidP="00FF1987">
      <w:pPr>
        <w:pStyle w:val="NoSpacing"/>
        <w:widowControl w:val="0"/>
        <w:rPr>
          <w:rFonts w:asciiTheme="minorHAnsi" w:hAnsiTheme="minorHAnsi" w:cstheme="minorHAnsi"/>
          <w:sz w:val="24"/>
          <w:szCs w:val="24"/>
        </w:rPr>
      </w:pPr>
    </w:p>
    <w:p w14:paraId="174CFF29" w14:textId="0C483A21" w:rsidR="00FF1987" w:rsidRPr="00533731" w:rsidRDefault="00FF1987" w:rsidP="003D2642">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Concept Review</w:t>
      </w:r>
      <w:r w:rsidRPr="00533731">
        <w:rPr>
          <w:rFonts w:asciiTheme="minorHAnsi" w:hAnsiTheme="minorHAnsi" w:cstheme="minorHAnsi"/>
          <w:sz w:val="24"/>
          <w:szCs w:val="24"/>
        </w:rPr>
        <w:t xml:space="preserve"> (Learning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670BA2D4" w14:textId="4C98A162"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sz w:val="24"/>
          <w:szCs w:val="24"/>
        </w:rPr>
        <w:t xml:space="preserve">Learning </w:t>
      </w:r>
      <w:r w:rsidR="007D624A" w:rsidRPr="00533731">
        <w:rPr>
          <w:rFonts w:asciiTheme="minorHAnsi" w:hAnsiTheme="minorHAnsi" w:cstheme="minorHAnsi"/>
          <w:sz w:val="24"/>
          <w:szCs w:val="24"/>
        </w:rPr>
        <w:t>Objective</w:t>
      </w:r>
      <w:r w:rsidR="007D624A" w:rsidRPr="002F11C6">
        <w:rPr>
          <w:rFonts w:asciiTheme="minorHAnsi" w:hAnsiTheme="minorHAnsi" w:cstheme="minorHAnsi"/>
          <w:sz w:val="24"/>
          <w:szCs w:val="24"/>
        </w:rPr>
        <w:t xml:space="preserve"> </w:t>
      </w:r>
      <w:r w:rsidRPr="002F11C6">
        <w:rPr>
          <w:rFonts w:asciiTheme="minorHAnsi" w:hAnsiTheme="minorHAnsi" w:cstheme="minorHAnsi"/>
          <w:sz w:val="24"/>
          <w:szCs w:val="24"/>
        </w:rPr>
        <w:t>01-03: Analyze the effects of the economic environment and taxes on businesses.</w:t>
      </w:r>
    </w:p>
    <w:p w14:paraId="1407E9CE" w14:textId="16741BDF" w:rsidR="00FF1987" w:rsidRPr="00533731" w:rsidRDefault="00FF1987" w:rsidP="00FF1987">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01-04: Describe the effects of technology on businesses.</w:t>
      </w:r>
    </w:p>
    <w:p w14:paraId="0EA13957" w14:textId="7F5E09BB" w:rsidR="00FF1987" w:rsidRPr="00533731" w:rsidRDefault="00FF1987" w:rsidP="00FF1987">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01-05: Demonstrate how businesses can meet and beat competition.</w:t>
      </w:r>
    </w:p>
    <w:p w14:paraId="26838B43" w14:textId="55A85553" w:rsidR="00FF1987" w:rsidRPr="00533731" w:rsidRDefault="00FF1987" w:rsidP="00FF1987">
      <w:pPr>
        <w:widowControl w:val="0"/>
        <w:spacing w:after="0"/>
        <w:ind w:left="36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01-06: Analyze the social changes affecting businesses.</w:t>
      </w:r>
    </w:p>
    <w:p w14:paraId="1F825DF0" w14:textId="35DE3DE0"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Difficulty</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1 Easy</w:t>
      </w:r>
    </w:p>
    <w:p w14:paraId="675A766F" w14:textId="79092C0A"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Blooms</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Understand; Analyze; Remember</w:t>
      </w:r>
    </w:p>
    <w:p w14:paraId="147E6DA6" w14:textId="77777777"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AACSB</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Reflective Thinking</w:t>
      </w:r>
    </w:p>
    <w:p w14:paraId="51412D4E" w14:textId="77777777" w:rsidR="00FF1987" w:rsidRPr="002F11C6" w:rsidRDefault="00FF1987" w:rsidP="00FF1987">
      <w:pPr>
        <w:pStyle w:val="NoSpacing"/>
        <w:widowControl w:val="0"/>
        <w:rPr>
          <w:rFonts w:asciiTheme="minorHAnsi" w:hAnsiTheme="minorHAnsi" w:cstheme="minorHAnsi"/>
          <w:b/>
          <w:sz w:val="24"/>
          <w:szCs w:val="24"/>
        </w:rPr>
      </w:pPr>
    </w:p>
    <w:p w14:paraId="15B3146E" w14:textId="57F53479" w:rsidR="00FF1987" w:rsidRPr="00533731" w:rsidRDefault="00FF1987" w:rsidP="00FF1987">
      <w:pPr>
        <w:widowControl w:val="0"/>
        <w:spacing w:after="0"/>
        <w:rPr>
          <w:rFonts w:cstheme="minorHAnsi"/>
          <w:sz w:val="24"/>
          <w:szCs w:val="24"/>
        </w:rPr>
      </w:pPr>
      <w:r w:rsidRPr="00533731">
        <w:rPr>
          <w:rFonts w:cstheme="minorHAnsi"/>
          <w:b/>
          <w:sz w:val="24"/>
          <w:szCs w:val="24"/>
        </w:rPr>
        <w:t xml:space="preserve">Follow-Up Activity: </w:t>
      </w:r>
      <w:r w:rsidRPr="002F11C6">
        <w:rPr>
          <w:rFonts w:cstheme="minorHAnsi"/>
          <w:sz w:val="24"/>
          <w:szCs w:val="24"/>
        </w:rPr>
        <w:t>Instructors can have students research Grubhub and see how they are thriving today.</w:t>
      </w:r>
      <w:r w:rsidRPr="00533731">
        <w:rPr>
          <w:rFonts w:cstheme="minorHAnsi"/>
          <w:sz w:val="24"/>
          <w:szCs w:val="24"/>
        </w:rPr>
        <w:t xml:space="preserve"> They could also research competitors and see what other options competitors are offering to compete with Grubhub. What are new challenges for Grubhub in the </w:t>
      </w:r>
      <w:r w:rsidR="002F3922">
        <w:rPr>
          <w:rFonts w:cstheme="minorHAnsi"/>
          <w:sz w:val="24"/>
          <w:szCs w:val="24"/>
        </w:rPr>
        <w:t>five</w:t>
      </w:r>
      <w:r w:rsidRPr="00533731">
        <w:rPr>
          <w:rFonts w:cstheme="minorHAnsi"/>
          <w:sz w:val="24"/>
          <w:szCs w:val="24"/>
        </w:rPr>
        <w:t xml:space="preserve"> business environments domestically and globally?</w:t>
      </w:r>
    </w:p>
    <w:p w14:paraId="789B0607" w14:textId="77777777" w:rsidR="007D624A" w:rsidRDefault="007D624A" w:rsidP="00FF1987">
      <w:pPr>
        <w:pStyle w:val="NoSpacing"/>
        <w:widowControl w:val="0"/>
        <w:rPr>
          <w:rFonts w:asciiTheme="minorHAnsi" w:eastAsiaTheme="minorHAnsi" w:hAnsiTheme="minorHAnsi" w:cstheme="minorHAnsi"/>
          <w:b/>
          <w:sz w:val="24"/>
          <w:szCs w:val="24"/>
        </w:rPr>
      </w:pPr>
    </w:p>
    <w:p w14:paraId="48E0D268" w14:textId="77777777" w:rsidR="00F16E94" w:rsidRPr="002F11C6" w:rsidRDefault="00F16E94" w:rsidP="00FF1987">
      <w:pPr>
        <w:pStyle w:val="NoSpacing"/>
        <w:widowControl w:val="0"/>
        <w:rPr>
          <w:rFonts w:asciiTheme="minorHAnsi" w:eastAsiaTheme="minorHAnsi" w:hAnsiTheme="minorHAnsi" w:cstheme="minorHAnsi"/>
          <w:b/>
          <w:sz w:val="24"/>
          <w:szCs w:val="24"/>
        </w:rPr>
      </w:pPr>
    </w:p>
    <w:p w14:paraId="503ACAFD" w14:textId="26F74EE9" w:rsidR="00FF1987" w:rsidRPr="00F16E94" w:rsidRDefault="00FF1987" w:rsidP="00FF1987">
      <w:pPr>
        <w:pStyle w:val="NoSpacing"/>
        <w:widowControl w:val="0"/>
        <w:rPr>
          <w:rFonts w:asciiTheme="minorHAnsi" w:eastAsiaTheme="minorHAnsi" w:hAnsiTheme="minorHAnsi" w:cstheme="minorHAnsi"/>
          <w:b/>
          <w:sz w:val="28"/>
          <w:szCs w:val="28"/>
        </w:rPr>
      </w:pPr>
      <w:r w:rsidRPr="00F16E94">
        <w:rPr>
          <w:rFonts w:asciiTheme="minorHAnsi" w:eastAsiaTheme="minorHAnsi" w:hAnsiTheme="minorHAnsi" w:cstheme="minorHAnsi"/>
          <w:b/>
          <w:sz w:val="28"/>
          <w:szCs w:val="28"/>
        </w:rPr>
        <w:t>Poshmark: Building a Shopping Community of People</w:t>
      </w:r>
    </w:p>
    <w:p w14:paraId="4303E7DB" w14:textId="77777777" w:rsidR="00FF1987" w:rsidRPr="002F11C6" w:rsidRDefault="00FF1987" w:rsidP="00FF1987">
      <w:pPr>
        <w:pStyle w:val="NoSpacing"/>
        <w:widowControl w:val="0"/>
        <w:rPr>
          <w:rFonts w:asciiTheme="minorHAnsi" w:eastAsiaTheme="minorHAnsi" w:hAnsiTheme="minorHAnsi" w:cstheme="minorHAnsi"/>
          <w:b/>
          <w:sz w:val="24"/>
          <w:szCs w:val="24"/>
        </w:rPr>
      </w:pPr>
    </w:p>
    <w:p w14:paraId="7A8A3CF9" w14:textId="74EAEFFA" w:rsidR="00FF1987" w:rsidRPr="002F11C6" w:rsidRDefault="00FF1987" w:rsidP="006318EB">
      <w:pPr>
        <w:pStyle w:val="NoSpacing"/>
        <w:widowControl w:val="0"/>
        <w:rPr>
          <w:rFonts w:asciiTheme="minorHAnsi" w:hAnsiTheme="minorHAnsi" w:cstheme="minorHAnsi"/>
          <w:sz w:val="24"/>
          <w:szCs w:val="24"/>
        </w:rPr>
      </w:pPr>
      <w:r w:rsidRPr="002F11C6">
        <w:rPr>
          <w:rFonts w:asciiTheme="minorHAnsi" w:hAnsiTheme="minorHAnsi" w:cstheme="minorHAnsi"/>
          <w:b/>
          <w:sz w:val="24"/>
          <w:szCs w:val="24"/>
        </w:rPr>
        <w:t>Activity Summary</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This short video features Poshmark and discusses how it got started. </w:t>
      </w:r>
      <w:r w:rsidR="00AE7804" w:rsidRPr="002F11C6">
        <w:rPr>
          <w:rFonts w:asciiTheme="minorHAnsi" w:hAnsiTheme="minorHAnsi" w:cstheme="minorHAnsi"/>
          <w:sz w:val="24"/>
          <w:szCs w:val="24"/>
        </w:rPr>
        <w:t>Poshmark was founded in 2010 off the premise of a great idea and hard work. Manish Chandra realized with the advances in technology and the move to environmental sustainabilit</w:t>
      </w:r>
      <w:r w:rsidR="00AE7804" w:rsidRPr="00A96FD8">
        <w:rPr>
          <w:rFonts w:asciiTheme="minorHAnsi" w:hAnsiTheme="minorHAnsi" w:cstheme="minorHAnsi"/>
          <w:sz w:val="24"/>
          <w:szCs w:val="24"/>
        </w:rPr>
        <w:t>y he</w:t>
      </w:r>
      <w:r w:rsidR="00AE7804" w:rsidRPr="002F11C6">
        <w:rPr>
          <w:rFonts w:asciiTheme="minorHAnsi" w:hAnsiTheme="minorHAnsi" w:cstheme="minorHAnsi"/>
          <w:sz w:val="24"/>
          <w:szCs w:val="24"/>
        </w:rPr>
        <w:t xml:space="preserve"> could shift the fashion industry away from the traditional focus of selling products to providing a service centered on exchanging lightly used clothing. Changing demographics and values fit perfectly with Postmark’s business model. </w:t>
      </w:r>
      <w:r w:rsidR="006318EB" w:rsidRPr="002F11C6">
        <w:rPr>
          <w:rFonts w:asciiTheme="minorHAnsi" w:hAnsiTheme="minorHAnsi" w:cstheme="minorHAnsi"/>
          <w:sz w:val="24"/>
          <w:szCs w:val="24"/>
        </w:rPr>
        <w:t>The video discusses how Poshmark deals with all the business environments through the fashion industry. Th</w:t>
      </w:r>
      <w:r w:rsidR="00572698" w:rsidRPr="002F11C6">
        <w:rPr>
          <w:rFonts w:asciiTheme="minorHAnsi" w:hAnsiTheme="minorHAnsi" w:cstheme="minorHAnsi"/>
          <w:sz w:val="24"/>
          <w:szCs w:val="24"/>
        </w:rPr>
        <w:t>e video is followed by multiple</w:t>
      </w:r>
      <w:r w:rsidR="005449C9">
        <w:rPr>
          <w:rFonts w:asciiTheme="minorHAnsi" w:hAnsiTheme="minorHAnsi" w:cstheme="minorHAnsi"/>
          <w:sz w:val="24"/>
          <w:szCs w:val="24"/>
        </w:rPr>
        <w:t>-</w:t>
      </w:r>
      <w:r w:rsidR="00572698" w:rsidRPr="002F11C6">
        <w:rPr>
          <w:rFonts w:asciiTheme="minorHAnsi" w:hAnsiTheme="minorHAnsi" w:cstheme="minorHAnsi"/>
          <w:sz w:val="24"/>
          <w:szCs w:val="24"/>
        </w:rPr>
        <w:t>choice questions.</w:t>
      </w:r>
    </w:p>
    <w:p w14:paraId="24522055" w14:textId="77777777" w:rsidR="00FF1987" w:rsidRPr="002F11C6" w:rsidRDefault="00FF1987" w:rsidP="00FF1987">
      <w:pPr>
        <w:pStyle w:val="NoSpacing"/>
        <w:widowControl w:val="0"/>
        <w:rPr>
          <w:rFonts w:asciiTheme="minorHAnsi" w:hAnsiTheme="minorHAnsi" w:cstheme="minorHAnsi"/>
          <w:sz w:val="24"/>
          <w:szCs w:val="24"/>
        </w:rPr>
      </w:pPr>
    </w:p>
    <w:p w14:paraId="7DAF2ABA" w14:textId="29F8835B" w:rsidR="00FF1987" w:rsidRPr="00533731" w:rsidRDefault="00FF1987" w:rsidP="003D2642">
      <w:pPr>
        <w:pStyle w:val="NoSpacing"/>
        <w:widowControl w:val="0"/>
        <w:rPr>
          <w:rFonts w:asciiTheme="minorHAnsi" w:hAnsiTheme="minorHAnsi" w:cstheme="minorHAnsi"/>
          <w:sz w:val="24"/>
          <w:szCs w:val="24"/>
        </w:rPr>
      </w:pPr>
      <w:r w:rsidRPr="00533731">
        <w:rPr>
          <w:rFonts w:asciiTheme="minorHAnsi" w:hAnsiTheme="minorHAnsi" w:cstheme="minorHAnsi"/>
          <w:b/>
          <w:sz w:val="24"/>
          <w:szCs w:val="24"/>
        </w:rPr>
        <w:t>Concept Review</w:t>
      </w:r>
      <w:r w:rsidRPr="00533731">
        <w:rPr>
          <w:rFonts w:asciiTheme="minorHAnsi" w:hAnsiTheme="minorHAnsi" w:cstheme="minorHAnsi"/>
          <w:sz w:val="24"/>
          <w:szCs w:val="24"/>
        </w:rPr>
        <w:t xml:space="preserve"> (Learning </w:t>
      </w:r>
      <w:r w:rsidR="007D624A" w:rsidRPr="00533731">
        <w:rPr>
          <w:rFonts w:asciiTheme="minorHAnsi" w:hAnsiTheme="minorHAnsi" w:cstheme="minorHAnsi"/>
          <w:sz w:val="24"/>
          <w:szCs w:val="24"/>
        </w:rPr>
        <w:t>Objectives</w:t>
      </w:r>
      <w:r w:rsidRPr="00533731">
        <w:rPr>
          <w:rFonts w:asciiTheme="minorHAnsi" w:hAnsiTheme="minorHAnsi" w:cstheme="minorHAnsi"/>
          <w:sz w:val="24"/>
          <w:szCs w:val="24"/>
        </w:rPr>
        <w:t>, Difficulty, Blooms, and AACSB)</w:t>
      </w:r>
    </w:p>
    <w:p w14:paraId="5754AC7E" w14:textId="0B9375A9" w:rsidR="00FF1987" w:rsidRPr="00533731" w:rsidRDefault="00FF1987" w:rsidP="00FF1987">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01-04: Describe the effects of technology on businesses.</w:t>
      </w:r>
    </w:p>
    <w:p w14:paraId="666A3BA8" w14:textId="33159B0E" w:rsidR="00FF1987" w:rsidRPr="00533731" w:rsidRDefault="00FF1987" w:rsidP="00FF1987">
      <w:pPr>
        <w:widowControl w:val="0"/>
        <w:spacing w:after="0"/>
        <w:ind w:left="2430" w:hanging="207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01-05: Demonstrate how businesses can meet and beat competition.</w:t>
      </w:r>
    </w:p>
    <w:p w14:paraId="147F8CBA" w14:textId="5EEA2693" w:rsidR="00FF1987" w:rsidRPr="00533731" w:rsidRDefault="00FF1987" w:rsidP="00FF1987">
      <w:pPr>
        <w:widowControl w:val="0"/>
        <w:spacing w:after="0"/>
        <w:ind w:left="36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01-06: Analyze the social changes affecting businesses.</w:t>
      </w:r>
    </w:p>
    <w:p w14:paraId="36158A62" w14:textId="57D6C1F9" w:rsidR="00FF1987" w:rsidRPr="00533731" w:rsidRDefault="00FF1987" w:rsidP="00FF1987">
      <w:pPr>
        <w:widowControl w:val="0"/>
        <w:spacing w:after="0"/>
        <w:ind w:left="360"/>
        <w:rPr>
          <w:rFonts w:cstheme="minorHAnsi"/>
          <w:sz w:val="24"/>
          <w:szCs w:val="24"/>
        </w:rPr>
      </w:pPr>
      <w:r w:rsidRPr="00533731">
        <w:rPr>
          <w:rFonts w:cstheme="minorHAnsi"/>
          <w:sz w:val="24"/>
          <w:szCs w:val="24"/>
        </w:rPr>
        <w:t xml:space="preserve">Learning </w:t>
      </w:r>
      <w:r w:rsidR="007D624A" w:rsidRPr="00533731">
        <w:rPr>
          <w:rFonts w:cstheme="minorHAnsi"/>
          <w:sz w:val="24"/>
          <w:szCs w:val="24"/>
        </w:rPr>
        <w:t xml:space="preserve">Objective </w:t>
      </w:r>
      <w:r w:rsidRPr="00533731">
        <w:rPr>
          <w:rFonts w:cstheme="minorHAnsi"/>
          <w:sz w:val="24"/>
          <w:szCs w:val="24"/>
        </w:rPr>
        <w:t>01-07: Identify what businesses must do to meet global challenges, including war and terrorism.</w:t>
      </w:r>
    </w:p>
    <w:p w14:paraId="7C46763C" w14:textId="64DC4EDD"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Difficulty</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w:t>
      </w:r>
      <w:r w:rsidR="00100F17" w:rsidRPr="002F11C6">
        <w:rPr>
          <w:rFonts w:asciiTheme="minorHAnsi" w:hAnsiTheme="minorHAnsi" w:cstheme="minorHAnsi"/>
          <w:sz w:val="24"/>
          <w:szCs w:val="24"/>
        </w:rPr>
        <w:t>2</w:t>
      </w:r>
      <w:r w:rsidRPr="002F11C6">
        <w:rPr>
          <w:rFonts w:asciiTheme="minorHAnsi" w:hAnsiTheme="minorHAnsi" w:cstheme="minorHAnsi"/>
          <w:sz w:val="24"/>
          <w:szCs w:val="24"/>
        </w:rPr>
        <w:t xml:space="preserve"> </w:t>
      </w:r>
      <w:r w:rsidR="00100F17" w:rsidRPr="002F11C6">
        <w:rPr>
          <w:rFonts w:asciiTheme="minorHAnsi" w:hAnsiTheme="minorHAnsi" w:cstheme="minorHAnsi"/>
          <w:sz w:val="24"/>
          <w:szCs w:val="24"/>
        </w:rPr>
        <w:t>Medium</w:t>
      </w:r>
    </w:p>
    <w:p w14:paraId="3632E49E" w14:textId="2B91163D"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Blooms</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Understand; Analyze; Remember; Evaluate</w:t>
      </w:r>
    </w:p>
    <w:p w14:paraId="59794EF3" w14:textId="17429BEB" w:rsidR="00FF1987" w:rsidRPr="002F11C6" w:rsidRDefault="00FF1987" w:rsidP="00FF1987">
      <w:pPr>
        <w:pStyle w:val="NoSpacing"/>
        <w:widowControl w:val="0"/>
        <w:ind w:left="360"/>
        <w:rPr>
          <w:rFonts w:asciiTheme="minorHAnsi" w:hAnsiTheme="minorHAnsi" w:cstheme="minorHAnsi"/>
          <w:sz w:val="24"/>
          <w:szCs w:val="24"/>
        </w:rPr>
      </w:pPr>
      <w:r w:rsidRPr="002F11C6">
        <w:rPr>
          <w:rFonts w:asciiTheme="minorHAnsi" w:hAnsiTheme="minorHAnsi" w:cstheme="minorHAnsi"/>
          <w:b/>
          <w:sz w:val="24"/>
          <w:szCs w:val="24"/>
        </w:rPr>
        <w:t>AACSB</w:t>
      </w:r>
      <w:r w:rsidRPr="003D2642">
        <w:rPr>
          <w:rFonts w:asciiTheme="minorHAnsi" w:hAnsiTheme="minorHAnsi" w:cstheme="minorHAnsi"/>
          <w:b/>
          <w:sz w:val="24"/>
          <w:szCs w:val="24"/>
        </w:rPr>
        <w:t>:</w:t>
      </w:r>
      <w:r w:rsidRPr="002F11C6">
        <w:rPr>
          <w:rFonts w:asciiTheme="minorHAnsi" w:hAnsiTheme="minorHAnsi" w:cstheme="minorHAnsi"/>
          <w:sz w:val="24"/>
          <w:szCs w:val="24"/>
        </w:rPr>
        <w:t xml:space="preserve"> Reflective Thinking; Analytical Thinking; Knowledge Application</w:t>
      </w:r>
    </w:p>
    <w:p w14:paraId="1DD69A0B" w14:textId="77777777" w:rsidR="00FF1987" w:rsidRPr="002F11C6" w:rsidRDefault="00FF1987" w:rsidP="00FF1987">
      <w:pPr>
        <w:pStyle w:val="NoSpacing"/>
        <w:widowControl w:val="0"/>
        <w:rPr>
          <w:rFonts w:asciiTheme="minorHAnsi" w:hAnsiTheme="minorHAnsi" w:cstheme="minorHAnsi"/>
          <w:b/>
          <w:sz w:val="24"/>
          <w:szCs w:val="24"/>
        </w:rPr>
      </w:pPr>
    </w:p>
    <w:p w14:paraId="721487E5" w14:textId="06EDA4B8" w:rsidR="00FF1987" w:rsidRPr="002F11C6" w:rsidRDefault="00FF1987" w:rsidP="00FF1987">
      <w:pPr>
        <w:widowControl w:val="0"/>
        <w:spacing w:after="0"/>
        <w:rPr>
          <w:rFonts w:eastAsia="Times New Roman" w:cstheme="minorHAnsi"/>
          <w:sz w:val="24"/>
          <w:szCs w:val="24"/>
        </w:rPr>
      </w:pPr>
      <w:r w:rsidRPr="00533731">
        <w:rPr>
          <w:rFonts w:cstheme="minorHAnsi"/>
          <w:b/>
          <w:sz w:val="24"/>
          <w:szCs w:val="24"/>
        </w:rPr>
        <w:t>Follow-Up Activity:</w:t>
      </w:r>
      <w:r w:rsidR="00100F17" w:rsidRPr="00533731">
        <w:rPr>
          <w:rFonts w:cstheme="minorHAnsi"/>
          <w:b/>
          <w:sz w:val="24"/>
          <w:szCs w:val="24"/>
        </w:rPr>
        <w:t xml:space="preserve"> </w:t>
      </w:r>
      <w:r w:rsidR="00100F17" w:rsidRPr="002F11C6">
        <w:rPr>
          <w:rFonts w:eastAsia="Times New Roman" w:cstheme="minorHAnsi"/>
          <w:sz w:val="24"/>
          <w:szCs w:val="24"/>
        </w:rPr>
        <w:t xml:space="preserve">Have the students research Poshmark and </w:t>
      </w:r>
      <w:r w:rsidR="00BC3129" w:rsidRPr="002F11C6">
        <w:rPr>
          <w:rFonts w:eastAsia="Times New Roman" w:cstheme="minorHAnsi"/>
          <w:sz w:val="24"/>
          <w:szCs w:val="24"/>
        </w:rPr>
        <w:t>its</w:t>
      </w:r>
      <w:r w:rsidR="00100F17" w:rsidRPr="002F11C6">
        <w:rPr>
          <w:rFonts w:eastAsia="Times New Roman" w:cstheme="minorHAnsi"/>
          <w:sz w:val="24"/>
          <w:szCs w:val="24"/>
        </w:rPr>
        <w:t xml:space="preserve"> competition. What is Poshmark doing differently today to differentiate </w:t>
      </w:r>
      <w:r w:rsidR="00BC3129" w:rsidRPr="002F11C6">
        <w:rPr>
          <w:rFonts w:eastAsia="Times New Roman" w:cstheme="minorHAnsi"/>
          <w:sz w:val="24"/>
          <w:szCs w:val="24"/>
        </w:rPr>
        <w:t>itself</w:t>
      </w:r>
      <w:r w:rsidR="00100F17" w:rsidRPr="002F11C6">
        <w:rPr>
          <w:rFonts w:eastAsia="Times New Roman" w:cstheme="minorHAnsi"/>
          <w:sz w:val="24"/>
          <w:szCs w:val="24"/>
        </w:rPr>
        <w:t xml:space="preserve">? Ask the students if the downturn in the economy has helped Poshmark? How could Poshmark use it to </w:t>
      </w:r>
      <w:r w:rsidR="00BC3129" w:rsidRPr="002F11C6">
        <w:rPr>
          <w:rFonts w:eastAsia="Times New Roman" w:cstheme="minorHAnsi"/>
          <w:sz w:val="24"/>
          <w:szCs w:val="24"/>
        </w:rPr>
        <w:t>its</w:t>
      </w:r>
      <w:r w:rsidR="00100F17" w:rsidRPr="002F11C6">
        <w:rPr>
          <w:rFonts w:eastAsia="Times New Roman" w:cstheme="minorHAnsi"/>
          <w:sz w:val="24"/>
          <w:szCs w:val="24"/>
        </w:rPr>
        <w:t xml:space="preserve"> advantage?</w:t>
      </w:r>
    </w:p>
    <w:p w14:paraId="457729C0" w14:textId="77777777" w:rsidR="00533731" w:rsidRPr="002F11C6" w:rsidRDefault="00533731" w:rsidP="00FF1987">
      <w:pPr>
        <w:widowControl w:val="0"/>
        <w:spacing w:after="0"/>
        <w:rPr>
          <w:rFonts w:eastAsia="Times New Roman" w:cstheme="minorHAnsi"/>
          <w:sz w:val="24"/>
          <w:szCs w:val="24"/>
        </w:rPr>
      </w:pPr>
    </w:p>
    <w:p w14:paraId="3F6B2040" w14:textId="74054AD8" w:rsidR="00191489" w:rsidRPr="00F16E94" w:rsidRDefault="004779D7" w:rsidP="00191489">
      <w:pPr>
        <w:rPr>
          <w:rFonts w:cstheme="minorHAnsi"/>
          <w:b/>
          <w:bCs/>
          <w:sz w:val="28"/>
          <w:szCs w:val="28"/>
        </w:rPr>
      </w:pPr>
      <w:r w:rsidRPr="004779D7">
        <w:rPr>
          <w:rFonts w:cstheme="minorHAnsi"/>
          <w:b/>
          <w:bCs/>
          <w:sz w:val="28"/>
          <w:szCs w:val="28"/>
        </w:rPr>
        <w:t>TaskRabbit Keeps the Gig Economy Hopping</w:t>
      </w:r>
    </w:p>
    <w:p w14:paraId="4389396F" w14:textId="07E5839B" w:rsidR="009B0656" w:rsidRPr="002F11C6" w:rsidRDefault="009B0656" w:rsidP="00191489">
      <w:pPr>
        <w:rPr>
          <w:rFonts w:cstheme="minorHAnsi"/>
          <w:b/>
          <w:bCs/>
          <w:sz w:val="24"/>
          <w:szCs w:val="24"/>
        </w:rPr>
      </w:pPr>
      <w:r w:rsidRPr="002F11C6">
        <w:rPr>
          <w:rFonts w:cstheme="minorHAnsi"/>
          <w:b/>
          <w:bCs/>
          <w:sz w:val="24"/>
          <w:szCs w:val="24"/>
        </w:rPr>
        <w:t>Activity Summary:</w:t>
      </w:r>
      <w:r w:rsidRPr="002F11C6">
        <w:rPr>
          <w:rFonts w:cstheme="minorHAnsi"/>
          <w:sz w:val="24"/>
          <w:szCs w:val="24"/>
        </w:rPr>
        <w:t xml:space="preserve"> This short video features TaskRabbit and discusses how it got started. You probably have been in a class or movie where a “disruptor” causes a ruckus and ruins the class or movie for everyone. You might think then that a “disruptor” in business causes similar problems. Not true. Disruptors are companies that have the potential to change or, in some cases, entirely displace existing companies and industries. They create innovative technologies or operations that force longstanding companies to rethink or retool their businesses. TaskRabbit was one of the early disruptors. The video is followed by multiple</w:t>
      </w:r>
      <w:r w:rsidR="00184EA5">
        <w:rPr>
          <w:rFonts w:cstheme="minorHAnsi"/>
          <w:sz w:val="24"/>
          <w:szCs w:val="24"/>
        </w:rPr>
        <w:t>-</w:t>
      </w:r>
      <w:r w:rsidRPr="002F11C6">
        <w:rPr>
          <w:rFonts w:cstheme="minorHAnsi"/>
          <w:sz w:val="24"/>
          <w:szCs w:val="24"/>
        </w:rPr>
        <w:t>choice questions.</w:t>
      </w:r>
    </w:p>
    <w:p w14:paraId="7685FB04" w14:textId="77777777" w:rsidR="00191489" w:rsidRPr="002F11C6" w:rsidRDefault="009B0656" w:rsidP="00191489">
      <w:pPr>
        <w:pStyle w:val="NoSpacing"/>
        <w:rPr>
          <w:rFonts w:asciiTheme="minorHAnsi" w:hAnsiTheme="minorHAnsi" w:cstheme="minorHAnsi"/>
          <w:sz w:val="24"/>
          <w:szCs w:val="24"/>
        </w:rPr>
      </w:pPr>
      <w:r w:rsidRPr="002F11C6">
        <w:rPr>
          <w:rFonts w:asciiTheme="minorHAnsi" w:hAnsiTheme="minorHAnsi" w:cstheme="minorHAnsi"/>
          <w:b/>
          <w:bCs/>
          <w:sz w:val="24"/>
          <w:szCs w:val="24"/>
        </w:rPr>
        <w:t>Concept Review</w:t>
      </w:r>
      <w:r w:rsidRPr="002F11C6">
        <w:rPr>
          <w:rFonts w:asciiTheme="minorHAnsi" w:hAnsiTheme="minorHAnsi" w:cstheme="minorHAnsi"/>
          <w:sz w:val="24"/>
          <w:szCs w:val="24"/>
        </w:rPr>
        <w:t xml:space="preserve"> (Learning Objectives, Difficulty, Blooms, and AACSB)</w:t>
      </w:r>
    </w:p>
    <w:p w14:paraId="64B2ACF3" w14:textId="0AF6731B" w:rsidR="00191489" w:rsidRPr="002F11C6" w:rsidRDefault="009B0656" w:rsidP="003D2642">
      <w:pPr>
        <w:widowControl w:val="0"/>
        <w:spacing w:after="0"/>
        <w:ind w:left="2430" w:hanging="2070"/>
        <w:rPr>
          <w:rFonts w:cstheme="minorHAnsi"/>
          <w:sz w:val="24"/>
          <w:szCs w:val="24"/>
        </w:rPr>
      </w:pPr>
      <w:r w:rsidRPr="002F11C6">
        <w:rPr>
          <w:rFonts w:cstheme="minorHAnsi"/>
          <w:sz w:val="24"/>
          <w:szCs w:val="24"/>
        </w:rPr>
        <w:t xml:space="preserve">Learning Objective 01-01: </w:t>
      </w:r>
      <w:r w:rsidRPr="002F11C6">
        <w:rPr>
          <w:rFonts w:cstheme="minorHAnsi"/>
          <w:color w:val="000000"/>
          <w:sz w:val="24"/>
          <w:szCs w:val="24"/>
        </w:rPr>
        <w:t xml:space="preserve">Describe the </w:t>
      </w:r>
      <w:r w:rsidRPr="003D2642">
        <w:rPr>
          <w:rFonts w:cstheme="minorHAnsi"/>
          <w:sz w:val="24"/>
          <w:szCs w:val="24"/>
        </w:rPr>
        <w:t>relationship</w:t>
      </w:r>
      <w:r w:rsidRPr="002F11C6">
        <w:rPr>
          <w:rFonts w:cstheme="minorHAnsi"/>
          <w:color w:val="000000"/>
          <w:sz w:val="24"/>
          <w:szCs w:val="24"/>
        </w:rPr>
        <w:t xml:space="preserve"> between profit and risk, and show how businesses and nonprofit organizations can raise the standard of living for all.</w:t>
      </w:r>
    </w:p>
    <w:p w14:paraId="24D00272" w14:textId="2BAA8337" w:rsidR="009B0656" w:rsidRPr="002F11C6" w:rsidRDefault="009B0656" w:rsidP="003D2642">
      <w:pPr>
        <w:widowControl w:val="0"/>
        <w:spacing w:after="0"/>
        <w:ind w:left="2430" w:hanging="2070"/>
        <w:rPr>
          <w:rFonts w:cstheme="minorHAnsi"/>
          <w:sz w:val="24"/>
          <w:szCs w:val="24"/>
        </w:rPr>
      </w:pPr>
      <w:r w:rsidRPr="002F11C6">
        <w:rPr>
          <w:rFonts w:cstheme="minorHAnsi"/>
          <w:sz w:val="24"/>
          <w:szCs w:val="24"/>
        </w:rPr>
        <w:t xml:space="preserve">Learning Objective 01-02: </w:t>
      </w:r>
      <w:r w:rsidRPr="002F11C6">
        <w:rPr>
          <w:rFonts w:cstheme="minorHAnsi"/>
          <w:color w:val="000000"/>
          <w:sz w:val="24"/>
          <w:szCs w:val="24"/>
        </w:rPr>
        <w:t xml:space="preserve">Explain how </w:t>
      </w:r>
      <w:r w:rsidRPr="003D2642">
        <w:rPr>
          <w:rFonts w:cstheme="minorHAnsi"/>
          <w:sz w:val="24"/>
          <w:szCs w:val="24"/>
        </w:rPr>
        <w:t>entrepreneurship</w:t>
      </w:r>
      <w:r w:rsidRPr="002F11C6">
        <w:rPr>
          <w:rFonts w:cstheme="minorHAnsi"/>
          <w:color w:val="000000"/>
          <w:sz w:val="24"/>
          <w:szCs w:val="24"/>
        </w:rPr>
        <w:t xml:space="preserve"> and the other factors of production contribute to the creation of wealth.</w:t>
      </w:r>
    </w:p>
    <w:p w14:paraId="5AFA8E47" w14:textId="77777777" w:rsidR="009B0656" w:rsidRPr="002F11C6" w:rsidRDefault="009B0656" w:rsidP="003D2642">
      <w:pPr>
        <w:widowControl w:val="0"/>
        <w:spacing w:after="0"/>
        <w:ind w:left="2430" w:hanging="2070"/>
        <w:rPr>
          <w:rFonts w:cstheme="minorHAnsi"/>
          <w:sz w:val="24"/>
          <w:szCs w:val="24"/>
        </w:rPr>
      </w:pPr>
      <w:r w:rsidRPr="002F11C6">
        <w:rPr>
          <w:rFonts w:cstheme="minorHAnsi"/>
          <w:sz w:val="24"/>
          <w:szCs w:val="24"/>
        </w:rPr>
        <w:t>Learning Objective 01-04: Describe the effects of technology on businesses.</w:t>
      </w:r>
    </w:p>
    <w:p w14:paraId="593122D7" w14:textId="4778957E" w:rsidR="009B0656" w:rsidRPr="002F11C6" w:rsidRDefault="009B0656" w:rsidP="003D2642">
      <w:pPr>
        <w:widowControl w:val="0"/>
        <w:spacing w:after="0"/>
        <w:ind w:left="2970" w:hanging="2610"/>
        <w:rPr>
          <w:rFonts w:cstheme="minorHAnsi"/>
          <w:color w:val="000000"/>
          <w:sz w:val="24"/>
          <w:szCs w:val="24"/>
        </w:rPr>
      </w:pPr>
      <w:r w:rsidRPr="002F11C6">
        <w:rPr>
          <w:rFonts w:cstheme="minorHAnsi"/>
          <w:sz w:val="24"/>
          <w:szCs w:val="24"/>
        </w:rPr>
        <w:t xml:space="preserve">Learning Objective 01-08: </w:t>
      </w:r>
      <w:r w:rsidRPr="002F11C6">
        <w:rPr>
          <w:rFonts w:cstheme="minorHAnsi"/>
          <w:color w:val="000000"/>
          <w:sz w:val="24"/>
          <w:szCs w:val="24"/>
        </w:rPr>
        <w:t xml:space="preserve">Review </w:t>
      </w:r>
      <w:r w:rsidRPr="003D2642">
        <w:rPr>
          <w:rFonts w:cstheme="minorHAnsi"/>
          <w:sz w:val="24"/>
          <w:szCs w:val="24"/>
        </w:rPr>
        <w:t>how</w:t>
      </w:r>
      <w:r w:rsidRPr="002F11C6">
        <w:rPr>
          <w:rFonts w:cstheme="minorHAnsi"/>
          <w:color w:val="000000"/>
          <w:sz w:val="24"/>
          <w:szCs w:val="24"/>
        </w:rPr>
        <w:t xml:space="preserve"> past trends are being repeated in the present and what those trends mean for tomorrow</w:t>
      </w:r>
      <w:r w:rsidR="00903DCB">
        <w:rPr>
          <w:rFonts w:cstheme="minorHAnsi"/>
          <w:color w:val="000000"/>
          <w:sz w:val="24"/>
          <w:szCs w:val="24"/>
        </w:rPr>
        <w:t>’s</w:t>
      </w:r>
      <w:r w:rsidR="00BB2595">
        <w:rPr>
          <w:rFonts w:cstheme="minorHAnsi"/>
          <w:color w:val="000000"/>
          <w:sz w:val="24"/>
          <w:szCs w:val="24"/>
        </w:rPr>
        <w:t xml:space="preserve"> college graduates</w:t>
      </w:r>
      <w:r w:rsidRPr="002F11C6">
        <w:rPr>
          <w:rFonts w:cstheme="minorHAnsi"/>
          <w:color w:val="000000"/>
          <w:sz w:val="24"/>
          <w:szCs w:val="24"/>
        </w:rPr>
        <w:t>.</w:t>
      </w:r>
    </w:p>
    <w:p w14:paraId="5A8F88DF" w14:textId="780BEBAC" w:rsidR="009B0656" w:rsidRPr="002F11C6" w:rsidRDefault="009B0656" w:rsidP="003D2642">
      <w:pPr>
        <w:widowControl w:val="0"/>
        <w:spacing w:after="0"/>
        <w:ind w:left="2430" w:hanging="2070"/>
        <w:rPr>
          <w:rFonts w:cstheme="minorHAnsi"/>
          <w:sz w:val="24"/>
          <w:szCs w:val="24"/>
        </w:rPr>
      </w:pPr>
      <w:r w:rsidRPr="002F11C6">
        <w:rPr>
          <w:rFonts w:cstheme="minorHAnsi"/>
          <w:b/>
          <w:bCs/>
          <w:sz w:val="24"/>
          <w:szCs w:val="24"/>
        </w:rPr>
        <w:t>Difficulty:</w:t>
      </w:r>
      <w:r w:rsidRPr="002F11C6">
        <w:rPr>
          <w:rFonts w:cstheme="minorHAnsi"/>
          <w:sz w:val="24"/>
          <w:szCs w:val="24"/>
        </w:rPr>
        <w:t xml:space="preserve"> 2 Medium</w:t>
      </w:r>
    </w:p>
    <w:p w14:paraId="4F82C6ED" w14:textId="7C5D0AB6" w:rsidR="009B0656" w:rsidRPr="002F11C6" w:rsidRDefault="009B0656" w:rsidP="003D2642">
      <w:pPr>
        <w:widowControl w:val="0"/>
        <w:spacing w:after="0"/>
        <w:ind w:left="2430" w:hanging="2070"/>
        <w:rPr>
          <w:rFonts w:cstheme="minorHAnsi"/>
          <w:sz w:val="24"/>
          <w:szCs w:val="24"/>
        </w:rPr>
      </w:pPr>
      <w:r w:rsidRPr="002F11C6">
        <w:rPr>
          <w:rFonts w:cstheme="minorHAnsi"/>
          <w:b/>
          <w:bCs/>
          <w:sz w:val="24"/>
          <w:szCs w:val="24"/>
        </w:rPr>
        <w:t>Blooms:</w:t>
      </w:r>
      <w:r w:rsidRPr="002F11C6">
        <w:rPr>
          <w:rFonts w:cstheme="minorHAnsi"/>
          <w:sz w:val="24"/>
          <w:szCs w:val="24"/>
        </w:rPr>
        <w:t xml:space="preserve"> Understand; Analyze; Apply</w:t>
      </w:r>
    </w:p>
    <w:p w14:paraId="67164BDC" w14:textId="1870D13F" w:rsidR="009B0656" w:rsidRPr="002F11C6" w:rsidRDefault="009B0656" w:rsidP="003D2642">
      <w:pPr>
        <w:widowControl w:val="0"/>
        <w:spacing w:after="0"/>
        <w:ind w:left="2430" w:hanging="2070"/>
        <w:rPr>
          <w:rFonts w:cstheme="minorHAnsi"/>
          <w:sz w:val="24"/>
          <w:szCs w:val="24"/>
        </w:rPr>
      </w:pPr>
      <w:r w:rsidRPr="002F11C6">
        <w:rPr>
          <w:rFonts w:cstheme="minorHAnsi"/>
          <w:b/>
          <w:bCs/>
          <w:sz w:val="24"/>
          <w:szCs w:val="24"/>
        </w:rPr>
        <w:t>AACSB:</w:t>
      </w:r>
      <w:r w:rsidRPr="002F11C6">
        <w:rPr>
          <w:rFonts w:cstheme="minorHAnsi"/>
          <w:sz w:val="24"/>
          <w:szCs w:val="24"/>
        </w:rPr>
        <w:t xml:space="preserve"> Analytical Thinking; Knowledge Application</w:t>
      </w:r>
    </w:p>
    <w:p w14:paraId="153C04D7" w14:textId="77777777" w:rsidR="00191489" w:rsidRPr="00533731" w:rsidRDefault="00191489" w:rsidP="006876FF">
      <w:pPr>
        <w:spacing w:after="0"/>
        <w:rPr>
          <w:rFonts w:cstheme="minorHAnsi"/>
          <w:sz w:val="24"/>
          <w:szCs w:val="24"/>
        </w:rPr>
      </w:pPr>
    </w:p>
    <w:p w14:paraId="5D6927FD" w14:textId="2478F8CE" w:rsidR="009B0656" w:rsidRDefault="009B0656" w:rsidP="006876FF">
      <w:pPr>
        <w:spacing w:after="0"/>
        <w:rPr>
          <w:rFonts w:cstheme="minorHAnsi"/>
          <w:sz w:val="24"/>
          <w:szCs w:val="24"/>
        </w:rPr>
      </w:pPr>
      <w:r w:rsidRPr="00533731">
        <w:rPr>
          <w:rFonts w:cstheme="minorHAnsi"/>
          <w:b/>
          <w:bCs/>
          <w:sz w:val="24"/>
          <w:szCs w:val="24"/>
        </w:rPr>
        <w:t>Follow-Up Activity:</w:t>
      </w:r>
      <w:r w:rsidRPr="00533731">
        <w:rPr>
          <w:rFonts w:cstheme="minorHAnsi"/>
          <w:sz w:val="24"/>
          <w:szCs w:val="24"/>
        </w:rPr>
        <w:t xml:space="preserve"> Ask students if they think the gig economy and companies such as TaskRabbit will remain a permanent part of the U.S. economy? Why or why not? Would they want to work for a company like TaskRabbit? Have them explain their thoughts.</w:t>
      </w:r>
    </w:p>
    <w:p w14:paraId="0B2F163F" w14:textId="77777777" w:rsidR="006876FF" w:rsidRDefault="006876FF" w:rsidP="006876FF">
      <w:pPr>
        <w:spacing w:after="0"/>
        <w:rPr>
          <w:rFonts w:cstheme="minorHAnsi"/>
          <w:sz w:val="24"/>
          <w:szCs w:val="24"/>
        </w:rPr>
      </w:pPr>
    </w:p>
    <w:p w14:paraId="0FEC0A24" w14:textId="77777777" w:rsidR="00F16E94" w:rsidRPr="00533731" w:rsidRDefault="00F16E94" w:rsidP="006876FF">
      <w:pPr>
        <w:spacing w:after="0"/>
        <w:rPr>
          <w:rFonts w:cstheme="minorHAnsi"/>
          <w:sz w:val="24"/>
          <w:szCs w:val="24"/>
        </w:rPr>
      </w:pPr>
    </w:p>
    <w:p w14:paraId="6B0CCC62" w14:textId="4FEDC0A4" w:rsidR="00191489" w:rsidRPr="00F16E94" w:rsidRDefault="00191489" w:rsidP="00191489">
      <w:pPr>
        <w:rPr>
          <w:rFonts w:cstheme="minorHAnsi"/>
          <w:b/>
          <w:bCs/>
          <w:sz w:val="28"/>
          <w:szCs w:val="28"/>
        </w:rPr>
      </w:pPr>
      <w:r w:rsidRPr="00F16E94">
        <w:rPr>
          <w:rFonts w:cstheme="minorHAnsi"/>
          <w:b/>
          <w:bCs/>
          <w:sz w:val="28"/>
          <w:szCs w:val="28"/>
        </w:rPr>
        <w:t>Manager’s Hot Seat Video: Vetting the Environment</w:t>
      </w:r>
    </w:p>
    <w:p w14:paraId="6509CE46" w14:textId="6F042A31" w:rsidR="00191489" w:rsidRPr="00533731" w:rsidRDefault="00191489" w:rsidP="00191489">
      <w:pPr>
        <w:textAlignment w:val="baseline"/>
        <w:rPr>
          <w:rFonts w:cstheme="minorHAnsi"/>
          <w:color w:val="595959" w:themeColor="text1" w:themeTint="A6"/>
          <w:sz w:val="24"/>
          <w:szCs w:val="24"/>
        </w:rPr>
      </w:pPr>
      <w:r w:rsidRPr="00533731">
        <w:rPr>
          <w:rFonts w:cstheme="minorHAnsi"/>
          <w:b/>
          <w:bCs/>
          <w:sz w:val="24"/>
          <w:szCs w:val="24"/>
        </w:rPr>
        <w:t>Activity Summary:</w:t>
      </w:r>
      <w:r w:rsidRPr="00533731">
        <w:rPr>
          <w:rFonts w:cstheme="minorHAnsi"/>
          <w:sz w:val="24"/>
          <w:szCs w:val="24"/>
        </w:rPr>
        <w:t xml:space="preserve"> This short role-play video is about the environment of business. Owners and managers operate within the business environment, the surrounding factors that every business has that either help or hinder the development of the business. The goal of this video is to help you navigate issues related to an organization’s environment by applying what you’ve learned to the video.</w:t>
      </w:r>
    </w:p>
    <w:p w14:paraId="443B4B3D" w14:textId="09A56BAA" w:rsidR="00191489" w:rsidRPr="00533731" w:rsidRDefault="00191489" w:rsidP="00191489">
      <w:pPr>
        <w:textAlignment w:val="baseline"/>
        <w:rPr>
          <w:rFonts w:cstheme="minorHAnsi"/>
          <w:color w:val="595959" w:themeColor="text1" w:themeTint="A6"/>
          <w:sz w:val="24"/>
          <w:szCs w:val="24"/>
        </w:rPr>
      </w:pPr>
      <w:r w:rsidRPr="00533731">
        <w:rPr>
          <w:rFonts w:cstheme="minorHAnsi"/>
          <w:sz w:val="24"/>
          <w:szCs w:val="24"/>
        </w:rPr>
        <w:t>Paw-Da-Cure is a local veterinary clinic that has seen a recent decline in revenue. The veterinarian (owner) and vet tech are meeting to better understand what the problems may be. How did the owner handle the situation? The video is followed by multiple</w:t>
      </w:r>
      <w:r w:rsidR="00427011">
        <w:rPr>
          <w:rFonts w:cstheme="minorHAnsi"/>
          <w:sz w:val="24"/>
          <w:szCs w:val="24"/>
        </w:rPr>
        <w:t>-</w:t>
      </w:r>
      <w:r w:rsidRPr="00533731">
        <w:rPr>
          <w:rFonts w:cstheme="minorHAnsi"/>
          <w:sz w:val="24"/>
          <w:szCs w:val="24"/>
        </w:rPr>
        <w:t>choice questions.</w:t>
      </w:r>
    </w:p>
    <w:p w14:paraId="06377D52" w14:textId="77777777" w:rsidR="00191489" w:rsidRPr="002F11C6" w:rsidRDefault="00191489" w:rsidP="00191489">
      <w:pPr>
        <w:pStyle w:val="NoSpacing"/>
        <w:rPr>
          <w:rFonts w:asciiTheme="minorHAnsi" w:hAnsiTheme="minorHAnsi" w:cstheme="minorHAnsi"/>
          <w:sz w:val="24"/>
          <w:szCs w:val="24"/>
        </w:rPr>
      </w:pPr>
      <w:r w:rsidRPr="002F11C6">
        <w:rPr>
          <w:rFonts w:asciiTheme="minorHAnsi" w:hAnsiTheme="minorHAnsi" w:cstheme="minorHAnsi"/>
          <w:b/>
          <w:bCs/>
          <w:sz w:val="24"/>
          <w:szCs w:val="24"/>
        </w:rPr>
        <w:t>Concept Review</w:t>
      </w:r>
      <w:r w:rsidRPr="002F11C6">
        <w:rPr>
          <w:rFonts w:asciiTheme="minorHAnsi" w:hAnsiTheme="minorHAnsi" w:cstheme="minorHAnsi"/>
          <w:sz w:val="24"/>
          <w:szCs w:val="24"/>
        </w:rPr>
        <w:t xml:space="preserve"> (Learning Objectives, Difficulty, Blooms, and AACSB)</w:t>
      </w:r>
    </w:p>
    <w:p w14:paraId="19CF570F" w14:textId="2A201DD8" w:rsidR="00191489" w:rsidRPr="002F11C6" w:rsidRDefault="00191489" w:rsidP="003D2642">
      <w:pPr>
        <w:widowControl w:val="0"/>
        <w:spacing w:after="0"/>
        <w:ind w:left="2430" w:hanging="2070"/>
        <w:rPr>
          <w:rFonts w:cstheme="minorHAnsi"/>
          <w:color w:val="000000"/>
          <w:sz w:val="24"/>
          <w:szCs w:val="24"/>
        </w:rPr>
      </w:pPr>
      <w:r w:rsidRPr="002F11C6">
        <w:rPr>
          <w:rFonts w:cstheme="minorHAnsi"/>
          <w:sz w:val="24"/>
          <w:szCs w:val="24"/>
        </w:rPr>
        <w:t xml:space="preserve">Learning Objective 01-02: </w:t>
      </w:r>
      <w:r w:rsidRPr="002F11C6">
        <w:rPr>
          <w:rFonts w:cstheme="minorHAnsi"/>
          <w:color w:val="000000"/>
          <w:sz w:val="24"/>
          <w:szCs w:val="24"/>
        </w:rPr>
        <w:t>Explain how entrepreneurship and the other factors of production contribute to the creation of wealth.</w:t>
      </w:r>
    </w:p>
    <w:p w14:paraId="424B8AA1" w14:textId="2D25AD14" w:rsidR="00191489" w:rsidRPr="002F11C6" w:rsidRDefault="00191489" w:rsidP="003D2642">
      <w:pPr>
        <w:widowControl w:val="0"/>
        <w:spacing w:after="0"/>
        <w:ind w:left="2430" w:hanging="2070"/>
        <w:rPr>
          <w:rFonts w:cstheme="minorHAnsi"/>
          <w:sz w:val="24"/>
          <w:szCs w:val="24"/>
        </w:rPr>
      </w:pPr>
      <w:r w:rsidRPr="002F11C6">
        <w:rPr>
          <w:rFonts w:cstheme="minorHAnsi"/>
          <w:b/>
          <w:bCs/>
          <w:sz w:val="24"/>
          <w:szCs w:val="24"/>
        </w:rPr>
        <w:t>Difficulty:</w:t>
      </w:r>
      <w:r w:rsidRPr="002F11C6">
        <w:rPr>
          <w:rFonts w:cstheme="minorHAnsi"/>
          <w:sz w:val="24"/>
          <w:szCs w:val="24"/>
        </w:rPr>
        <w:t xml:space="preserve"> 2 Medium</w:t>
      </w:r>
    </w:p>
    <w:p w14:paraId="67121475" w14:textId="196DA84B" w:rsidR="00191489" w:rsidRPr="002F11C6" w:rsidRDefault="00191489" w:rsidP="003D2642">
      <w:pPr>
        <w:widowControl w:val="0"/>
        <w:spacing w:after="0"/>
        <w:ind w:left="2430" w:hanging="2070"/>
        <w:rPr>
          <w:rFonts w:cstheme="minorHAnsi"/>
          <w:sz w:val="24"/>
          <w:szCs w:val="24"/>
        </w:rPr>
      </w:pPr>
      <w:r w:rsidRPr="002F11C6">
        <w:rPr>
          <w:rFonts w:cstheme="minorHAnsi"/>
          <w:b/>
          <w:bCs/>
          <w:sz w:val="24"/>
          <w:szCs w:val="24"/>
        </w:rPr>
        <w:t>Blooms:</w:t>
      </w:r>
      <w:r w:rsidRPr="002F11C6">
        <w:rPr>
          <w:rFonts w:cstheme="minorHAnsi"/>
          <w:sz w:val="24"/>
          <w:szCs w:val="24"/>
        </w:rPr>
        <w:t xml:space="preserve"> Understand; Analyze; Apply; Evaluate</w:t>
      </w:r>
    </w:p>
    <w:p w14:paraId="3BA7C1C4" w14:textId="1EDDF86D" w:rsidR="00191489" w:rsidRPr="002F11C6" w:rsidRDefault="00191489" w:rsidP="003D2642">
      <w:pPr>
        <w:widowControl w:val="0"/>
        <w:spacing w:after="0"/>
        <w:ind w:left="2430" w:hanging="2070"/>
        <w:rPr>
          <w:rFonts w:cstheme="minorHAnsi"/>
          <w:sz w:val="24"/>
          <w:szCs w:val="24"/>
        </w:rPr>
      </w:pPr>
      <w:r w:rsidRPr="002F11C6">
        <w:rPr>
          <w:rFonts w:cstheme="minorHAnsi"/>
          <w:b/>
          <w:bCs/>
          <w:sz w:val="24"/>
          <w:szCs w:val="24"/>
        </w:rPr>
        <w:t>AACSB:</w:t>
      </w:r>
      <w:r w:rsidRPr="002F11C6">
        <w:rPr>
          <w:rFonts w:cstheme="minorHAnsi"/>
          <w:sz w:val="24"/>
          <w:szCs w:val="24"/>
        </w:rPr>
        <w:t xml:space="preserve"> Analytical Thinking; Knowledge Application</w:t>
      </w:r>
    </w:p>
    <w:p w14:paraId="7AFB6854" w14:textId="77777777" w:rsidR="00191489" w:rsidRPr="002F11C6" w:rsidRDefault="00191489" w:rsidP="00191489">
      <w:pPr>
        <w:pStyle w:val="NoSpacing"/>
        <w:rPr>
          <w:rFonts w:asciiTheme="minorHAnsi" w:hAnsiTheme="minorHAnsi" w:cstheme="minorHAnsi"/>
          <w:sz w:val="24"/>
          <w:szCs w:val="24"/>
        </w:rPr>
      </w:pPr>
    </w:p>
    <w:p w14:paraId="14E6C7F0" w14:textId="68AAC390" w:rsidR="00954A69" w:rsidRDefault="00191489" w:rsidP="00F16E94">
      <w:pPr>
        <w:pStyle w:val="NoSpacing"/>
        <w:rPr>
          <w:rFonts w:asciiTheme="minorHAnsi" w:hAnsiTheme="minorHAnsi" w:cstheme="minorHAnsi"/>
          <w:b/>
          <w:sz w:val="24"/>
          <w:szCs w:val="24"/>
        </w:rPr>
      </w:pPr>
      <w:r w:rsidRPr="002F11C6">
        <w:rPr>
          <w:rFonts w:asciiTheme="minorHAnsi" w:hAnsiTheme="minorHAnsi" w:cstheme="minorHAnsi"/>
          <w:b/>
          <w:bCs/>
          <w:sz w:val="24"/>
          <w:szCs w:val="24"/>
        </w:rPr>
        <w:t>Follow-Up Activity:</w:t>
      </w:r>
      <w:r w:rsidRPr="002F11C6">
        <w:rPr>
          <w:rFonts w:asciiTheme="minorHAnsi" w:hAnsiTheme="minorHAnsi" w:cstheme="minorHAnsi"/>
          <w:sz w:val="24"/>
          <w:szCs w:val="24"/>
        </w:rPr>
        <w:t xml:space="preserve"> Ask students how they would handle the situation that they saw played out in the scenario. What tactics and strategies would you recommend in order to increase business?</w:t>
      </w:r>
    </w:p>
    <w:p w14:paraId="69E8C02A" w14:textId="77777777" w:rsidR="00F16E94" w:rsidRDefault="00F16E94" w:rsidP="00191489">
      <w:pPr>
        <w:pStyle w:val="NoSpacing"/>
        <w:widowControl w:val="0"/>
        <w:spacing w:before="240" w:after="120"/>
        <w:rPr>
          <w:rFonts w:asciiTheme="minorHAnsi" w:hAnsiTheme="minorHAnsi" w:cstheme="minorHAnsi"/>
          <w:b/>
          <w:sz w:val="28"/>
          <w:szCs w:val="28"/>
        </w:rPr>
      </w:pPr>
    </w:p>
    <w:p w14:paraId="38456938" w14:textId="1AA93F29" w:rsidR="00191489" w:rsidRPr="00F16E94" w:rsidRDefault="00191489" w:rsidP="00191489">
      <w:pPr>
        <w:pStyle w:val="NoSpacing"/>
        <w:widowControl w:val="0"/>
        <w:spacing w:before="240" w:after="120"/>
        <w:rPr>
          <w:rFonts w:asciiTheme="minorHAnsi" w:hAnsiTheme="minorHAnsi" w:cstheme="minorHAnsi"/>
          <w:b/>
          <w:sz w:val="28"/>
          <w:szCs w:val="28"/>
        </w:rPr>
      </w:pPr>
      <w:r w:rsidRPr="00F16E94">
        <w:rPr>
          <w:rFonts w:asciiTheme="minorHAnsi" w:hAnsiTheme="minorHAnsi" w:cstheme="minorHAnsi"/>
          <w:b/>
          <w:sz w:val="28"/>
          <w:szCs w:val="28"/>
        </w:rPr>
        <w:t>Language Toolkit 01a</w:t>
      </w:r>
    </w:p>
    <w:p w14:paraId="59E26E45" w14:textId="77777777" w:rsidR="00191489" w:rsidRPr="00533731" w:rsidRDefault="00191489" w:rsidP="00191489">
      <w:pPr>
        <w:pStyle w:val="NoSpacing"/>
        <w:widowControl w:val="0"/>
        <w:rPr>
          <w:rFonts w:asciiTheme="minorHAnsi" w:hAnsiTheme="minorHAnsi" w:cstheme="minorHAnsi"/>
          <w:sz w:val="24"/>
          <w:szCs w:val="24"/>
        </w:rPr>
      </w:pPr>
      <w:r w:rsidRPr="00533731">
        <w:rPr>
          <w:rFonts w:asciiTheme="minorHAnsi" w:hAnsiTheme="minorHAnsi" w:cstheme="minorHAnsi"/>
          <w:b/>
          <w:bCs/>
          <w:sz w:val="24"/>
          <w:szCs w:val="24"/>
        </w:rPr>
        <w:t>Activity Summary:</w:t>
      </w:r>
      <w:r w:rsidRPr="00533731">
        <w:rPr>
          <w:rFonts w:asciiTheme="minorHAnsi" w:hAnsiTheme="minorHAnsi" w:cstheme="minorHAnsi"/>
          <w:sz w:val="24"/>
          <w:szCs w:val="24"/>
        </w:rPr>
        <w:t xml:space="preserve"> This is a vocabulary matching assignment. Students are asked to correctly match a list of selected key terms from the chapter to their appropriate definitions.</w:t>
      </w:r>
    </w:p>
    <w:p w14:paraId="5EAD409B" w14:textId="77777777" w:rsidR="00191489" w:rsidRPr="00533731" w:rsidRDefault="00191489" w:rsidP="00191489">
      <w:pPr>
        <w:pStyle w:val="NoSpacing"/>
        <w:widowControl w:val="0"/>
        <w:rPr>
          <w:rFonts w:asciiTheme="minorHAnsi" w:hAnsiTheme="minorHAnsi" w:cstheme="minorHAnsi"/>
          <w:b/>
          <w:bCs/>
          <w:sz w:val="24"/>
          <w:szCs w:val="24"/>
        </w:rPr>
      </w:pPr>
    </w:p>
    <w:p w14:paraId="37945798" w14:textId="77777777" w:rsidR="00191489" w:rsidRPr="00533731" w:rsidRDefault="00191489" w:rsidP="00191489">
      <w:pPr>
        <w:widowControl w:val="0"/>
        <w:spacing w:after="0"/>
        <w:rPr>
          <w:rFonts w:cstheme="minorHAnsi"/>
          <w:bCs/>
          <w:sz w:val="24"/>
          <w:szCs w:val="24"/>
        </w:rPr>
      </w:pPr>
      <w:r w:rsidRPr="00533731">
        <w:rPr>
          <w:rFonts w:cstheme="minorHAnsi"/>
          <w:b/>
          <w:bCs/>
          <w:sz w:val="24"/>
          <w:szCs w:val="24"/>
        </w:rPr>
        <w:t xml:space="preserve">Concept Review </w:t>
      </w:r>
      <w:r w:rsidRPr="00533731">
        <w:rPr>
          <w:rFonts w:cstheme="minorHAnsi"/>
          <w:bCs/>
          <w:sz w:val="24"/>
          <w:szCs w:val="24"/>
        </w:rPr>
        <w:t xml:space="preserve">(Learning </w:t>
      </w:r>
      <w:r w:rsidRPr="00533731">
        <w:rPr>
          <w:rFonts w:cstheme="minorHAnsi"/>
          <w:sz w:val="24"/>
          <w:szCs w:val="24"/>
        </w:rPr>
        <w:t>Objectives</w:t>
      </w:r>
      <w:r w:rsidRPr="00533731">
        <w:rPr>
          <w:rFonts w:cstheme="minorHAnsi"/>
          <w:bCs/>
          <w:sz w:val="24"/>
          <w:szCs w:val="24"/>
        </w:rPr>
        <w:t>, Difficulty, Blooms, and AACSB)</w:t>
      </w:r>
    </w:p>
    <w:p w14:paraId="50F14187" w14:textId="77777777" w:rsidR="00191489" w:rsidRPr="00533731" w:rsidRDefault="00191489" w:rsidP="00191489">
      <w:pPr>
        <w:widowControl w:val="0"/>
        <w:spacing w:after="0"/>
        <w:ind w:left="2880" w:hanging="2520"/>
        <w:rPr>
          <w:rFonts w:cstheme="minorHAnsi"/>
          <w:sz w:val="24"/>
          <w:szCs w:val="24"/>
        </w:rPr>
      </w:pPr>
      <w:r w:rsidRPr="00533731">
        <w:rPr>
          <w:rFonts w:cstheme="minorHAnsi"/>
          <w:sz w:val="24"/>
          <w:szCs w:val="24"/>
        </w:rPr>
        <w:t>Learning Objective 01-01: Describe the relationship between profit and risk, and show how businesses and nonprofit organizations can raise the standard of living for all.</w:t>
      </w:r>
    </w:p>
    <w:p w14:paraId="08D8F9AC" w14:textId="77777777" w:rsidR="00191489" w:rsidRPr="00533731" w:rsidRDefault="00191489" w:rsidP="00191489">
      <w:pPr>
        <w:widowControl w:val="0"/>
        <w:spacing w:after="0"/>
        <w:ind w:left="360"/>
        <w:rPr>
          <w:rFonts w:cstheme="minorHAnsi"/>
          <w:b/>
          <w:bCs/>
          <w:sz w:val="24"/>
          <w:szCs w:val="24"/>
        </w:rPr>
      </w:pPr>
      <w:r w:rsidRPr="00533731">
        <w:rPr>
          <w:rFonts w:cstheme="minorHAnsi"/>
          <w:b/>
          <w:bCs/>
          <w:sz w:val="24"/>
          <w:szCs w:val="24"/>
        </w:rPr>
        <w:t>Difficulty:</w:t>
      </w:r>
      <w:r w:rsidRPr="00533731">
        <w:rPr>
          <w:rFonts w:cstheme="minorHAnsi"/>
          <w:sz w:val="24"/>
          <w:szCs w:val="24"/>
        </w:rPr>
        <w:t xml:space="preserve"> 1 Easy</w:t>
      </w:r>
    </w:p>
    <w:p w14:paraId="06EEFEB3" w14:textId="77777777" w:rsidR="00191489" w:rsidRPr="00533731" w:rsidRDefault="00191489" w:rsidP="00191489">
      <w:pPr>
        <w:widowControl w:val="0"/>
        <w:spacing w:after="0"/>
        <w:ind w:left="360"/>
        <w:rPr>
          <w:rFonts w:cstheme="minorHAnsi"/>
          <w:b/>
          <w:bCs/>
          <w:sz w:val="24"/>
          <w:szCs w:val="24"/>
        </w:rPr>
      </w:pPr>
      <w:r w:rsidRPr="00533731">
        <w:rPr>
          <w:rFonts w:cstheme="minorHAnsi"/>
          <w:b/>
          <w:bCs/>
          <w:sz w:val="24"/>
          <w:szCs w:val="24"/>
        </w:rPr>
        <w:t>Blooms:</w:t>
      </w:r>
      <w:r w:rsidRPr="00533731">
        <w:rPr>
          <w:rFonts w:cstheme="minorHAnsi"/>
          <w:sz w:val="24"/>
          <w:szCs w:val="24"/>
        </w:rPr>
        <w:t xml:space="preserve"> Understand</w:t>
      </w:r>
    </w:p>
    <w:p w14:paraId="19ADC9E2" w14:textId="7A1D5E66" w:rsidR="00191489" w:rsidRPr="00533731" w:rsidRDefault="00191489" w:rsidP="00191489">
      <w:pPr>
        <w:widowControl w:val="0"/>
        <w:spacing w:after="0"/>
        <w:ind w:left="360"/>
        <w:rPr>
          <w:rFonts w:cstheme="minorHAnsi"/>
          <w:b/>
          <w:bCs/>
          <w:sz w:val="24"/>
          <w:szCs w:val="24"/>
        </w:rPr>
      </w:pPr>
      <w:r w:rsidRPr="00533731">
        <w:rPr>
          <w:rFonts w:cstheme="minorHAnsi"/>
          <w:b/>
          <w:bCs/>
          <w:sz w:val="24"/>
          <w:szCs w:val="24"/>
        </w:rPr>
        <w:t>AACSB:</w:t>
      </w:r>
      <w:r w:rsidRPr="00533731">
        <w:rPr>
          <w:rFonts w:cstheme="minorHAnsi"/>
          <w:sz w:val="24"/>
          <w:szCs w:val="24"/>
        </w:rPr>
        <w:t xml:space="preserve"> Reflecti</w:t>
      </w:r>
      <w:r w:rsidR="009F7ED3">
        <w:rPr>
          <w:rFonts w:cstheme="minorHAnsi"/>
          <w:sz w:val="24"/>
          <w:szCs w:val="24"/>
        </w:rPr>
        <w:t>ve</w:t>
      </w:r>
      <w:r w:rsidRPr="00533731">
        <w:rPr>
          <w:rFonts w:cstheme="minorHAnsi"/>
          <w:sz w:val="24"/>
          <w:szCs w:val="24"/>
        </w:rPr>
        <w:t xml:space="preserve"> Thinking</w:t>
      </w:r>
    </w:p>
    <w:p w14:paraId="3B26A710" w14:textId="77777777" w:rsidR="00191489" w:rsidRPr="00533731" w:rsidRDefault="00191489" w:rsidP="00191489">
      <w:pPr>
        <w:pStyle w:val="NoSpacing"/>
        <w:widowControl w:val="0"/>
        <w:ind w:left="360"/>
        <w:rPr>
          <w:rFonts w:asciiTheme="minorHAnsi" w:hAnsiTheme="minorHAnsi" w:cstheme="minorHAnsi"/>
          <w:sz w:val="24"/>
          <w:szCs w:val="24"/>
        </w:rPr>
      </w:pPr>
    </w:p>
    <w:p w14:paraId="54E3E0FC" w14:textId="77777777" w:rsidR="00191489" w:rsidRPr="00533731" w:rsidRDefault="00191489" w:rsidP="00191489">
      <w:pPr>
        <w:widowControl w:val="0"/>
        <w:spacing w:after="0"/>
        <w:rPr>
          <w:rFonts w:cstheme="minorHAnsi"/>
          <w:sz w:val="24"/>
          <w:szCs w:val="24"/>
        </w:rPr>
      </w:pPr>
      <w:r w:rsidRPr="00533731">
        <w:rPr>
          <w:rFonts w:cstheme="minorHAnsi"/>
          <w:b/>
          <w:bCs/>
          <w:sz w:val="24"/>
          <w:szCs w:val="24"/>
        </w:rPr>
        <w:t>Follow-Up Activity:</w:t>
      </w:r>
      <w:r w:rsidRPr="00533731">
        <w:rPr>
          <w:rFonts w:cstheme="minorHAnsi"/>
          <w:sz w:val="24"/>
          <w:szCs w:val="24"/>
        </w:rPr>
        <w:t xml:space="preserve"> Instructors could ask students to explain the definition of these terms in greater detail or explain how terms relate to a specific business.</w:t>
      </w:r>
    </w:p>
    <w:p w14:paraId="08604678" w14:textId="77777777" w:rsidR="00F16E94" w:rsidRDefault="00F16E94" w:rsidP="00696610">
      <w:pPr>
        <w:pStyle w:val="NoSpacing"/>
        <w:widowControl w:val="0"/>
        <w:spacing w:before="240" w:after="120"/>
        <w:rPr>
          <w:rFonts w:asciiTheme="minorHAnsi" w:hAnsiTheme="minorHAnsi" w:cstheme="minorHAnsi"/>
          <w:b/>
          <w:sz w:val="28"/>
          <w:szCs w:val="28"/>
        </w:rPr>
      </w:pPr>
    </w:p>
    <w:p w14:paraId="21A053EF" w14:textId="2120F4E9" w:rsidR="00696610" w:rsidRPr="00F16E94" w:rsidRDefault="00696610" w:rsidP="00696610">
      <w:pPr>
        <w:pStyle w:val="NoSpacing"/>
        <w:widowControl w:val="0"/>
        <w:spacing w:before="240" w:after="120"/>
        <w:rPr>
          <w:rFonts w:asciiTheme="minorHAnsi" w:hAnsiTheme="minorHAnsi" w:cstheme="minorHAnsi"/>
          <w:b/>
          <w:sz w:val="28"/>
          <w:szCs w:val="28"/>
        </w:rPr>
      </w:pPr>
      <w:r w:rsidRPr="00F16E94">
        <w:rPr>
          <w:rFonts w:asciiTheme="minorHAnsi" w:hAnsiTheme="minorHAnsi" w:cstheme="minorHAnsi"/>
          <w:b/>
          <w:sz w:val="28"/>
          <w:szCs w:val="28"/>
        </w:rPr>
        <w:t>Language Toolkit 01b</w:t>
      </w:r>
    </w:p>
    <w:p w14:paraId="1EC0CD8B" w14:textId="77777777" w:rsidR="00696610" w:rsidRPr="00533731" w:rsidRDefault="00696610" w:rsidP="00696610">
      <w:pPr>
        <w:pStyle w:val="NoSpacing"/>
        <w:widowControl w:val="0"/>
        <w:rPr>
          <w:rFonts w:asciiTheme="minorHAnsi" w:hAnsiTheme="minorHAnsi" w:cstheme="minorHAnsi"/>
          <w:sz w:val="24"/>
          <w:szCs w:val="24"/>
        </w:rPr>
      </w:pPr>
      <w:r w:rsidRPr="00533731">
        <w:rPr>
          <w:rFonts w:asciiTheme="minorHAnsi" w:hAnsiTheme="minorHAnsi" w:cstheme="minorHAnsi"/>
          <w:b/>
          <w:bCs/>
          <w:sz w:val="24"/>
          <w:szCs w:val="24"/>
        </w:rPr>
        <w:t>Activity Summary:</w:t>
      </w:r>
      <w:r w:rsidRPr="00533731">
        <w:rPr>
          <w:rFonts w:asciiTheme="minorHAnsi" w:hAnsiTheme="minorHAnsi" w:cstheme="minorHAnsi"/>
          <w:sz w:val="24"/>
          <w:szCs w:val="24"/>
        </w:rPr>
        <w:t xml:space="preserve"> This is a vocabulary matching assignment. Students are asked to correctly match a list of selected key terms from the chapter to their appropriate definitions.</w:t>
      </w:r>
    </w:p>
    <w:p w14:paraId="659A1F8A" w14:textId="77777777" w:rsidR="00696610" w:rsidRPr="00533731" w:rsidRDefault="00696610" w:rsidP="00696610">
      <w:pPr>
        <w:pStyle w:val="NoSpacing"/>
        <w:widowControl w:val="0"/>
        <w:rPr>
          <w:rFonts w:asciiTheme="minorHAnsi" w:hAnsiTheme="minorHAnsi" w:cstheme="minorHAnsi"/>
          <w:b/>
          <w:bCs/>
          <w:sz w:val="24"/>
          <w:szCs w:val="24"/>
        </w:rPr>
      </w:pPr>
    </w:p>
    <w:p w14:paraId="64B8ED5D" w14:textId="5394A6AD" w:rsidR="00696610" w:rsidRPr="00533731" w:rsidRDefault="00696610" w:rsidP="00696610">
      <w:pPr>
        <w:widowControl w:val="0"/>
        <w:spacing w:after="0"/>
        <w:rPr>
          <w:rFonts w:cstheme="minorHAnsi"/>
          <w:bCs/>
          <w:sz w:val="24"/>
          <w:szCs w:val="24"/>
        </w:rPr>
      </w:pPr>
      <w:r w:rsidRPr="00533731">
        <w:rPr>
          <w:rFonts w:cstheme="minorHAnsi"/>
          <w:b/>
          <w:bCs/>
          <w:sz w:val="24"/>
          <w:szCs w:val="24"/>
        </w:rPr>
        <w:t xml:space="preserve">Concept Review </w:t>
      </w:r>
      <w:r w:rsidRPr="00533731">
        <w:rPr>
          <w:rFonts w:cstheme="minorHAnsi"/>
          <w:bCs/>
          <w:sz w:val="24"/>
          <w:szCs w:val="24"/>
        </w:rPr>
        <w:t xml:space="preserve">(Learning </w:t>
      </w:r>
      <w:r w:rsidR="00BC3129" w:rsidRPr="00533731">
        <w:rPr>
          <w:rFonts w:cstheme="minorHAnsi"/>
          <w:sz w:val="24"/>
          <w:szCs w:val="24"/>
        </w:rPr>
        <w:t>Objectives</w:t>
      </w:r>
      <w:r w:rsidRPr="00533731">
        <w:rPr>
          <w:rFonts w:cstheme="minorHAnsi"/>
          <w:bCs/>
          <w:sz w:val="24"/>
          <w:szCs w:val="24"/>
        </w:rPr>
        <w:t>, Difficulty, Blooms, and AACSB)</w:t>
      </w:r>
    </w:p>
    <w:p w14:paraId="102612EA" w14:textId="75972B0F" w:rsidR="00FF1987" w:rsidRPr="00533731" w:rsidRDefault="00FF1987" w:rsidP="00FF1709">
      <w:pPr>
        <w:widowControl w:val="0"/>
        <w:spacing w:after="0"/>
        <w:ind w:left="2880" w:hanging="2520"/>
        <w:rPr>
          <w:rFonts w:cstheme="minorHAnsi"/>
          <w:sz w:val="24"/>
          <w:szCs w:val="24"/>
        </w:rPr>
      </w:pPr>
      <w:r w:rsidRPr="00533731">
        <w:rPr>
          <w:rFonts w:cstheme="minorHAnsi"/>
          <w:sz w:val="24"/>
          <w:szCs w:val="24"/>
        </w:rPr>
        <w:t xml:space="preserve">Learning </w:t>
      </w:r>
      <w:r w:rsidR="00BC3129" w:rsidRPr="00533731">
        <w:rPr>
          <w:rFonts w:cstheme="minorHAnsi"/>
          <w:sz w:val="24"/>
          <w:szCs w:val="24"/>
        </w:rPr>
        <w:t xml:space="preserve">Objective </w:t>
      </w:r>
      <w:r w:rsidRPr="00533731">
        <w:rPr>
          <w:rFonts w:cstheme="minorHAnsi"/>
          <w:sz w:val="24"/>
          <w:szCs w:val="24"/>
        </w:rPr>
        <w:t>01-01: Describe the relationship between profit and risk, and show how businesses and nonprofit organizations can raise the standard of living for all.</w:t>
      </w:r>
    </w:p>
    <w:p w14:paraId="4F16AF94" w14:textId="340F8789"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Difficulty:</w:t>
      </w:r>
      <w:r w:rsidRPr="00533731">
        <w:rPr>
          <w:rFonts w:cstheme="minorHAnsi"/>
          <w:sz w:val="24"/>
          <w:szCs w:val="24"/>
        </w:rPr>
        <w:t xml:space="preserve"> 1 Easy</w:t>
      </w:r>
    </w:p>
    <w:p w14:paraId="345AB175" w14:textId="77777777"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Blooms:</w:t>
      </w:r>
      <w:r w:rsidRPr="00533731">
        <w:rPr>
          <w:rFonts w:cstheme="minorHAnsi"/>
          <w:sz w:val="24"/>
          <w:szCs w:val="24"/>
        </w:rPr>
        <w:t xml:space="preserve"> Understand</w:t>
      </w:r>
    </w:p>
    <w:p w14:paraId="1656B68A" w14:textId="53BB6F42" w:rsidR="00696610" w:rsidRPr="00533731" w:rsidRDefault="00696610" w:rsidP="00696610">
      <w:pPr>
        <w:widowControl w:val="0"/>
        <w:spacing w:after="0"/>
        <w:ind w:left="360"/>
        <w:rPr>
          <w:rFonts w:cstheme="minorHAnsi"/>
          <w:b/>
          <w:bCs/>
          <w:sz w:val="24"/>
          <w:szCs w:val="24"/>
        </w:rPr>
      </w:pPr>
      <w:r w:rsidRPr="00533731">
        <w:rPr>
          <w:rFonts w:cstheme="minorHAnsi"/>
          <w:b/>
          <w:bCs/>
          <w:sz w:val="24"/>
          <w:szCs w:val="24"/>
        </w:rPr>
        <w:t>AACSB:</w:t>
      </w:r>
      <w:r w:rsidRPr="00533731">
        <w:rPr>
          <w:rFonts w:cstheme="minorHAnsi"/>
          <w:sz w:val="24"/>
          <w:szCs w:val="24"/>
        </w:rPr>
        <w:t xml:space="preserve"> Reflecti</w:t>
      </w:r>
      <w:r w:rsidR="009F7ED3">
        <w:rPr>
          <w:rFonts w:cstheme="minorHAnsi"/>
          <w:sz w:val="24"/>
          <w:szCs w:val="24"/>
        </w:rPr>
        <w:t>ve</w:t>
      </w:r>
      <w:r w:rsidRPr="00533731">
        <w:rPr>
          <w:rFonts w:cstheme="minorHAnsi"/>
          <w:sz w:val="24"/>
          <w:szCs w:val="24"/>
        </w:rPr>
        <w:t xml:space="preserve"> Thinking</w:t>
      </w:r>
    </w:p>
    <w:p w14:paraId="17A5883A" w14:textId="77777777" w:rsidR="00696610" w:rsidRPr="00533731" w:rsidRDefault="00696610" w:rsidP="00696610">
      <w:pPr>
        <w:pStyle w:val="NoSpacing"/>
        <w:widowControl w:val="0"/>
        <w:ind w:left="360"/>
        <w:rPr>
          <w:rFonts w:asciiTheme="minorHAnsi" w:hAnsiTheme="minorHAnsi" w:cstheme="minorHAnsi"/>
          <w:sz w:val="24"/>
          <w:szCs w:val="24"/>
        </w:rPr>
      </w:pPr>
    </w:p>
    <w:p w14:paraId="4467E679" w14:textId="77777777" w:rsidR="00DB73CF" w:rsidRPr="00533731" w:rsidRDefault="00696610" w:rsidP="00696610">
      <w:pPr>
        <w:widowControl w:val="0"/>
        <w:spacing w:after="0"/>
        <w:rPr>
          <w:rFonts w:cstheme="minorHAnsi"/>
          <w:b/>
          <w:sz w:val="24"/>
          <w:szCs w:val="24"/>
        </w:rPr>
      </w:pPr>
      <w:r w:rsidRPr="00533731">
        <w:rPr>
          <w:rFonts w:cstheme="minorHAnsi"/>
          <w:b/>
          <w:bCs/>
          <w:sz w:val="24"/>
          <w:szCs w:val="24"/>
        </w:rPr>
        <w:t>Follow-Up Activity:</w:t>
      </w:r>
      <w:r w:rsidRPr="00533731">
        <w:rPr>
          <w:rFonts w:cstheme="minorHAnsi"/>
          <w:sz w:val="24"/>
          <w:szCs w:val="24"/>
        </w:rPr>
        <w:t xml:space="preserve"> Instructors could ask students to explain the definition of these terms in greater detail or explain how terms relate to a specific business.</w:t>
      </w:r>
    </w:p>
    <w:sectPr w:rsidR="00DB73CF" w:rsidRPr="00533731" w:rsidSect="00570807">
      <w:headerReference w:type="default" r:id="rId21"/>
      <w:footerReference w:type="default" r:id="rId2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F1FECD" w14:textId="77777777" w:rsidR="00570807" w:rsidRDefault="00570807" w:rsidP="006314FE">
      <w:pPr>
        <w:spacing w:after="0" w:line="240" w:lineRule="auto"/>
      </w:pPr>
      <w:r>
        <w:separator/>
      </w:r>
    </w:p>
  </w:endnote>
  <w:endnote w:type="continuationSeparator" w:id="0">
    <w:p w14:paraId="4F6BB2BF" w14:textId="77777777" w:rsidR="00570807" w:rsidRDefault="00570807" w:rsidP="00631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ickType">
    <w:altName w:val="Trebuchet MS"/>
    <w:charset w:val="00"/>
    <w:family w:val="swiss"/>
    <w:pitch w:val="variable"/>
    <w:sig w:usb0="00000003" w:usb1="00000000" w:usb2="00000000" w:usb3="00000000" w:csb0="00000001" w:csb1="00000000"/>
  </w:font>
  <w:font w:name="ProximaNova-Extrabld">
    <w:altName w:val="Calibri"/>
    <w:panose1 w:val="00000000000000000000"/>
    <w:charset w:val="00"/>
    <w:family w:val="auto"/>
    <w:notTrueType/>
    <w:pitch w:val="default"/>
    <w:sig w:usb0="00000003" w:usb1="00000000" w:usb2="00000000" w:usb3="00000000" w:csb0="00000001" w:csb1="00000000"/>
  </w:font>
  <w:font w:name="ProximaNova-Bold">
    <w:altName w:val="Calibri"/>
    <w:panose1 w:val="00000000000000000000"/>
    <w:charset w:val="00"/>
    <w:family w:val="auto"/>
    <w:notTrueType/>
    <w:pitch w:val="default"/>
    <w:sig w:usb0="00000003" w:usb1="00000000" w:usb2="00000000" w:usb3="00000000" w:csb0="00000001" w:csb1="00000000"/>
  </w:font>
  <w:font w:name="ProximaNova-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313" w:type="pct"/>
      <w:tblCellMar>
        <w:top w:w="72" w:type="dxa"/>
        <w:left w:w="115" w:type="dxa"/>
        <w:bottom w:w="72" w:type="dxa"/>
        <w:right w:w="115" w:type="dxa"/>
      </w:tblCellMar>
      <w:tblLook w:val="04A0" w:firstRow="1" w:lastRow="0" w:firstColumn="1" w:lastColumn="0" w:noHBand="0" w:noVBand="1"/>
    </w:tblPr>
    <w:tblGrid>
      <w:gridCol w:w="540"/>
      <w:gridCol w:w="13231"/>
    </w:tblGrid>
    <w:tr w:rsidR="002C0B4E" w14:paraId="3653DD9F" w14:textId="77777777" w:rsidTr="00FF1709">
      <w:tc>
        <w:tcPr>
          <w:tcW w:w="196" w:type="pct"/>
          <w:tcBorders>
            <w:top w:val="single" w:sz="4" w:space="0" w:color="943634" w:themeColor="accent2" w:themeShade="BF"/>
          </w:tcBorders>
          <w:shd w:val="clear" w:color="auto" w:fill="943634" w:themeFill="accent2" w:themeFillShade="BF"/>
        </w:tcPr>
        <w:p w14:paraId="2D66B05E" w14:textId="704AEFC1" w:rsidR="002C0B4E" w:rsidRDefault="002C0B4E">
          <w:pPr>
            <w:pStyle w:val="Footer"/>
            <w:jc w:val="right"/>
            <w:rPr>
              <w:b/>
              <w:color w:val="FFFFFF" w:themeColor="background1"/>
            </w:rPr>
          </w:pPr>
          <w:r>
            <w:fldChar w:fldCharType="begin"/>
          </w:r>
          <w:r>
            <w:instrText xml:space="preserve"> PAGE   \* MERGEFORMAT </w:instrText>
          </w:r>
          <w:r>
            <w:fldChar w:fldCharType="separate"/>
          </w:r>
          <w:r w:rsidR="007E62E6" w:rsidRPr="007E62E6">
            <w:rPr>
              <w:noProof/>
              <w:color w:val="FFFFFF" w:themeColor="background1"/>
            </w:rPr>
            <w:t>21</w:t>
          </w:r>
          <w:r>
            <w:rPr>
              <w:noProof/>
              <w:color w:val="FFFFFF" w:themeColor="background1"/>
            </w:rPr>
            <w:fldChar w:fldCharType="end"/>
          </w:r>
        </w:p>
      </w:tc>
      <w:tc>
        <w:tcPr>
          <w:tcW w:w="4804" w:type="pct"/>
          <w:tcBorders>
            <w:top w:val="single" w:sz="4" w:space="0" w:color="auto"/>
          </w:tcBorders>
        </w:tcPr>
        <w:p w14:paraId="5788CE01" w14:textId="41638191" w:rsidR="002C0B4E" w:rsidRDefault="002C0B4E" w:rsidP="00FF1709">
          <w:pPr>
            <w:pStyle w:val="Footer"/>
          </w:pPr>
          <w:r w:rsidRPr="00DA75B9">
            <w:rPr>
              <w:sz w:val="20"/>
              <w:szCs w:val="20"/>
            </w:rPr>
            <w:t>Instructor’s Manual</w:t>
          </w:r>
          <w:r w:rsidRPr="00FD0758">
            <w:rPr>
              <w:sz w:val="20"/>
              <w:szCs w:val="20"/>
            </w:rPr>
            <w:t>—</w:t>
          </w:r>
          <w:r w:rsidRPr="00DA75B9">
            <w:rPr>
              <w:sz w:val="20"/>
              <w:szCs w:val="20"/>
            </w:rPr>
            <w:t>Ch 1 |</w:t>
          </w:r>
          <w:r>
            <w:t xml:space="preserve"> </w:t>
          </w:r>
          <w:sdt>
            <w:sdtPr>
              <w:rPr>
                <w:rFonts w:ascii="Times New Roman" w:hAnsi="Times New Roman" w:cs="Times New Roman"/>
                <w:sz w:val="20"/>
                <w:szCs w:val="20"/>
              </w:rPr>
              <w:alias w:val="Company"/>
              <w:id w:val="-2091852175"/>
              <w:placeholder>
                <w:docPart w:val="27B2FCA46E7944B8A27C70931C87E1CA"/>
              </w:placeholder>
              <w:dataBinding w:prefixMappings="xmlns:ns0='http://schemas.openxmlformats.org/officeDocument/2006/extended-properties'" w:xpath="/ns0:Properties[1]/ns0:Company[1]" w:storeItemID="{6668398D-A668-4E3E-A5EB-62B293D839F1}"/>
              <w:text/>
            </w:sdtPr>
            <w:sdtEndPr/>
            <w:sdtContent>
              <w:r w:rsidRPr="003D2642">
                <w:rPr>
                  <w:rFonts w:ascii="Times New Roman" w:hAnsi="Times New Roman" w:cs="Times New Roman"/>
                  <w:sz w:val="20"/>
                  <w:szCs w:val="20"/>
                </w:rPr>
                <w:t>© McGraw Hill LLC. All rights reserved. No reproduction or distribution without the prior written consent of McGraw Hill LLC.</w:t>
              </w:r>
            </w:sdtContent>
          </w:sdt>
        </w:p>
      </w:tc>
    </w:tr>
  </w:tbl>
  <w:p w14:paraId="4A69EDC2" w14:textId="77777777" w:rsidR="002C0B4E" w:rsidRDefault="002C0B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5BD7E4" w14:textId="77777777" w:rsidR="00570807" w:rsidRDefault="00570807" w:rsidP="006314FE">
      <w:pPr>
        <w:spacing w:after="0" w:line="240" w:lineRule="auto"/>
      </w:pPr>
      <w:r>
        <w:separator/>
      </w:r>
    </w:p>
  </w:footnote>
  <w:footnote w:type="continuationSeparator" w:id="0">
    <w:p w14:paraId="120F29D2" w14:textId="77777777" w:rsidR="00570807" w:rsidRDefault="00570807" w:rsidP="006314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8F64D" w14:textId="1B1CAE30" w:rsidR="002C0B4E" w:rsidRDefault="002C0B4E">
    <w:pPr>
      <w:pStyle w:val="Header"/>
    </w:pPr>
    <w:r>
      <w:rPr>
        <w:noProof/>
        <w:lang w:val="en-IN" w:eastAsia="en-IN"/>
      </w:rPr>
      <mc:AlternateContent>
        <mc:Choice Requires="wpg">
          <w:drawing>
            <wp:anchor distT="0" distB="0" distL="114300" distR="114300" simplePos="0" relativeHeight="251660288" behindDoc="0" locked="0" layoutInCell="0" allowOverlap="1" wp14:anchorId="06A864AF" wp14:editId="5F380D6F">
              <wp:simplePos x="0" y="0"/>
              <wp:positionH relativeFrom="page">
                <wp:align>center</wp:align>
              </wp:positionH>
              <wp:positionV relativeFrom="topMargin">
                <wp:align>center</wp:align>
              </wp:positionV>
              <wp:extent cx="9537065" cy="530225"/>
              <wp:effectExtent l="0" t="0" r="26670" b="22225"/>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37065" cy="530225"/>
                        <a:chOff x="330" y="308"/>
                        <a:chExt cx="11586" cy="835"/>
                      </a:xfrm>
                    </wpg:grpSpPr>
                    <wps:wsp>
                      <wps:cNvPr id="5" name="Rectangle 2"/>
                      <wps:cNvSpPr>
                        <a:spLocks noChangeArrowheads="1"/>
                      </wps:cNvSpPr>
                      <wps:spPr bwMode="auto">
                        <a:xfrm>
                          <a:off x="377" y="360"/>
                          <a:ext cx="8121" cy="720"/>
                        </a:xfrm>
                        <a:prstGeom prst="rect">
                          <a:avLst/>
                        </a:prstGeom>
                        <a:solidFill>
                          <a:schemeClr val="accent2"/>
                        </a:solidFill>
                        <a:ln>
                          <a:noFill/>
                        </a:ln>
                        <a:extLs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color w:val="FFFFFF" w:themeColor="background1"/>
                                <w:sz w:val="28"/>
                                <w:szCs w:val="28"/>
                              </w:rPr>
                              <w:alias w:val="Title"/>
                              <w:id w:val="275905910"/>
                              <w:placeholder>
                                <w:docPart w:val="56992F125CDE46209C407B4A15784284"/>
                              </w:placeholder>
                              <w:dataBinding w:prefixMappings="xmlns:ns0='http://schemas.openxmlformats.org/package/2006/metadata/core-properties' xmlns:ns1='http://purl.org/dc/elements/1.1/'" w:xpath="/ns0:coreProperties[1]/ns1:title[1]" w:storeItemID="{6C3C8BC8-F283-45AE-878A-BAB7291924A1}"/>
                              <w:text/>
                            </w:sdtPr>
                            <w:sdtEndPr/>
                            <w:sdtContent>
                              <w:p w14:paraId="052B52E3" w14:textId="216E61C8" w:rsidR="002C0B4E" w:rsidRDefault="002C0B4E" w:rsidP="00B11148">
                                <w:pPr>
                                  <w:pStyle w:val="Header"/>
                                  <w:jc w:val="right"/>
                                  <w:rPr>
                                    <w:color w:val="FFFFFF" w:themeColor="background1"/>
                                    <w:sz w:val="28"/>
                                    <w:szCs w:val="28"/>
                                  </w:rPr>
                                </w:pPr>
                                <w:r w:rsidRPr="00DB5EEE">
                                  <w:rPr>
                                    <w:color w:val="FFFFFF" w:themeColor="background1"/>
                                    <w:sz w:val="28"/>
                                    <w:szCs w:val="28"/>
                                  </w:rPr>
                                  <w:t>Instructor’s Manual—Chapter 1</w:t>
                                </w:r>
                              </w:p>
                            </w:sdtContent>
                          </w:sdt>
                        </w:txbxContent>
                      </wps:txbx>
                      <wps:bodyPr rot="0" vert="horz" wrap="square" lIns="91440" tIns="45720" rIns="91440" bIns="45720" anchor="ctr" anchorCtr="0" upright="1">
                        <a:noAutofit/>
                      </wps:bodyPr>
                    </wps:wsp>
                    <wps:wsp>
                      <wps:cNvPr id="6" name="Rectangle 3"/>
                      <wps:cNvSpPr>
                        <a:spLocks noChangeArrowheads="1"/>
                      </wps:cNvSpPr>
                      <wps:spPr bwMode="auto">
                        <a:xfrm>
                          <a:off x="8583" y="360"/>
                          <a:ext cx="3267" cy="783"/>
                        </a:xfrm>
                        <a:prstGeom prst="rect">
                          <a:avLst/>
                        </a:prstGeom>
                        <a:solidFill>
                          <a:schemeClr val="accent5">
                            <a:lumMod val="75000"/>
                          </a:schemeClr>
                        </a:solidFill>
                        <a:ln>
                          <a:noFill/>
                        </a:ln>
                        <a:extLst>
                          <a:ext uri="{91240B29-F687-4F45-9708-019B960494DF}">
                            <a14:hiddenLine xmlns:a14="http://schemas.microsoft.com/office/drawing/2010/main" w="25400">
                              <a:solidFill>
                                <a:schemeClr val="bg1">
                                  <a:lumMod val="100000"/>
                                  <a:lumOff val="0"/>
                                </a:schemeClr>
                              </a:solidFill>
                              <a:miter lim="800000"/>
                              <a:headEnd/>
                              <a:tailEnd/>
                            </a14:hiddenLine>
                          </a:ext>
                        </a:extLst>
                      </wps:spPr>
                      <wps:txbx>
                        <w:txbxContent>
                          <w:sdt>
                            <w:sdtPr>
                              <w:rPr>
                                <w:i/>
                                <w:color w:val="FFFFFF" w:themeColor="background1"/>
                                <w:sz w:val="24"/>
                                <w:szCs w:val="24"/>
                              </w:rPr>
                              <w:alias w:val="Year"/>
                              <w:id w:val="-10088677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22FAAB10" w14:textId="5F33F651" w:rsidR="002C0B4E" w:rsidRPr="00610A52" w:rsidRDefault="002C0B4E">
                                <w:pPr>
                                  <w:pStyle w:val="Header"/>
                                  <w:rPr>
                                    <w:i/>
                                    <w:color w:val="FFFFFF" w:themeColor="background1"/>
                                    <w:sz w:val="36"/>
                                    <w:szCs w:val="36"/>
                                  </w:rPr>
                                </w:pPr>
                                <w:r w:rsidRPr="00D43E83">
                                  <w:rPr>
                                    <w:i/>
                                    <w:color w:val="FFFFFF" w:themeColor="background1"/>
                                    <w:sz w:val="24"/>
                                    <w:szCs w:val="24"/>
                                  </w:rPr>
                                  <w:t xml:space="preserve">Nickels/McHugh/McHugh Understanding Business </w:t>
                                </w:r>
                                <w:r>
                                  <w:rPr>
                                    <w:i/>
                                    <w:color w:val="FFFFFF" w:themeColor="background1"/>
                                    <w:sz w:val="24"/>
                                    <w:szCs w:val="24"/>
                                  </w:rPr>
                                  <w:t>2024 Release</w:t>
                                </w:r>
                              </w:p>
                            </w:sdtContent>
                          </w:sdt>
                        </w:txbxContent>
                      </wps:txbx>
                      <wps:bodyPr rot="0" vert="horz" wrap="square" lIns="91440" tIns="45720" rIns="91440" bIns="45720" anchor="ctr" anchorCtr="0" upright="1">
                        <a:noAutofit/>
                      </wps:bodyPr>
                    </wps:wsp>
                    <wps:wsp>
                      <wps:cNvPr id="7" name="Rectangle 4"/>
                      <wps:cNvSpPr>
                        <a:spLocks noChangeArrowheads="1"/>
                      </wps:cNvSpPr>
                      <wps:spPr bwMode="auto">
                        <a:xfrm>
                          <a:off x="330" y="308"/>
                          <a:ext cx="11586" cy="83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95000</wp14:pctWidth>
              </wp14:sizeRelH>
              <wp14:sizeRelV relativeFrom="page">
                <wp14:pctHeight>0</wp14:pctHeight>
              </wp14:sizeRelV>
            </wp:anchor>
          </w:drawing>
        </mc:Choice>
        <mc:Fallback>
          <w:pict>
            <v:group w14:anchorId="06A864AF" id="Group 1" o:spid="_x0000_s1026" style="position:absolute;margin-left:0;margin-top:0;width:750.95pt;height:41.75pt;z-index:251660288;mso-width-percent:950;mso-position-horizontal:center;mso-position-horizontal-relative:page;mso-position-vertical:center;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" o:allowincell="f">
              <v:rect id="Rectangle 2" o:spid="_x0000_s1027" style="position:absolute;left:377;top:360;width:8121;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DUMEA&#10;AADaAAAADwAAAGRycy9kb3ducmV2LnhtbESPQYvCMBSE74L/ITzBm6YKrm41igiCCoq6u/dH82yr&#10;zUttonb/vREEj8PMfMNMZrUpxJ0ql1tW0OtGIIgTq3NOFfz+LDsjEM4jaywsk4J/cjCbNhsTjLV9&#10;8IHuR5+KAGEXo4LM+zKW0iUZGXRdWxIH72Qrgz7IKpW6wkeAm0L2o+hLGsw5LGRY0iKj5HK8GQW7&#10;9SYdbvnKZxeZxe763Vvv6z+l2q16Pgbhqfaf8Lu90goG8LoSboC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5Q1DBAAAA2gAAAA8AAAAAAAAAAAAAAAAAmAIAAGRycy9kb3du&#10;cmV2LnhtbFBLBQYAAAAABAAEAPUAAACGAwAAAAA=&#10;" fillcolor="#c0504d [3205]" stroked="f" strokecolor="white [3212]" strokeweight="1.5pt">
                <v:textbox>
                  <w:txbxContent>
                    <w:sdt>
                      <w:sdtPr>
                        <w:rPr>
                          <w:color w:val="FFFFFF" w:themeColor="background1"/>
                          <w:sz w:val="28"/>
                          <w:szCs w:val="28"/>
                        </w:rPr>
                        <w:alias w:val="Title"/>
                        <w:id w:val="275905910"/>
                        <w:placeholder>
                          <w:docPart w:val="56992F125CDE46209C407B4A15784284"/>
                        </w:placeholder>
                        <w:dataBinding w:prefixMappings="xmlns:ns0='http://schemas.openxmlformats.org/package/2006/metadata/core-properties' xmlns:ns1='http://purl.org/dc/elements/1.1/'" w:xpath="/ns0:coreProperties[1]/ns1:title[1]" w:storeItemID="{6C3C8BC8-F283-45AE-878A-BAB7291924A1}"/>
                        <w:text/>
                      </w:sdtPr>
                      <w:sdtEndPr/>
                      <w:sdtContent>
                        <w:p w14:paraId="052B52E3" w14:textId="216E61C8" w:rsidR="002C0B4E" w:rsidRDefault="002C0B4E" w:rsidP="00B11148">
                          <w:pPr>
                            <w:pStyle w:val="Header"/>
                            <w:jc w:val="right"/>
                            <w:rPr>
                              <w:color w:val="FFFFFF" w:themeColor="background1"/>
                              <w:sz w:val="28"/>
                              <w:szCs w:val="28"/>
                            </w:rPr>
                          </w:pPr>
                          <w:r w:rsidRPr="00DB5EEE">
                            <w:rPr>
                              <w:color w:val="FFFFFF" w:themeColor="background1"/>
                              <w:sz w:val="28"/>
                              <w:szCs w:val="28"/>
                            </w:rPr>
                            <w:t>Instructor’s Manual—Chapter 1</w:t>
                          </w:r>
                        </w:p>
                      </w:sdtContent>
                    </w:sdt>
                  </w:txbxContent>
                </v:textbox>
              </v:rect>
              <v:rect id="Rectangle 3" o:spid="_x0000_s1028" style="position:absolute;left:8583;top:360;width:3267;height:7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O3qsEA&#10;AADaAAAADwAAAGRycy9kb3ducmV2LnhtbESPUWvCMBSF3wX/Q7iCb5qqWxnVKGOwseFe1P2AS3Nt&#10;SpubksRa//0iCD4ezjnf4Wx2g21FTz7UjhUs5hkI4tLpmisFf6fP2RuIEJE1to5JwY0C7Lbj0QYL&#10;7a58oP4YK5EgHApUYGLsCilDachimLuOOHln5y3GJH0ltcdrgttWLrMslxZrTgsGO/owVDbHi1VQ&#10;vawa6fvTDV/3uvla1B2b3x+lppPhfQ0i0hCf4Uf7WyvI4X4l3QC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jt6rBAAAA2gAAAA8AAAAAAAAAAAAAAAAAmAIAAGRycy9kb3du&#10;cmV2LnhtbFBLBQYAAAAABAAEAPUAAACGAwAAAAA=&#10;" fillcolor="#31849b [2408]" stroked="f" strokecolor="white [3212]" strokeweight="2pt">
                <v:textbox>
                  <w:txbxContent>
                    <w:sdt>
                      <w:sdtPr>
                        <w:rPr>
                          <w:i/>
                          <w:color w:val="FFFFFF" w:themeColor="background1"/>
                          <w:sz w:val="24"/>
                          <w:szCs w:val="24"/>
                        </w:rPr>
                        <w:alias w:val="Year"/>
                        <w:id w:val="-10088677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14:paraId="22FAAB10" w14:textId="5F33F651" w:rsidR="002C0B4E" w:rsidRPr="00610A52" w:rsidRDefault="002C0B4E">
                          <w:pPr>
                            <w:pStyle w:val="Header"/>
                            <w:rPr>
                              <w:i/>
                              <w:color w:val="FFFFFF" w:themeColor="background1"/>
                              <w:sz w:val="36"/>
                              <w:szCs w:val="36"/>
                            </w:rPr>
                          </w:pPr>
                          <w:r w:rsidRPr="00D43E83">
                            <w:rPr>
                              <w:i/>
                              <w:color w:val="FFFFFF" w:themeColor="background1"/>
                              <w:sz w:val="24"/>
                              <w:szCs w:val="24"/>
                            </w:rPr>
                            <w:t xml:space="preserve">Nickels/McHugh/McHugh Understanding Business </w:t>
                          </w:r>
                          <w:r>
                            <w:rPr>
                              <w:i/>
                              <w:color w:val="FFFFFF" w:themeColor="background1"/>
                              <w:sz w:val="24"/>
                              <w:szCs w:val="24"/>
                            </w:rPr>
                            <w:t>2024 Release</w:t>
                          </w:r>
                        </w:p>
                      </w:sdtContent>
                    </w:sdt>
                  </w:txbxContent>
                </v:textbox>
              </v:rect>
              <v:rect id="Rectangle 4" o:spid="_x0000_s1029" style="position:absolute;left:330;top:308;width:11586;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V/dsMA&#10;AADaAAAADwAAAGRycy9kb3ducmV2LnhtbESPS4sCMRCE7wv7H0ILXhbN+HZHoyyCIB4EH4jHZtI7&#10;MzjpDEnU8d8bYWGPRVV9Rc2XjanEnZwvLSvodRMQxJnVJecKTsd1ZwrCB2SNlWVS8CQPy8XnxxxT&#10;bR+8p/sh5CJC2KeooAihTqX0WUEGfdfWxNH7tc5giNLlUjt8RLipZD9JxtJgyXGhwJpWBWXXw80o&#10;2A5HySWce/Y4vQ6+d676Oo+3N6XareZnBiJQE/7Df+2NVjCB95V4A+Ti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eV/dsMAAADaAAAADwAAAAAAAAAAAAAAAACYAgAAZHJzL2Rv&#10;d25yZXYueG1sUEsFBgAAAAAEAAQA9QAAAIgDAAAAAA==&#10;" filled="f" strokeweight="1pt"/>
              <w10:wrap anchorx="page" anchory="margin"/>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2"/>
    <w:multiLevelType w:val="hybridMultilevel"/>
    <w:tmpl w:val="00000002"/>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2" w15:restartNumberingAfterBreak="0">
    <w:nsid w:val="00000003"/>
    <w:multiLevelType w:val="hybridMultilevel"/>
    <w:tmpl w:val="00000003"/>
    <w:lvl w:ilvl="0" w:tplc="FFFFFFFF">
      <w:start w:val="1"/>
      <w:numFmt w:val="bullet"/>
      <w:lvlText w:val="●"/>
      <w:lvlJc w:val="left"/>
      <w:pPr>
        <w:tabs>
          <w:tab w:val="num" w:pos="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0"/>
        </w:tabs>
        <w:ind w:left="6480" w:hanging="180"/>
      </w:pPr>
      <w:rPr>
        <w:rFonts w:ascii="Verdana" w:eastAsia="Verdana" w:hAnsi="Verdana" w:cs="Verdana"/>
        <w:b w:val="0"/>
        <w:bCs w:val="0"/>
        <w:i w:val="0"/>
        <w:iCs w:val="0"/>
        <w:strike w:val="0"/>
        <w:color w:val="000000"/>
        <w:sz w:val="20"/>
        <w:szCs w:val="20"/>
        <w:u w:val="none"/>
      </w:rPr>
    </w:lvl>
  </w:abstractNum>
  <w:abstractNum w:abstractNumId="3" w15:restartNumberingAfterBreak="0">
    <w:nsid w:val="06186397"/>
    <w:multiLevelType w:val="hybridMultilevel"/>
    <w:tmpl w:val="ED0435D8"/>
    <w:lvl w:ilvl="0" w:tplc="0E38FC6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126748E"/>
    <w:multiLevelType w:val="hybridMultilevel"/>
    <w:tmpl w:val="600C3A60"/>
    <w:lvl w:ilvl="0" w:tplc="7016582E">
      <w:start w:val="1"/>
      <w:numFmt w:val="bullet"/>
      <w:lvlText w:val=""/>
      <w:lvlJc w:val="left"/>
      <w:pPr>
        <w:tabs>
          <w:tab w:val="num" w:pos="1440"/>
        </w:tabs>
        <w:ind w:left="1440" w:hanging="360"/>
      </w:pPr>
      <w:rPr>
        <w:rFonts w:ascii="Symbol" w:hAnsi="Symbol" w:hint="default"/>
      </w:rPr>
    </w:lvl>
    <w:lvl w:ilvl="1" w:tplc="FFFFFFFF">
      <w:start w:val="1"/>
      <w:numFmt w:val="bullet"/>
      <w:lvlText w:val="●"/>
      <w:lvlJc w:val="left"/>
      <w:pPr>
        <w:tabs>
          <w:tab w:val="num" w:pos="1440"/>
        </w:tabs>
        <w:ind w:left="1440" w:hanging="360"/>
      </w:pPr>
      <w:rPr>
        <w:rFonts w:ascii="Verdana" w:eastAsia="Verdana" w:hAnsi="Verdana" w:cs="Verdana" w:hint="default"/>
        <w:b w:val="0"/>
        <w:bCs w:val="0"/>
        <w:i w:val="0"/>
        <w:iCs w:val="0"/>
        <w:strike w:val="0"/>
        <w:color w:val="000000"/>
        <w:sz w:val="20"/>
        <w:szCs w:val="20"/>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27331A"/>
    <w:multiLevelType w:val="hybridMultilevel"/>
    <w:tmpl w:val="EDBCDACC"/>
    <w:lvl w:ilvl="0" w:tplc="04090001">
      <w:start w:val="1"/>
      <w:numFmt w:val="bullet"/>
      <w:lvlText w:val=""/>
      <w:lvlJc w:val="left"/>
      <w:pPr>
        <w:ind w:left="720" w:hanging="360"/>
      </w:pPr>
      <w:rPr>
        <w:rFonts w:ascii="Symbol" w:hAnsi="Symbol" w:hint="default"/>
      </w:rPr>
    </w:lvl>
    <w:lvl w:ilvl="1" w:tplc="74EAB918">
      <w:start w:val="1"/>
      <w:numFmt w:val="upperLetter"/>
      <w:lvlText w:val="%2."/>
      <w:lvlJc w:val="left"/>
      <w:pPr>
        <w:ind w:left="1440" w:hanging="360"/>
      </w:pPr>
      <w:rPr>
        <w:rFonts w:asciiTheme="minorHAnsi" w:eastAsiaTheme="minorHAnsi" w:hAnsiTheme="minorHAnsi" w:cstheme="minorBidi"/>
      </w:rPr>
    </w:lvl>
    <w:lvl w:ilvl="2" w:tplc="F566F382">
      <w:start w:val="1"/>
      <w:numFmt w:val="decimal"/>
      <w:lvlText w:val="%3."/>
      <w:lvlJc w:val="left"/>
      <w:pPr>
        <w:ind w:left="1980" w:hanging="360"/>
      </w:pPr>
      <w:rPr>
        <w:rFonts w:asciiTheme="minorHAnsi" w:eastAsiaTheme="minorHAnsi" w:hAnsiTheme="minorHAnsi" w:cstheme="minorBidi"/>
      </w:rPr>
    </w:lvl>
    <w:lvl w:ilvl="3" w:tplc="0FF8FDFE">
      <w:start w:val="1"/>
      <w:numFmt w:val="lowerLetter"/>
      <w:lvlText w:val="%4."/>
      <w:lvlJc w:val="left"/>
      <w:pPr>
        <w:ind w:left="2880" w:hanging="360"/>
      </w:pPr>
      <w:rPr>
        <w:rFonts w:asciiTheme="minorHAnsi" w:eastAsiaTheme="minorHAnsi" w:hAnsiTheme="minorHAns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D64C1"/>
    <w:multiLevelType w:val="hybridMultilevel"/>
    <w:tmpl w:val="19FC20B0"/>
    <w:lvl w:ilvl="0" w:tplc="96CE0B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00930"/>
    <w:multiLevelType w:val="hybridMultilevel"/>
    <w:tmpl w:val="EBB4FF84"/>
    <w:lvl w:ilvl="0" w:tplc="359273E8">
      <w:start w:val="1"/>
      <w:numFmt w:val="upperRoman"/>
      <w:lvlText w:val="%1."/>
      <w:lvlJc w:val="left"/>
      <w:pPr>
        <w:ind w:left="751" w:hanging="72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8" w15:restartNumberingAfterBreak="0">
    <w:nsid w:val="33452D81"/>
    <w:multiLevelType w:val="hybridMultilevel"/>
    <w:tmpl w:val="C8E47652"/>
    <w:lvl w:ilvl="0" w:tplc="EC5C116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F60C94"/>
    <w:multiLevelType w:val="hybridMultilevel"/>
    <w:tmpl w:val="9044FA58"/>
    <w:lvl w:ilvl="0" w:tplc="96CE0BA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C310C"/>
    <w:multiLevelType w:val="hybridMultilevel"/>
    <w:tmpl w:val="EADC9660"/>
    <w:lvl w:ilvl="0" w:tplc="7016582E">
      <w:start w:val="1"/>
      <w:numFmt w:val="bullet"/>
      <w:lvlText w:val=""/>
      <w:lvlJc w:val="left"/>
      <w:pPr>
        <w:tabs>
          <w:tab w:val="num" w:pos="1440"/>
        </w:tabs>
        <w:ind w:left="1440" w:hanging="360"/>
      </w:pPr>
      <w:rPr>
        <w:rFonts w:ascii="Symbol" w:hAnsi="Symbol" w:hint="default"/>
      </w:rPr>
    </w:lvl>
    <w:lvl w:ilvl="1" w:tplc="FFFFFFFF">
      <w:start w:val="1"/>
      <w:numFmt w:val="bullet"/>
      <w:lvlText w:val="●"/>
      <w:lvlJc w:val="left"/>
      <w:pPr>
        <w:tabs>
          <w:tab w:val="num" w:pos="1440"/>
        </w:tabs>
        <w:ind w:left="1440" w:hanging="360"/>
      </w:pPr>
      <w:rPr>
        <w:rFonts w:ascii="Verdana" w:eastAsia="Verdana" w:hAnsi="Verdana" w:cs="Verdana" w:hint="default"/>
        <w:b w:val="0"/>
        <w:bCs w:val="0"/>
        <w:i w:val="0"/>
        <w:iCs w:val="0"/>
        <w:strike w:val="0"/>
        <w:color w:val="000000"/>
        <w:sz w:val="20"/>
        <w:szCs w:val="20"/>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517426"/>
    <w:multiLevelType w:val="hybridMultilevel"/>
    <w:tmpl w:val="BF56CE3E"/>
    <w:lvl w:ilvl="0" w:tplc="C0D07C22">
      <w:start w:val="1"/>
      <w:numFmt w:val="upperLetter"/>
      <w:lvlText w:val="%1."/>
      <w:lvlJc w:val="left"/>
      <w:pPr>
        <w:ind w:left="391" w:hanging="360"/>
      </w:pPr>
      <w:rPr>
        <w:rFonts w:hint="default"/>
      </w:rPr>
    </w:lvl>
    <w:lvl w:ilvl="1" w:tplc="04090019" w:tentative="1">
      <w:start w:val="1"/>
      <w:numFmt w:val="lowerLetter"/>
      <w:lvlText w:val="%2."/>
      <w:lvlJc w:val="left"/>
      <w:pPr>
        <w:ind w:left="1111" w:hanging="360"/>
      </w:pPr>
    </w:lvl>
    <w:lvl w:ilvl="2" w:tplc="0409001B" w:tentative="1">
      <w:start w:val="1"/>
      <w:numFmt w:val="lowerRoman"/>
      <w:lvlText w:val="%3."/>
      <w:lvlJc w:val="right"/>
      <w:pPr>
        <w:ind w:left="1831" w:hanging="180"/>
      </w:pPr>
    </w:lvl>
    <w:lvl w:ilvl="3" w:tplc="0409000F" w:tentative="1">
      <w:start w:val="1"/>
      <w:numFmt w:val="decimal"/>
      <w:lvlText w:val="%4."/>
      <w:lvlJc w:val="left"/>
      <w:pPr>
        <w:ind w:left="2551" w:hanging="360"/>
      </w:pPr>
    </w:lvl>
    <w:lvl w:ilvl="4" w:tplc="04090019" w:tentative="1">
      <w:start w:val="1"/>
      <w:numFmt w:val="lowerLetter"/>
      <w:lvlText w:val="%5."/>
      <w:lvlJc w:val="left"/>
      <w:pPr>
        <w:ind w:left="3271" w:hanging="360"/>
      </w:pPr>
    </w:lvl>
    <w:lvl w:ilvl="5" w:tplc="0409001B" w:tentative="1">
      <w:start w:val="1"/>
      <w:numFmt w:val="lowerRoman"/>
      <w:lvlText w:val="%6."/>
      <w:lvlJc w:val="right"/>
      <w:pPr>
        <w:ind w:left="3991" w:hanging="180"/>
      </w:pPr>
    </w:lvl>
    <w:lvl w:ilvl="6" w:tplc="0409000F" w:tentative="1">
      <w:start w:val="1"/>
      <w:numFmt w:val="decimal"/>
      <w:lvlText w:val="%7."/>
      <w:lvlJc w:val="left"/>
      <w:pPr>
        <w:ind w:left="4711" w:hanging="360"/>
      </w:pPr>
    </w:lvl>
    <w:lvl w:ilvl="7" w:tplc="04090019" w:tentative="1">
      <w:start w:val="1"/>
      <w:numFmt w:val="lowerLetter"/>
      <w:lvlText w:val="%8."/>
      <w:lvlJc w:val="left"/>
      <w:pPr>
        <w:ind w:left="5431" w:hanging="360"/>
      </w:pPr>
    </w:lvl>
    <w:lvl w:ilvl="8" w:tplc="0409001B" w:tentative="1">
      <w:start w:val="1"/>
      <w:numFmt w:val="lowerRoman"/>
      <w:lvlText w:val="%9."/>
      <w:lvlJc w:val="right"/>
      <w:pPr>
        <w:ind w:left="6151" w:hanging="180"/>
      </w:pPr>
    </w:lvl>
  </w:abstractNum>
  <w:abstractNum w:abstractNumId="12" w15:restartNumberingAfterBreak="0">
    <w:nsid w:val="3FA26FFC"/>
    <w:multiLevelType w:val="hybridMultilevel"/>
    <w:tmpl w:val="B9B62900"/>
    <w:lvl w:ilvl="0" w:tplc="04090005">
      <w:start w:val="1"/>
      <w:numFmt w:val="bullet"/>
      <w:lvlText w:val=""/>
      <w:lvlJc w:val="left"/>
      <w:pPr>
        <w:tabs>
          <w:tab w:val="num" w:pos="720"/>
        </w:tabs>
        <w:ind w:left="720" w:hanging="360"/>
      </w:pPr>
      <w:rPr>
        <w:rFonts w:ascii="Wingdings" w:hAnsi="Wingdings" w:hint="default"/>
      </w:rPr>
    </w:lvl>
    <w:lvl w:ilvl="1" w:tplc="CF4C55B4">
      <w:start w:val="1"/>
      <w:numFmt w:val="bullet"/>
      <w:pStyle w:val="bulletswhatsnew"/>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7B6B46"/>
    <w:multiLevelType w:val="hybridMultilevel"/>
    <w:tmpl w:val="55949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33AF0"/>
    <w:multiLevelType w:val="hybridMultilevel"/>
    <w:tmpl w:val="91DAE2C2"/>
    <w:lvl w:ilvl="0" w:tplc="4F307BCA">
      <w:start w:val="1"/>
      <w:numFmt w:val="decimal"/>
      <w:pStyle w:val="PPTnumb"/>
      <w:lvlText w:val="%1."/>
      <w:lvlJc w:val="left"/>
      <w:pPr>
        <w:tabs>
          <w:tab w:val="num" w:pos="720"/>
        </w:tabs>
        <w:ind w:left="720" w:hanging="360"/>
      </w:pPr>
      <w:rPr>
        <w:rFonts w:hint="default"/>
      </w:rPr>
    </w:lvl>
    <w:lvl w:ilvl="1" w:tplc="863C2EB6">
      <w:start w:val="1"/>
      <w:numFmt w:val="lowerLetter"/>
      <w:lvlText w:val="%2."/>
      <w:lvlJc w:val="left"/>
      <w:pPr>
        <w:tabs>
          <w:tab w:val="num" w:pos="1440"/>
        </w:tabs>
        <w:ind w:left="1440" w:hanging="360"/>
      </w:pPr>
      <w:rPr>
        <w:rFonts w:hint="default"/>
      </w:rPr>
    </w:lvl>
    <w:lvl w:ilvl="2" w:tplc="396A2B4A" w:tentative="1">
      <w:start w:val="1"/>
      <w:numFmt w:val="decimal"/>
      <w:lvlText w:val="%3."/>
      <w:lvlJc w:val="left"/>
      <w:pPr>
        <w:tabs>
          <w:tab w:val="num" w:pos="2160"/>
        </w:tabs>
        <w:ind w:left="2160" w:hanging="360"/>
      </w:pPr>
    </w:lvl>
    <w:lvl w:ilvl="3" w:tplc="3E4E9A8E" w:tentative="1">
      <w:start w:val="1"/>
      <w:numFmt w:val="decimal"/>
      <w:lvlText w:val="%4."/>
      <w:lvlJc w:val="left"/>
      <w:pPr>
        <w:tabs>
          <w:tab w:val="num" w:pos="2880"/>
        </w:tabs>
        <w:ind w:left="2880" w:hanging="360"/>
      </w:pPr>
    </w:lvl>
    <w:lvl w:ilvl="4" w:tplc="A09C0092" w:tentative="1">
      <w:start w:val="1"/>
      <w:numFmt w:val="decimal"/>
      <w:lvlText w:val="%5."/>
      <w:lvlJc w:val="left"/>
      <w:pPr>
        <w:tabs>
          <w:tab w:val="num" w:pos="3600"/>
        </w:tabs>
        <w:ind w:left="3600" w:hanging="360"/>
      </w:pPr>
    </w:lvl>
    <w:lvl w:ilvl="5" w:tplc="3572D3CE" w:tentative="1">
      <w:start w:val="1"/>
      <w:numFmt w:val="decimal"/>
      <w:lvlText w:val="%6."/>
      <w:lvlJc w:val="left"/>
      <w:pPr>
        <w:tabs>
          <w:tab w:val="num" w:pos="4320"/>
        </w:tabs>
        <w:ind w:left="4320" w:hanging="360"/>
      </w:pPr>
    </w:lvl>
    <w:lvl w:ilvl="6" w:tplc="1BB41614" w:tentative="1">
      <w:start w:val="1"/>
      <w:numFmt w:val="decimal"/>
      <w:lvlText w:val="%7."/>
      <w:lvlJc w:val="left"/>
      <w:pPr>
        <w:tabs>
          <w:tab w:val="num" w:pos="5040"/>
        </w:tabs>
        <w:ind w:left="5040" w:hanging="360"/>
      </w:pPr>
    </w:lvl>
    <w:lvl w:ilvl="7" w:tplc="7CC075B8" w:tentative="1">
      <w:start w:val="1"/>
      <w:numFmt w:val="decimal"/>
      <w:lvlText w:val="%8."/>
      <w:lvlJc w:val="left"/>
      <w:pPr>
        <w:tabs>
          <w:tab w:val="num" w:pos="5760"/>
        </w:tabs>
        <w:ind w:left="5760" w:hanging="360"/>
      </w:pPr>
    </w:lvl>
    <w:lvl w:ilvl="8" w:tplc="82E4CD88" w:tentative="1">
      <w:start w:val="1"/>
      <w:numFmt w:val="decimal"/>
      <w:lvlText w:val="%9."/>
      <w:lvlJc w:val="left"/>
      <w:pPr>
        <w:tabs>
          <w:tab w:val="num" w:pos="6480"/>
        </w:tabs>
        <w:ind w:left="6480" w:hanging="360"/>
      </w:pPr>
    </w:lvl>
  </w:abstractNum>
  <w:abstractNum w:abstractNumId="15" w15:restartNumberingAfterBreak="0">
    <w:nsid w:val="517E0874"/>
    <w:multiLevelType w:val="hybridMultilevel"/>
    <w:tmpl w:val="6934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2C655F"/>
    <w:multiLevelType w:val="hybridMultilevel"/>
    <w:tmpl w:val="6F4C4C56"/>
    <w:lvl w:ilvl="0" w:tplc="1A1C2D22">
      <w:start w:val="5"/>
      <w:numFmt w:val="decimal"/>
      <w:lvlText w:val="%1."/>
      <w:lvlJc w:val="left"/>
      <w:pPr>
        <w:ind w:left="1980" w:hanging="360"/>
      </w:pPr>
      <w:rPr>
        <w:rFonts w:asciiTheme="minorHAnsi" w:eastAsiaTheme="minorHAnsi" w:hAnsiTheme="minorHAnsi" w:cstheme="minorBidi"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5F4D68AE"/>
    <w:multiLevelType w:val="multilevel"/>
    <w:tmpl w:val="97F078F8"/>
    <w:lvl w:ilvl="0">
      <w:start w:val="1"/>
      <w:numFmt w:val="decimal"/>
      <w:lvlText w:val="%1."/>
      <w:lvlJc w:val="left"/>
      <w:pPr>
        <w:ind w:left="1980" w:hanging="360"/>
      </w:pPr>
      <w:rPr>
        <w:rFonts w:asciiTheme="minorHAnsi" w:eastAsiaTheme="minorHAnsi" w:hAnsiTheme="minorHAnsi" w:cstheme="minorBidi"/>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8" w15:restartNumberingAfterBreak="0">
    <w:nsid w:val="601C5045"/>
    <w:multiLevelType w:val="hybridMultilevel"/>
    <w:tmpl w:val="7E5AEAC4"/>
    <w:lvl w:ilvl="0" w:tplc="F900FA94">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6D0E9B"/>
    <w:multiLevelType w:val="hybridMultilevel"/>
    <w:tmpl w:val="5D6C66F0"/>
    <w:lvl w:ilvl="0" w:tplc="6284BD86">
      <w:start w:val="1"/>
      <w:numFmt w:val="decimal"/>
      <w:lvlText w:val="%1."/>
      <w:lvlJc w:val="left"/>
      <w:pPr>
        <w:ind w:left="1876" w:hanging="360"/>
      </w:pPr>
      <w:rPr>
        <w:rFonts w:hint="default"/>
      </w:rPr>
    </w:lvl>
    <w:lvl w:ilvl="1" w:tplc="04090019" w:tentative="1">
      <w:start w:val="1"/>
      <w:numFmt w:val="lowerLetter"/>
      <w:lvlText w:val="%2."/>
      <w:lvlJc w:val="left"/>
      <w:pPr>
        <w:ind w:left="2596" w:hanging="360"/>
      </w:pPr>
    </w:lvl>
    <w:lvl w:ilvl="2" w:tplc="0409001B" w:tentative="1">
      <w:start w:val="1"/>
      <w:numFmt w:val="lowerRoman"/>
      <w:lvlText w:val="%3."/>
      <w:lvlJc w:val="right"/>
      <w:pPr>
        <w:ind w:left="3316" w:hanging="180"/>
      </w:pPr>
    </w:lvl>
    <w:lvl w:ilvl="3" w:tplc="0409000F" w:tentative="1">
      <w:start w:val="1"/>
      <w:numFmt w:val="decimal"/>
      <w:lvlText w:val="%4."/>
      <w:lvlJc w:val="left"/>
      <w:pPr>
        <w:ind w:left="4036" w:hanging="360"/>
      </w:pPr>
    </w:lvl>
    <w:lvl w:ilvl="4" w:tplc="04090019" w:tentative="1">
      <w:start w:val="1"/>
      <w:numFmt w:val="lowerLetter"/>
      <w:lvlText w:val="%5."/>
      <w:lvlJc w:val="left"/>
      <w:pPr>
        <w:ind w:left="4756" w:hanging="360"/>
      </w:pPr>
    </w:lvl>
    <w:lvl w:ilvl="5" w:tplc="0409001B" w:tentative="1">
      <w:start w:val="1"/>
      <w:numFmt w:val="lowerRoman"/>
      <w:lvlText w:val="%6."/>
      <w:lvlJc w:val="right"/>
      <w:pPr>
        <w:ind w:left="5476" w:hanging="180"/>
      </w:pPr>
    </w:lvl>
    <w:lvl w:ilvl="6" w:tplc="0409000F" w:tentative="1">
      <w:start w:val="1"/>
      <w:numFmt w:val="decimal"/>
      <w:lvlText w:val="%7."/>
      <w:lvlJc w:val="left"/>
      <w:pPr>
        <w:ind w:left="6196" w:hanging="360"/>
      </w:pPr>
    </w:lvl>
    <w:lvl w:ilvl="7" w:tplc="04090019" w:tentative="1">
      <w:start w:val="1"/>
      <w:numFmt w:val="lowerLetter"/>
      <w:lvlText w:val="%8."/>
      <w:lvlJc w:val="left"/>
      <w:pPr>
        <w:ind w:left="6916" w:hanging="360"/>
      </w:pPr>
    </w:lvl>
    <w:lvl w:ilvl="8" w:tplc="0409001B" w:tentative="1">
      <w:start w:val="1"/>
      <w:numFmt w:val="lowerRoman"/>
      <w:lvlText w:val="%9."/>
      <w:lvlJc w:val="right"/>
      <w:pPr>
        <w:ind w:left="7636" w:hanging="180"/>
      </w:pPr>
    </w:lvl>
  </w:abstractNum>
  <w:abstractNum w:abstractNumId="20" w15:restartNumberingAfterBreak="0">
    <w:nsid w:val="63C5535A"/>
    <w:multiLevelType w:val="hybridMultilevel"/>
    <w:tmpl w:val="BACA7D08"/>
    <w:lvl w:ilvl="0" w:tplc="04090001">
      <w:start w:val="1"/>
      <w:numFmt w:val="bullet"/>
      <w:lvlText w:val=""/>
      <w:lvlJc w:val="left"/>
      <w:pPr>
        <w:ind w:left="720" w:hanging="360"/>
      </w:pPr>
      <w:rPr>
        <w:rFonts w:ascii="Symbol" w:hAnsi="Symbol" w:hint="default"/>
      </w:rPr>
    </w:lvl>
    <w:lvl w:ilvl="1" w:tplc="74EAB918">
      <w:start w:val="1"/>
      <w:numFmt w:val="upperLetter"/>
      <w:lvlText w:val="%2."/>
      <w:lvlJc w:val="left"/>
      <w:pPr>
        <w:ind w:left="1440" w:hanging="360"/>
      </w:pPr>
      <w:rPr>
        <w:rFonts w:asciiTheme="minorHAnsi" w:eastAsiaTheme="minorHAnsi" w:hAnsiTheme="minorHAnsi" w:cstheme="minorBidi"/>
      </w:rPr>
    </w:lvl>
    <w:lvl w:ilvl="2" w:tplc="F566F382">
      <w:start w:val="1"/>
      <w:numFmt w:val="decimal"/>
      <w:lvlText w:val="%3."/>
      <w:lvlJc w:val="left"/>
      <w:pPr>
        <w:ind w:left="2160" w:hanging="360"/>
      </w:pPr>
      <w:rPr>
        <w:rFonts w:asciiTheme="minorHAnsi" w:eastAsiaTheme="minorHAnsi" w:hAnsiTheme="minorHAnsi" w:cstheme="minorBidi"/>
      </w:rPr>
    </w:lvl>
    <w:lvl w:ilvl="3" w:tplc="064E173C">
      <w:start w:val="1"/>
      <w:numFmt w:val="lowerLetter"/>
      <w:lvlText w:val="%4."/>
      <w:lvlJc w:val="left"/>
      <w:pPr>
        <w:ind w:left="2880" w:hanging="360"/>
      </w:pPr>
      <w:rPr>
        <w:rFonts w:asciiTheme="minorHAnsi" w:eastAsiaTheme="minorHAnsi" w:hAnsiTheme="minorHAns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5B3364"/>
    <w:multiLevelType w:val="hybridMultilevel"/>
    <w:tmpl w:val="9EDC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67902"/>
    <w:multiLevelType w:val="hybridMultilevel"/>
    <w:tmpl w:val="1D549550"/>
    <w:lvl w:ilvl="0" w:tplc="96CE0BAE">
      <w:start w:val="1"/>
      <w:numFmt w:val="bullet"/>
      <w:lvlText w:val="•"/>
      <w:lvlJc w:val="left"/>
      <w:pPr>
        <w:tabs>
          <w:tab w:val="num" w:pos="720"/>
        </w:tabs>
        <w:ind w:left="720" w:hanging="360"/>
      </w:pPr>
      <w:rPr>
        <w:rFonts w:ascii="Arial" w:hAnsi="Arial" w:hint="default"/>
      </w:rPr>
    </w:lvl>
    <w:lvl w:ilvl="1" w:tplc="5DEA65F8">
      <w:start w:val="1"/>
      <w:numFmt w:val="bullet"/>
      <w:lvlText w:val="•"/>
      <w:lvlJc w:val="left"/>
      <w:pPr>
        <w:tabs>
          <w:tab w:val="num" w:pos="1440"/>
        </w:tabs>
        <w:ind w:left="1440" w:hanging="360"/>
      </w:pPr>
      <w:rPr>
        <w:rFonts w:ascii="Arial" w:hAnsi="Arial" w:hint="default"/>
      </w:rPr>
    </w:lvl>
    <w:lvl w:ilvl="2" w:tplc="6BAAD310" w:tentative="1">
      <w:start w:val="1"/>
      <w:numFmt w:val="bullet"/>
      <w:lvlText w:val="•"/>
      <w:lvlJc w:val="left"/>
      <w:pPr>
        <w:tabs>
          <w:tab w:val="num" w:pos="2160"/>
        </w:tabs>
        <w:ind w:left="2160" w:hanging="360"/>
      </w:pPr>
      <w:rPr>
        <w:rFonts w:ascii="Arial" w:hAnsi="Arial" w:hint="default"/>
      </w:rPr>
    </w:lvl>
    <w:lvl w:ilvl="3" w:tplc="C39E2FC2" w:tentative="1">
      <w:start w:val="1"/>
      <w:numFmt w:val="bullet"/>
      <w:lvlText w:val="•"/>
      <w:lvlJc w:val="left"/>
      <w:pPr>
        <w:tabs>
          <w:tab w:val="num" w:pos="2880"/>
        </w:tabs>
        <w:ind w:left="2880" w:hanging="360"/>
      </w:pPr>
      <w:rPr>
        <w:rFonts w:ascii="Arial" w:hAnsi="Arial" w:hint="default"/>
      </w:rPr>
    </w:lvl>
    <w:lvl w:ilvl="4" w:tplc="72D60838" w:tentative="1">
      <w:start w:val="1"/>
      <w:numFmt w:val="bullet"/>
      <w:lvlText w:val="•"/>
      <w:lvlJc w:val="left"/>
      <w:pPr>
        <w:tabs>
          <w:tab w:val="num" w:pos="3600"/>
        </w:tabs>
        <w:ind w:left="3600" w:hanging="360"/>
      </w:pPr>
      <w:rPr>
        <w:rFonts w:ascii="Arial" w:hAnsi="Arial" w:hint="default"/>
      </w:rPr>
    </w:lvl>
    <w:lvl w:ilvl="5" w:tplc="A950025C" w:tentative="1">
      <w:start w:val="1"/>
      <w:numFmt w:val="bullet"/>
      <w:lvlText w:val="•"/>
      <w:lvlJc w:val="left"/>
      <w:pPr>
        <w:tabs>
          <w:tab w:val="num" w:pos="4320"/>
        </w:tabs>
        <w:ind w:left="4320" w:hanging="360"/>
      </w:pPr>
      <w:rPr>
        <w:rFonts w:ascii="Arial" w:hAnsi="Arial" w:hint="default"/>
      </w:rPr>
    </w:lvl>
    <w:lvl w:ilvl="6" w:tplc="CE66D6B6" w:tentative="1">
      <w:start w:val="1"/>
      <w:numFmt w:val="bullet"/>
      <w:lvlText w:val="•"/>
      <w:lvlJc w:val="left"/>
      <w:pPr>
        <w:tabs>
          <w:tab w:val="num" w:pos="5040"/>
        </w:tabs>
        <w:ind w:left="5040" w:hanging="360"/>
      </w:pPr>
      <w:rPr>
        <w:rFonts w:ascii="Arial" w:hAnsi="Arial" w:hint="default"/>
      </w:rPr>
    </w:lvl>
    <w:lvl w:ilvl="7" w:tplc="AA86428E" w:tentative="1">
      <w:start w:val="1"/>
      <w:numFmt w:val="bullet"/>
      <w:lvlText w:val="•"/>
      <w:lvlJc w:val="left"/>
      <w:pPr>
        <w:tabs>
          <w:tab w:val="num" w:pos="5760"/>
        </w:tabs>
        <w:ind w:left="5760" w:hanging="360"/>
      </w:pPr>
      <w:rPr>
        <w:rFonts w:ascii="Arial" w:hAnsi="Arial" w:hint="default"/>
      </w:rPr>
    </w:lvl>
    <w:lvl w:ilvl="8" w:tplc="9BCC8C2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6DD6646"/>
    <w:multiLevelType w:val="hybridMultilevel"/>
    <w:tmpl w:val="B1B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5623A4"/>
    <w:multiLevelType w:val="hybridMultilevel"/>
    <w:tmpl w:val="5888DA02"/>
    <w:lvl w:ilvl="0" w:tplc="FFFFFFFF">
      <w:start w:val="1"/>
      <w:numFmt w:val="bullet"/>
      <w:lvlText w:val="●"/>
      <w:lvlJc w:val="left"/>
      <w:pPr>
        <w:ind w:left="720" w:hanging="360"/>
      </w:pPr>
      <w:rPr>
        <w:rFonts w:ascii="Verdana" w:eastAsia="Verdana" w:hAnsi="Verdana" w:cs="Verdana" w:hint="default"/>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032051"/>
    <w:multiLevelType w:val="hybridMultilevel"/>
    <w:tmpl w:val="179C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4A48F1"/>
    <w:multiLevelType w:val="hybridMultilevel"/>
    <w:tmpl w:val="300A45A6"/>
    <w:lvl w:ilvl="0" w:tplc="F566F382">
      <w:start w:val="1"/>
      <w:numFmt w:val="decimal"/>
      <w:lvlText w:val="%1."/>
      <w:lvlJc w:val="left"/>
      <w:pPr>
        <w:ind w:left="198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547F6E"/>
    <w:multiLevelType w:val="hybridMultilevel"/>
    <w:tmpl w:val="745C532A"/>
    <w:lvl w:ilvl="0" w:tplc="7C7C3B24">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8" w15:restartNumberingAfterBreak="0">
    <w:nsid w:val="753C4C39"/>
    <w:multiLevelType w:val="multilevel"/>
    <w:tmpl w:val="B7C6D9DC"/>
    <w:lvl w:ilvl="0">
      <w:start w:val="1"/>
      <w:numFmt w:val="upperRoman"/>
      <w:lvlText w:val="%1."/>
      <w:lvlJc w:val="left"/>
      <w:pPr>
        <w:tabs>
          <w:tab w:val="num" w:pos="576"/>
        </w:tabs>
        <w:ind w:left="576" w:hanging="576"/>
      </w:pPr>
      <w:rPr>
        <w:rFonts w:ascii="Arial" w:hAnsi="Arial" w:hint="default"/>
        <w:b/>
        <w:i w:val="0"/>
        <w:caps w:val="0"/>
        <w:strike w:val="0"/>
        <w:dstrike w:val="0"/>
        <w:vanish w:val="0"/>
        <w:color w:val="00000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line2"/>
      <w:lvlText w:val="%2."/>
      <w:lvlJc w:val="left"/>
      <w:pPr>
        <w:tabs>
          <w:tab w:val="num" w:pos="1152"/>
        </w:tabs>
        <w:ind w:left="1152" w:hanging="576"/>
      </w:pPr>
      <w:rPr>
        <w:rFonts w:ascii="Arial" w:hAnsi="Arial" w:hint="default"/>
        <w:b/>
        <w:i w:val="0"/>
        <w:strike w:val="0"/>
        <w:dstrike w:val="0"/>
        <w:sz w:val="32"/>
        <w:szCs w:val="32"/>
      </w:rPr>
    </w:lvl>
    <w:lvl w:ilvl="2">
      <w:start w:val="1"/>
      <w:numFmt w:val="decimal"/>
      <w:lvlText w:val="%3."/>
      <w:lvlJc w:val="left"/>
      <w:pPr>
        <w:tabs>
          <w:tab w:val="num" w:pos="2016"/>
        </w:tabs>
        <w:ind w:left="2016" w:hanging="576"/>
      </w:pPr>
      <w:rPr>
        <w:rFonts w:ascii="Arial" w:hAnsi="Arial" w:hint="default"/>
        <w:b/>
        <w:i w:val="0"/>
        <w:sz w:val="32"/>
        <w:szCs w:val="32"/>
      </w:rPr>
    </w:lvl>
    <w:lvl w:ilvl="3">
      <w:start w:val="1"/>
      <w:numFmt w:val="lowerLetter"/>
      <w:lvlText w:val="%4."/>
      <w:lvlJc w:val="left"/>
      <w:pPr>
        <w:tabs>
          <w:tab w:val="num" w:pos="2880"/>
        </w:tabs>
        <w:ind w:left="2880" w:hanging="720"/>
      </w:pPr>
      <w:rPr>
        <w:rFonts w:ascii="Arial" w:hAnsi="Arial" w:hint="default"/>
        <w:b/>
        <w:i w:val="0"/>
        <w:sz w:val="24"/>
        <w:szCs w:val="24"/>
      </w:rPr>
    </w:lvl>
    <w:lvl w:ilvl="4">
      <w:start w:val="1"/>
      <w:numFmt w:val="decimal"/>
      <w:lvlText w:val="(%5)"/>
      <w:lvlJc w:val="left"/>
      <w:pPr>
        <w:tabs>
          <w:tab w:val="num" w:pos="3240"/>
        </w:tabs>
        <w:ind w:left="2880" w:firstLine="0"/>
      </w:pPr>
      <w:rPr>
        <w:rFonts w:ascii="Arial" w:hAnsi="Arial" w:hint="default"/>
        <w:sz w:val="32"/>
        <w:szCs w:val="32"/>
      </w:rPr>
    </w:lvl>
    <w:lvl w:ilvl="5">
      <w:start w:val="1"/>
      <w:numFmt w:val="lowerLetter"/>
      <w:lvlText w:val="(%6)"/>
      <w:lvlJc w:val="left"/>
      <w:pPr>
        <w:tabs>
          <w:tab w:val="num" w:pos="3960"/>
        </w:tabs>
        <w:ind w:left="3600" w:firstLine="0"/>
      </w:pPr>
      <w:rPr>
        <w:rFonts w:ascii="Arial" w:hAnsi="Arial" w:hint="default"/>
        <w:sz w:val="32"/>
        <w:szCs w:val="32"/>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9" w15:restartNumberingAfterBreak="0">
    <w:nsid w:val="7AE919A8"/>
    <w:multiLevelType w:val="hybridMultilevel"/>
    <w:tmpl w:val="F3C8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E74AAF"/>
    <w:multiLevelType w:val="hybridMultilevel"/>
    <w:tmpl w:val="A866C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8"/>
  </w:num>
  <w:num w:numId="3">
    <w:abstractNumId w:val="5"/>
  </w:num>
  <w:num w:numId="4">
    <w:abstractNumId w:val="7"/>
  </w:num>
  <w:num w:numId="5">
    <w:abstractNumId w:val="20"/>
  </w:num>
  <w:num w:numId="6">
    <w:abstractNumId w:val="11"/>
  </w:num>
  <w:num w:numId="7">
    <w:abstractNumId w:val="19"/>
  </w:num>
  <w:num w:numId="8">
    <w:abstractNumId w:val="25"/>
  </w:num>
  <w:num w:numId="9">
    <w:abstractNumId w:val="23"/>
  </w:num>
  <w:num w:numId="10">
    <w:abstractNumId w:val="13"/>
  </w:num>
  <w:num w:numId="11">
    <w:abstractNumId w:val="22"/>
  </w:num>
  <w:num w:numId="12">
    <w:abstractNumId w:val="6"/>
  </w:num>
  <w:num w:numId="13">
    <w:abstractNumId w:val="28"/>
  </w:num>
  <w:num w:numId="14">
    <w:abstractNumId w:val="12"/>
  </w:num>
  <w:num w:numId="15">
    <w:abstractNumId w:val="16"/>
  </w:num>
  <w:num w:numId="16">
    <w:abstractNumId w:val="17"/>
  </w:num>
  <w:num w:numId="17">
    <w:abstractNumId w:val="26"/>
  </w:num>
  <w:num w:numId="18">
    <w:abstractNumId w:val="14"/>
  </w:num>
  <w:num w:numId="19">
    <w:abstractNumId w:val="14"/>
    <w:lvlOverride w:ilvl="0">
      <w:startOverride w:val="1"/>
    </w:lvlOverride>
  </w:num>
  <w:num w:numId="20">
    <w:abstractNumId w:val="27"/>
  </w:num>
  <w:num w:numId="21">
    <w:abstractNumId w:val="3"/>
  </w:num>
  <w:num w:numId="22">
    <w:abstractNumId w:val="10"/>
  </w:num>
  <w:num w:numId="23">
    <w:abstractNumId w:val="0"/>
  </w:num>
  <w:num w:numId="24">
    <w:abstractNumId w:val="1"/>
  </w:num>
  <w:num w:numId="25">
    <w:abstractNumId w:val="2"/>
  </w:num>
  <w:num w:numId="26">
    <w:abstractNumId w:val="10"/>
  </w:num>
  <w:num w:numId="27">
    <w:abstractNumId w:val="15"/>
  </w:num>
  <w:num w:numId="28">
    <w:abstractNumId w:val="21"/>
  </w:num>
  <w:num w:numId="29">
    <w:abstractNumId w:val="30"/>
  </w:num>
  <w:num w:numId="30">
    <w:abstractNumId w:val="29"/>
  </w:num>
  <w:num w:numId="31">
    <w:abstractNumId w:val="24"/>
  </w:num>
  <w:num w:numId="32">
    <w:abstractNumId w:val="4"/>
  </w:num>
  <w:num w:numId="33">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4FE"/>
    <w:rsid w:val="00001053"/>
    <w:rsid w:val="00006DCE"/>
    <w:rsid w:val="00007021"/>
    <w:rsid w:val="00007C60"/>
    <w:rsid w:val="0001312A"/>
    <w:rsid w:val="000137E2"/>
    <w:rsid w:val="00013E0B"/>
    <w:rsid w:val="000175F9"/>
    <w:rsid w:val="00020575"/>
    <w:rsid w:val="00034159"/>
    <w:rsid w:val="000342BA"/>
    <w:rsid w:val="0003498A"/>
    <w:rsid w:val="00035559"/>
    <w:rsid w:val="0003675A"/>
    <w:rsid w:val="0003782F"/>
    <w:rsid w:val="00037A6C"/>
    <w:rsid w:val="000415A3"/>
    <w:rsid w:val="00042724"/>
    <w:rsid w:val="00042B42"/>
    <w:rsid w:val="000458A2"/>
    <w:rsid w:val="000472EB"/>
    <w:rsid w:val="00052152"/>
    <w:rsid w:val="0005409D"/>
    <w:rsid w:val="00054FBF"/>
    <w:rsid w:val="00057F25"/>
    <w:rsid w:val="00061EBE"/>
    <w:rsid w:val="00063F9D"/>
    <w:rsid w:val="00066343"/>
    <w:rsid w:val="00066DE5"/>
    <w:rsid w:val="00067D43"/>
    <w:rsid w:val="000731A2"/>
    <w:rsid w:val="000772CE"/>
    <w:rsid w:val="00090C60"/>
    <w:rsid w:val="00092C78"/>
    <w:rsid w:val="00093004"/>
    <w:rsid w:val="00095526"/>
    <w:rsid w:val="000975CB"/>
    <w:rsid w:val="000979D7"/>
    <w:rsid w:val="000A25B8"/>
    <w:rsid w:val="000A2FA5"/>
    <w:rsid w:val="000B4126"/>
    <w:rsid w:val="000B7AF4"/>
    <w:rsid w:val="000C0FD6"/>
    <w:rsid w:val="000C1715"/>
    <w:rsid w:val="000C4C23"/>
    <w:rsid w:val="000D0B4A"/>
    <w:rsid w:val="000D1380"/>
    <w:rsid w:val="000D602E"/>
    <w:rsid w:val="000D72CF"/>
    <w:rsid w:val="000E084C"/>
    <w:rsid w:val="000E7CAC"/>
    <w:rsid w:val="000F1231"/>
    <w:rsid w:val="000F1EF2"/>
    <w:rsid w:val="000F2314"/>
    <w:rsid w:val="000F374B"/>
    <w:rsid w:val="000F3959"/>
    <w:rsid w:val="000F4BD0"/>
    <w:rsid w:val="000F7113"/>
    <w:rsid w:val="000F7B12"/>
    <w:rsid w:val="00100770"/>
    <w:rsid w:val="00100F17"/>
    <w:rsid w:val="0011020E"/>
    <w:rsid w:val="001109E6"/>
    <w:rsid w:val="00112692"/>
    <w:rsid w:val="00115887"/>
    <w:rsid w:val="00116FF2"/>
    <w:rsid w:val="0012159F"/>
    <w:rsid w:val="00123499"/>
    <w:rsid w:val="001240E3"/>
    <w:rsid w:val="00130218"/>
    <w:rsid w:val="00135010"/>
    <w:rsid w:val="0014102C"/>
    <w:rsid w:val="00141E20"/>
    <w:rsid w:val="0014306D"/>
    <w:rsid w:val="0014329F"/>
    <w:rsid w:val="00144D38"/>
    <w:rsid w:val="00145C31"/>
    <w:rsid w:val="00146B47"/>
    <w:rsid w:val="00147E3C"/>
    <w:rsid w:val="00155BE3"/>
    <w:rsid w:val="001609D7"/>
    <w:rsid w:val="001610A1"/>
    <w:rsid w:val="00161D16"/>
    <w:rsid w:val="00162E1A"/>
    <w:rsid w:val="00163674"/>
    <w:rsid w:val="001639D1"/>
    <w:rsid w:val="00163A25"/>
    <w:rsid w:val="00163B49"/>
    <w:rsid w:val="00164C93"/>
    <w:rsid w:val="0016541A"/>
    <w:rsid w:val="001710F7"/>
    <w:rsid w:val="0017181C"/>
    <w:rsid w:val="00172330"/>
    <w:rsid w:val="00172F04"/>
    <w:rsid w:val="00173AE7"/>
    <w:rsid w:val="0017429B"/>
    <w:rsid w:val="00180EEB"/>
    <w:rsid w:val="00184EA5"/>
    <w:rsid w:val="00185061"/>
    <w:rsid w:val="001851C1"/>
    <w:rsid w:val="00191489"/>
    <w:rsid w:val="00193C7B"/>
    <w:rsid w:val="00194CCA"/>
    <w:rsid w:val="00197B2E"/>
    <w:rsid w:val="001A6A66"/>
    <w:rsid w:val="001B1548"/>
    <w:rsid w:val="001C3E0D"/>
    <w:rsid w:val="001C4123"/>
    <w:rsid w:val="001C607B"/>
    <w:rsid w:val="001C64A3"/>
    <w:rsid w:val="001C6536"/>
    <w:rsid w:val="001D3502"/>
    <w:rsid w:val="001D39DF"/>
    <w:rsid w:val="001D4E9A"/>
    <w:rsid w:val="001D5551"/>
    <w:rsid w:val="001E17E8"/>
    <w:rsid w:val="001E30CD"/>
    <w:rsid w:val="001E4434"/>
    <w:rsid w:val="001E5D22"/>
    <w:rsid w:val="001E68A1"/>
    <w:rsid w:val="001F0049"/>
    <w:rsid w:val="001F4486"/>
    <w:rsid w:val="001F61A2"/>
    <w:rsid w:val="001F6AD1"/>
    <w:rsid w:val="002014D7"/>
    <w:rsid w:val="00201EE2"/>
    <w:rsid w:val="00211011"/>
    <w:rsid w:val="002125B2"/>
    <w:rsid w:val="00216F38"/>
    <w:rsid w:val="00221299"/>
    <w:rsid w:val="00221D5D"/>
    <w:rsid w:val="00227DB0"/>
    <w:rsid w:val="0023049F"/>
    <w:rsid w:val="0023079E"/>
    <w:rsid w:val="00233561"/>
    <w:rsid w:val="00236B0C"/>
    <w:rsid w:val="00236C75"/>
    <w:rsid w:val="002378F0"/>
    <w:rsid w:val="002416F0"/>
    <w:rsid w:val="00243ABA"/>
    <w:rsid w:val="00246456"/>
    <w:rsid w:val="002475FD"/>
    <w:rsid w:val="00247D5E"/>
    <w:rsid w:val="002520AD"/>
    <w:rsid w:val="002567F1"/>
    <w:rsid w:val="00256A1C"/>
    <w:rsid w:val="00261662"/>
    <w:rsid w:val="00263A58"/>
    <w:rsid w:val="00265128"/>
    <w:rsid w:val="0027001B"/>
    <w:rsid w:val="002716EA"/>
    <w:rsid w:val="0027299F"/>
    <w:rsid w:val="00274E09"/>
    <w:rsid w:val="002754C3"/>
    <w:rsid w:val="00280EBA"/>
    <w:rsid w:val="002819B0"/>
    <w:rsid w:val="002869BD"/>
    <w:rsid w:val="00290923"/>
    <w:rsid w:val="00291040"/>
    <w:rsid w:val="002A0485"/>
    <w:rsid w:val="002A0FB3"/>
    <w:rsid w:val="002A1E15"/>
    <w:rsid w:val="002A2CD1"/>
    <w:rsid w:val="002A3D06"/>
    <w:rsid w:val="002A44BB"/>
    <w:rsid w:val="002A5FD4"/>
    <w:rsid w:val="002B11CC"/>
    <w:rsid w:val="002B6F2A"/>
    <w:rsid w:val="002C057F"/>
    <w:rsid w:val="002C0896"/>
    <w:rsid w:val="002C0B4E"/>
    <w:rsid w:val="002C45C3"/>
    <w:rsid w:val="002C564D"/>
    <w:rsid w:val="002D17C5"/>
    <w:rsid w:val="002E0AA7"/>
    <w:rsid w:val="002E1618"/>
    <w:rsid w:val="002E3007"/>
    <w:rsid w:val="002E69C9"/>
    <w:rsid w:val="002F11C6"/>
    <w:rsid w:val="002F1551"/>
    <w:rsid w:val="002F157E"/>
    <w:rsid w:val="002F3922"/>
    <w:rsid w:val="002F4AE8"/>
    <w:rsid w:val="002F4D10"/>
    <w:rsid w:val="002F7B13"/>
    <w:rsid w:val="00300624"/>
    <w:rsid w:val="0030113C"/>
    <w:rsid w:val="003025E1"/>
    <w:rsid w:val="003054F2"/>
    <w:rsid w:val="00310C5A"/>
    <w:rsid w:val="00313DB4"/>
    <w:rsid w:val="0031526E"/>
    <w:rsid w:val="00315B5F"/>
    <w:rsid w:val="003160B6"/>
    <w:rsid w:val="00321AF7"/>
    <w:rsid w:val="003227CE"/>
    <w:rsid w:val="0032328D"/>
    <w:rsid w:val="003236ED"/>
    <w:rsid w:val="003252C0"/>
    <w:rsid w:val="00325B5B"/>
    <w:rsid w:val="00326EA3"/>
    <w:rsid w:val="0032778C"/>
    <w:rsid w:val="00327AAA"/>
    <w:rsid w:val="003312DC"/>
    <w:rsid w:val="003355FF"/>
    <w:rsid w:val="00335790"/>
    <w:rsid w:val="003401C4"/>
    <w:rsid w:val="00341D69"/>
    <w:rsid w:val="00341E95"/>
    <w:rsid w:val="00343C02"/>
    <w:rsid w:val="003517C7"/>
    <w:rsid w:val="003518FE"/>
    <w:rsid w:val="00353287"/>
    <w:rsid w:val="00354FD6"/>
    <w:rsid w:val="00356D2E"/>
    <w:rsid w:val="00357291"/>
    <w:rsid w:val="003574DF"/>
    <w:rsid w:val="0036180C"/>
    <w:rsid w:val="00366113"/>
    <w:rsid w:val="00371076"/>
    <w:rsid w:val="00371806"/>
    <w:rsid w:val="00371910"/>
    <w:rsid w:val="00371A48"/>
    <w:rsid w:val="00372399"/>
    <w:rsid w:val="00372699"/>
    <w:rsid w:val="00373B40"/>
    <w:rsid w:val="00375243"/>
    <w:rsid w:val="003773D8"/>
    <w:rsid w:val="00381536"/>
    <w:rsid w:val="003831FD"/>
    <w:rsid w:val="003908A7"/>
    <w:rsid w:val="0039244A"/>
    <w:rsid w:val="003939B0"/>
    <w:rsid w:val="00394C52"/>
    <w:rsid w:val="00395A30"/>
    <w:rsid w:val="00395FA9"/>
    <w:rsid w:val="00397094"/>
    <w:rsid w:val="003A0BEA"/>
    <w:rsid w:val="003A0C1C"/>
    <w:rsid w:val="003A179C"/>
    <w:rsid w:val="003A2174"/>
    <w:rsid w:val="003A4A89"/>
    <w:rsid w:val="003A641B"/>
    <w:rsid w:val="003B1155"/>
    <w:rsid w:val="003B2CAB"/>
    <w:rsid w:val="003B3015"/>
    <w:rsid w:val="003B3755"/>
    <w:rsid w:val="003B571F"/>
    <w:rsid w:val="003B59B1"/>
    <w:rsid w:val="003B5E56"/>
    <w:rsid w:val="003B6417"/>
    <w:rsid w:val="003C02A7"/>
    <w:rsid w:val="003C190C"/>
    <w:rsid w:val="003D212C"/>
    <w:rsid w:val="003D2642"/>
    <w:rsid w:val="003D3666"/>
    <w:rsid w:val="003E0889"/>
    <w:rsid w:val="003E1409"/>
    <w:rsid w:val="003E26B9"/>
    <w:rsid w:val="003E6B20"/>
    <w:rsid w:val="003F0544"/>
    <w:rsid w:val="003F1AF0"/>
    <w:rsid w:val="003F2FDC"/>
    <w:rsid w:val="003F4ADD"/>
    <w:rsid w:val="003F640C"/>
    <w:rsid w:val="00402318"/>
    <w:rsid w:val="004045B3"/>
    <w:rsid w:val="0040494E"/>
    <w:rsid w:val="00410BB3"/>
    <w:rsid w:val="004123D8"/>
    <w:rsid w:val="0041252D"/>
    <w:rsid w:val="0041480F"/>
    <w:rsid w:val="004165E6"/>
    <w:rsid w:val="00420182"/>
    <w:rsid w:val="004207A4"/>
    <w:rsid w:val="00423B5C"/>
    <w:rsid w:val="00427011"/>
    <w:rsid w:val="00427FA0"/>
    <w:rsid w:val="004313A3"/>
    <w:rsid w:val="0043272D"/>
    <w:rsid w:val="00432D78"/>
    <w:rsid w:val="00433C2D"/>
    <w:rsid w:val="0043430B"/>
    <w:rsid w:val="00434943"/>
    <w:rsid w:val="0044110D"/>
    <w:rsid w:val="0044264D"/>
    <w:rsid w:val="0044379F"/>
    <w:rsid w:val="004512FD"/>
    <w:rsid w:val="0045272D"/>
    <w:rsid w:val="00452F83"/>
    <w:rsid w:val="004562A8"/>
    <w:rsid w:val="00456BD4"/>
    <w:rsid w:val="0046258A"/>
    <w:rsid w:val="004632EC"/>
    <w:rsid w:val="00475392"/>
    <w:rsid w:val="00476867"/>
    <w:rsid w:val="004779D7"/>
    <w:rsid w:val="00480B60"/>
    <w:rsid w:val="004822FA"/>
    <w:rsid w:val="00485177"/>
    <w:rsid w:val="00487DA2"/>
    <w:rsid w:val="0049379C"/>
    <w:rsid w:val="00493874"/>
    <w:rsid w:val="0049390C"/>
    <w:rsid w:val="00493F9F"/>
    <w:rsid w:val="00496B7E"/>
    <w:rsid w:val="004A1136"/>
    <w:rsid w:val="004A1461"/>
    <w:rsid w:val="004A30AD"/>
    <w:rsid w:val="004A446D"/>
    <w:rsid w:val="004A49A1"/>
    <w:rsid w:val="004A4F3B"/>
    <w:rsid w:val="004A660F"/>
    <w:rsid w:val="004A6ABC"/>
    <w:rsid w:val="004A6C44"/>
    <w:rsid w:val="004B0950"/>
    <w:rsid w:val="004B1432"/>
    <w:rsid w:val="004B2239"/>
    <w:rsid w:val="004B6674"/>
    <w:rsid w:val="004B674A"/>
    <w:rsid w:val="004B70BA"/>
    <w:rsid w:val="004C2B93"/>
    <w:rsid w:val="004C3CE1"/>
    <w:rsid w:val="004C4A0E"/>
    <w:rsid w:val="004C5488"/>
    <w:rsid w:val="004C7A0B"/>
    <w:rsid w:val="004D468C"/>
    <w:rsid w:val="004D5218"/>
    <w:rsid w:val="004D6533"/>
    <w:rsid w:val="004E389B"/>
    <w:rsid w:val="004E5B9D"/>
    <w:rsid w:val="004E7D3C"/>
    <w:rsid w:val="004E7F29"/>
    <w:rsid w:val="004F2C26"/>
    <w:rsid w:val="004F34DC"/>
    <w:rsid w:val="004F5D52"/>
    <w:rsid w:val="004F6047"/>
    <w:rsid w:val="005009F1"/>
    <w:rsid w:val="00501E8E"/>
    <w:rsid w:val="005024EB"/>
    <w:rsid w:val="00502B61"/>
    <w:rsid w:val="0050480E"/>
    <w:rsid w:val="00505ACB"/>
    <w:rsid w:val="00506108"/>
    <w:rsid w:val="00512A3C"/>
    <w:rsid w:val="00520E3F"/>
    <w:rsid w:val="00524486"/>
    <w:rsid w:val="00525522"/>
    <w:rsid w:val="00530CA2"/>
    <w:rsid w:val="00530EF8"/>
    <w:rsid w:val="00533080"/>
    <w:rsid w:val="00533731"/>
    <w:rsid w:val="005350F1"/>
    <w:rsid w:val="00536D9C"/>
    <w:rsid w:val="00540C93"/>
    <w:rsid w:val="005449C9"/>
    <w:rsid w:val="005449FB"/>
    <w:rsid w:val="005452F1"/>
    <w:rsid w:val="00551215"/>
    <w:rsid w:val="00552503"/>
    <w:rsid w:val="0055280C"/>
    <w:rsid w:val="00553B03"/>
    <w:rsid w:val="00555E0B"/>
    <w:rsid w:val="00561ADF"/>
    <w:rsid w:val="00562074"/>
    <w:rsid w:val="005620DE"/>
    <w:rsid w:val="005638B4"/>
    <w:rsid w:val="00564183"/>
    <w:rsid w:val="0056435C"/>
    <w:rsid w:val="0056632C"/>
    <w:rsid w:val="00567AE2"/>
    <w:rsid w:val="00570807"/>
    <w:rsid w:val="00572698"/>
    <w:rsid w:val="005733F2"/>
    <w:rsid w:val="00573414"/>
    <w:rsid w:val="00581043"/>
    <w:rsid w:val="00581888"/>
    <w:rsid w:val="00581C98"/>
    <w:rsid w:val="00583DF6"/>
    <w:rsid w:val="00585DDC"/>
    <w:rsid w:val="005879AB"/>
    <w:rsid w:val="00591098"/>
    <w:rsid w:val="00594E4A"/>
    <w:rsid w:val="00597203"/>
    <w:rsid w:val="0059779C"/>
    <w:rsid w:val="005A055A"/>
    <w:rsid w:val="005A11AE"/>
    <w:rsid w:val="005A15B1"/>
    <w:rsid w:val="005A42D6"/>
    <w:rsid w:val="005A544B"/>
    <w:rsid w:val="005A71B7"/>
    <w:rsid w:val="005B13B3"/>
    <w:rsid w:val="005B3C0C"/>
    <w:rsid w:val="005B3FEF"/>
    <w:rsid w:val="005B637D"/>
    <w:rsid w:val="005C502F"/>
    <w:rsid w:val="005C5AD5"/>
    <w:rsid w:val="005D0338"/>
    <w:rsid w:val="005D0971"/>
    <w:rsid w:val="005D2054"/>
    <w:rsid w:val="005D2EA9"/>
    <w:rsid w:val="005D55E1"/>
    <w:rsid w:val="005D5B20"/>
    <w:rsid w:val="005D6C2B"/>
    <w:rsid w:val="005D798D"/>
    <w:rsid w:val="005E5A19"/>
    <w:rsid w:val="005E6CED"/>
    <w:rsid w:val="005F0A7F"/>
    <w:rsid w:val="005F2654"/>
    <w:rsid w:val="005F53F0"/>
    <w:rsid w:val="005F61C6"/>
    <w:rsid w:val="005F637D"/>
    <w:rsid w:val="005F7466"/>
    <w:rsid w:val="00601F72"/>
    <w:rsid w:val="00610A52"/>
    <w:rsid w:val="00612225"/>
    <w:rsid w:val="006126B0"/>
    <w:rsid w:val="006128C4"/>
    <w:rsid w:val="00613263"/>
    <w:rsid w:val="0061404F"/>
    <w:rsid w:val="0061499A"/>
    <w:rsid w:val="00615DE1"/>
    <w:rsid w:val="006167E7"/>
    <w:rsid w:val="00617B28"/>
    <w:rsid w:val="00621410"/>
    <w:rsid w:val="006219F5"/>
    <w:rsid w:val="00623187"/>
    <w:rsid w:val="0062319F"/>
    <w:rsid w:val="00627477"/>
    <w:rsid w:val="006305BD"/>
    <w:rsid w:val="006314FE"/>
    <w:rsid w:val="006318EB"/>
    <w:rsid w:val="00632E48"/>
    <w:rsid w:val="006331A3"/>
    <w:rsid w:val="00644BF3"/>
    <w:rsid w:val="00644D82"/>
    <w:rsid w:val="00645B66"/>
    <w:rsid w:val="00646768"/>
    <w:rsid w:val="006470C8"/>
    <w:rsid w:val="00647841"/>
    <w:rsid w:val="0064790D"/>
    <w:rsid w:val="00650D38"/>
    <w:rsid w:val="00652793"/>
    <w:rsid w:val="00654FAD"/>
    <w:rsid w:val="0066408D"/>
    <w:rsid w:val="00664AFC"/>
    <w:rsid w:val="00666C07"/>
    <w:rsid w:val="00670430"/>
    <w:rsid w:val="00670885"/>
    <w:rsid w:val="0067609B"/>
    <w:rsid w:val="006769AE"/>
    <w:rsid w:val="00681C7A"/>
    <w:rsid w:val="00681C97"/>
    <w:rsid w:val="006831B3"/>
    <w:rsid w:val="00687184"/>
    <w:rsid w:val="0068765F"/>
    <w:rsid w:val="006876FF"/>
    <w:rsid w:val="00690715"/>
    <w:rsid w:val="006937D6"/>
    <w:rsid w:val="00696610"/>
    <w:rsid w:val="006966BA"/>
    <w:rsid w:val="00696DD7"/>
    <w:rsid w:val="0069703E"/>
    <w:rsid w:val="0069778F"/>
    <w:rsid w:val="006A4923"/>
    <w:rsid w:val="006A56B0"/>
    <w:rsid w:val="006B1F00"/>
    <w:rsid w:val="006B3B40"/>
    <w:rsid w:val="006B560E"/>
    <w:rsid w:val="006C0235"/>
    <w:rsid w:val="006C0721"/>
    <w:rsid w:val="006C1286"/>
    <w:rsid w:val="006C463F"/>
    <w:rsid w:val="006C75FA"/>
    <w:rsid w:val="006C7E86"/>
    <w:rsid w:val="006D0477"/>
    <w:rsid w:val="006D059D"/>
    <w:rsid w:val="006D2046"/>
    <w:rsid w:val="006D2822"/>
    <w:rsid w:val="006D67BD"/>
    <w:rsid w:val="006D728E"/>
    <w:rsid w:val="006E080A"/>
    <w:rsid w:val="006E4E3C"/>
    <w:rsid w:val="006E6B03"/>
    <w:rsid w:val="006E7AAC"/>
    <w:rsid w:val="006F12CB"/>
    <w:rsid w:val="006F25E8"/>
    <w:rsid w:val="006F5D6D"/>
    <w:rsid w:val="00700B3E"/>
    <w:rsid w:val="00703215"/>
    <w:rsid w:val="0070399A"/>
    <w:rsid w:val="007053E8"/>
    <w:rsid w:val="00712D3C"/>
    <w:rsid w:val="007131CE"/>
    <w:rsid w:val="00714852"/>
    <w:rsid w:val="007159EE"/>
    <w:rsid w:val="00720511"/>
    <w:rsid w:val="00723C2B"/>
    <w:rsid w:val="0072420E"/>
    <w:rsid w:val="00727057"/>
    <w:rsid w:val="00732BE2"/>
    <w:rsid w:val="00733DED"/>
    <w:rsid w:val="007403F9"/>
    <w:rsid w:val="007411C6"/>
    <w:rsid w:val="007432FA"/>
    <w:rsid w:val="00743882"/>
    <w:rsid w:val="00743DB8"/>
    <w:rsid w:val="007449A8"/>
    <w:rsid w:val="00746066"/>
    <w:rsid w:val="007465CC"/>
    <w:rsid w:val="00746A61"/>
    <w:rsid w:val="0075263D"/>
    <w:rsid w:val="007528CF"/>
    <w:rsid w:val="00753876"/>
    <w:rsid w:val="0075568F"/>
    <w:rsid w:val="00756B39"/>
    <w:rsid w:val="0075792C"/>
    <w:rsid w:val="00757FC0"/>
    <w:rsid w:val="007600C2"/>
    <w:rsid w:val="00761BC2"/>
    <w:rsid w:val="00762EA9"/>
    <w:rsid w:val="00765907"/>
    <w:rsid w:val="007677DD"/>
    <w:rsid w:val="007847D7"/>
    <w:rsid w:val="007858C2"/>
    <w:rsid w:val="00787C77"/>
    <w:rsid w:val="007905EC"/>
    <w:rsid w:val="00791239"/>
    <w:rsid w:val="00791484"/>
    <w:rsid w:val="00791D6F"/>
    <w:rsid w:val="00792131"/>
    <w:rsid w:val="00792E29"/>
    <w:rsid w:val="00793CB3"/>
    <w:rsid w:val="007956D2"/>
    <w:rsid w:val="007A0437"/>
    <w:rsid w:val="007A527D"/>
    <w:rsid w:val="007B1E47"/>
    <w:rsid w:val="007B1E8C"/>
    <w:rsid w:val="007B22D1"/>
    <w:rsid w:val="007B2A59"/>
    <w:rsid w:val="007B3D12"/>
    <w:rsid w:val="007B5A97"/>
    <w:rsid w:val="007B5D5D"/>
    <w:rsid w:val="007B7FE1"/>
    <w:rsid w:val="007C3A97"/>
    <w:rsid w:val="007C3B3C"/>
    <w:rsid w:val="007C4352"/>
    <w:rsid w:val="007C6060"/>
    <w:rsid w:val="007C6E11"/>
    <w:rsid w:val="007D468A"/>
    <w:rsid w:val="007D5976"/>
    <w:rsid w:val="007D5E4B"/>
    <w:rsid w:val="007D624A"/>
    <w:rsid w:val="007D7F8E"/>
    <w:rsid w:val="007E2CC2"/>
    <w:rsid w:val="007E45F5"/>
    <w:rsid w:val="007E62E6"/>
    <w:rsid w:val="007E6BCA"/>
    <w:rsid w:val="007F1886"/>
    <w:rsid w:val="007F2574"/>
    <w:rsid w:val="007F282E"/>
    <w:rsid w:val="007F43B3"/>
    <w:rsid w:val="007F63E4"/>
    <w:rsid w:val="00800348"/>
    <w:rsid w:val="00800821"/>
    <w:rsid w:val="00800D5A"/>
    <w:rsid w:val="008055F1"/>
    <w:rsid w:val="00805CAF"/>
    <w:rsid w:val="0080686C"/>
    <w:rsid w:val="00807798"/>
    <w:rsid w:val="008100C8"/>
    <w:rsid w:val="00810450"/>
    <w:rsid w:val="00810B04"/>
    <w:rsid w:val="008124BB"/>
    <w:rsid w:val="00813B01"/>
    <w:rsid w:val="00815692"/>
    <w:rsid w:val="00815A19"/>
    <w:rsid w:val="008167AD"/>
    <w:rsid w:val="0082101C"/>
    <w:rsid w:val="00826E32"/>
    <w:rsid w:val="00830648"/>
    <w:rsid w:val="00834FDB"/>
    <w:rsid w:val="00835346"/>
    <w:rsid w:val="00835A59"/>
    <w:rsid w:val="00835D65"/>
    <w:rsid w:val="00842035"/>
    <w:rsid w:val="0084333E"/>
    <w:rsid w:val="00845E61"/>
    <w:rsid w:val="00851FB4"/>
    <w:rsid w:val="00855E50"/>
    <w:rsid w:val="0086043D"/>
    <w:rsid w:val="00860776"/>
    <w:rsid w:val="00861251"/>
    <w:rsid w:val="008622AC"/>
    <w:rsid w:val="008622B3"/>
    <w:rsid w:val="008643FD"/>
    <w:rsid w:val="00864E71"/>
    <w:rsid w:val="00864F4D"/>
    <w:rsid w:val="008724FC"/>
    <w:rsid w:val="008748D6"/>
    <w:rsid w:val="0087553B"/>
    <w:rsid w:val="00876E33"/>
    <w:rsid w:val="008775E7"/>
    <w:rsid w:val="0087765D"/>
    <w:rsid w:val="0088016A"/>
    <w:rsid w:val="0088098D"/>
    <w:rsid w:val="008818D1"/>
    <w:rsid w:val="008841F5"/>
    <w:rsid w:val="00885296"/>
    <w:rsid w:val="00886916"/>
    <w:rsid w:val="0089032A"/>
    <w:rsid w:val="0089199D"/>
    <w:rsid w:val="00891C15"/>
    <w:rsid w:val="0089451E"/>
    <w:rsid w:val="00896078"/>
    <w:rsid w:val="00897BD0"/>
    <w:rsid w:val="008A07DA"/>
    <w:rsid w:val="008A2532"/>
    <w:rsid w:val="008A4180"/>
    <w:rsid w:val="008A47F9"/>
    <w:rsid w:val="008A5F65"/>
    <w:rsid w:val="008A77F0"/>
    <w:rsid w:val="008B0DD2"/>
    <w:rsid w:val="008B20A9"/>
    <w:rsid w:val="008B4A1F"/>
    <w:rsid w:val="008B4A4D"/>
    <w:rsid w:val="008B5337"/>
    <w:rsid w:val="008B6599"/>
    <w:rsid w:val="008B74A3"/>
    <w:rsid w:val="008C0ED1"/>
    <w:rsid w:val="008C2855"/>
    <w:rsid w:val="008C6016"/>
    <w:rsid w:val="008C63EB"/>
    <w:rsid w:val="008C7B28"/>
    <w:rsid w:val="008D43FD"/>
    <w:rsid w:val="008D5D80"/>
    <w:rsid w:val="008D7D3A"/>
    <w:rsid w:val="008E1BCA"/>
    <w:rsid w:val="008E338A"/>
    <w:rsid w:val="008E3E1F"/>
    <w:rsid w:val="008E415B"/>
    <w:rsid w:val="008F2430"/>
    <w:rsid w:val="008F2C42"/>
    <w:rsid w:val="008F65D0"/>
    <w:rsid w:val="008F7D5A"/>
    <w:rsid w:val="00902ED5"/>
    <w:rsid w:val="00903DCB"/>
    <w:rsid w:val="00903FA2"/>
    <w:rsid w:val="00905FC8"/>
    <w:rsid w:val="009066DE"/>
    <w:rsid w:val="00907D9F"/>
    <w:rsid w:val="0091029D"/>
    <w:rsid w:val="009138F6"/>
    <w:rsid w:val="009147B5"/>
    <w:rsid w:val="009171B3"/>
    <w:rsid w:val="00926D14"/>
    <w:rsid w:val="00927896"/>
    <w:rsid w:val="009311FB"/>
    <w:rsid w:val="0093794A"/>
    <w:rsid w:val="00937DA0"/>
    <w:rsid w:val="009442DF"/>
    <w:rsid w:val="00946938"/>
    <w:rsid w:val="00951944"/>
    <w:rsid w:val="00951F5C"/>
    <w:rsid w:val="00954A69"/>
    <w:rsid w:val="00961475"/>
    <w:rsid w:val="00964BB5"/>
    <w:rsid w:val="00966BF9"/>
    <w:rsid w:val="00970267"/>
    <w:rsid w:val="00970C67"/>
    <w:rsid w:val="0097101E"/>
    <w:rsid w:val="00971E1B"/>
    <w:rsid w:val="009723AD"/>
    <w:rsid w:val="00974E9A"/>
    <w:rsid w:val="00976CD0"/>
    <w:rsid w:val="00977892"/>
    <w:rsid w:val="00985114"/>
    <w:rsid w:val="00985CAA"/>
    <w:rsid w:val="009906CC"/>
    <w:rsid w:val="00990808"/>
    <w:rsid w:val="0099393A"/>
    <w:rsid w:val="00994B46"/>
    <w:rsid w:val="0099577A"/>
    <w:rsid w:val="009A28AE"/>
    <w:rsid w:val="009A4955"/>
    <w:rsid w:val="009A4B76"/>
    <w:rsid w:val="009B0656"/>
    <w:rsid w:val="009B1746"/>
    <w:rsid w:val="009B2DC0"/>
    <w:rsid w:val="009B2E94"/>
    <w:rsid w:val="009B3EB0"/>
    <w:rsid w:val="009B691A"/>
    <w:rsid w:val="009C3D84"/>
    <w:rsid w:val="009C6A93"/>
    <w:rsid w:val="009C7137"/>
    <w:rsid w:val="009C76CB"/>
    <w:rsid w:val="009D3691"/>
    <w:rsid w:val="009E0218"/>
    <w:rsid w:val="009E2A38"/>
    <w:rsid w:val="009E3F65"/>
    <w:rsid w:val="009E7B47"/>
    <w:rsid w:val="009F1DC2"/>
    <w:rsid w:val="009F2957"/>
    <w:rsid w:val="009F30D1"/>
    <w:rsid w:val="009F487E"/>
    <w:rsid w:val="009F7ED3"/>
    <w:rsid w:val="00A00105"/>
    <w:rsid w:val="00A006DA"/>
    <w:rsid w:val="00A03AD6"/>
    <w:rsid w:val="00A04FBA"/>
    <w:rsid w:val="00A06F08"/>
    <w:rsid w:val="00A102F4"/>
    <w:rsid w:val="00A1164F"/>
    <w:rsid w:val="00A13180"/>
    <w:rsid w:val="00A1400D"/>
    <w:rsid w:val="00A15450"/>
    <w:rsid w:val="00A273C3"/>
    <w:rsid w:val="00A30D66"/>
    <w:rsid w:val="00A320A3"/>
    <w:rsid w:val="00A3341A"/>
    <w:rsid w:val="00A35CF1"/>
    <w:rsid w:val="00A437F5"/>
    <w:rsid w:val="00A43B0F"/>
    <w:rsid w:val="00A45370"/>
    <w:rsid w:val="00A45C27"/>
    <w:rsid w:val="00A51545"/>
    <w:rsid w:val="00A5159B"/>
    <w:rsid w:val="00A53AB0"/>
    <w:rsid w:val="00A54BD9"/>
    <w:rsid w:val="00A55310"/>
    <w:rsid w:val="00A56A7E"/>
    <w:rsid w:val="00A575EC"/>
    <w:rsid w:val="00A64012"/>
    <w:rsid w:val="00A70AC3"/>
    <w:rsid w:val="00A70F1F"/>
    <w:rsid w:val="00A75D04"/>
    <w:rsid w:val="00A7741A"/>
    <w:rsid w:val="00A80905"/>
    <w:rsid w:val="00A81C24"/>
    <w:rsid w:val="00A8360C"/>
    <w:rsid w:val="00A84A75"/>
    <w:rsid w:val="00A86320"/>
    <w:rsid w:val="00A9077D"/>
    <w:rsid w:val="00A9151F"/>
    <w:rsid w:val="00A91ED2"/>
    <w:rsid w:val="00A949FA"/>
    <w:rsid w:val="00A96FD8"/>
    <w:rsid w:val="00AA4A9E"/>
    <w:rsid w:val="00AA58E3"/>
    <w:rsid w:val="00AA6C84"/>
    <w:rsid w:val="00AB5331"/>
    <w:rsid w:val="00AB7128"/>
    <w:rsid w:val="00AB7F08"/>
    <w:rsid w:val="00AC0B22"/>
    <w:rsid w:val="00AC0DA5"/>
    <w:rsid w:val="00AC2900"/>
    <w:rsid w:val="00AC4788"/>
    <w:rsid w:val="00AC62BA"/>
    <w:rsid w:val="00AC7A99"/>
    <w:rsid w:val="00AD11A9"/>
    <w:rsid w:val="00AD1D47"/>
    <w:rsid w:val="00AD2C19"/>
    <w:rsid w:val="00AD3A65"/>
    <w:rsid w:val="00AD4761"/>
    <w:rsid w:val="00AE087D"/>
    <w:rsid w:val="00AE4EBF"/>
    <w:rsid w:val="00AE7804"/>
    <w:rsid w:val="00AF3895"/>
    <w:rsid w:val="00AF6C5B"/>
    <w:rsid w:val="00B04467"/>
    <w:rsid w:val="00B0466E"/>
    <w:rsid w:val="00B07587"/>
    <w:rsid w:val="00B10F82"/>
    <w:rsid w:val="00B11148"/>
    <w:rsid w:val="00B16235"/>
    <w:rsid w:val="00B20B77"/>
    <w:rsid w:val="00B245D8"/>
    <w:rsid w:val="00B2786C"/>
    <w:rsid w:val="00B306C4"/>
    <w:rsid w:val="00B30798"/>
    <w:rsid w:val="00B34481"/>
    <w:rsid w:val="00B372C3"/>
    <w:rsid w:val="00B375E2"/>
    <w:rsid w:val="00B40E05"/>
    <w:rsid w:val="00B41BA1"/>
    <w:rsid w:val="00B42F3E"/>
    <w:rsid w:val="00B432AA"/>
    <w:rsid w:val="00B44059"/>
    <w:rsid w:val="00B45C21"/>
    <w:rsid w:val="00B46F59"/>
    <w:rsid w:val="00B47641"/>
    <w:rsid w:val="00B47AC9"/>
    <w:rsid w:val="00B53117"/>
    <w:rsid w:val="00B53590"/>
    <w:rsid w:val="00B54388"/>
    <w:rsid w:val="00B5720A"/>
    <w:rsid w:val="00B63831"/>
    <w:rsid w:val="00B75B6B"/>
    <w:rsid w:val="00B75D3F"/>
    <w:rsid w:val="00B776E0"/>
    <w:rsid w:val="00B807E6"/>
    <w:rsid w:val="00B8158A"/>
    <w:rsid w:val="00B84DA9"/>
    <w:rsid w:val="00B85283"/>
    <w:rsid w:val="00B86FA4"/>
    <w:rsid w:val="00B90CBA"/>
    <w:rsid w:val="00B93DC0"/>
    <w:rsid w:val="00B9623D"/>
    <w:rsid w:val="00B96BA6"/>
    <w:rsid w:val="00B96E37"/>
    <w:rsid w:val="00BA1829"/>
    <w:rsid w:val="00BA2226"/>
    <w:rsid w:val="00BA5C57"/>
    <w:rsid w:val="00BA659C"/>
    <w:rsid w:val="00BA6B3F"/>
    <w:rsid w:val="00BB2595"/>
    <w:rsid w:val="00BB49B2"/>
    <w:rsid w:val="00BB57A7"/>
    <w:rsid w:val="00BB7C89"/>
    <w:rsid w:val="00BC128E"/>
    <w:rsid w:val="00BC1900"/>
    <w:rsid w:val="00BC299A"/>
    <w:rsid w:val="00BC3129"/>
    <w:rsid w:val="00BC6B6D"/>
    <w:rsid w:val="00BD1C55"/>
    <w:rsid w:val="00BD3605"/>
    <w:rsid w:val="00BD41A9"/>
    <w:rsid w:val="00BD6BE1"/>
    <w:rsid w:val="00BE2EA0"/>
    <w:rsid w:val="00BE32B4"/>
    <w:rsid w:val="00BE4425"/>
    <w:rsid w:val="00BE7C75"/>
    <w:rsid w:val="00BF0C0C"/>
    <w:rsid w:val="00BF37FD"/>
    <w:rsid w:val="00C00563"/>
    <w:rsid w:val="00C0060D"/>
    <w:rsid w:val="00C007F6"/>
    <w:rsid w:val="00C02DE6"/>
    <w:rsid w:val="00C042D5"/>
    <w:rsid w:val="00C06EE0"/>
    <w:rsid w:val="00C06F2A"/>
    <w:rsid w:val="00C078B6"/>
    <w:rsid w:val="00C1039B"/>
    <w:rsid w:val="00C106D0"/>
    <w:rsid w:val="00C108B8"/>
    <w:rsid w:val="00C10AC3"/>
    <w:rsid w:val="00C2500B"/>
    <w:rsid w:val="00C260D0"/>
    <w:rsid w:val="00C2624B"/>
    <w:rsid w:val="00C31819"/>
    <w:rsid w:val="00C354CA"/>
    <w:rsid w:val="00C37437"/>
    <w:rsid w:val="00C40A02"/>
    <w:rsid w:val="00C41A18"/>
    <w:rsid w:val="00C4272D"/>
    <w:rsid w:val="00C4308E"/>
    <w:rsid w:val="00C44B94"/>
    <w:rsid w:val="00C45B72"/>
    <w:rsid w:val="00C45DCE"/>
    <w:rsid w:val="00C45DFF"/>
    <w:rsid w:val="00C4641A"/>
    <w:rsid w:val="00C46672"/>
    <w:rsid w:val="00C472CD"/>
    <w:rsid w:val="00C474BE"/>
    <w:rsid w:val="00C50E49"/>
    <w:rsid w:val="00C514B5"/>
    <w:rsid w:val="00C546C0"/>
    <w:rsid w:val="00C55355"/>
    <w:rsid w:val="00C557CC"/>
    <w:rsid w:val="00C55C92"/>
    <w:rsid w:val="00C6303E"/>
    <w:rsid w:val="00C71564"/>
    <w:rsid w:val="00C7224F"/>
    <w:rsid w:val="00C778D3"/>
    <w:rsid w:val="00C80EFB"/>
    <w:rsid w:val="00C82705"/>
    <w:rsid w:val="00C84252"/>
    <w:rsid w:val="00C86BB9"/>
    <w:rsid w:val="00C86E05"/>
    <w:rsid w:val="00C86E51"/>
    <w:rsid w:val="00C900AE"/>
    <w:rsid w:val="00C956FF"/>
    <w:rsid w:val="00C97A41"/>
    <w:rsid w:val="00CA1BFD"/>
    <w:rsid w:val="00CA23CB"/>
    <w:rsid w:val="00CA47DB"/>
    <w:rsid w:val="00CA4D6F"/>
    <w:rsid w:val="00CA67C3"/>
    <w:rsid w:val="00CB2121"/>
    <w:rsid w:val="00CC01E3"/>
    <w:rsid w:val="00CC0551"/>
    <w:rsid w:val="00CC0B29"/>
    <w:rsid w:val="00CC3B88"/>
    <w:rsid w:val="00CC40B2"/>
    <w:rsid w:val="00CC4A0C"/>
    <w:rsid w:val="00CC61AD"/>
    <w:rsid w:val="00CC6F6B"/>
    <w:rsid w:val="00CC7071"/>
    <w:rsid w:val="00CD1CD7"/>
    <w:rsid w:val="00CD29E4"/>
    <w:rsid w:val="00CD5A2F"/>
    <w:rsid w:val="00CD6877"/>
    <w:rsid w:val="00CD7D76"/>
    <w:rsid w:val="00CE12DF"/>
    <w:rsid w:val="00CE1EFB"/>
    <w:rsid w:val="00CE2E71"/>
    <w:rsid w:val="00CE3C9D"/>
    <w:rsid w:val="00CE5C7E"/>
    <w:rsid w:val="00CE60AD"/>
    <w:rsid w:val="00CE6514"/>
    <w:rsid w:val="00CF4BD2"/>
    <w:rsid w:val="00CF6706"/>
    <w:rsid w:val="00CF7005"/>
    <w:rsid w:val="00CF7075"/>
    <w:rsid w:val="00CF720D"/>
    <w:rsid w:val="00CF73BA"/>
    <w:rsid w:val="00D012A4"/>
    <w:rsid w:val="00D026FB"/>
    <w:rsid w:val="00D031B6"/>
    <w:rsid w:val="00D05198"/>
    <w:rsid w:val="00D05F6D"/>
    <w:rsid w:val="00D1070A"/>
    <w:rsid w:val="00D11B8E"/>
    <w:rsid w:val="00D12F94"/>
    <w:rsid w:val="00D20016"/>
    <w:rsid w:val="00D215C8"/>
    <w:rsid w:val="00D263B2"/>
    <w:rsid w:val="00D265B1"/>
    <w:rsid w:val="00D32D2C"/>
    <w:rsid w:val="00D344F7"/>
    <w:rsid w:val="00D41AC6"/>
    <w:rsid w:val="00D42DD1"/>
    <w:rsid w:val="00D43E83"/>
    <w:rsid w:val="00D536E9"/>
    <w:rsid w:val="00D555FA"/>
    <w:rsid w:val="00D569E7"/>
    <w:rsid w:val="00D57DCD"/>
    <w:rsid w:val="00D62F31"/>
    <w:rsid w:val="00D6376F"/>
    <w:rsid w:val="00D724AB"/>
    <w:rsid w:val="00D75E4E"/>
    <w:rsid w:val="00D75FB9"/>
    <w:rsid w:val="00D77264"/>
    <w:rsid w:val="00D774B6"/>
    <w:rsid w:val="00D81547"/>
    <w:rsid w:val="00D816EE"/>
    <w:rsid w:val="00D81BB8"/>
    <w:rsid w:val="00D83C33"/>
    <w:rsid w:val="00D86A29"/>
    <w:rsid w:val="00D874FB"/>
    <w:rsid w:val="00D91B46"/>
    <w:rsid w:val="00D93FBB"/>
    <w:rsid w:val="00D960B0"/>
    <w:rsid w:val="00D968D7"/>
    <w:rsid w:val="00DA173B"/>
    <w:rsid w:val="00DA2645"/>
    <w:rsid w:val="00DA2E88"/>
    <w:rsid w:val="00DA3556"/>
    <w:rsid w:val="00DA75B9"/>
    <w:rsid w:val="00DA75FC"/>
    <w:rsid w:val="00DB03BE"/>
    <w:rsid w:val="00DB1AC1"/>
    <w:rsid w:val="00DB2EF7"/>
    <w:rsid w:val="00DB5EEE"/>
    <w:rsid w:val="00DB73CF"/>
    <w:rsid w:val="00DC0A00"/>
    <w:rsid w:val="00DD099E"/>
    <w:rsid w:val="00DD1CF1"/>
    <w:rsid w:val="00DD34DE"/>
    <w:rsid w:val="00DD7D71"/>
    <w:rsid w:val="00DE559F"/>
    <w:rsid w:val="00DE5B5D"/>
    <w:rsid w:val="00DE6BAA"/>
    <w:rsid w:val="00DE6C08"/>
    <w:rsid w:val="00DE6C87"/>
    <w:rsid w:val="00DF4D09"/>
    <w:rsid w:val="00DF735B"/>
    <w:rsid w:val="00E01B1C"/>
    <w:rsid w:val="00E029C1"/>
    <w:rsid w:val="00E033B7"/>
    <w:rsid w:val="00E06B45"/>
    <w:rsid w:val="00E07584"/>
    <w:rsid w:val="00E07674"/>
    <w:rsid w:val="00E129FE"/>
    <w:rsid w:val="00E1560B"/>
    <w:rsid w:val="00E15E15"/>
    <w:rsid w:val="00E21497"/>
    <w:rsid w:val="00E21A3B"/>
    <w:rsid w:val="00E26611"/>
    <w:rsid w:val="00E26EFA"/>
    <w:rsid w:val="00E31E7B"/>
    <w:rsid w:val="00E35DAB"/>
    <w:rsid w:val="00E36651"/>
    <w:rsid w:val="00E369C3"/>
    <w:rsid w:val="00E3743F"/>
    <w:rsid w:val="00E37DE1"/>
    <w:rsid w:val="00E41C7D"/>
    <w:rsid w:val="00E42D7B"/>
    <w:rsid w:val="00E43D80"/>
    <w:rsid w:val="00E44517"/>
    <w:rsid w:val="00E46796"/>
    <w:rsid w:val="00E53A4D"/>
    <w:rsid w:val="00E53AA0"/>
    <w:rsid w:val="00E56D35"/>
    <w:rsid w:val="00E5746D"/>
    <w:rsid w:val="00E6506E"/>
    <w:rsid w:val="00E65DA5"/>
    <w:rsid w:val="00E660E5"/>
    <w:rsid w:val="00E66552"/>
    <w:rsid w:val="00E668B5"/>
    <w:rsid w:val="00E72348"/>
    <w:rsid w:val="00E742D0"/>
    <w:rsid w:val="00E7717D"/>
    <w:rsid w:val="00E825C8"/>
    <w:rsid w:val="00E82F2C"/>
    <w:rsid w:val="00E849B4"/>
    <w:rsid w:val="00E84AD9"/>
    <w:rsid w:val="00E84D10"/>
    <w:rsid w:val="00E84F0F"/>
    <w:rsid w:val="00E8570B"/>
    <w:rsid w:val="00E87F0A"/>
    <w:rsid w:val="00E90232"/>
    <w:rsid w:val="00E9270F"/>
    <w:rsid w:val="00E94EC3"/>
    <w:rsid w:val="00EA64EA"/>
    <w:rsid w:val="00EB084E"/>
    <w:rsid w:val="00EB1143"/>
    <w:rsid w:val="00EB1B92"/>
    <w:rsid w:val="00EB21EF"/>
    <w:rsid w:val="00EB6D29"/>
    <w:rsid w:val="00EC0EA1"/>
    <w:rsid w:val="00EC2273"/>
    <w:rsid w:val="00EC23B8"/>
    <w:rsid w:val="00EC4426"/>
    <w:rsid w:val="00EC589F"/>
    <w:rsid w:val="00EC768C"/>
    <w:rsid w:val="00EC78D6"/>
    <w:rsid w:val="00ED2C23"/>
    <w:rsid w:val="00EE10BE"/>
    <w:rsid w:val="00EE3E9E"/>
    <w:rsid w:val="00EE7B23"/>
    <w:rsid w:val="00EF0F10"/>
    <w:rsid w:val="00EF2228"/>
    <w:rsid w:val="00EF3CA5"/>
    <w:rsid w:val="00EF5A3D"/>
    <w:rsid w:val="00EF6A0F"/>
    <w:rsid w:val="00EF6FBE"/>
    <w:rsid w:val="00EF714E"/>
    <w:rsid w:val="00EF7F91"/>
    <w:rsid w:val="00F0098E"/>
    <w:rsid w:val="00F01327"/>
    <w:rsid w:val="00F01497"/>
    <w:rsid w:val="00F048BF"/>
    <w:rsid w:val="00F059B1"/>
    <w:rsid w:val="00F07EF3"/>
    <w:rsid w:val="00F113D0"/>
    <w:rsid w:val="00F14F82"/>
    <w:rsid w:val="00F15E5B"/>
    <w:rsid w:val="00F16459"/>
    <w:rsid w:val="00F16E94"/>
    <w:rsid w:val="00F2135C"/>
    <w:rsid w:val="00F2241A"/>
    <w:rsid w:val="00F23369"/>
    <w:rsid w:val="00F23410"/>
    <w:rsid w:val="00F24962"/>
    <w:rsid w:val="00F27D82"/>
    <w:rsid w:val="00F30F4F"/>
    <w:rsid w:val="00F32469"/>
    <w:rsid w:val="00F32B5A"/>
    <w:rsid w:val="00F346F2"/>
    <w:rsid w:val="00F349B7"/>
    <w:rsid w:val="00F41FE2"/>
    <w:rsid w:val="00F43EC0"/>
    <w:rsid w:val="00F44839"/>
    <w:rsid w:val="00F44FE5"/>
    <w:rsid w:val="00F5317B"/>
    <w:rsid w:val="00F578F1"/>
    <w:rsid w:val="00F60E62"/>
    <w:rsid w:val="00F614CB"/>
    <w:rsid w:val="00F622B6"/>
    <w:rsid w:val="00F64440"/>
    <w:rsid w:val="00F65389"/>
    <w:rsid w:val="00F66F9E"/>
    <w:rsid w:val="00F713C8"/>
    <w:rsid w:val="00F72C0E"/>
    <w:rsid w:val="00F7441D"/>
    <w:rsid w:val="00F77DD6"/>
    <w:rsid w:val="00F87C13"/>
    <w:rsid w:val="00F94027"/>
    <w:rsid w:val="00F94713"/>
    <w:rsid w:val="00F94810"/>
    <w:rsid w:val="00FA1C53"/>
    <w:rsid w:val="00FA245A"/>
    <w:rsid w:val="00FA2858"/>
    <w:rsid w:val="00FA6E10"/>
    <w:rsid w:val="00FA6FCB"/>
    <w:rsid w:val="00FB0002"/>
    <w:rsid w:val="00FB5356"/>
    <w:rsid w:val="00FB63CE"/>
    <w:rsid w:val="00FC07DA"/>
    <w:rsid w:val="00FC1F01"/>
    <w:rsid w:val="00FC6347"/>
    <w:rsid w:val="00FC72FB"/>
    <w:rsid w:val="00FD0758"/>
    <w:rsid w:val="00FD0B75"/>
    <w:rsid w:val="00FD2A8E"/>
    <w:rsid w:val="00FD4503"/>
    <w:rsid w:val="00FD4E09"/>
    <w:rsid w:val="00FE02E3"/>
    <w:rsid w:val="00FE0D72"/>
    <w:rsid w:val="00FE3E3B"/>
    <w:rsid w:val="00FE5773"/>
    <w:rsid w:val="00FF1709"/>
    <w:rsid w:val="00FF18FE"/>
    <w:rsid w:val="00FF1987"/>
    <w:rsid w:val="00FF1F2C"/>
    <w:rsid w:val="00FF22B4"/>
    <w:rsid w:val="00FF2578"/>
    <w:rsid w:val="00FF298E"/>
    <w:rsid w:val="00FF2DAE"/>
    <w:rsid w:val="00FF4D6A"/>
    <w:rsid w:val="4AA1C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29746"/>
  <w15:docId w15:val="{E59FBDC6-7C50-4C13-915A-D8A2971D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180"/>
  </w:style>
  <w:style w:type="paragraph" w:styleId="Heading1">
    <w:name w:val="heading 1"/>
    <w:basedOn w:val="Normal"/>
    <w:next w:val="Normal"/>
    <w:link w:val="Heading1Char"/>
    <w:uiPriority w:val="9"/>
    <w:qFormat/>
    <w:rsid w:val="000F7B12"/>
    <w:pPr>
      <w:keepNext/>
      <w:keepLines/>
      <w:spacing w:before="480" w:after="0"/>
      <w:outlineLvl w:val="0"/>
    </w:pPr>
    <w:rPr>
      <w:rFonts w:eastAsiaTheme="majorEastAsia" w:cstheme="majorBidi"/>
      <w:b/>
      <w:bCs/>
      <w:color w:val="F79646" w:themeColor="accent6"/>
      <w:sz w:val="24"/>
      <w:szCs w:val="28"/>
    </w:rPr>
  </w:style>
  <w:style w:type="paragraph" w:styleId="Heading4">
    <w:name w:val="heading 4"/>
    <w:basedOn w:val="Normal"/>
    <w:next w:val="Normal"/>
    <w:link w:val="Heading4Char"/>
    <w:uiPriority w:val="9"/>
    <w:semiHidden/>
    <w:unhideWhenUsed/>
    <w:qFormat/>
    <w:rsid w:val="0026512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4FE"/>
    <w:pPr>
      <w:ind w:left="720"/>
      <w:contextualSpacing/>
    </w:pPr>
  </w:style>
  <w:style w:type="paragraph" w:styleId="Header">
    <w:name w:val="header"/>
    <w:basedOn w:val="Normal"/>
    <w:link w:val="HeaderChar"/>
    <w:uiPriority w:val="99"/>
    <w:unhideWhenUsed/>
    <w:rsid w:val="00631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14FE"/>
  </w:style>
  <w:style w:type="paragraph" w:styleId="Footer">
    <w:name w:val="footer"/>
    <w:basedOn w:val="Normal"/>
    <w:link w:val="FooterChar"/>
    <w:uiPriority w:val="99"/>
    <w:unhideWhenUsed/>
    <w:rsid w:val="00631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14FE"/>
  </w:style>
  <w:style w:type="paragraph" w:styleId="BalloonText">
    <w:name w:val="Balloon Text"/>
    <w:basedOn w:val="Normal"/>
    <w:link w:val="BalloonTextChar"/>
    <w:uiPriority w:val="99"/>
    <w:semiHidden/>
    <w:unhideWhenUsed/>
    <w:rsid w:val="00631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4FE"/>
    <w:rPr>
      <w:rFonts w:ascii="Tahoma" w:hAnsi="Tahoma" w:cs="Tahoma"/>
      <w:sz w:val="16"/>
      <w:szCs w:val="16"/>
    </w:rPr>
  </w:style>
  <w:style w:type="table" w:styleId="TableGrid">
    <w:name w:val="Table Grid"/>
    <w:basedOn w:val="TableNormal"/>
    <w:uiPriority w:val="59"/>
    <w:rsid w:val="00375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59B1"/>
    <w:rPr>
      <w:color w:val="0000FF" w:themeColor="hyperlink"/>
      <w:u w:val="single"/>
    </w:rPr>
  </w:style>
  <w:style w:type="paragraph" w:styleId="Title">
    <w:name w:val="Title"/>
    <w:basedOn w:val="Normal"/>
    <w:next w:val="Normal"/>
    <w:link w:val="TitleChar"/>
    <w:uiPriority w:val="10"/>
    <w:qFormat/>
    <w:rsid w:val="00B5311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53117"/>
    <w:rPr>
      <w:rFonts w:asciiTheme="majorHAnsi" w:eastAsiaTheme="majorEastAsia" w:hAnsiTheme="majorHAnsi" w:cstheme="majorBidi"/>
      <w:color w:val="17365D" w:themeColor="text2" w:themeShade="BF"/>
      <w:spacing w:val="5"/>
      <w:kern w:val="28"/>
      <w:sz w:val="52"/>
      <w:szCs w:val="52"/>
    </w:rPr>
  </w:style>
  <w:style w:type="paragraph" w:customStyle="1" w:styleId="ALLCAPSHDG1">
    <w:name w:val="ALL CAPS HDG 1"/>
    <w:basedOn w:val="Heading1"/>
    <w:next w:val="Heading1"/>
    <w:link w:val="ALLCAPSHDG1Char"/>
    <w:uiPriority w:val="2"/>
    <w:qFormat/>
    <w:rsid w:val="0017181C"/>
    <w:pPr>
      <w:spacing w:after="40" w:line="240" w:lineRule="auto"/>
      <w:ind w:right="1376"/>
    </w:pPr>
    <w:rPr>
      <w:rFonts w:eastAsia="Times New Roman" w:cs="Arial"/>
      <w:caps/>
      <w:spacing w:val="60"/>
      <w:szCs w:val="21"/>
      <w:lang w:eastAsia="ja-JP"/>
    </w:rPr>
  </w:style>
  <w:style w:type="character" w:customStyle="1" w:styleId="Heading1Char">
    <w:name w:val="Heading 1 Char"/>
    <w:basedOn w:val="DefaultParagraphFont"/>
    <w:link w:val="Heading1"/>
    <w:uiPriority w:val="9"/>
    <w:rsid w:val="000F7B12"/>
    <w:rPr>
      <w:rFonts w:eastAsiaTheme="majorEastAsia" w:cstheme="majorBidi"/>
      <w:b/>
      <w:bCs/>
      <w:color w:val="F79646" w:themeColor="accent6"/>
      <w:sz w:val="24"/>
      <w:szCs w:val="28"/>
    </w:rPr>
  </w:style>
  <w:style w:type="paragraph" w:styleId="NoSpacing">
    <w:name w:val="No Spacing"/>
    <w:qFormat/>
    <w:rsid w:val="006D2822"/>
    <w:pPr>
      <w:spacing w:after="0" w:line="240" w:lineRule="auto"/>
    </w:pPr>
    <w:rPr>
      <w:rFonts w:ascii="Calibri" w:eastAsia="Times New Roman" w:hAnsi="Calibri" w:cs="Times New Roman"/>
    </w:rPr>
  </w:style>
  <w:style w:type="character" w:customStyle="1" w:styleId="ALLCAPSHDG1Char">
    <w:name w:val="ALL CAPS HDG 1 Char"/>
    <w:basedOn w:val="Heading1Char"/>
    <w:link w:val="ALLCAPSHDG1"/>
    <w:uiPriority w:val="2"/>
    <w:rsid w:val="0017181C"/>
    <w:rPr>
      <w:rFonts w:eastAsia="Times New Roman" w:cs="Arial"/>
      <w:b/>
      <w:bCs/>
      <w:caps/>
      <w:color w:val="F79646" w:themeColor="accent6"/>
      <w:spacing w:val="60"/>
      <w:sz w:val="24"/>
      <w:szCs w:val="21"/>
      <w:lang w:eastAsia="ja-JP"/>
    </w:rPr>
  </w:style>
  <w:style w:type="character" w:styleId="FollowedHyperlink">
    <w:name w:val="FollowedHyperlink"/>
    <w:basedOn w:val="DefaultParagraphFont"/>
    <w:uiPriority w:val="99"/>
    <w:semiHidden/>
    <w:unhideWhenUsed/>
    <w:rsid w:val="00013E0B"/>
    <w:rPr>
      <w:color w:val="800080" w:themeColor="followedHyperlink"/>
      <w:u w:val="single"/>
    </w:rPr>
  </w:style>
  <w:style w:type="character" w:styleId="HTMLCite">
    <w:name w:val="HTML Cite"/>
    <w:basedOn w:val="DefaultParagraphFont"/>
    <w:uiPriority w:val="99"/>
    <w:semiHidden/>
    <w:unhideWhenUsed/>
    <w:rsid w:val="00DA75B9"/>
    <w:rPr>
      <w:i/>
      <w:iCs/>
    </w:rPr>
  </w:style>
  <w:style w:type="character" w:customStyle="1" w:styleId="Heading4Char">
    <w:name w:val="Heading 4 Char"/>
    <w:basedOn w:val="DefaultParagraphFont"/>
    <w:link w:val="Heading4"/>
    <w:uiPriority w:val="9"/>
    <w:semiHidden/>
    <w:rsid w:val="00265128"/>
    <w:rPr>
      <w:rFonts w:asciiTheme="majorHAnsi" w:eastAsiaTheme="majorEastAsia" w:hAnsiTheme="majorHAnsi" w:cstheme="majorBidi"/>
      <w:b/>
      <w:bCs/>
      <w:i/>
      <w:iCs/>
      <w:color w:val="4F81BD" w:themeColor="accent1"/>
    </w:rPr>
  </w:style>
  <w:style w:type="character" w:customStyle="1" w:styleId="gray2">
    <w:name w:val="gray2"/>
    <w:basedOn w:val="DefaultParagraphFont"/>
    <w:rsid w:val="00265128"/>
  </w:style>
  <w:style w:type="character" w:customStyle="1" w:styleId="gray1">
    <w:name w:val="gray1"/>
    <w:basedOn w:val="DefaultParagraphFont"/>
    <w:rsid w:val="00265128"/>
  </w:style>
  <w:style w:type="paragraph" w:customStyle="1" w:styleId="font-sans">
    <w:name w:val="font-sans"/>
    <w:basedOn w:val="Normal"/>
    <w:rsid w:val="000C17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715"/>
    <w:rPr>
      <w:b/>
      <w:bCs/>
    </w:rPr>
  </w:style>
  <w:style w:type="paragraph" w:customStyle="1" w:styleId="Section">
    <w:name w:val="Section"/>
    <w:basedOn w:val="Normal"/>
    <w:uiPriority w:val="2"/>
    <w:qFormat/>
    <w:rsid w:val="000C1715"/>
    <w:pPr>
      <w:spacing w:before="480" w:after="40" w:line="240" w:lineRule="auto"/>
      <w:ind w:right="1376"/>
    </w:pPr>
    <w:rPr>
      <w:rFonts w:eastAsia="Times New Roman" w:cs="Arial"/>
      <w:b/>
      <w:caps/>
      <w:color w:val="C0504D" w:themeColor="accent2"/>
      <w:spacing w:val="60"/>
      <w:sz w:val="21"/>
      <w:szCs w:val="21"/>
      <w:lang w:eastAsia="ja-JP"/>
    </w:rPr>
  </w:style>
  <w:style w:type="character" w:styleId="Emphasis">
    <w:name w:val="Emphasis"/>
    <w:basedOn w:val="DefaultParagraphFont"/>
    <w:uiPriority w:val="20"/>
    <w:qFormat/>
    <w:rsid w:val="000C1715"/>
    <w:rPr>
      <w:i/>
      <w:iCs/>
    </w:rPr>
  </w:style>
  <w:style w:type="paragraph" w:styleId="NormalWeb">
    <w:name w:val="Normal (Web)"/>
    <w:basedOn w:val="Normal"/>
    <w:uiPriority w:val="99"/>
    <w:unhideWhenUsed/>
    <w:rsid w:val="00CC6F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1">
    <w:name w:val="font1"/>
    <w:basedOn w:val="Normal"/>
    <w:rsid w:val="00CC6F6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Brief">
    <w:name w:val="LOBrief"/>
    <w:basedOn w:val="Normal"/>
    <w:rsid w:val="00610A52"/>
    <w:pPr>
      <w:tabs>
        <w:tab w:val="left" w:pos="720"/>
        <w:tab w:val="left" w:pos="1764"/>
        <w:tab w:val="left" w:pos="2340"/>
        <w:tab w:val="left" w:pos="6930"/>
      </w:tabs>
      <w:spacing w:after="100" w:line="240" w:lineRule="auto"/>
      <w:ind w:left="1764" w:firstLine="396"/>
    </w:pPr>
    <w:rPr>
      <w:rFonts w:ascii="Times New Roman" w:eastAsia="Times New Roman" w:hAnsi="Times New Roman" w:cs="Times New Roman"/>
      <w:szCs w:val="24"/>
    </w:rPr>
  </w:style>
  <w:style w:type="paragraph" w:customStyle="1" w:styleId="lgoal">
    <w:name w:val="lgoal"/>
    <w:basedOn w:val="Normal"/>
    <w:link w:val="lgoalChar"/>
    <w:rsid w:val="00E06B45"/>
    <w:pPr>
      <w:tabs>
        <w:tab w:val="decimal" w:pos="540"/>
        <w:tab w:val="left" w:pos="1080"/>
        <w:tab w:val="left" w:pos="1620"/>
        <w:tab w:val="left" w:pos="2160"/>
        <w:tab w:val="left" w:pos="2700"/>
        <w:tab w:val="left" w:pos="3240"/>
      </w:tabs>
      <w:spacing w:after="80" w:line="240" w:lineRule="auto"/>
      <w:ind w:left="1080"/>
    </w:pPr>
    <w:rPr>
      <w:rFonts w:ascii="Arial" w:eastAsia="Times New Roman" w:hAnsi="Arial" w:cs="Times New Roman"/>
    </w:rPr>
  </w:style>
  <w:style w:type="character" w:customStyle="1" w:styleId="lgoalChar">
    <w:name w:val="lgoal Char"/>
    <w:link w:val="lgoal"/>
    <w:rsid w:val="00E06B45"/>
    <w:rPr>
      <w:rFonts w:ascii="Arial" w:eastAsia="Times New Roman" w:hAnsi="Arial" w:cs="Times New Roman"/>
    </w:rPr>
  </w:style>
  <w:style w:type="table" w:customStyle="1" w:styleId="LightList-Accent11">
    <w:name w:val="Light List - Accent 11"/>
    <w:basedOn w:val="TableNormal"/>
    <w:uiPriority w:val="61"/>
    <w:rsid w:val="00DB73C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Outline2">
    <w:name w:val="Outline 2"/>
    <w:basedOn w:val="Normal"/>
    <w:rsid w:val="009D3691"/>
    <w:pPr>
      <w:numPr>
        <w:ilvl w:val="1"/>
        <w:numId w:val="13"/>
      </w:numPr>
      <w:spacing w:after="0" w:line="240" w:lineRule="auto"/>
    </w:pPr>
    <w:rPr>
      <w:rFonts w:ascii="Arial" w:eastAsia="Times New Roman" w:hAnsi="Arial" w:cs="Arial"/>
      <w:sz w:val="32"/>
      <w:szCs w:val="32"/>
    </w:rPr>
  </w:style>
  <w:style w:type="paragraph" w:customStyle="1" w:styleId="LL-CTEREF">
    <w:name w:val="LL-CTE REF"/>
    <w:basedOn w:val="Normal"/>
    <w:rsid w:val="009D3691"/>
    <w:pPr>
      <w:spacing w:before="120" w:after="80" w:line="240" w:lineRule="auto"/>
      <w:jc w:val="right"/>
    </w:pPr>
    <w:rPr>
      <w:rFonts w:ascii="Arial" w:eastAsia="Times New Roman" w:hAnsi="Arial" w:cs="Arial"/>
      <w:b/>
      <w:color w:val="B2B2B2"/>
      <w:sz w:val="28"/>
      <w:szCs w:val="28"/>
    </w:rPr>
  </w:style>
  <w:style w:type="paragraph" w:customStyle="1" w:styleId="StyleQuickType14ptBoldCustomColorRGB178178178Right">
    <w:name w:val="Style QuickType 14 pt Bold Custom Color(RGB(178178178)) Right..."/>
    <w:basedOn w:val="Normal"/>
    <w:rsid w:val="009D3691"/>
    <w:pPr>
      <w:spacing w:after="80" w:line="240" w:lineRule="auto"/>
      <w:jc w:val="right"/>
    </w:pPr>
    <w:rPr>
      <w:rFonts w:ascii="Arial" w:eastAsia="Times New Roman" w:hAnsi="Arial" w:cs="Times New Roman"/>
      <w:b/>
      <w:bCs/>
      <w:color w:val="B2B2B2"/>
      <w:sz w:val="28"/>
      <w:szCs w:val="20"/>
    </w:rPr>
  </w:style>
  <w:style w:type="paragraph" w:customStyle="1" w:styleId="pagetitle">
    <w:name w:val="page title"/>
    <w:basedOn w:val="Normal"/>
    <w:rsid w:val="00DB03BE"/>
    <w:pPr>
      <w:spacing w:after="0" w:line="360" w:lineRule="exact"/>
      <w:jc w:val="right"/>
      <w:outlineLvl w:val="0"/>
    </w:pPr>
    <w:rPr>
      <w:rFonts w:ascii="QuickType" w:eastAsia="Times New Roman" w:hAnsi="QuickType" w:cs="Arial"/>
      <w:b/>
      <w:color w:val="B2B2B2"/>
      <w:sz w:val="44"/>
      <w:szCs w:val="44"/>
    </w:rPr>
  </w:style>
  <w:style w:type="paragraph" w:customStyle="1" w:styleId="pagetitle1">
    <w:name w:val="page title 1"/>
    <w:basedOn w:val="pagetitle"/>
    <w:rsid w:val="00DB03BE"/>
    <w:rPr>
      <w:color w:val="4D4D4D"/>
    </w:rPr>
  </w:style>
  <w:style w:type="paragraph" w:customStyle="1" w:styleId="sectionheading1">
    <w:name w:val="section heading1"/>
    <w:basedOn w:val="Normal"/>
    <w:link w:val="sectionheading1Char"/>
    <w:rsid w:val="00DB03BE"/>
    <w:pPr>
      <w:tabs>
        <w:tab w:val="left" w:pos="720"/>
        <w:tab w:val="right" w:pos="8460"/>
      </w:tabs>
      <w:spacing w:before="240" w:after="120" w:line="240" w:lineRule="auto"/>
    </w:pPr>
    <w:rPr>
      <w:rFonts w:ascii="Arial" w:eastAsia="Times New Roman" w:hAnsi="Arial" w:cs="Arial"/>
      <w:b/>
      <w:color w:val="000000"/>
      <w:sz w:val="30"/>
      <w:szCs w:val="30"/>
    </w:rPr>
  </w:style>
  <w:style w:type="character" w:customStyle="1" w:styleId="sectionheading1Char">
    <w:name w:val="section heading1 Char"/>
    <w:link w:val="sectionheading1"/>
    <w:rsid w:val="00DB03BE"/>
    <w:rPr>
      <w:rFonts w:ascii="Arial" w:eastAsia="Times New Roman" w:hAnsi="Arial" w:cs="Arial"/>
      <w:b/>
      <w:color w:val="000000"/>
      <w:sz w:val="30"/>
      <w:szCs w:val="30"/>
    </w:rPr>
  </w:style>
  <w:style w:type="paragraph" w:styleId="EndnoteText">
    <w:name w:val="endnote text"/>
    <w:basedOn w:val="Normal"/>
    <w:link w:val="EndnoteTextChar"/>
    <w:semiHidden/>
    <w:rsid w:val="00DB03BE"/>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DB03BE"/>
    <w:rPr>
      <w:rFonts w:ascii="Times New Roman" w:eastAsia="Times New Roman" w:hAnsi="Times New Roman" w:cs="Times New Roman"/>
      <w:sz w:val="20"/>
      <w:szCs w:val="20"/>
    </w:rPr>
  </w:style>
  <w:style w:type="character" w:styleId="EndnoteReference">
    <w:name w:val="endnote reference"/>
    <w:semiHidden/>
    <w:rsid w:val="00DB03BE"/>
    <w:rPr>
      <w:vertAlign w:val="superscript"/>
    </w:rPr>
  </w:style>
  <w:style w:type="paragraph" w:customStyle="1" w:styleId="narrative">
    <w:name w:val="narrative"/>
    <w:basedOn w:val="Normal"/>
    <w:link w:val="narrativeChar"/>
    <w:rsid w:val="00A102F4"/>
    <w:pPr>
      <w:spacing w:after="100" w:line="240" w:lineRule="auto"/>
      <w:ind w:firstLine="720"/>
    </w:pPr>
    <w:rPr>
      <w:rFonts w:ascii="Times New Roman" w:eastAsia="Times New Roman" w:hAnsi="Times New Roman" w:cs="Times New Roman"/>
      <w:szCs w:val="24"/>
    </w:rPr>
  </w:style>
  <w:style w:type="character" w:customStyle="1" w:styleId="narrativeChar">
    <w:name w:val="narrative Char"/>
    <w:link w:val="narrative"/>
    <w:rsid w:val="00A102F4"/>
    <w:rPr>
      <w:rFonts w:ascii="Times New Roman" w:eastAsia="Times New Roman" w:hAnsi="Times New Roman" w:cs="Times New Roman"/>
      <w:szCs w:val="24"/>
    </w:rPr>
  </w:style>
  <w:style w:type="paragraph" w:customStyle="1" w:styleId="briefI">
    <w:name w:val="briefI"/>
    <w:basedOn w:val="Normal"/>
    <w:rsid w:val="00A102F4"/>
    <w:pPr>
      <w:tabs>
        <w:tab w:val="left" w:pos="720"/>
        <w:tab w:val="left" w:pos="1440"/>
        <w:tab w:val="left" w:pos="2160"/>
      </w:tabs>
      <w:spacing w:after="100" w:line="240" w:lineRule="auto"/>
      <w:ind w:left="720" w:hanging="720"/>
    </w:pPr>
    <w:rPr>
      <w:rFonts w:ascii="Arial" w:eastAsia="Times New Roman" w:hAnsi="Arial" w:cs="Arial"/>
      <w:b/>
      <w:color w:val="000000"/>
      <w:sz w:val="28"/>
      <w:szCs w:val="28"/>
    </w:rPr>
  </w:style>
  <w:style w:type="paragraph" w:customStyle="1" w:styleId="Bittitle">
    <w:name w:val="Bit title"/>
    <w:basedOn w:val="Normal"/>
    <w:rsid w:val="00A102F4"/>
    <w:pPr>
      <w:spacing w:after="0" w:line="240" w:lineRule="auto"/>
    </w:pPr>
    <w:rPr>
      <w:rFonts w:ascii="Times New Roman" w:eastAsia="Times New Roman" w:hAnsi="Times New Roman" w:cs="Times New Roman"/>
      <w:b/>
      <w:color w:val="000000"/>
      <w:sz w:val="32"/>
      <w:szCs w:val="32"/>
    </w:rPr>
  </w:style>
  <w:style w:type="paragraph" w:customStyle="1" w:styleId="OutlineI">
    <w:name w:val="OutlineI"/>
    <w:basedOn w:val="Normal"/>
    <w:rsid w:val="00792131"/>
    <w:pPr>
      <w:tabs>
        <w:tab w:val="decimal" w:pos="540"/>
        <w:tab w:val="left" w:pos="1080"/>
        <w:tab w:val="left" w:pos="1620"/>
        <w:tab w:val="left" w:pos="2160"/>
        <w:tab w:val="left" w:pos="2700"/>
        <w:tab w:val="left" w:pos="3240"/>
      </w:tabs>
      <w:spacing w:after="80" w:line="264" w:lineRule="auto"/>
      <w:ind w:left="1080" w:hanging="1080"/>
    </w:pPr>
    <w:rPr>
      <w:rFonts w:ascii="Arial" w:eastAsia="Times New Roman" w:hAnsi="Arial" w:cs="Times New Roman"/>
      <w:b/>
      <w:sz w:val="36"/>
      <w:szCs w:val="32"/>
    </w:rPr>
  </w:style>
  <w:style w:type="paragraph" w:customStyle="1" w:styleId="OutlineA">
    <w:name w:val="OutlineA"/>
    <w:basedOn w:val="Normal"/>
    <w:rsid w:val="00792131"/>
    <w:pPr>
      <w:tabs>
        <w:tab w:val="decimal" w:pos="540"/>
        <w:tab w:val="left" w:pos="1080"/>
        <w:tab w:val="left" w:pos="1620"/>
        <w:tab w:val="left" w:pos="2160"/>
        <w:tab w:val="left" w:pos="2700"/>
        <w:tab w:val="left" w:pos="3240"/>
      </w:tabs>
      <w:spacing w:after="80" w:line="264" w:lineRule="auto"/>
      <w:ind w:left="1627" w:hanging="1627"/>
    </w:pPr>
    <w:rPr>
      <w:rFonts w:ascii="Arial" w:eastAsia="Times New Roman" w:hAnsi="Arial" w:cs="Times New Roman"/>
      <w:b/>
      <w:sz w:val="32"/>
      <w:szCs w:val="32"/>
    </w:rPr>
  </w:style>
  <w:style w:type="paragraph" w:customStyle="1" w:styleId="Outline1">
    <w:name w:val="Outline1"/>
    <w:basedOn w:val="Normal"/>
    <w:rsid w:val="00792131"/>
    <w:pPr>
      <w:tabs>
        <w:tab w:val="decimal" w:pos="540"/>
        <w:tab w:val="left" w:pos="1080"/>
        <w:tab w:val="left" w:pos="1620"/>
        <w:tab w:val="left" w:pos="2160"/>
        <w:tab w:val="left" w:pos="2700"/>
        <w:tab w:val="left" w:pos="3240"/>
      </w:tabs>
      <w:spacing w:after="80" w:line="264" w:lineRule="auto"/>
      <w:ind w:left="2160" w:hanging="2160"/>
    </w:pPr>
    <w:rPr>
      <w:rFonts w:ascii="Arial" w:eastAsia="Times New Roman" w:hAnsi="Arial" w:cs="Times New Roman"/>
      <w:sz w:val="32"/>
      <w:szCs w:val="32"/>
    </w:rPr>
  </w:style>
  <w:style w:type="paragraph" w:customStyle="1" w:styleId="Outlinea0">
    <w:name w:val="Outlinea"/>
    <w:basedOn w:val="Normal"/>
    <w:rsid w:val="00792131"/>
    <w:pPr>
      <w:tabs>
        <w:tab w:val="decimal" w:pos="540"/>
        <w:tab w:val="left" w:pos="1080"/>
        <w:tab w:val="left" w:pos="1620"/>
        <w:tab w:val="left" w:pos="2160"/>
        <w:tab w:val="left" w:pos="2700"/>
        <w:tab w:val="left" w:pos="3240"/>
      </w:tabs>
      <w:spacing w:after="80" w:line="264" w:lineRule="auto"/>
      <w:ind w:left="2707" w:hanging="2707"/>
    </w:pPr>
    <w:rPr>
      <w:rFonts w:ascii="Arial" w:eastAsia="Times New Roman" w:hAnsi="Arial" w:cs="Times New Roman"/>
      <w:sz w:val="32"/>
      <w:szCs w:val="32"/>
    </w:rPr>
  </w:style>
  <w:style w:type="paragraph" w:customStyle="1" w:styleId="bulletswhatsnew">
    <w:name w:val="bullets whats new"/>
    <w:basedOn w:val="Normal"/>
    <w:rsid w:val="00581043"/>
    <w:pPr>
      <w:numPr>
        <w:ilvl w:val="1"/>
        <w:numId w:val="14"/>
      </w:numPr>
      <w:spacing w:after="0" w:line="240" w:lineRule="auto"/>
    </w:pPr>
    <w:rPr>
      <w:rFonts w:ascii="Times New Roman" w:eastAsia="Times New Roman" w:hAnsi="Times New Roman" w:cs="Times New Roman"/>
    </w:rPr>
  </w:style>
  <w:style w:type="paragraph" w:customStyle="1" w:styleId="outx">
    <w:name w:val="outx"/>
    <w:basedOn w:val="Outlinea0"/>
    <w:rsid w:val="005D6C2B"/>
    <w:pPr>
      <w:ind w:left="3240" w:hanging="3240"/>
    </w:pPr>
  </w:style>
  <w:style w:type="paragraph" w:customStyle="1" w:styleId="Bitnum">
    <w:name w:val="Bit num"/>
    <w:basedOn w:val="Normal"/>
    <w:link w:val="BitnumChar"/>
    <w:rsid w:val="005D6C2B"/>
    <w:pPr>
      <w:tabs>
        <w:tab w:val="left" w:pos="720"/>
        <w:tab w:val="right" w:pos="8460"/>
      </w:tabs>
      <w:spacing w:after="60" w:line="240" w:lineRule="auto"/>
    </w:pPr>
    <w:rPr>
      <w:rFonts w:ascii="Arial" w:eastAsia="Times New Roman" w:hAnsi="Arial" w:cs="Arial"/>
      <w:b/>
      <w:bCs/>
      <w:caps/>
      <w:color w:val="000000"/>
    </w:rPr>
  </w:style>
  <w:style w:type="character" w:customStyle="1" w:styleId="BitnumChar">
    <w:name w:val="Bit num Char"/>
    <w:link w:val="Bitnum"/>
    <w:rsid w:val="005D6C2B"/>
    <w:rPr>
      <w:rFonts w:ascii="Arial" w:eastAsia="Times New Roman" w:hAnsi="Arial" w:cs="Arial"/>
      <w:b/>
      <w:bCs/>
      <w:caps/>
      <w:color w:val="000000"/>
    </w:rPr>
  </w:style>
  <w:style w:type="paragraph" w:customStyle="1" w:styleId="PPTnumb">
    <w:name w:val="PPTnumb"/>
    <w:basedOn w:val="Normal"/>
    <w:link w:val="PPTnumbChar"/>
    <w:rsid w:val="00C042D5"/>
    <w:pPr>
      <w:numPr>
        <w:numId w:val="18"/>
      </w:numPr>
      <w:tabs>
        <w:tab w:val="left" w:pos="420"/>
        <w:tab w:val="left" w:pos="1260"/>
      </w:tabs>
      <w:spacing w:after="0" w:line="240" w:lineRule="auto"/>
    </w:pPr>
    <w:rPr>
      <w:rFonts w:ascii="Times New Roman" w:eastAsia="Times New Roman" w:hAnsi="Times New Roman" w:cs="Times New Roman"/>
    </w:rPr>
  </w:style>
  <w:style w:type="character" w:customStyle="1" w:styleId="PPTnumbChar">
    <w:name w:val="PPTnumb Char"/>
    <w:link w:val="PPTnumb"/>
    <w:rsid w:val="00C042D5"/>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3355FF"/>
    <w:rPr>
      <w:color w:val="808080"/>
      <w:shd w:val="clear" w:color="auto" w:fill="E6E6E6"/>
    </w:rPr>
  </w:style>
  <w:style w:type="character" w:customStyle="1" w:styleId="step-info">
    <w:name w:val="step-info"/>
    <w:basedOn w:val="DefaultParagraphFont"/>
    <w:rsid w:val="004D468C"/>
  </w:style>
  <w:style w:type="character" w:customStyle="1" w:styleId="text-uppercase">
    <w:name w:val="text-uppercase"/>
    <w:basedOn w:val="DefaultParagraphFont"/>
    <w:rsid w:val="004D468C"/>
  </w:style>
  <w:style w:type="paragraph" w:styleId="Revision">
    <w:name w:val="Revision"/>
    <w:hidden/>
    <w:uiPriority w:val="99"/>
    <w:semiHidden/>
    <w:rsid w:val="00937DA0"/>
    <w:pPr>
      <w:spacing w:after="0" w:line="240" w:lineRule="auto"/>
    </w:pPr>
  </w:style>
  <w:style w:type="character" w:styleId="CommentReference">
    <w:name w:val="annotation reference"/>
    <w:basedOn w:val="DefaultParagraphFont"/>
    <w:uiPriority w:val="99"/>
    <w:semiHidden/>
    <w:unhideWhenUsed/>
    <w:rsid w:val="003E0889"/>
    <w:rPr>
      <w:sz w:val="16"/>
      <w:szCs w:val="16"/>
    </w:rPr>
  </w:style>
  <w:style w:type="paragraph" w:styleId="CommentText">
    <w:name w:val="annotation text"/>
    <w:basedOn w:val="Normal"/>
    <w:link w:val="CommentTextChar"/>
    <w:uiPriority w:val="99"/>
    <w:unhideWhenUsed/>
    <w:rsid w:val="003E0889"/>
    <w:pPr>
      <w:spacing w:line="240" w:lineRule="auto"/>
    </w:pPr>
    <w:rPr>
      <w:sz w:val="20"/>
      <w:szCs w:val="20"/>
    </w:rPr>
  </w:style>
  <w:style w:type="character" w:customStyle="1" w:styleId="CommentTextChar">
    <w:name w:val="Comment Text Char"/>
    <w:basedOn w:val="DefaultParagraphFont"/>
    <w:link w:val="CommentText"/>
    <w:uiPriority w:val="99"/>
    <w:rsid w:val="003E0889"/>
    <w:rPr>
      <w:sz w:val="20"/>
      <w:szCs w:val="20"/>
    </w:rPr>
  </w:style>
  <w:style w:type="paragraph" w:styleId="CommentSubject">
    <w:name w:val="annotation subject"/>
    <w:basedOn w:val="CommentText"/>
    <w:next w:val="CommentText"/>
    <w:link w:val="CommentSubjectChar"/>
    <w:uiPriority w:val="99"/>
    <w:semiHidden/>
    <w:unhideWhenUsed/>
    <w:rsid w:val="003E0889"/>
    <w:rPr>
      <w:b/>
      <w:bCs/>
    </w:rPr>
  </w:style>
  <w:style w:type="character" w:customStyle="1" w:styleId="CommentSubjectChar">
    <w:name w:val="Comment Subject Char"/>
    <w:basedOn w:val="CommentTextChar"/>
    <w:link w:val="CommentSubject"/>
    <w:uiPriority w:val="99"/>
    <w:semiHidden/>
    <w:rsid w:val="003E0889"/>
    <w:rPr>
      <w:b/>
      <w:bCs/>
      <w:sz w:val="20"/>
      <w:szCs w:val="20"/>
    </w:rPr>
  </w:style>
  <w:style w:type="character" w:customStyle="1" w:styleId="UnresolvedMention2">
    <w:name w:val="Unresolved Mention2"/>
    <w:basedOn w:val="DefaultParagraphFont"/>
    <w:uiPriority w:val="99"/>
    <w:semiHidden/>
    <w:unhideWhenUsed/>
    <w:rsid w:val="003E0889"/>
    <w:rPr>
      <w:color w:val="605E5C"/>
      <w:shd w:val="clear" w:color="auto" w:fill="E1DFDD"/>
    </w:rPr>
  </w:style>
  <w:style w:type="character" w:customStyle="1" w:styleId="UnresolvedMention3">
    <w:name w:val="Unresolved Mention3"/>
    <w:basedOn w:val="DefaultParagraphFont"/>
    <w:uiPriority w:val="99"/>
    <w:semiHidden/>
    <w:unhideWhenUsed/>
    <w:rsid w:val="00CD2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1029">
      <w:bodyDiv w:val="1"/>
      <w:marLeft w:val="0"/>
      <w:marRight w:val="0"/>
      <w:marTop w:val="0"/>
      <w:marBottom w:val="0"/>
      <w:divBdr>
        <w:top w:val="none" w:sz="0" w:space="0" w:color="auto"/>
        <w:left w:val="none" w:sz="0" w:space="0" w:color="auto"/>
        <w:bottom w:val="none" w:sz="0" w:space="0" w:color="auto"/>
        <w:right w:val="none" w:sz="0" w:space="0" w:color="auto"/>
      </w:divBdr>
    </w:div>
    <w:div w:id="110630727">
      <w:bodyDiv w:val="1"/>
      <w:marLeft w:val="0"/>
      <w:marRight w:val="0"/>
      <w:marTop w:val="0"/>
      <w:marBottom w:val="0"/>
      <w:divBdr>
        <w:top w:val="none" w:sz="0" w:space="0" w:color="auto"/>
        <w:left w:val="none" w:sz="0" w:space="0" w:color="auto"/>
        <w:bottom w:val="none" w:sz="0" w:space="0" w:color="auto"/>
        <w:right w:val="none" w:sz="0" w:space="0" w:color="auto"/>
      </w:divBdr>
    </w:div>
    <w:div w:id="131678381">
      <w:bodyDiv w:val="1"/>
      <w:marLeft w:val="0"/>
      <w:marRight w:val="0"/>
      <w:marTop w:val="0"/>
      <w:marBottom w:val="0"/>
      <w:divBdr>
        <w:top w:val="none" w:sz="0" w:space="0" w:color="auto"/>
        <w:left w:val="none" w:sz="0" w:space="0" w:color="auto"/>
        <w:bottom w:val="none" w:sz="0" w:space="0" w:color="auto"/>
        <w:right w:val="none" w:sz="0" w:space="0" w:color="auto"/>
      </w:divBdr>
    </w:div>
    <w:div w:id="169806601">
      <w:bodyDiv w:val="1"/>
      <w:marLeft w:val="0"/>
      <w:marRight w:val="0"/>
      <w:marTop w:val="0"/>
      <w:marBottom w:val="0"/>
      <w:divBdr>
        <w:top w:val="none" w:sz="0" w:space="0" w:color="auto"/>
        <w:left w:val="none" w:sz="0" w:space="0" w:color="auto"/>
        <w:bottom w:val="none" w:sz="0" w:space="0" w:color="auto"/>
        <w:right w:val="none" w:sz="0" w:space="0" w:color="auto"/>
      </w:divBdr>
    </w:div>
    <w:div w:id="215630883">
      <w:bodyDiv w:val="1"/>
      <w:marLeft w:val="0"/>
      <w:marRight w:val="0"/>
      <w:marTop w:val="0"/>
      <w:marBottom w:val="0"/>
      <w:divBdr>
        <w:top w:val="none" w:sz="0" w:space="0" w:color="auto"/>
        <w:left w:val="none" w:sz="0" w:space="0" w:color="auto"/>
        <w:bottom w:val="none" w:sz="0" w:space="0" w:color="auto"/>
        <w:right w:val="none" w:sz="0" w:space="0" w:color="auto"/>
      </w:divBdr>
    </w:div>
    <w:div w:id="249582401">
      <w:bodyDiv w:val="1"/>
      <w:marLeft w:val="0"/>
      <w:marRight w:val="0"/>
      <w:marTop w:val="0"/>
      <w:marBottom w:val="0"/>
      <w:divBdr>
        <w:top w:val="none" w:sz="0" w:space="0" w:color="auto"/>
        <w:left w:val="none" w:sz="0" w:space="0" w:color="auto"/>
        <w:bottom w:val="none" w:sz="0" w:space="0" w:color="auto"/>
        <w:right w:val="none" w:sz="0" w:space="0" w:color="auto"/>
      </w:divBdr>
    </w:div>
    <w:div w:id="286011908">
      <w:bodyDiv w:val="1"/>
      <w:marLeft w:val="0"/>
      <w:marRight w:val="0"/>
      <w:marTop w:val="0"/>
      <w:marBottom w:val="0"/>
      <w:divBdr>
        <w:top w:val="none" w:sz="0" w:space="0" w:color="auto"/>
        <w:left w:val="none" w:sz="0" w:space="0" w:color="auto"/>
        <w:bottom w:val="none" w:sz="0" w:space="0" w:color="auto"/>
        <w:right w:val="none" w:sz="0" w:space="0" w:color="auto"/>
      </w:divBdr>
    </w:div>
    <w:div w:id="294797323">
      <w:bodyDiv w:val="1"/>
      <w:marLeft w:val="0"/>
      <w:marRight w:val="0"/>
      <w:marTop w:val="0"/>
      <w:marBottom w:val="0"/>
      <w:divBdr>
        <w:top w:val="none" w:sz="0" w:space="0" w:color="auto"/>
        <w:left w:val="none" w:sz="0" w:space="0" w:color="auto"/>
        <w:bottom w:val="none" w:sz="0" w:space="0" w:color="auto"/>
        <w:right w:val="none" w:sz="0" w:space="0" w:color="auto"/>
      </w:divBdr>
    </w:div>
    <w:div w:id="320473941">
      <w:bodyDiv w:val="1"/>
      <w:marLeft w:val="0"/>
      <w:marRight w:val="0"/>
      <w:marTop w:val="0"/>
      <w:marBottom w:val="0"/>
      <w:divBdr>
        <w:top w:val="none" w:sz="0" w:space="0" w:color="auto"/>
        <w:left w:val="none" w:sz="0" w:space="0" w:color="auto"/>
        <w:bottom w:val="none" w:sz="0" w:space="0" w:color="auto"/>
        <w:right w:val="none" w:sz="0" w:space="0" w:color="auto"/>
      </w:divBdr>
    </w:div>
    <w:div w:id="335811518">
      <w:bodyDiv w:val="1"/>
      <w:marLeft w:val="0"/>
      <w:marRight w:val="0"/>
      <w:marTop w:val="0"/>
      <w:marBottom w:val="0"/>
      <w:divBdr>
        <w:top w:val="none" w:sz="0" w:space="0" w:color="auto"/>
        <w:left w:val="none" w:sz="0" w:space="0" w:color="auto"/>
        <w:bottom w:val="none" w:sz="0" w:space="0" w:color="auto"/>
        <w:right w:val="none" w:sz="0" w:space="0" w:color="auto"/>
      </w:divBdr>
    </w:div>
    <w:div w:id="523326241">
      <w:bodyDiv w:val="1"/>
      <w:marLeft w:val="0"/>
      <w:marRight w:val="0"/>
      <w:marTop w:val="0"/>
      <w:marBottom w:val="0"/>
      <w:divBdr>
        <w:top w:val="none" w:sz="0" w:space="0" w:color="auto"/>
        <w:left w:val="none" w:sz="0" w:space="0" w:color="auto"/>
        <w:bottom w:val="none" w:sz="0" w:space="0" w:color="auto"/>
        <w:right w:val="none" w:sz="0" w:space="0" w:color="auto"/>
      </w:divBdr>
      <w:divsChild>
        <w:div w:id="628904435">
          <w:marLeft w:val="0"/>
          <w:marRight w:val="0"/>
          <w:marTop w:val="0"/>
          <w:marBottom w:val="0"/>
          <w:divBdr>
            <w:top w:val="none" w:sz="0" w:space="0" w:color="auto"/>
            <w:left w:val="none" w:sz="0" w:space="0" w:color="auto"/>
            <w:bottom w:val="none" w:sz="0" w:space="0" w:color="auto"/>
            <w:right w:val="none" w:sz="0" w:space="0" w:color="auto"/>
          </w:divBdr>
        </w:div>
        <w:div w:id="155195949">
          <w:marLeft w:val="0"/>
          <w:marRight w:val="0"/>
          <w:marTop w:val="0"/>
          <w:marBottom w:val="0"/>
          <w:divBdr>
            <w:top w:val="none" w:sz="0" w:space="0" w:color="auto"/>
            <w:left w:val="none" w:sz="0" w:space="0" w:color="auto"/>
            <w:bottom w:val="none" w:sz="0" w:space="0" w:color="auto"/>
            <w:right w:val="none" w:sz="0" w:space="0" w:color="auto"/>
          </w:divBdr>
        </w:div>
        <w:div w:id="1041826473">
          <w:marLeft w:val="0"/>
          <w:marRight w:val="0"/>
          <w:marTop w:val="0"/>
          <w:marBottom w:val="0"/>
          <w:divBdr>
            <w:top w:val="none" w:sz="0" w:space="0" w:color="auto"/>
            <w:left w:val="none" w:sz="0" w:space="0" w:color="auto"/>
            <w:bottom w:val="none" w:sz="0" w:space="0" w:color="auto"/>
            <w:right w:val="none" w:sz="0" w:space="0" w:color="auto"/>
          </w:divBdr>
        </w:div>
        <w:div w:id="404106864">
          <w:marLeft w:val="0"/>
          <w:marRight w:val="0"/>
          <w:marTop w:val="0"/>
          <w:marBottom w:val="0"/>
          <w:divBdr>
            <w:top w:val="none" w:sz="0" w:space="0" w:color="auto"/>
            <w:left w:val="none" w:sz="0" w:space="0" w:color="auto"/>
            <w:bottom w:val="none" w:sz="0" w:space="0" w:color="auto"/>
            <w:right w:val="none" w:sz="0" w:space="0" w:color="auto"/>
          </w:divBdr>
        </w:div>
        <w:div w:id="199250906">
          <w:marLeft w:val="0"/>
          <w:marRight w:val="0"/>
          <w:marTop w:val="0"/>
          <w:marBottom w:val="0"/>
          <w:divBdr>
            <w:top w:val="none" w:sz="0" w:space="0" w:color="auto"/>
            <w:left w:val="none" w:sz="0" w:space="0" w:color="auto"/>
            <w:bottom w:val="none" w:sz="0" w:space="0" w:color="auto"/>
            <w:right w:val="none" w:sz="0" w:space="0" w:color="auto"/>
          </w:divBdr>
        </w:div>
        <w:div w:id="1817643523">
          <w:marLeft w:val="0"/>
          <w:marRight w:val="0"/>
          <w:marTop w:val="0"/>
          <w:marBottom w:val="0"/>
          <w:divBdr>
            <w:top w:val="none" w:sz="0" w:space="0" w:color="auto"/>
            <w:left w:val="none" w:sz="0" w:space="0" w:color="auto"/>
            <w:bottom w:val="none" w:sz="0" w:space="0" w:color="auto"/>
            <w:right w:val="none" w:sz="0" w:space="0" w:color="auto"/>
          </w:divBdr>
        </w:div>
      </w:divsChild>
    </w:div>
    <w:div w:id="602343230">
      <w:bodyDiv w:val="1"/>
      <w:marLeft w:val="0"/>
      <w:marRight w:val="0"/>
      <w:marTop w:val="0"/>
      <w:marBottom w:val="0"/>
      <w:divBdr>
        <w:top w:val="none" w:sz="0" w:space="0" w:color="auto"/>
        <w:left w:val="none" w:sz="0" w:space="0" w:color="auto"/>
        <w:bottom w:val="none" w:sz="0" w:space="0" w:color="auto"/>
        <w:right w:val="none" w:sz="0" w:space="0" w:color="auto"/>
      </w:divBdr>
    </w:div>
    <w:div w:id="606892286">
      <w:bodyDiv w:val="1"/>
      <w:marLeft w:val="0"/>
      <w:marRight w:val="0"/>
      <w:marTop w:val="0"/>
      <w:marBottom w:val="0"/>
      <w:divBdr>
        <w:top w:val="none" w:sz="0" w:space="0" w:color="auto"/>
        <w:left w:val="none" w:sz="0" w:space="0" w:color="auto"/>
        <w:bottom w:val="none" w:sz="0" w:space="0" w:color="auto"/>
        <w:right w:val="none" w:sz="0" w:space="0" w:color="auto"/>
      </w:divBdr>
    </w:div>
    <w:div w:id="714235525">
      <w:bodyDiv w:val="1"/>
      <w:marLeft w:val="0"/>
      <w:marRight w:val="0"/>
      <w:marTop w:val="0"/>
      <w:marBottom w:val="0"/>
      <w:divBdr>
        <w:top w:val="none" w:sz="0" w:space="0" w:color="auto"/>
        <w:left w:val="none" w:sz="0" w:space="0" w:color="auto"/>
        <w:bottom w:val="none" w:sz="0" w:space="0" w:color="auto"/>
        <w:right w:val="none" w:sz="0" w:space="0" w:color="auto"/>
      </w:divBdr>
    </w:div>
    <w:div w:id="722605285">
      <w:bodyDiv w:val="1"/>
      <w:marLeft w:val="0"/>
      <w:marRight w:val="0"/>
      <w:marTop w:val="0"/>
      <w:marBottom w:val="0"/>
      <w:divBdr>
        <w:top w:val="none" w:sz="0" w:space="0" w:color="auto"/>
        <w:left w:val="none" w:sz="0" w:space="0" w:color="auto"/>
        <w:bottom w:val="none" w:sz="0" w:space="0" w:color="auto"/>
        <w:right w:val="none" w:sz="0" w:space="0" w:color="auto"/>
      </w:divBdr>
    </w:div>
    <w:div w:id="729547019">
      <w:bodyDiv w:val="1"/>
      <w:marLeft w:val="0"/>
      <w:marRight w:val="0"/>
      <w:marTop w:val="0"/>
      <w:marBottom w:val="0"/>
      <w:divBdr>
        <w:top w:val="none" w:sz="0" w:space="0" w:color="auto"/>
        <w:left w:val="none" w:sz="0" w:space="0" w:color="auto"/>
        <w:bottom w:val="none" w:sz="0" w:space="0" w:color="auto"/>
        <w:right w:val="none" w:sz="0" w:space="0" w:color="auto"/>
      </w:divBdr>
    </w:div>
    <w:div w:id="920021503">
      <w:bodyDiv w:val="1"/>
      <w:marLeft w:val="0"/>
      <w:marRight w:val="0"/>
      <w:marTop w:val="0"/>
      <w:marBottom w:val="0"/>
      <w:divBdr>
        <w:top w:val="none" w:sz="0" w:space="0" w:color="auto"/>
        <w:left w:val="none" w:sz="0" w:space="0" w:color="auto"/>
        <w:bottom w:val="none" w:sz="0" w:space="0" w:color="auto"/>
        <w:right w:val="none" w:sz="0" w:space="0" w:color="auto"/>
      </w:divBdr>
    </w:div>
    <w:div w:id="920404511">
      <w:bodyDiv w:val="1"/>
      <w:marLeft w:val="0"/>
      <w:marRight w:val="0"/>
      <w:marTop w:val="0"/>
      <w:marBottom w:val="0"/>
      <w:divBdr>
        <w:top w:val="none" w:sz="0" w:space="0" w:color="auto"/>
        <w:left w:val="none" w:sz="0" w:space="0" w:color="auto"/>
        <w:bottom w:val="none" w:sz="0" w:space="0" w:color="auto"/>
        <w:right w:val="none" w:sz="0" w:space="0" w:color="auto"/>
      </w:divBdr>
      <w:divsChild>
        <w:div w:id="1759327212">
          <w:marLeft w:val="0"/>
          <w:marRight w:val="0"/>
          <w:marTop w:val="0"/>
          <w:marBottom w:val="0"/>
          <w:divBdr>
            <w:top w:val="none" w:sz="0" w:space="0" w:color="auto"/>
            <w:left w:val="none" w:sz="0" w:space="0" w:color="auto"/>
            <w:bottom w:val="none" w:sz="0" w:space="0" w:color="auto"/>
            <w:right w:val="none" w:sz="0" w:space="0" w:color="auto"/>
          </w:divBdr>
        </w:div>
        <w:div w:id="127549100">
          <w:marLeft w:val="0"/>
          <w:marRight w:val="0"/>
          <w:marTop w:val="0"/>
          <w:marBottom w:val="0"/>
          <w:divBdr>
            <w:top w:val="none" w:sz="0" w:space="0" w:color="auto"/>
            <w:left w:val="none" w:sz="0" w:space="0" w:color="auto"/>
            <w:bottom w:val="none" w:sz="0" w:space="0" w:color="auto"/>
            <w:right w:val="none" w:sz="0" w:space="0" w:color="auto"/>
          </w:divBdr>
        </w:div>
        <w:div w:id="1615285206">
          <w:marLeft w:val="0"/>
          <w:marRight w:val="0"/>
          <w:marTop w:val="0"/>
          <w:marBottom w:val="0"/>
          <w:divBdr>
            <w:top w:val="none" w:sz="0" w:space="0" w:color="auto"/>
            <w:left w:val="none" w:sz="0" w:space="0" w:color="auto"/>
            <w:bottom w:val="none" w:sz="0" w:space="0" w:color="auto"/>
            <w:right w:val="none" w:sz="0" w:space="0" w:color="auto"/>
          </w:divBdr>
        </w:div>
        <w:div w:id="2042002297">
          <w:marLeft w:val="0"/>
          <w:marRight w:val="0"/>
          <w:marTop w:val="0"/>
          <w:marBottom w:val="0"/>
          <w:divBdr>
            <w:top w:val="none" w:sz="0" w:space="0" w:color="auto"/>
            <w:left w:val="none" w:sz="0" w:space="0" w:color="auto"/>
            <w:bottom w:val="none" w:sz="0" w:space="0" w:color="auto"/>
            <w:right w:val="none" w:sz="0" w:space="0" w:color="auto"/>
          </w:divBdr>
        </w:div>
        <w:div w:id="203951861">
          <w:marLeft w:val="0"/>
          <w:marRight w:val="0"/>
          <w:marTop w:val="0"/>
          <w:marBottom w:val="0"/>
          <w:divBdr>
            <w:top w:val="none" w:sz="0" w:space="0" w:color="auto"/>
            <w:left w:val="none" w:sz="0" w:space="0" w:color="auto"/>
            <w:bottom w:val="none" w:sz="0" w:space="0" w:color="auto"/>
            <w:right w:val="none" w:sz="0" w:space="0" w:color="auto"/>
          </w:divBdr>
        </w:div>
        <w:div w:id="1604150634">
          <w:marLeft w:val="0"/>
          <w:marRight w:val="0"/>
          <w:marTop w:val="0"/>
          <w:marBottom w:val="0"/>
          <w:divBdr>
            <w:top w:val="none" w:sz="0" w:space="0" w:color="auto"/>
            <w:left w:val="none" w:sz="0" w:space="0" w:color="auto"/>
            <w:bottom w:val="none" w:sz="0" w:space="0" w:color="auto"/>
            <w:right w:val="none" w:sz="0" w:space="0" w:color="auto"/>
          </w:divBdr>
        </w:div>
        <w:div w:id="761528981">
          <w:marLeft w:val="0"/>
          <w:marRight w:val="0"/>
          <w:marTop w:val="0"/>
          <w:marBottom w:val="0"/>
          <w:divBdr>
            <w:top w:val="none" w:sz="0" w:space="0" w:color="auto"/>
            <w:left w:val="none" w:sz="0" w:space="0" w:color="auto"/>
            <w:bottom w:val="none" w:sz="0" w:space="0" w:color="auto"/>
            <w:right w:val="none" w:sz="0" w:space="0" w:color="auto"/>
          </w:divBdr>
        </w:div>
        <w:div w:id="685402780">
          <w:marLeft w:val="0"/>
          <w:marRight w:val="0"/>
          <w:marTop w:val="0"/>
          <w:marBottom w:val="0"/>
          <w:divBdr>
            <w:top w:val="none" w:sz="0" w:space="0" w:color="auto"/>
            <w:left w:val="none" w:sz="0" w:space="0" w:color="auto"/>
            <w:bottom w:val="none" w:sz="0" w:space="0" w:color="auto"/>
            <w:right w:val="none" w:sz="0" w:space="0" w:color="auto"/>
          </w:divBdr>
        </w:div>
        <w:div w:id="87510292">
          <w:marLeft w:val="0"/>
          <w:marRight w:val="0"/>
          <w:marTop w:val="0"/>
          <w:marBottom w:val="0"/>
          <w:divBdr>
            <w:top w:val="none" w:sz="0" w:space="0" w:color="auto"/>
            <w:left w:val="none" w:sz="0" w:space="0" w:color="auto"/>
            <w:bottom w:val="none" w:sz="0" w:space="0" w:color="auto"/>
            <w:right w:val="none" w:sz="0" w:space="0" w:color="auto"/>
          </w:divBdr>
        </w:div>
        <w:div w:id="212809375">
          <w:marLeft w:val="0"/>
          <w:marRight w:val="0"/>
          <w:marTop w:val="0"/>
          <w:marBottom w:val="0"/>
          <w:divBdr>
            <w:top w:val="none" w:sz="0" w:space="0" w:color="auto"/>
            <w:left w:val="none" w:sz="0" w:space="0" w:color="auto"/>
            <w:bottom w:val="none" w:sz="0" w:space="0" w:color="auto"/>
            <w:right w:val="none" w:sz="0" w:space="0" w:color="auto"/>
          </w:divBdr>
        </w:div>
        <w:div w:id="268436885">
          <w:marLeft w:val="0"/>
          <w:marRight w:val="0"/>
          <w:marTop w:val="0"/>
          <w:marBottom w:val="0"/>
          <w:divBdr>
            <w:top w:val="none" w:sz="0" w:space="0" w:color="auto"/>
            <w:left w:val="none" w:sz="0" w:space="0" w:color="auto"/>
            <w:bottom w:val="none" w:sz="0" w:space="0" w:color="auto"/>
            <w:right w:val="none" w:sz="0" w:space="0" w:color="auto"/>
          </w:divBdr>
        </w:div>
      </w:divsChild>
    </w:div>
    <w:div w:id="958296959">
      <w:bodyDiv w:val="1"/>
      <w:marLeft w:val="0"/>
      <w:marRight w:val="0"/>
      <w:marTop w:val="0"/>
      <w:marBottom w:val="0"/>
      <w:divBdr>
        <w:top w:val="none" w:sz="0" w:space="0" w:color="auto"/>
        <w:left w:val="none" w:sz="0" w:space="0" w:color="auto"/>
        <w:bottom w:val="none" w:sz="0" w:space="0" w:color="auto"/>
        <w:right w:val="none" w:sz="0" w:space="0" w:color="auto"/>
      </w:divBdr>
    </w:div>
    <w:div w:id="1228564475">
      <w:bodyDiv w:val="1"/>
      <w:marLeft w:val="0"/>
      <w:marRight w:val="0"/>
      <w:marTop w:val="0"/>
      <w:marBottom w:val="0"/>
      <w:divBdr>
        <w:top w:val="none" w:sz="0" w:space="0" w:color="auto"/>
        <w:left w:val="none" w:sz="0" w:space="0" w:color="auto"/>
        <w:bottom w:val="none" w:sz="0" w:space="0" w:color="auto"/>
        <w:right w:val="none" w:sz="0" w:space="0" w:color="auto"/>
      </w:divBdr>
    </w:div>
    <w:div w:id="1241016744">
      <w:bodyDiv w:val="1"/>
      <w:marLeft w:val="0"/>
      <w:marRight w:val="0"/>
      <w:marTop w:val="0"/>
      <w:marBottom w:val="0"/>
      <w:divBdr>
        <w:top w:val="none" w:sz="0" w:space="0" w:color="auto"/>
        <w:left w:val="none" w:sz="0" w:space="0" w:color="auto"/>
        <w:bottom w:val="none" w:sz="0" w:space="0" w:color="auto"/>
        <w:right w:val="none" w:sz="0" w:space="0" w:color="auto"/>
      </w:divBdr>
    </w:div>
    <w:div w:id="1314144469">
      <w:bodyDiv w:val="1"/>
      <w:marLeft w:val="0"/>
      <w:marRight w:val="0"/>
      <w:marTop w:val="0"/>
      <w:marBottom w:val="0"/>
      <w:divBdr>
        <w:top w:val="none" w:sz="0" w:space="0" w:color="auto"/>
        <w:left w:val="none" w:sz="0" w:space="0" w:color="auto"/>
        <w:bottom w:val="none" w:sz="0" w:space="0" w:color="auto"/>
        <w:right w:val="none" w:sz="0" w:space="0" w:color="auto"/>
      </w:divBdr>
    </w:div>
    <w:div w:id="1426997545">
      <w:bodyDiv w:val="1"/>
      <w:marLeft w:val="0"/>
      <w:marRight w:val="0"/>
      <w:marTop w:val="0"/>
      <w:marBottom w:val="0"/>
      <w:divBdr>
        <w:top w:val="none" w:sz="0" w:space="0" w:color="auto"/>
        <w:left w:val="none" w:sz="0" w:space="0" w:color="auto"/>
        <w:bottom w:val="none" w:sz="0" w:space="0" w:color="auto"/>
        <w:right w:val="none" w:sz="0" w:space="0" w:color="auto"/>
      </w:divBdr>
    </w:div>
    <w:div w:id="1565287528">
      <w:bodyDiv w:val="1"/>
      <w:marLeft w:val="0"/>
      <w:marRight w:val="0"/>
      <w:marTop w:val="0"/>
      <w:marBottom w:val="0"/>
      <w:divBdr>
        <w:top w:val="none" w:sz="0" w:space="0" w:color="auto"/>
        <w:left w:val="none" w:sz="0" w:space="0" w:color="auto"/>
        <w:bottom w:val="none" w:sz="0" w:space="0" w:color="auto"/>
        <w:right w:val="none" w:sz="0" w:space="0" w:color="auto"/>
      </w:divBdr>
    </w:div>
    <w:div w:id="1871717407">
      <w:bodyDiv w:val="1"/>
      <w:marLeft w:val="0"/>
      <w:marRight w:val="0"/>
      <w:marTop w:val="0"/>
      <w:marBottom w:val="0"/>
      <w:divBdr>
        <w:top w:val="none" w:sz="0" w:space="0" w:color="auto"/>
        <w:left w:val="none" w:sz="0" w:space="0" w:color="auto"/>
        <w:bottom w:val="none" w:sz="0" w:space="0" w:color="auto"/>
        <w:right w:val="none" w:sz="0" w:space="0" w:color="auto"/>
      </w:divBdr>
    </w:div>
    <w:div w:id="1958246893">
      <w:bodyDiv w:val="1"/>
      <w:marLeft w:val="0"/>
      <w:marRight w:val="0"/>
      <w:marTop w:val="0"/>
      <w:marBottom w:val="0"/>
      <w:divBdr>
        <w:top w:val="none" w:sz="0" w:space="0" w:color="auto"/>
        <w:left w:val="none" w:sz="0" w:space="0" w:color="auto"/>
        <w:bottom w:val="none" w:sz="0" w:space="0" w:color="auto"/>
        <w:right w:val="none" w:sz="0" w:space="0" w:color="auto"/>
      </w:divBdr>
      <w:divsChild>
        <w:div w:id="1004549404">
          <w:marLeft w:val="0"/>
          <w:marRight w:val="0"/>
          <w:marTop w:val="0"/>
          <w:marBottom w:val="0"/>
          <w:divBdr>
            <w:top w:val="none" w:sz="0" w:space="0" w:color="auto"/>
            <w:left w:val="none" w:sz="0" w:space="0" w:color="auto"/>
            <w:bottom w:val="none" w:sz="0" w:space="0" w:color="auto"/>
            <w:right w:val="none" w:sz="0" w:space="0" w:color="auto"/>
          </w:divBdr>
        </w:div>
        <w:div w:id="476799082">
          <w:marLeft w:val="0"/>
          <w:marRight w:val="0"/>
          <w:marTop w:val="0"/>
          <w:marBottom w:val="0"/>
          <w:divBdr>
            <w:top w:val="none" w:sz="0" w:space="0" w:color="auto"/>
            <w:left w:val="none" w:sz="0" w:space="0" w:color="auto"/>
            <w:bottom w:val="none" w:sz="0" w:space="0" w:color="auto"/>
            <w:right w:val="none" w:sz="0" w:space="0" w:color="auto"/>
          </w:divBdr>
        </w:div>
      </w:divsChild>
    </w:div>
    <w:div w:id="2015451083">
      <w:bodyDiv w:val="1"/>
      <w:marLeft w:val="0"/>
      <w:marRight w:val="0"/>
      <w:marTop w:val="0"/>
      <w:marBottom w:val="0"/>
      <w:divBdr>
        <w:top w:val="none" w:sz="0" w:space="0" w:color="auto"/>
        <w:left w:val="none" w:sz="0" w:space="0" w:color="auto"/>
        <w:bottom w:val="none" w:sz="0" w:space="0" w:color="auto"/>
        <w:right w:val="none" w:sz="0" w:space="0" w:color="auto"/>
      </w:divBdr>
    </w:div>
    <w:div w:id="207828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thejigsawpuzzles.com/" TargetMode="External"/><Relationship Id="rId18" Type="http://schemas.openxmlformats.org/officeDocument/2006/relationships/hyperlink" Target="http://www.Statista.com"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www.jigzone.com/"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www.finance.yaho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igsawplanet.com/"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s://highered.mheducation.com/sites/1260894851/instructor_view0/video_library.htm" TargetMode="External"/><Relationship Id="rId19" Type="http://schemas.openxmlformats.org/officeDocument/2006/relationships/hyperlink" Target="http://www.msn.com/money" TargetMode="External"/><Relationship Id="rId4" Type="http://schemas.openxmlformats.org/officeDocument/2006/relationships/styles" Target="styles.xml"/><Relationship Id="rId9" Type="http://schemas.openxmlformats.org/officeDocument/2006/relationships/hyperlink" Target="https://understandingbiz.com/" TargetMode="External"/><Relationship Id="rId14" Type="http://schemas.openxmlformats.org/officeDocument/2006/relationships/image" Target="media/image1.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6992F125CDE46209C407B4A15784284"/>
        <w:category>
          <w:name w:val="General"/>
          <w:gallery w:val="placeholder"/>
        </w:category>
        <w:types>
          <w:type w:val="bbPlcHdr"/>
        </w:types>
        <w:behaviors>
          <w:behavior w:val="content"/>
        </w:behaviors>
        <w:guid w:val="{45983648-63C6-4F46-BAA1-7EEC9EAA77D9}"/>
      </w:docPartPr>
      <w:docPartBody>
        <w:p w:rsidR="00C127AF" w:rsidRDefault="002C1FB4" w:rsidP="002C1FB4">
          <w:pPr>
            <w:pStyle w:val="56992F125CDE46209C407B4A15784284"/>
          </w:pPr>
          <w:r>
            <w:rPr>
              <w:color w:val="FFFFFF" w:themeColor="background1"/>
              <w:sz w:val="28"/>
              <w:szCs w:val="28"/>
            </w:rPr>
            <w:t>[Type the document title]</w:t>
          </w:r>
        </w:p>
      </w:docPartBody>
    </w:docPart>
    <w:docPart>
      <w:docPartPr>
        <w:name w:val="27B2FCA46E7944B8A27C70931C87E1CA"/>
        <w:category>
          <w:name w:val="General"/>
          <w:gallery w:val="placeholder"/>
        </w:category>
        <w:types>
          <w:type w:val="bbPlcHdr"/>
        </w:types>
        <w:behaviors>
          <w:behavior w:val="content"/>
        </w:behaviors>
        <w:guid w:val="{CFAD0504-FD5E-4025-A551-E054B6C2E48C}"/>
      </w:docPartPr>
      <w:docPartBody>
        <w:p w:rsidR="00C127AF" w:rsidRDefault="002C1FB4" w:rsidP="002C1FB4">
          <w:pPr>
            <w:pStyle w:val="27B2FCA46E7944B8A27C70931C87E1CA"/>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QuickType">
    <w:altName w:val="Trebuchet MS"/>
    <w:charset w:val="00"/>
    <w:family w:val="swiss"/>
    <w:pitch w:val="variable"/>
    <w:sig w:usb0="00000003" w:usb1="00000000" w:usb2="00000000" w:usb3="00000000" w:csb0="00000001" w:csb1="00000000"/>
  </w:font>
  <w:font w:name="ProximaNova-Extrabld">
    <w:altName w:val="Calibri"/>
    <w:panose1 w:val="00000000000000000000"/>
    <w:charset w:val="00"/>
    <w:family w:val="auto"/>
    <w:notTrueType/>
    <w:pitch w:val="default"/>
    <w:sig w:usb0="00000003" w:usb1="00000000" w:usb2="00000000" w:usb3="00000000" w:csb0="00000001" w:csb1="00000000"/>
  </w:font>
  <w:font w:name="ProximaNova-Bold">
    <w:altName w:val="Calibri"/>
    <w:panose1 w:val="00000000000000000000"/>
    <w:charset w:val="00"/>
    <w:family w:val="auto"/>
    <w:notTrueType/>
    <w:pitch w:val="default"/>
    <w:sig w:usb0="00000003" w:usb1="00000000" w:usb2="00000000" w:usb3="00000000" w:csb0="00000001" w:csb1="00000000"/>
  </w:font>
  <w:font w:name="ProximaNova-Ligh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C1FB4"/>
    <w:rsid w:val="00041AD0"/>
    <w:rsid w:val="00083C34"/>
    <w:rsid w:val="000B70C6"/>
    <w:rsid w:val="00157764"/>
    <w:rsid w:val="00181514"/>
    <w:rsid w:val="00187B4F"/>
    <w:rsid w:val="001920C5"/>
    <w:rsid w:val="001A5129"/>
    <w:rsid w:val="001A7989"/>
    <w:rsid w:val="001D0171"/>
    <w:rsid w:val="001E3FA9"/>
    <w:rsid w:val="00221869"/>
    <w:rsid w:val="002763A3"/>
    <w:rsid w:val="00282F99"/>
    <w:rsid w:val="002C1FB4"/>
    <w:rsid w:val="002D5431"/>
    <w:rsid w:val="002F001D"/>
    <w:rsid w:val="00304D2B"/>
    <w:rsid w:val="00321395"/>
    <w:rsid w:val="00332294"/>
    <w:rsid w:val="00333A93"/>
    <w:rsid w:val="00342788"/>
    <w:rsid w:val="00384EB7"/>
    <w:rsid w:val="00397F6A"/>
    <w:rsid w:val="003D35C6"/>
    <w:rsid w:val="003E730C"/>
    <w:rsid w:val="0041280C"/>
    <w:rsid w:val="004360E1"/>
    <w:rsid w:val="00456CCA"/>
    <w:rsid w:val="00473FFB"/>
    <w:rsid w:val="00484CD1"/>
    <w:rsid w:val="00547A57"/>
    <w:rsid w:val="0055170B"/>
    <w:rsid w:val="0058405E"/>
    <w:rsid w:val="005862CE"/>
    <w:rsid w:val="005D5E28"/>
    <w:rsid w:val="00601AB5"/>
    <w:rsid w:val="00605CB2"/>
    <w:rsid w:val="0061794B"/>
    <w:rsid w:val="00651CDA"/>
    <w:rsid w:val="00654167"/>
    <w:rsid w:val="00671A7B"/>
    <w:rsid w:val="00671F04"/>
    <w:rsid w:val="00684934"/>
    <w:rsid w:val="0069188C"/>
    <w:rsid w:val="0069564B"/>
    <w:rsid w:val="006B1DBC"/>
    <w:rsid w:val="006B3B40"/>
    <w:rsid w:val="006C6AAF"/>
    <w:rsid w:val="006D488C"/>
    <w:rsid w:val="006D7B7D"/>
    <w:rsid w:val="007173C4"/>
    <w:rsid w:val="0073501D"/>
    <w:rsid w:val="007526BB"/>
    <w:rsid w:val="0077274F"/>
    <w:rsid w:val="007A10CE"/>
    <w:rsid w:val="007A5B97"/>
    <w:rsid w:val="00855E50"/>
    <w:rsid w:val="00892C26"/>
    <w:rsid w:val="0089353C"/>
    <w:rsid w:val="00903BD2"/>
    <w:rsid w:val="00924FC6"/>
    <w:rsid w:val="009554EB"/>
    <w:rsid w:val="00970A8A"/>
    <w:rsid w:val="009773E8"/>
    <w:rsid w:val="009947CB"/>
    <w:rsid w:val="009A0C81"/>
    <w:rsid w:val="009D5C04"/>
    <w:rsid w:val="009F358C"/>
    <w:rsid w:val="00A742C2"/>
    <w:rsid w:val="00A87880"/>
    <w:rsid w:val="00AA49A1"/>
    <w:rsid w:val="00AC01EA"/>
    <w:rsid w:val="00AD7300"/>
    <w:rsid w:val="00BA71ED"/>
    <w:rsid w:val="00BF3C55"/>
    <w:rsid w:val="00BF5B52"/>
    <w:rsid w:val="00BF6BB8"/>
    <w:rsid w:val="00C127AF"/>
    <w:rsid w:val="00CD2231"/>
    <w:rsid w:val="00CE7A1C"/>
    <w:rsid w:val="00CF5538"/>
    <w:rsid w:val="00D03D54"/>
    <w:rsid w:val="00D06843"/>
    <w:rsid w:val="00D12E5F"/>
    <w:rsid w:val="00D15FA4"/>
    <w:rsid w:val="00D76CEA"/>
    <w:rsid w:val="00D83349"/>
    <w:rsid w:val="00D860CD"/>
    <w:rsid w:val="00D869FA"/>
    <w:rsid w:val="00DB0485"/>
    <w:rsid w:val="00DC1AF8"/>
    <w:rsid w:val="00E012F1"/>
    <w:rsid w:val="00E02046"/>
    <w:rsid w:val="00E027CC"/>
    <w:rsid w:val="00E16660"/>
    <w:rsid w:val="00E376AC"/>
    <w:rsid w:val="00E46173"/>
    <w:rsid w:val="00E6506E"/>
    <w:rsid w:val="00E703A8"/>
    <w:rsid w:val="00E847E0"/>
    <w:rsid w:val="00ED4B88"/>
    <w:rsid w:val="00F61373"/>
    <w:rsid w:val="00F855BA"/>
    <w:rsid w:val="00FA62D9"/>
    <w:rsid w:val="00FF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7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992F125CDE46209C407B4A15784284">
    <w:name w:val="56992F125CDE46209C407B4A15784284"/>
    <w:rsid w:val="002C1FB4"/>
  </w:style>
  <w:style w:type="paragraph" w:customStyle="1" w:styleId="27B2FCA46E7944B8A27C70931C87E1CA">
    <w:name w:val="27B2FCA46E7944B8A27C70931C87E1CA"/>
    <w:rsid w:val="002C1F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Nickels/McHugh/McHugh Understanding Business 2024 Release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7C3D89-C29E-45A0-887C-CBE080D57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9754</Words>
  <Characters>55601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Instructor’s Manual—Chapter 1</vt:lpstr>
    </vt:vector>
  </TitlesOfParts>
  <Company>© McGraw Hill LLC. All rights reserved. No reproduction or distribution without the prior written consent of McGraw Hill LLC.</Company>
  <LinksUpToDate>false</LinksUpToDate>
  <CharactersWithSpaces>65225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Instructor’s Manual—Chapter 1</dc:title>
  <dc:creator>Laura Lott</dc:creator>
  <cp:lastModifiedBy>Kalaiarasi</cp:lastModifiedBy>
  <cp:revision>3</cp:revision>
  <dcterms:created xsi:type="dcterms:W3CDTF">2024-05-14T13:54:00Z</dcterms:created>
  <dcterms:modified xsi:type="dcterms:W3CDTF">2024-05-22T05:03:00Z</dcterms:modified>
</cp:coreProperties>
</file>